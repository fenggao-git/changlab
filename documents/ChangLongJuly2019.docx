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538C4E" w14:textId="41540139" w:rsidR="00CD6EF5" w:rsidRDefault="002A1682" w:rsidP="00CD6EF5">
      <w:pPr>
        <w:ind w:hanging="360"/>
        <w:jc w:val="both"/>
        <w:rPr>
          <w:b/>
        </w:rPr>
      </w:pPr>
      <w:r>
        <w:rPr>
          <w:b/>
        </w:rPr>
        <w:t xml:space="preserve">, </w:t>
      </w:r>
      <w:r w:rsidR="00CD6EF5">
        <w:rPr>
          <w:b/>
        </w:rPr>
        <w:t>CURRICULUM VITAE</w:t>
      </w:r>
    </w:p>
    <w:p w14:paraId="1B3A5ACA" w14:textId="77777777" w:rsidR="00CD6EF5" w:rsidRDefault="00CD6EF5" w:rsidP="00CD6EF5">
      <w:pPr>
        <w:ind w:hanging="90"/>
        <w:jc w:val="both"/>
      </w:pPr>
      <w:r>
        <w:rPr>
          <w:b/>
        </w:rPr>
        <w:t xml:space="preserve">  HSUEH-CHIA CHANG</w:t>
      </w:r>
    </w:p>
    <w:p w14:paraId="28B9B1AE" w14:textId="77777777" w:rsidR="00CD6EF5" w:rsidRDefault="00CD6EF5" w:rsidP="00CD6EF5">
      <w:pPr>
        <w:jc w:val="both"/>
      </w:pPr>
    </w:p>
    <w:p w14:paraId="76E21FD2" w14:textId="77777777" w:rsidR="00CD6EF5" w:rsidRDefault="00CD6EF5" w:rsidP="00CD6EF5">
      <w:pPr>
        <w:pStyle w:val="Header"/>
        <w:tabs>
          <w:tab w:val="clear" w:pos="4320"/>
          <w:tab w:val="clear" w:pos="8640"/>
          <w:tab w:val="left" w:pos="1440"/>
          <w:tab w:val="left" w:pos="3960"/>
          <w:tab w:val="left" w:pos="5040"/>
        </w:tabs>
        <w:jc w:val="both"/>
        <w:rPr>
          <w:rFonts w:ascii="Geneva" w:hAnsi="Geneva"/>
          <w:sz w:val="18"/>
        </w:rPr>
      </w:pPr>
      <w:r>
        <w:rPr>
          <w:b/>
        </w:rPr>
        <w:t>Group Website</w:t>
      </w:r>
      <w:r>
        <w:t xml:space="preserve">: </w:t>
      </w:r>
      <w:r>
        <w:rPr>
          <w:rFonts w:ascii="Geneva" w:hAnsi="Geneva"/>
          <w:sz w:val="18"/>
        </w:rPr>
        <w:t xml:space="preserve">www.nd.edu/~changlab </w:t>
      </w:r>
    </w:p>
    <w:p w14:paraId="5BEBC3A8" w14:textId="77777777" w:rsidR="00CD6EF5" w:rsidRDefault="00CD6EF5" w:rsidP="00CD6EF5">
      <w:pPr>
        <w:jc w:val="both"/>
      </w:pPr>
      <w:r>
        <w:rPr>
          <w:rFonts w:ascii="Geneva" w:hAnsi="Geneva"/>
          <w:sz w:val="18"/>
        </w:rPr>
        <w:t xml:space="preserve">                                                                                    </w:t>
      </w:r>
    </w:p>
    <w:p w14:paraId="7EBDF458" w14:textId="77777777" w:rsidR="00CD6EF5" w:rsidRDefault="00CD6EF5" w:rsidP="00CD6EF5">
      <w:pPr>
        <w:jc w:val="both"/>
      </w:pPr>
      <w:r>
        <w:t xml:space="preserve"> </w:t>
      </w:r>
    </w:p>
    <w:p w14:paraId="5853DEE2" w14:textId="77777777" w:rsidR="00CD6EF5" w:rsidRDefault="00CD6EF5" w:rsidP="00CD6EF5">
      <w:pPr>
        <w:jc w:val="both"/>
      </w:pPr>
      <w:r>
        <w:rPr>
          <w:b/>
        </w:rPr>
        <w:t>Education</w:t>
      </w:r>
      <w:r>
        <w:tab/>
        <w:t>B.S.</w:t>
      </w:r>
      <w:r>
        <w:tab/>
      </w:r>
      <w:r>
        <w:tab/>
        <w:t>California Institute of Technology</w:t>
      </w:r>
      <w:r>
        <w:tab/>
      </w:r>
      <w:r>
        <w:tab/>
        <w:t>June 1976</w:t>
      </w:r>
    </w:p>
    <w:p w14:paraId="249A7B51" w14:textId="77777777" w:rsidR="00CD6EF5" w:rsidRDefault="00CD6EF5" w:rsidP="00CD6EF5">
      <w:pPr>
        <w:pStyle w:val="Header"/>
        <w:tabs>
          <w:tab w:val="clear" w:pos="4320"/>
          <w:tab w:val="clear" w:pos="8640"/>
        </w:tabs>
        <w:jc w:val="both"/>
      </w:pPr>
      <w:r>
        <w:tab/>
      </w:r>
      <w:r>
        <w:tab/>
        <w:t>Ph.D.</w:t>
      </w:r>
      <w:r>
        <w:tab/>
      </w:r>
      <w:r>
        <w:tab/>
        <w:t>Princeton University</w:t>
      </w:r>
      <w:r>
        <w:tab/>
      </w:r>
      <w:r>
        <w:tab/>
      </w:r>
      <w:r>
        <w:tab/>
      </w:r>
      <w:r>
        <w:tab/>
        <w:t>June 1980</w:t>
      </w:r>
    </w:p>
    <w:p w14:paraId="55798587" w14:textId="77777777" w:rsidR="00CD6EF5" w:rsidRDefault="00CD6EF5" w:rsidP="00CD6EF5">
      <w:pPr>
        <w:jc w:val="both"/>
      </w:pPr>
    </w:p>
    <w:p w14:paraId="3204613D" w14:textId="77777777" w:rsidR="00CD6EF5" w:rsidRDefault="00CD6EF5" w:rsidP="00CD6EF5">
      <w:pPr>
        <w:pStyle w:val="Heading1"/>
        <w:jc w:val="both"/>
      </w:pPr>
      <w:r>
        <w:t>Professional Experience</w:t>
      </w:r>
    </w:p>
    <w:p w14:paraId="6D1328CA" w14:textId="77777777" w:rsidR="00CD6EF5" w:rsidRDefault="00CD6EF5" w:rsidP="00CD6EF5">
      <w:pPr>
        <w:jc w:val="both"/>
      </w:pPr>
    </w:p>
    <w:p w14:paraId="1310C01A" w14:textId="77777777" w:rsidR="00CD6EF5" w:rsidRDefault="00CD6EF5" w:rsidP="00CD6EF5">
      <w:pPr>
        <w:ind w:left="3600" w:hanging="2160"/>
        <w:jc w:val="both"/>
      </w:pPr>
      <w:r>
        <w:t>2013-Present               Fellow, Notre Dame Institute for Asia and Asian Studies</w:t>
      </w:r>
    </w:p>
    <w:p w14:paraId="04A65C86" w14:textId="1475312D" w:rsidR="00CD6EF5" w:rsidRDefault="00CD6EF5" w:rsidP="00CD6EF5">
      <w:pPr>
        <w:ind w:left="3600" w:hanging="2160"/>
        <w:jc w:val="both"/>
      </w:pPr>
      <w:r>
        <w:t xml:space="preserve">2011                            </w:t>
      </w:r>
      <w:r w:rsidR="00B553D3">
        <w:t xml:space="preserve">  </w:t>
      </w:r>
      <w:r>
        <w:t xml:space="preserve">Distinguished Visiting Fellow, UK Royal Society of </w:t>
      </w:r>
    </w:p>
    <w:p w14:paraId="7D382132" w14:textId="77777777" w:rsidR="00CD6EF5" w:rsidRDefault="00CD6EF5" w:rsidP="00CD6EF5">
      <w:pPr>
        <w:ind w:left="3600" w:hanging="2160"/>
        <w:jc w:val="both"/>
      </w:pPr>
      <w:r>
        <w:t xml:space="preserve">                                             Engineering, Imperial College.</w:t>
      </w:r>
    </w:p>
    <w:p w14:paraId="6D5E74EC" w14:textId="77777777" w:rsidR="00CD6EF5" w:rsidRDefault="00CD6EF5" w:rsidP="00CD6EF5">
      <w:pPr>
        <w:ind w:left="3600" w:hanging="2160"/>
        <w:jc w:val="both"/>
      </w:pPr>
      <w:r>
        <w:t>2010-2014</w:t>
      </w:r>
      <w:r>
        <w:tab/>
        <w:t>Adjunct Professor, National Tsing Hua University</w:t>
      </w:r>
    </w:p>
    <w:p w14:paraId="5BB86204" w14:textId="6EEC50CE" w:rsidR="00CD6EF5" w:rsidRDefault="00CD6EF5" w:rsidP="00CD6EF5">
      <w:pPr>
        <w:ind w:left="3600" w:hanging="2160"/>
        <w:jc w:val="both"/>
      </w:pPr>
      <w:r>
        <w:t xml:space="preserve">2010-2014                  </w:t>
      </w:r>
      <w:r w:rsidR="00B553D3">
        <w:t xml:space="preserve">  </w:t>
      </w:r>
      <w:r>
        <w:t>Chief Scientific Advisor, FCubed, LLC</w:t>
      </w:r>
    </w:p>
    <w:p w14:paraId="7AE4D748" w14:textId="77777777" w:rsidR="00B553D3" w:rsidRDefault="00CD6EF5" w:rsidP="00CD6EF5">
      <w:pPr>
        <w:ind w:left="3600" w:hanging="2160"/>
        <w:jc w:val="both"/>
      </w:pPr>
      <w:r>
        <w:t>2006-2018</w:t>
      </w:r>
      <w:r>
        <w:tab/>
        <w:t xml:space="preserve">Founding and Chief Editor, Biomicrofluidics, American </w:t>
      </w:r>
      <w:r w:rsidR="00B553D3">
        <w:t xml:space="preserve">    </w:t>
      </w:r>
    </w:p>
    <w:p w14:paraId="4B951D07" w14:textId="55593E33" w:rsidR="00CD6EF5" w:rsidRDefault="00B553D3" w:rsidP="00CD6EF5">
      <w:pPr>
        <w:ind w:left="3600" w:hanging="2160"/>
        <w:jc w:val="both"/>
      </w:pPr>
      <w:r>
        <w:t xml:space="preserve">                                              </w:t>
      </w:r>
      <w:r w:rsidR="00CD6EF5">
        <w:t>Institute of Physics</w:t>
      </w:r>
    </w:p>
    <w:p w14:paraId="32876CC3" w14:textId="77777777" w:rsidR="00CD6EF5" w:rsidRDefault="00CD6EF5" w:rsidP="00CD6EF5">
      <w:pPr>
        <w:ind w:left="3600" w:hanging="2160"/>
        <w:jc w:val="both"/>
      </w:pPr>
      <w:r>
        <w:t>2005-2006</w:t>
      </w:r>
      <w:r>
        <w:tab/>
        <w:t>Adjunct Professor, National Cheng Kung University</w:t>
      </w:r>
    </w:p>
    <w:p w14:paraId="106438CE" w14:textId="77777777" w:rsidR="00CD6EF5" w:rsidRDefault="00CD6EF5" w:rsidP="00CD6EF5">
      <w:pPr>
        <w:ind w:left="3600" w:hanging="2160"/>
        <w:jc w:val="both"/>
      </w:pPr>
      <w:r>
        <w:t xml:space="preserve">2003-Present               Director, Center for Microfluidics and Medical </w:t>
      </w:r>
    </w:p>
    <w:p w14:paraId="6FE3E0A5" w14:textId="77777777" w:rsidR="00CD6EF5" w:rsidRDefault="00CD6EF5" w:rsidP="00CD6EF5">
      <w:pPr>
        <w:ind w:left="3600" w:hanging="2160"/>
        <w:jc w:val="both"/>
      </w:pPr>
      <w:r>
        <w:t xml:space="preserve">                                             Diagnostics, University of Notre Dame</w:t>
      </w:r>
    </w:p>
    <w:p w14:paraId="142E016C" w14:textId="77777777" w:rsidR="00CD6EF5" w:rsidRDefault="00CD6EF5" w:rsidP="00CD6EF5">
      <w:pPr>
        <w:ind w:left="3600" w:hanging="2160"/>
        <w:jc w:val="both"/>
      </w:pPr>
      <w:r>
        <w:t>1998-Present</w:t>
      </w:r>
      <w:r>
        <w:tab/>
        <w:t>Bayer Professor of Chemical Engineering, Notre Dame</w:t>
      </w:r>
    </w:p>
    <w:p w14:paraId="43F939DE" w14:textId="77777777" w:rsidR="00CD6EF5" w:rsidRDefault="00CD6EF5" w:rsidP="00CD6EF5">
      <w:pPr>
        <w:ind w:left="3600" w:hanging="2160"/>
        <w:jc w:val="both"/>
      </w:pPr>
      <w:r>
        <w:t>1993</w:t>
      </w:r>
      <w:r>
        <w:tab/>
        <w:t xml:space="preserve">Senior Visitor, Department of Applied Mathematics and </w:t>
      </w:r>
    </w:p>
    <w:p w14:paraId="4B2DC4E0" w14:textId="77777777" w:rsidR="00CD6EF5" w:rsidRDefault="00CD6EF5" w:rsidP="00CD6EF5">
      <w:pPr>
        <w:ind w:left="3600" w:hanging="2160"/>
        <w:jc w:val="both"/>
      </w:pPr>
      <w:r>
        <w:t xml:space="preserve">                                             Theoretical Physics, University of Cambridge</w:t>
      </w:r>
    </w:p>
    <w:p w14:paraId="35E6AD4D" w14:textId="77777777" w:rsidR="00CD6EF5" w:rsidRDefault="00CD6EF5" w:rsidP="00CD6EF5">
      <w:pPr>
        <w:ind w:left="3600" w:hanging="2160"/>
        <w:jc w:val="both"/>
      </w:pPr>
      <w:r>
        <w:t>1989 - 1995</w:t>
      </w:r>
      <w:r>
        <w:tab/>
        <w:t>Chairman, Dept. of Chemical Engineering, Notre Dame</w:t>
      </w:r>
    </w:p>
    <w:p w14:paraId="6D933A56" w14:textId="77777777" w:rsidR="00CD6EF5" w:rsidRDefault="00CD6EF5" w:rsidP="00CD6EF5">
      <w:pPr>
        <w:ind w:left="3600" w:hanging="2160"/>
        <w:jc w:val="both"/>
      </w:pPr>
      <w:r>
        <w:t xml:space="preserve">1987 - 1998   </w:t>
      </w:r>
      <w:r>
        <w:tab/>
        <w:t>Professor, University of Notre Dame</w:t>
      </w:r>
    </w:p>
    <w:p w14:paraId="4431ED81" w14:textId="77777777" w:rsidR="00CD6EF5" w:rsidRDefault="00CD6EF5" w:rsidP="00CD6EF5">
      <w:pPr>
        <w:ind w:left="3600" w:hanging="2160"/>
        <w:jc w:val="both"/>
      </w:pPr>
      <w:r>
        <w:t>1984 - 1987</w:t>
      </w:r>
      <w:r>
        <w:tab/>
        <w:t>Associate Professor, University of Houston</w:t>
      </w:r>
    </w:p>
    <w:p w14:paraId="4A7135DE" w14:textId="77777777" w:rsidR="00CD6EF5" w:rsidRDefault="00CD6EF5" w:rsidP="00CD6EF5">
      <w:pPr>
        <w:ind w:left="3600" w:right="-800" w:hanging="2160"/>
        <w:jc w:val="both"/>
      </w:pPr>
      <w:r>
        <w:t>1983 - 1984</w:t>
      </w:r>
      <w:r>
        <w:tab/>
        <w:t>Associate Professor, University of California, Santa Barbara</w:t>
      </w:r>
    </w:p>
    <w:p w14:paraId="742C74D7" w14:textId="77777777" w:rsidR="00CD6EF5" w:rsidRDefault="00CD6EF5" w:rsidP="00CD6EF5">
      <w:pPr>
        <w:ind w:left="3600" w:right="-1080" w:hanging="2160"/>
        <w:jc w:val="both"/>
      </w:pPr>
      <w:r>
        <w:t>1980 - 1983</w:t>
      </w:r>
      <w:r>
        <w:tab/>
        <w:t>Assistant Professor, University of California, Santa Barbara</w:t>
      </w:r>
    </w:p>
    <w:p w14:paraId="688B4B39" w14:textId="77777777" w:rsidR="00CD6EF5" w:rsidRDefault="00CD6EF5" w:rsidP="00CD6EF5">
      <w:pPr>
        <w:jc w:val="both"/>
      </w:pPr>
    </w:p>
    <w:p w14:paraId="42D1B1EF" w14:textId="77777777" w:rsidR="00CD6EF5" w:rsidRDefault="00CD6EF5" w:rsidP="00CD6EF5">
      <w:pPr>
        <w:jc w:val="both"/>
      </w:pPr>
    </w:p>
    <w:p w14:paraId="01A3EAB4" w14:textId="77777777" w:rsidR="00CD6EF5" w:rsidRDefault="00CD6EF5" w:rsidP="00CD6EF5">
      <w:pPr>
        <w:pStyle w:val="Heading1"/>
        <w:jc w:val="both"/>
      </w:pPr>
      <w:r>
        <w:t>Awards and Honors</w:t>
      </w:r>
      <w:r>
        <w:tab/>
      </w:r>
    </w:p>
    <w:p w14:paraId="086FBCCF" w14:textId="77777777" w:rsidR="00CD6EF5" w:rsidRDefault="00CD6EF5" w:rsidP="00CD6EF5">
      <w:pPr>
        <w:jc w:val="both"/>
      </w:pPr>
      <w:r>
        <w:tab/>
      </w:r>
    </w:p>
    <w:p w14:paraId="41AAF444" w14:textId="77777777" w:rsidR="00CD6EF5" w:rsidRDefault="00CD6EF5" w:rsidP="00CD6EF5">
      <w:pPr>
        <w:jc w:val="both"/>
      </w:pPr>
      <w:r>
        <w:tab/>
      </w:r>
    </w:p>
    <w:p w14:paraId="5669BA58" w14:textId="77777777" w:rsidR="00CD6EF5" w:rsidRDefault="00CD6EF5" w:rsidP="00CD6EF5">
      <w:pPr>
        <w:jc w:val="both"/>
      </w:pPr>
      <w:r>
        <w:tab/>
        <w:t>Wallace Memorial Honor Award, Princeton University, 1978</w:t>
      </w:r>
    </w:p>
    <w:p w14:paraId="311E97D6" w14:textId="77777777" w:rsidR="00CD6EF5" w:rsidRDefault="00CD6EF5" w:rsidP="00CD6EF5">
      <w:pPr>
        <w:jc w:val="both"/>
      </w:pPr>
      <w:r>
        <w:tab/>
        <w:t>Regent's Junior Faculty Award, University of California, Santa Barbara, 1980</w:t>
      </w:r>
    </w:p>
    <w:p w14:paraId="7DB3CCB9" w14:textId="77777777" w:rsidR="00CD6EF5" w:rsidRDefault="00CD6EF5" w:rsidP="00CD6EF5">
      <w:pPr>
        <w:jc w:val="both"/>
      </w:pPr>
      <w:r>
        <w:tab/>
        <w:t>Presidential Young Investigator Award, National Science Foundation, 1985</w:t>
      </w:r>
    </w:p>
    <w:p w14:paraId="75C1C931" w14:textId="77777777" w:rsidR="00CD6EF5" w:rsidRDefault="00CD6EF5" w:rsidP="00CD6EF5">
      <w:pPr>
        <w:jc w:val="both"/>
      </w:pPr>
      <w:r>
        <w:tab/>
        <w:t>Colburn Lecture, University of Delaware, 1988</w:t>
      </w:r>
    </w:p>
    <w:p w14:paraId="265063E6" w14:textId="77777777" w:rsidR="00CD6EF5" w:rsidRDefault="00CD6EF5" w:rsidP="00CD6EF5">
      <w:pPr>
        <w:jc w:val="both"/>
      </w:pPr>
      <w:r>
        <w:tab/>
        <w:t>Sigma Xi Outstanding Research Award, University of Notre Dame, 1990</w:t>
      </w:r>
    </w:p>
    <w:p w14:paraId="75153536" w14:textId="77777777" w:rsidR="00CD6EF5" w:rsidRDefault="00CD6EF5" w:rsidP="00CD6EF5">
      <w:pPr>
        <w:tabs>
          <w:tab w:val="left" w:pos="720"/>
        </w:tabs>
        <w:ind w:left="1080" w:hanging="1080"/>
        <w:jc w:val="both"/>
      </w:pPr>
      <w:r>
        <w:tab/>
        <w:t>Francois N. Frenkiel Award, Fluid Dynamics Division of American Physical Society, 1991</w:t>
      </w:r>
    </w:p>
    <w:p w14:paraId="49A73D78" w14:textId="77777777" w:rsidR="00CD6EF5" w:rsidRDefault="00CD6EF5" w:rsidP="00CD6EF5">
      <w:pPr>
        <w:tabs>
          <w:tab w:val="left" w:pos="720"/>
        </w:tabs>
        <w:ind w:left="1080" w:hanging="1080"/>
        <w:jc w:val="both"/>
      </w:pPr>
      <w:r>
        <w:tab/>
        <w:t>Fellow of the American Physical Society, elected 1997</w:t>
      </w:r>
    </w:p>
    <w:p w14:paraId="2FEE1151" w14:textId="77777777" w:rsidR="00CD6EF5" w:rsidRDefault="00CD6EF5" w:rsidP="00CD6EF5">
      <w:pPr>
        <w:tabs>
          <w:tab w:val="left" w:pos="720"/>
        </w:tabs>
        <w:ind w:left="1080" w:hanging="1080"/>
        <w:jc w:val="both"/>
      </w:pPr>
      <w:r>
        <w:tab/>
        <w:t>Stanley Corrsin Hydrodynamics Lecture, Johns Hopkins 2002</w:t>
      </w:r>
    </w:p>
    <w:p w14:paraId="5B1B1968" w14:textId="5C159BC3" w:rsidR="00CD6EF5" w:rsidRDefault="00CD6EF5" w:rsidP="00CD6EF5">
      <w:pPr>
        <w:tabs>
          <w:tab w:val="left" w:pos="720"/>
        </w:tabs>
        <w:ind w:left="1080" w:hanging="1080"/>
        <w:jc w:val="both"/>
      </w:pPr>
      <w:r>
        <w:lastRenderedPageBreak/>
        <w:t xml:space="preserve">        </w:t>
      </w:r>
      <w:r w:rsidR="00216ADB">
        <w:t xml:space="preserve">    Founding and Chief Editor, </w:t>
      </w:r>
      <w:r>
        <w:t>Biomicrofluidics, American Institute of Physics, 200</w:t>
      </w:r>
      <w:r w:rsidR="00216ADB">
        <w:t>7-18</w:t>
      </w:r>
      <w:r>
        <w:t>.</w:t>
      </w:r>
    </w:p>
    <w:p w14:paraId="39AA8179" w14:textId="78FC0252" w:rsidR="00CD6EF5" w:rsidRDefault="00A00605" w:rsidP="00CD6EF5">
      <w:pPr>
        <w:tabs>
          <w:tab w:val="left" w:pos="720"/>
        </w:tabs>
        <w:ind w:left="1080" w:hanging="1080"/>
        <w:jc w:val="both"/>
      </w:pPr>
      <w:r>
        <w:t xml:space="preserve">            </w:t>
      </w:r>
      <w:r w:rsidR="00CD6EF5">
        <w:t>Distinguished Visiting Fellow Award, Royal Society of Engineering, UK, 2011.</w:t>
      </w:r>
    </w:p>
    <w:p w14:paraId="5D35DEDD" w14:textId="11E2EB2E" w:rsidR="00CD6EF5" w:rsidRDefault="00A00605" w:rsidP="00CD6EF5">
      <w:pPr>
        <w:tabs>
          <w:tab w:val="left" w:pos="720"/>
        </w:tabs>
        <w:ind w:left="1080" w:hanging="1080"/>
        <w:jc w:val="both"/>
      </w:pPr>
      <w:r>
        <w:t xml:space="preserve">            </w:t>
      </w:r>
      <w:r w:rsidR="00CD6EF5">
        <w:t>1</w:t>
      </w:r>
      <w:r w:rsidR="00CD6EF5" w:rsidRPr="00447E85">
        <w:rPr>
          <w:vertAlign w:val="superscript"/>
        </w:rPr>
        <w:t>st</w:t>
      </w:r>
      <w:r w:rsidR="00CD6EF5">
        <w:t xml:space="preserve"> Source Commercialization Award, Notre Dame, 2013.</w:t>
      </w:r>
    </w:p>
    <w:p w14:paraId="68B0F83F" w14:textId="0838CCEE" w:rsidR="00EF1F5A" w:rsidRDefault="00A00605" w:rsidP="00CD6EF5">
      <w:pPr>
        <w:tabs>
          <w:tab w:val="left" w:pos="720"/>
        </w:tabs>
        <w:ind w:left="1080" w:hanging="1080"/>
        <w:jc w:val="both"/>
      </w:pPr>
      <w:r>
        <w:t xml:space="preserve">            </w:t>
      </w:r>
      <w:r w:rsidR="00EF1F5A">
        <w:t>Distinguished Lecture, Mechanical Engineering, Boston University, 2018.</w:t>
      </w:r>
    </w:p>
    <w:p w14:paraId="09E834F8" w14:textId="34AC4EFA" w:rsidR="00216ADB" w:rsidRDefault="00A00605" w:rsidP="00CD6EF5">
      <w:pPr>
        <w:tabs>
          <w:tab w:val="left" w:pos="720"/>
        </w:tabs>
        <w:ind w:left="1080" w:hanging="1080"/>
        <w:jc w:val="both"/>
      </w:pPr>
      <w:r>
        <w:t xml:space="preserve">            </w:t>
      </w:r>
      <w:r w:rsidR="00216ADB">
        <w:t xml:space="preserve">Lifetime Achievement Award, American Electrophoresis Society, 2019. </w:t>
      </w:r>
    </w:p>
    <w:p w14:paraId="60125C7D" w14:textId="410BC78C" w:rsidR="00B3696F" w:rsidRDefault="00B3696F" w:rsidP="00CD6EF5">
      <w:pPr>
        <w:tabs>
          <w:tab w:val="left" w:pos="720"/>
        </w:tabs>
        <w:ind w:left="1080" w:hanging="1080"/>
        <w:jc w:val="both"/>
      </w:pPr>
      <w:r>
        <w:tab/>
      </w:r>
    </w:p>
    <w:p w14:paraId="5035C7E5" w14:textId="3BD11337" w:rsidR="00CA4C06" w:rsidRPr="00CA4C06" w:rsidRDefault="00CD6EF5" w:rsidP="00CA4C06">
      <w:pPr>
        <w:pStyle w:val="Heading2"/>
        <w:jc w:val="both"/>
        <w:rPr>
          <w:rFonts w:asciiTheme="majorHAnsi" w:hAnsiTheme="majorHAnsi"/>
          <w:b w:val="0"/>
          <w:color w:val="4472C4" w:themeColor="accent1"/>
        </w:rPr>
      </w:pPr>
      <w:r>
        <w:br w:type="page"/>
      </w:r>
      <w:r w:rsidR="00CA4C06">
        <w:rPr>
          <w:rFonts w:asciiTheme="majorHAnsi" w:hAnsiTheme="majorHAnsi"/>
          <w:b w:val="0"/>
          <w:color w:val="4472C4" w:themeColor="accent1"/>
        </w:rPr>
        <w:lastRenderedPageBreak/>
        <w:t>Overview</w:t>
      </w:r>
    </w:p>
    <w:p w14:paraId="76B3B14E" w14:textId="77777777" w:rsidR="00CD6EF5" w:rsidRDefault="00CD6EF5" w:rsidP="00CD6EF5">
      <w:pPr>
        <w:jc w:val="both"/>
        <w:rPr>
          <w:b/>
        </w:rPr>
      </w:pPr>
      <w:r w:rsidRPr="00523656">
        <w:rPr>
          <w:b/>
        </w:rPr>
        <w:t>Research</w:t>
      </w:r>
      <w:r>
        <w:rPr>
          <w:b/>
        </w:rPr>
        <w:t xml:space="preserve"> Achievements in Chronological Order:</w:t>
      </w:r>
    </w:p>
    <w:p w14:paraId="66A5E230" w14:textId="77777777" w:rsidR="00CD6EF5" w:rsidRPr="00523656" w:rsidRDefault="00CD6EF5" w:rsidP="00CD6EF5">
      <w:pPr>
        <w:tabs>
          <w:tab w:val="left" w:pos="720"/>
        </w:tabs>
        <w:ind w:left="1440" w:hanging="1440"/>
        <w:jc w:val="both"/>
        <w:rPr>
          <w:b/>
        </w:rPr>
      </w:pPr>
    </w:p>
    <w:p w14:paraId="04E3382A" w14:textId="77777777" w:rsidR="00CD6EF5" w:rsidRDefault="00CD6EF5" w:rsidP="00CD6EF5">
      <w:pPr>
        <w:numPr>
          <w:ilvl w:val="0"/>
          <w:numId w:val="18"/>
        </w:numPr>
        <w:tabs>
          <w:tab w:val="left" w:pos="720"/>
        </w:tabs>
        <w:jc w:val="both"/>
      </w:pPr>
      <w:r>
        <w:t>1977-89 Advanced understanding of ignition, oscillation and chaotic behavior in reactors.</w:t>
      </w:r>
    </w:p>
    <w:p w14:paraId="1BEE45E1" w14:textId="77777777" w:rsidR="00CD6EF5" w:rsidRDefault="00CD6EF5" w:rsidP="00CD6EF5">
      <w:pPr>
        <w:numPr>
          <w:ilvl w:val="0"/>
          <w:numId w:val="18"/>
        </w:numPr>
        <w:tabs>
          <w:tab w:val="left" w:pos="720"/>
        </w:tabs>
        <w:jc w:val="both"/>
      </w:pPr>
      <w:r>
        <w:t>1987-90 Explained the effect of surfactants on bubble transport in microchannels and analyzed droplet transport/breakup in non-circular channels in anticipation of droplet microfluidics.</w:t>
      </w:r>
    </w:p>
    <w:p w14:paraId="1EFB7912" w14:textId="77777777" w:rsidR="00CD6EF5" w:rsidRDefault="00CD6EF5" w:rsidP="00CD6EF5">
      <w:pPr>
        <w:numPr>
          <w:ilvl w:val="0"/>
          <w:numId w:val="18"/>
        </w:numPr>
        <w:tabs>
          <w:tab w:val="left" w:pos="720"/>
        </w:tabs>
        <w:jc w:val="both"/>
      </w:pPr>
      <w:r>
        <w:t>1989-08 Developed a theory for wetting dynamics far from equilibrium and explained stick-slip ring-formation dynamics during drop evaporation and chemical patterning.</w:t>
      </w:r>
    </w:p>
    <w:p w14:paraId="30606116" w14:textId="77777777" w:rsidR="00CD6EF5" w:rsidRDefault="00CD6EF5" w:rsidP="00CD6EF5">
      <w:pPr>
        <w:numPr>
          <w:ilvl w:val="0"/>
          <w:numId w:val="18"/>
        </w:numPr>
        <w:tabs>
          <w:tab w:val="left" w:pos="720"/>
        </w:tabs>
        <w:jc w:val="both"/>
      </w:pPr>
      <w:r>
        <w:t>1994-99 Developed a theory for rapid ignition of automobile catalytic converters.</w:t>
      </w:r>
    </w:p>
    <w:p w14:paraId="7C794FA5" w14:textId="77777777" w:rsidR="00CD6EF5" w:rsidRDefault="00CD6EF5" w:rsidP="00CD6EF5">
      <w:pPr>
        <w:numPr>
          <w:ilvl w:val="0"/>
          <w:numId w:val="18"/>
        </w:numPr>
        <w:tabs>
          <w:tab w:val="left" w:pos="720"/>
        </w:tabs>
        <w:jc w:val="both"/>
      </w:pPr>
      <w:r>
        <w:t>1994-04 Delineated wave evolution on a falling film and other interfacial patterns by developing a spectral theory for solitary wave interaction.</w:t>
      </w:r>
    </w:p>
    <w:p w14:paraId="54F17828" w14:textId="77777777" w:rsidR="00CD6EF5" w:rsidRDefault="00CD6EF5" w:rsidP="00CD6EF5">
      <w:pPr>
        <w:numPr>
          <w:ilvl w:val="0"/>
          <w:numId w:val="18"/>
        </w:numPr>
        <w:tabs>
          <w:tab w:val="left" w:pos="720"/>
        </w:tabs>
        <w:jc w:val="both"/>
      </w:pPr>
      <w:r>
        <w:t xml:space="preserve">2004-11 Invented several DC electro-osmotic pumps and AC dielectrophoretic cell sorting and characterization technologies based on electrokinetics. </w:t>
      </w:r>
    </w:p>
    <w:p w14:paraId="4E9B8340" w14:textId="77777777" w:rsidR="00CD6EF5" w:rsidRDefault="00CD6EF5" w:rsidP="00CD6EF5">
      <w:pPr>
        <w:numPr>
          <w:ilvl w:val="0"/>
          <w:numId w:val="18"/>
        </w:numPr>
        <w:tabs>
          <w:tab w:val="left" w:pos="720"/>
        </w:tabs>
        <w:jc w:val="both"/>
      </w:pPr>
      <w:r>
        <w:t>2005-Present Discovered AC Nanocone, AC Electrospraying and Surface Acoustic Wave Nanodrop Generation and applied to mass spectrometry, nanofiber spinning, exosome lysing and droplet digital PCR.</w:t>
      </w:r>
    </w:p>
    <w:p w14:paraId="3F071D98" w14:textId="77777777" w:rsidR="00CD6EF5" w:rsidRDefault="00CD6EF5" w:rsidP="00CD6EF5">
      <w:pPr>
        <w:numPr>
          <w:ilvl w:val="0"/>
          <w:numId w:val="18"/>
        </w:numPr>
        <w:tabs>
          <w:tab w:val="left" w:pos="720"/>
        </w:tabs>
        <w:jc w:val="both"/>
      </w:pPr>
      <w:r>
        <w:t xml:space="preserve">2008-Present Verified the mechanism for over-limiting ion current in ion-selective membranes and applied it to nucleic acid sensing in a biochip. Developed several molecular concentration/fractionation and pH generation on-chip membrane technologies. </w:t>
      </w:r>
    </w:p>
    <w:p w14:paraId="0F0726EA" w14:textId="77777777" w:rsidR="00CD6EF5" w:rsidRDefault="00CD6EF5" w:rsidP="00CD6EF5">
      <w:pPr>
        <w:numPr>
          <w:ilvl w:val="0"/>
          <w:numId w:val="18"/>
        </w:numPr>
        <w:tabs>
          <w:tab w:val="left" w:pos="720"/>
        </w:tabs>
        <w:jc w:val="both"/>
      </w:pPr>
      <w:r>
        <w:t>2009-Present Invented a Carbon Nanotube dielectrophoretic assembly and alignment technology for biosensing and FET circuits.</w:t>
      </w:r>
    </w:p>
    <w:p w14:paraId="6707132C" w14:textId="77777777" w:rsidR="00E20718" w:rsidRDefault="00CD6EF5" w:rsidP="00CD6EF5">
      <w:pPr>
        <w:numPr>
          <w:ilvl w:val="0"/>
          <w:numId w:val="18"/>
        </w:numPr>
        <w:tabs>
          <w:tab w:val="left" w:pos="720"/>
        </w:tabs>
        <w:jc w:val="both"/>
      </w:pPr>
      <w:r>
        <w:t>2015-Present Invented a surface-modified solid-state nanopore technology that can distinguish short ssDNA and dsDNA (or miRNA and their duplex) by their translocation times thus avoiding PCR and ligation biases during quantification.</w:t>
      </w:r>
    </w:p>
    <w:p w14:paraId="206C988E" w14:textId="15777407" w:rsidR="00CD6EF5" w:rsidRDefault="00E20718" w:rsidP="00CD6EF5">
      <w:pPr>
        <w:numPr>
          <w:ilvl w:val="0"/>
          <w:numId w:val="18"/>
        </w:numPr>
        <w:tabs>
          <w:tab w:val="left" w:pos="720"/>
        </w:tabs>
        <w:jc w:val="both"/>
      </w:pPr>
      <w:r>
        <w:t xml:space="preserve">2016-Present Invented an AC droplet generation technology for digital PCR, single-cell assay and conformal cell encapsulation.  </w:t>
      </w:r>
      <w:r w:rsidR="00CD6EF5">
        <w:t xml:space="preserve">  </w:t>
      </w:r>
    </w:p>
    <w:p w14:paraId="0125463F" w14:textId="63A263F3" w:rsidR="00CD6EF5" w:rsidRDefault="00CD6EF5" w:rsidP="00CD6EF5">
      <w:pPr>
        <w:numPr>
          <w:ilvl w:val="0"/>
          <w:numId w:val="18"/>
        </w:numPr>
        <w:tabs>
          <w:tab w:val="left" w:pos="720"/>
        </w:tabs>
        <w:jc w:val="both"/>
      </w:pPr>
      <w:r>
        <w:t>2004-Present 28 IP disclosures represent highest in Notre Dame history. 1</w:t>
      </w:r>
      <w:r w:rsidR="009A0560">
        <w:t>1</w:t>
      </w:r>
      <w:r>
        <w:t xml:space="preserve"> have been patented with </w:t>
      </w:r>
      <w:r w:rsidR="00563572">
        <w:t>5</w:t>
      </w:r>
      <w:r>
        <w:t xml:space="preserve"> more pending.  </w:t>
      </w:r>
      <w:r w:rsidR="00563572">
        <w:t>5</w:t>
      </w:r>
      <w:r w:rsidR="009A0560">
        <w:t xml:space="preserve"> </w:t>
      </w:r>
      <w:r w:rsidR="00627000">
        <w:t>have been licensed by startups</w:t>
      </w:r>
      <w:r>
        <w:t xml:space="preserve">. </w:t>
      </w:r>
    </w:p>
    <w:p w14:paraId="0E049D61" w14:textId="77777777" w:rsidR="00CD6EF5" w:rsidRDefault="00CD6EF5" w:rsidP="00CD6EF5">
      <w:pPr>
        <w:tabs>
          <w:tab w:val="left" w:pos="720"/>
        </w:tabs>
        <w:ind w:left="1080"/>
        <w:jc w:val="both"/>
      </w:pPr>
    </w:p>
    <w:p w14:paraId="62165872" w14:textId="77777777" w:rsidR="00CD6EF5" w:rsidRDefault="00CD6EF5" w:rsidP="00CD6EF5">
      <w:pPr>
        <w:tabs>
          <w:tab w:val="left" w:pos="720"/>
        </w:tabs>
        <w:ind w:left="1080"/>
        <w:jc w:val="both"/>
      </w:pPr>
    </w:p>
    <w:p w14:paraId="0E4BFA53" w14:textId="77777777" w:rsidR="00CD6EF5" w:rsidRDefault="00CD6EF5" w:rsidP="00CD6EF5">
      <w:pPr>
        <w:jc w:val="both"/>
        <w:rPr>
          <w:b/>
        </w:rPr>
      </w:pPr>
      <w:r>
        <w:rPr>
          <w:b/>
        </w:rPr>
        <w:t>Administrative Experience</w:t>
      </w:r>
    </w:p>
    <w:p w14:paraId="13CF0956" w14:textId="77777777" w:rsidR="00CD6EF5" w:rsidRDefault="00CD6EF5" w:rsidP="00CD6EF5">
      <w:pPr>
        <w:jc w:val="both"/>
        <w:rPr>
          <w:b/>
        </w:rPr>
      </w:pPr>
    </w:p>
    <w:p w14:paraId="08A5F127" w14:textId="77777777" w:rsidR="00CD6EF5" w:rsidRDefault="00CD6EF5" w:rsidP="00CD6EF5">
      <w:pPr>
        <w:jc w:val="both"/>
      </w:pPr>
      <w:r>
        <w:t>Department Chair of Chemical and Biomolecular Engineering (1989-1995)</w:t>
      </w:r>
    </w:p>
    <w:p w14:paraId="61210E87" w14:textId="77777777" w:rsidR="00CD6EF5" w:rsidRDefault="00CD6EF5" w:rsidP="00CD6EF5">
      <w:pPr>
        <w:ind w:right="-180"/>
        <w:jc w:val="both"/>
        <w:rPr>
          <w:szCs w:val="22"/>
        </w:rPr>
      </w:pPr>
      <w:r>
        <w:t xml:space="preserve">       </w:t>
      </w:r>
      <w:r>
        <w:rPr>
          <w:szCs w:val="22"/>
        </w:rPr>
        <w:t>Hired five</w:t>
      </w:r>
      <w:r w:rsidRPr="002C2B01">
        <w:rPr>
          <w:szCs w:val="22"/>
        </w:rPr>
        <w:t xml:space="preserve"> faculty </w:t>
      </w:r>
      <w:r>
        <w:rPr>
          <w:szCs w:val="22"/>
        </w:rPr>
        <w:t xml:space="preserve">members </w:t>
      </w:r>
      <w:r w:rsidRPr="002C2B01">
        <w:rPr>
          <w:szCs w:val="22"/>
        </w:rPr>
        <w:t xml:space="preserve">as Chemical Engineering department Chair (1989-95), including </w:t>
      </w:r>
    </w:p>
    <w:p w14:paraId="4C373512" w14:textId="77777777" w:rsidR="00CD6EF5" w:rsidRDefault="00CD6EF5" w:rsidP="00CD6EF5">
      <w:pPr>
        <w:ind w:right="-180"/>
        <w:jc w:val="both"/>
        <w:rPr>
          <w:szCs w:val="22"/>
        </w:rPr>
      </w:pPr>
      <w:r>
        <w:rPr>
          <w:szCs w:val="22"/>
        </w:rPr>
        <w:t xml:space="preserve">       </w:t>
      </w:r>
      <w:r w:rsidRPr="002C2B01">
        <w:rPr>
          <w:szCs w:val="22"/>
        </w:rPr>
        <w:t>the first woman to the Engineering College (Brennecke</w:t>
      </w:r>
      <w:r>
        <w:rPr>
          <w:szCs w:val="22"/>
        </w:rPr>
        <w:t>, member of NAE</w:t>
      </w:r>
      <w:r w:rsidRPr="002C2B01">
        <w:rPr>
          <w:szCs w:val="22"/>
        </w:rPr>
        <w:t xml:space="preserve">). Mentored </w:t>
      </w:r>
      <w:r>
        <w:rPr>
          <w:szCs w:val="22"/>
        </w:rPr>
        <w:t>five</w:t>
      </w:r>
      <w:r w:rsidRPr="002C2B01">
        <w:rPr>
          <w:szCs w:val="22"/>
        </w:rPr>
        <w:t xml:space="preserve"> </w:t>
      </w:r>
    </w:p>
    <w:p w14:paraId="7CFBE02F" w14:textId="77777777" w:rsidR="00CD6EF5" w:rsidRDefault="00CD6EF5" w:rsidP="00CD6EF5">
      <w:pPr>
        <w:ind w:right="-180"/>
        <w:jc w:val="both"/>
        <w:rPr>
          <w:szCs w:val="22"/>
        </w:rPr>
      </w:pPr>
      <w:r>
        <w:rPr>
          <w:szCs w:val="22"/>
        </w:rPr>
        <w:t xml:space="preserve">       </w:t>
      </w:r>
      <w:r w:rsidRPr="002C2B01">
        <w:rPr>
          <w:szCs w:val="22"/>
        </w:rPr>
        <w:t>junior faculty: Ed Maginn, Elaine Zhu, David Go</w:t>
      </w:r>
      <w:r>
        <w:rPr>
          <w:szCs w:val="22"/>
        </w:rPr>
        <w:t>, Arezoo Ardekani, Jeremy Zartman</w:t>
      </w:r>
      <w:r w:rsidRPr="002C2B01">
        <w:rPr>
          <w:szCs w:val="22"/>
        </w:rPr>
        <w:t xml:space="preserve"> at Notre </w:t>
      </w:r>
    </w:p>
    <w:p w14:paraId="65D45373" w14:textId="77777777" w:rsidR="00CD6EF5" w:rsidRDefault="00CD6EF5" w:rsidP="00CD6EF5">
      <w:pPr>
        <w:ind w:right="-180"/>
        <w:jc w:val="both"/>
        <w:rPr>
          <w:szCs w:val="22"/>
        </w:rPr>
      </w:pPr>
      <w:r>
        <w:rPr>
          <w:szCs w:val="22"/>
        </w:rPr>
        <w:t xml:space="preserve">       </w:t>
      </w:r>
      <w:r w:rsidRPr="002C2B01">
        <w:rPr>
          <w:szCs w:val="22"/>
        </w:rPr>
        <w:t xml:space="preserve">Dame.  </w:t>
      </w:r>
      <w:r>
        <w:rPr>
          <w:szCs w:val="22"/>
        </w:rPr>
        <w:t>Four</w:t>
      </w:r>
      <w:r w:rsidRPr="002C2B01">
        <w:rPr>
          <w:szCs w:val="22"/>
        </w:rPr>
        <w:t xml:space="preserve"> won NSF Career Awards and </w:t>
      </w:r>
      <w:r>
        <w:rPr>
          <w:szCs w:val="22"/>
        </w:rPr>
        <w:t xml:space="preserve">two are women. Research expenditure doubled </w:t>
      </w:r>
    </w:p>
    <w:p w14:paraId="1D923DAB" w14:textId="77777777" w:rsidR="00CD6EF5" w:rsidRDefault="00CD6EF5" w:rsidP="00CD6EF5">
      <w:pPr>
        <w:ind w:right="-180"/>
        <w:jc w:val="both"/>
        <w:rPr>
          <w:szCs w:val="22"/>
        </w:rPr>
      </w:pPr>
      <w:r>
        <w:rPr>
          <w:szCs w:val="22"/>
        </w:rPr>
        <w:lastRenderedPageBreak/>
        <w:t xml:space="preserve">       during chairmanship.</w:t>
      </w:r>
    </w:p>
    <w:p w14:paraId="0E548943" w14:textId="77777777" w:rsidR="00CD6EF5" w:rsidRDefault="00CD6EF5" w:rsidP="00CD6EF5">
      <w:pPr>
        <w:ind w:right="-180"/>
        <w:jc w:val="both"/>
        <w:rPr>
          <w:szCs w:val="22"/>
        </w:rPr>
      </w:pPr>
    </w:p>
    <w:p w14:paraId="35CA3D87" w14:textId="20A044FC" w:rsidR="00CD6EF5" w:rsidRDefault="00CD6EF5" w:rsidP="00CD6EF5">
      <w:pPr>
        <w:ind w:right="-180"/>
        <w:jc w:val="both"/>
        <w:rPr>
          <w:szCs w:val="22"/>
        </w:rPr>
      </w:pPr>
      <w:r>
        <w:rPr>
          <w:szCs w:val="22"/>
        </w:rPr>
        <w:t>Founding D</w:t>
      </w:r>
      <w:r w:rsidRPr="002C2B01">
        <w:rPr>
          <w:szCs w:val="22"/>
        </w:rPr>
        <w:t>irector of Center for Microfluidics and Medical Diagnostics (CMMD, 2003-present)</w:t>
      </w:r>
      <w:r>
        <w:rPr>
          <w:szCs w:val="22"/>
        </w:rPr>
        <w:t>.</w:t>
      </w:r>
      <w:r w:rsidRPr="002C2B01">
        <w:rPr>
          <w:szCs w:val="22"/>
        </w:rPr>
        <w:t xml:space="preserve"> </w:t>
      </w:r>
      <w:r w:rsidR="00783BEC">
        <w:rPr>
          <w:szCs w:val="22"/>
        </w:rPr>
        <w:t xml:space="preserve">The  </w:t>
      </w:r>
      <w:r>
        <w:rPr>
          <w:szCs w:val="22"/>
        </w:rPr>
        <w:t>Center i</w:t>
      </w:r>
      <w:r w:rsidRPr="002C2B01">
        <w:rPr>
          <w:szCs w:val="22"/>
        </w:rPr>
        <w:t>nitiat</w:t>
      </w:r>
      <w:r>
        <w:rPr>
          <w:szCs w:val="22"/>
        </w:rPr>
        <w:t xml:space="preserve">ed Tech Transfer at Notre Dame. </w:t>
      </w:r>
      <w:r w:rsidR="00627000">
        <w:rPr>
          <w:szCs w:val="22"/>
        </w:rPr>
        <w:t>1</w:t>
      </w:r>
      <w:r w:rsidR="00563572">
        <w:rPr>
          <w:szCs w:val="22"/>
        </w:rPr>
        <w:t>1</w:t>
      </w:r>
      <w:r w:rsidRPr="002C2B01">
        <w:rPr>
          <w:szCs w:val="22"/>
        </w:rPr>
        <w:t xml:space="preserve"> </w:t>
      </w:r>
      <w:r>
        <w:rPr>
          <w:szCs w:val="22"/>
        </w:rPr>
        <w:t>issued patents and 5</w:t>
      </w:r>
      <w:r w:rsidRPr="002C2B01">
        <w:rPr>
          <w:szCs w:val="22"/>
        </w:rPr>
        <w:t xml:space="preserve"> pending. </w:t>
      </w:r>
    </w:p>
    <w:p w14:paraId="2AA724DC" w14:textId="77777777" w:rsidR="00CD6EF5" w:rsidRDefault="00CD6EF5" w:rsidP="00CD6EF5">
      <w:pPr>
        <w:ind w:right="-180"/>
        <w:jc w:val="both"/>
        <w:rPr>
          <w:szCs w:val="22"/>
        </w:rPr>
      </w:pPr>
    </w:p>
    <w:p w14:paraId="693DC3F7" w14:textId="77777777" w:rsidR="00CD6EF5" w:rsidRDefault="00CD6EF5" w:rsidP="00CD6EF5">
      <w:pPr>
        <w:ind w:right="-180"/>
        <w:jc w:val="both"/>
        <w:rPr>
          <w:szCs w:val="22"/>
        </w:rPr>
      </w:pPr>
      <w:r>
        <w:rPr>
          <w:szCs w:val="22"/>
        </w:rPr>
        <w:t>Founding executive committee of the Notre Dame Advanced Diagnostics and Therapeutics Initiative.</w:t>
      </w:r>
    </w:p>
    <w:p w14:paraId="0193D5D7" w14:textId="77777777" w:rsidR="00CD6EF5" w:rsidRDefault="00CD6EF5" w:rsidP="00CD6EF5">
      <w:pPr>
        <w:ind w:right="-180"/>
        <w:jc w:val="both"/>
        <w:rPr>
          <w:szCs w:val="22"/>
        </w:rPr>
      </w:pPr>
    </w:p>
    <w:p w14:paraId="1F7F5D4B" w14:textId="77777777" w:rsidR="00CD6EF5" w:rsidRDefault="00CD6EF5" w:rsidP="00CD6EF5">
      <w:pPr>
        <w:ind w:right="-180"/>
        <w:jc w:val="both"/>
        <w:rPr>
          <w:szCs w:val="22"/>
        </w:rPr>
      </w:pPr>
      <w:r>
        <w:rPr>
          <w:szCs w:val="22"/>
        </w:rPr>
        <w:t xml:space="preserve">Founding Editor of Biomicrofluidics, AIP’s first biological journal, and founded the Advanced Microfluidics and Nanofluidics international conference series. </w:t>
      </w:r>
    </w:p>
    <w:p w14:paraId="742AC4F6" w14:textId="77777777" w:rsidR="00CD6EF5" w:rsidRDefault="00CD6EF5" w:rsidP="00CD6EF5">
      <w:pPr>
        <w:ind w:right="-180"/>
        <w:jc w:val="both"/>
        <w:rPr>
          <w:szCs w:val="22"/>
        </w:rPr>
      </w:pPr>
    </w:p>
    <w:p w14:paraId="27D2F7FC" w14:textId="773899D5" w:rsidR="00CD6EF5" w:rsidRDefault="00CD6EF5" w:rsidP="00CD6EF5">
      <w:pPr>
        <w:ind w:right="-180"/>
        <w:jc w:val="both"/>
        <w:rPr>
          <w:szCs w:val="22"/>
        </w:rPr>
      </w:pPr>
      <w:r>
        <w:rPr>
          <w:szCs w:val="22"/>
        </w:rPr>
        <w:t>Advisory Committee to VP of Research Notre D</w:t>
      </w:r>
      <w:r w:rsidR="00783BEC">
        <w:rPr>
          <w:szCs w:val="22"/>
        </w:rPr>
        <w:t>a</w:t>
      </w:r>
      <w:r>
        <w:rPr>
          <w:szCs w:val="22"/>
        </w:rPr>
        <w:t>me 2016-1</w:t>
      </w:r>
      <w:r w:rsidR="00627000">
        <w:rPr>
          <w:szCs w:val="22"/>
        </w:rPr>
        <w:t>8</w:t>
      </w:r>
      <w:r>
        <w:rPr>
          <w:szCs w:val="22"/>
        </w:rPr>
        <w:t>.</w:t>
      </w:r>
    </w:p>
    <w:p w14:paraId="63803BE9" w14:textId="77777777" w:rsidR="00CD6EF5" w:rsidRDefault="00CD6EF5" w:rsidP="00CD6EF5">
      <w:pPr>
        <w:ind w:right="-180"/>
        <w:jc w:val="both"/>
        <w:rPr>
          <w:szCs w:val="22"/>
        </w:rPr>
      </w:pPr>
    </w:p>
    <w:p w14:paraId="498750C8" w14:textId="77777777" w:rsidR="00CD6EF5" w:rsidRDefault="00CD6EF5" w:rsidP="00CD6EF5">
      <w:pPr>
        <w:ind w:right="-180"/>
        <w:jc w:val="both"/>
        <w:rPr>
          <w:szCs w:val="22"/>
        </w:rPr>
      </w:pPr>
    </w:p>
    <w:p w14:paraId="6732DB26" w14:textId="77777777" w:rsidR="00CD6EF5" w:rsidRDefault="00CD6EF5" w:rsidP="00CD6EF5">
      <w:pPr>
        <w:ind w:right="-180"/>
        <w:jc w:val="both"/>
        <w:rPr>
          <w:szCs w:val="22"/>
        </w:rPr>
      </w:pPr>
    </w:p>
    <w:p w14:paraId="250E407C" w14:textId="77777777" w:rsidR="00CD6EF5" w:rsidRPr="000D4042" w:rsidRDefault="00CD6EF5" w:rsidP="00CD6EF5">
      <w:pPr>
        <w:ind w:right="-180"/>
        <w:jc w:val="both"/>
        <w:rPr>
          <w:b/>
          <w:szCs w:val="22"/>
        </w:rPr>
      </w:pPr>
      <w:r w:rsidRPr="000D4042">
        <w:rPr>
          <w:b/>
          <w:szCs w:val="22"/>
        </w:rPr>
        <w:t>Tech Transfer Experience</w:t>
      </w:r>
    </w:p>
    <w:p w14:paraId="2ECC9C4E" w14:textId="77777777" w:rsidR="00CD6EF5" w:rsidRDefault="00CD6EF5" w:rsidP="00CD6EF5">
      <w:pPr>
        <w:ind w:right="-180"/>
        <w:jc w:val="both"/>
        <w:rPr>
          <w:szCs w:val="22"/>
        </w:rPr>
      </w:pPr>
    </w:p>
    <w:p w14:paraId="59DEA761" w14:textId="3B99B9D8" w:rsidR="00CD6EF5" w:rsidRDefault="00927B33" w:rsidP="00CD6EF5">
      <w:pPr>
        <w:ind w:right="-180"/>
        <w:jc w:val="both"/>
        <w:rPr>
          <w:szCs w:val="22"/>
        </w:rPr>
      </w:pPr>
      <w:r>
        <w:rPr>
          <w:szCs w:val="22"/>
        </w:rPr>
        <w:t>Technologies licensed to</w:t>
      </w:r>
      <w:r w:rsidR="00CD6EF5">
        <w:rPr>
          <w:szCs w:val="22"/>
        </w:rPr>
        <w:t xml:space="preserve"> Cubed Laboratories</w:t>
      </w:r>
      <w:r w:rsidR="00CD6EF5" w:rsidRPr="002C2B01">
        <w:rPr>
          <w:szCs w:val="22"/>
        </w:rPr>
        <w:t xml:space="preserve"> </w:t>
      </w:r>
      <w:r>
        <w:rPr>
          <w:szCs w:val="22"/>
        </w:rPr>
        <w:t>(</w:t>
      </w:r>
      <w:r w:rsidR="00CD6EF5" w:rsidRPr="00D2482B">
        <w:rPr>
          <w:szCs w:val="22"/>
        </w:rPr>
        <w:t>cubedlabs.com</w:t>
      </w:r>
      <w:r>
        <w:rPr>
          <w:szCs w:val="22"/>
        </w:rPr>
        <w:t xml:space="preserve">) for food safety, </w:t>
      </w:r>
      <w:r w:rsidR="00CD6EF5">
        <w:rPr>
          <w:szCs w:val="22"/>
        </w:rPr>
        <w:t>AgenDx</w:t>
      </w:r>
      <w:r>
        <w:rPr>
          <w:szCs w:val="22"/>
        </w:rPr>
        <w:t xml:space="preserve"> Biosciences (</w:t>
      </w:r>
      <w:hyperlink r:id="rId6" w:history="1">
        <w:r w:rsidRPr="000E05CE">
          <w:rPr>
            <w:rStyle w:val="Hyperlink"/>
            <w:szCs w:val="22"/>
          </w:rPr>
          <w:t>www.agendxbio.com</w:t>
        </w:r>
      </w:hyperlink>
      <w:r>
        <w:rPr>
          <w:szCs w:val="22"/>
        </w:rPr>
        <w:t>) for cancer screening, ImpDx (</w:t>
      </w:r>
      <w:hyperlink r:id="rId7" w:history="1">
        <w:r w:rsidRPr="000E05CE">
          <w:rPr>
            <w:rStyle w:val="Hyperlink"/>
            <w:szCs w:val="22"/>
          </w:rPr>
          <w:t>www.impedx.com</w:t>
        </w:r>
      </w:hyperlink>
      <w:r>
        <w:rPr>
          <w:szCs w:val="22"/>
        </w:rPr>
        <w:t>) for Sepsis Screening and Scientific Methods (</w:t>
      </w:r>
      <w:hyperlink r:id="rId8" w:history="1">
        <w:r w:rsidRPr="000E05CE">
          <w:rPr>
            <w:rStyle w:val="Hyperlink"/>
            <w:szCs w:val="22"/>
          </w:rPr>
          <w:t>www.scientificmethods.com</w:t>
        </w:r>
      </w:hyperlink>
      <w:r>
        <w:rPr>
          <w:szCs w:val="22"/>
        </w:rPr>
        <w:t xml:space="preserve">) for water filtration. </w:t>
      </w:r>
    </w:p>
    <w:p w14:paraId="784B15CD" w14:textId="77777777" w:rsidR="00627000" w:rsidRDefault="00627000" w:rsidP="00CD6EF5">
      <w:pPr>
        <w:ind w:right="-180"/>
        <w:jc w:val="both"/>
        <w:rPr>
          <w:szCs w:val="22"/>
        </w:rPr>
      </w:pPr>
    </w:p>
    <w:p w14:paraId="03A4D569" w14:textId="659BC42E" w:rsidR="00627000" w:rsidRDefault="00627000" w:rsidP="00CD6EF5">
      <w:pPr>
        <w:ind w:right="-180"/>
        <w:jc w:val="both"/>
        <w:rPr>
          <w:szCs w:val="22"/>
        </w:rPr>
      </w:pPr>
      <w:r>
        <w:rPr>
          <w:szCs w:val="22"/>
        </w:rPr>
        <w:t>Developing a GMO food screening platform with the Far Eastern Group.</w:t>
      </w:r>
    </w:p>
    <w:p w14:paraId="4DC82A40" w14:textId="77777777" w:rsidR="00CD6EF5" w:rsidRDefault="00CD6EF5" w:rsidP="00CD6EF5">
      <w:pPr>
        <w:ind w:right="-180"/>
        <w:jc w:val="both"/>
        <w:rPr>
          <w:szCs w:val="22"/>
        </w:rPr>
      </w:pPr>
    </w:p>
    <w:p w14:paraId="1309B650" w14:textId="77777777" w:rsidR="00CD6EF5" w:rsidRDefault="00CD6EF5" w:rsidP="00CD6EF5">
      <w:pPr>
        <w:ind w:right="-180"/>
        <w:jc w:val="both"/>
        <w:rPr>
          <w:szCs w:val="22"/>
        </w:rPr>
      </w:pPr>
      <w:r w:rsidRPr="002C2B01">
        <w:rPr>
          <w:szCs w:val="22"/>
        </w:rPr>
        <w:t xml:space="preserve">Won the </w:t>
      </w:r>
      <w:r>
        <w:rPr>
          <w:szCs w:val="22"/>
        </w:rPr>
        <w:t xml:space="preserve">Notre Dame </w:t>
      </w:r>
      <w:r w:rsidRPr="002C2B01">
        <w:rPr>
          <w:szCs w:val="22"/>
        </w:rPr>
        <w:t>1</w:t>
      </w:r>
      <w:r w:rsidRPr="002C2B01">
        <w:rPr>
          <w:szCs w:val="22"/>
          <w:vertAlign w:val="superscript"/>
        </w:rPr>
        <w:t>st</w:t>
      </w:r>
      <w:r w:rsidRPr="002C2B01">
        <w:rPr>
          <w:szCs w:val="22"/>
        </w:rPr>
        <w:t xml:space="preserve"> Source </w:t>
      </w:r>
      <w:r>
        <w:rPr>
          <w:szCs w:val="22"/>
        </w:rPr>
        <w:t xml:space="preserve"> </w:t>
      </w:r>
      <w:r w:rsidRPr="002C2B01">
        <w:rPr>
          <w:szCs w:val="22"/>
        </w:rPr>
        <w:t xml:space="preserve">Commercialization </w:t>
      </w:r>
      <w:r>
        <w:rPr>
          <w:szCs w:val="22"/>
        </w:rPr>
        <w:t>Award</w:t>
      </w:r>
    </w:p>
    <w:p w14:paraId="76A3E577" w14:textId="77777777" w:rsidR="00CD6EF5" w:rsidRDefault="00CD6EF5" w:rsidP="00CD6EF5">
      <w:pPr>
        <w:ind w:right="-180"/>
        <w:jc w:val="both"/>
        <w:rPr>
          <w:szCs w:val="22"/>
        </w:rPr>
      </w:pPr>
      <w:r w:rsidRPr="009352FC">
        <w:rPr>
          <w:szCs w:val="22"/>
        </w:rPr>
        <w:t>&lt;</w:t>
      </w:r>
      <w:r w:rsidRPr="002C2B01">
        <w:t xml:space="preserve"> </w:t>
      </w:r>
      <w:hyperlink r:id="rId9" w:history="1">
        <w:r w:rsidRPr="00DE7CDF">
          <w:rPr>
            <w:rStyle w:val="Hyperlink"/>
            <w:szCs w:val="22"/>
          </w:rPr>
          <w:t>http://www.insideindianabusiness.com/newsitem.asp?ID=59027</w:t>
        </w:r>
      </w:hyperlink>
      <w:r w:rsidRPr="009352FC">
        <w:rPr>
          <w:szCs w:val="22"/>
        </w:rPr>
        <w:t>&gt;</w:t>
      </w:r>
      <w:r>
        <w:rPr>
          <w:szCs w:val="22"/>
        </w:rPr>
        <w:t>.</w:t>
      </w:r>
    </w:p>
    <w:p w14:paraId="08A6EE3C" w14:textId="77777777" w:rsidR="00CD6EF5" w:rsidRDefault="00CD6EF5" w:rsidP="00CD6EF5">
      <w:pPr>
        <w:ind w:right="-180"/>
        <w:jc w:val="both"/>
        <w:rPr>
          <w:szCs w:val="22"/>
        </w:rPr>
      </w:pPr>
    </w:p>
    <w:p w14:paraId="070E2BC6" w14:textId="77777777" w:rsidR="00CD6EF5" w:rsidRPr="000D4042" w:rsidRDefault="00CD6EF5" w:rsidP="00CD6EF5">
      <w:pPr>
        <w:ind w:right="-180"/>
        <w:jc w:val="both"/>
        <w:rPr>
          <w:b/>
          <w:szCs w:val="22"/>
        </w:rPr>
      </w:pPr>
      <w:r w:rsidRPr="000D4042">
        <w:rPr>
          <w:b/>
          <w:szCs w:val="22"/>
        </w:rPr>
        <w:t>Editorial Experience</w:t>
      </w:r>
    </w:p>
    <w:p w14:paraId="45B1F258" w14:textId="77777777" w:rsidR="00CD6EF5" w:rsidRDefault="00CD6EF5" w:rsidP="00CD6EF5">
      <w:pPr>
        <w:ind w:right="-180"/>
        <w:jc w:val="both"/>
        <w:rPr>
          <w:szCs w:val="22"/>
        </w:rPr>
      </w:pPr>
    </w:p>
    <w:p w14:paraId="56AAE246" w14:textId="77777777" w:rsidR="00CD6EF5" w:rsidRDefault="00CD6EF5" w:rsidP="00CD6EF5">
      <w:pPr>
        <w:ind w:right="-180"/>
        <w:jc w:val="both"/>
        <w:rPr>
          <w:szCs w:val="22"/>
        </w:rPr>
      </w:pPr>
      <w:r>
        <w:rPr>
          <w:szCs w:val="22"/>
        </w:rPr>
        <w:t>Founding and Chief Editor of Biomicrofluidics of the American Institute of Physics (2006-</w:t>
      </w:r>
    </w:p>
    <w:p w14:paraId="74B77C21" w14:textId="77777777" w:rsidR="00CD6EF5" w:rsidRDefault="00CD6EF5" w:rsidP="00CD6EF5">
      <w:pPr>
        <w:ind w:right="-180"/>
        <w:jc w:val="both"/>
        <w:rPr>
          <w:szCs w:val="22"/>
        </w:rPr>
      </w:pPr>
      <w:r>
        <w:rPr>
          <w:szCs w:val="22"/>
        </w:rPr>
        <w:t xml:space="preserve">      2018).  First AIP journal in medical/biological fields, first to be electronic only and first to </w:t>
      </w:r>
    </w:p>
    <w:p w14:paraId="74A29D18" w14:textId="347AF132" w:rsidR="00563572" w:rsidRDefault="00CD6EF5" w:rsidP="00CD6EF5">
      <w:pPr>
        <w:ind w:right="-180"/>
        <w:jc w:val="both"/>
        <w:rPr>
          <w:szCs w:val="22"/>
        </w:rPr>
      </w:pPr>
      <w:r>
        <w:rPr>
          <w:szCs w:val="22"/>
        </w:rPr>
        <w:t xml:space="preserve">      be open-access.  </w:t>
      </w:r>
      <w:r w:rsidR="00563572">
        <w:rPr>
          <w:rFonts w:cs="Times New Roman"/>
        </w:rPr>
        <w:t>Highest ranked journal in the ISI Fluids and Plasma Physics category.</w:t>
      </w:r>
      <w:r w:rsidR="00563572">
        <w:rPr>
          <w:szCs w:val="22"/>
        </w:rPr>
        <w:t xml:space="preserve"> </w:t>
      </w:r>
    </w:p>
    <w:p w14:paraId="3E2202FD" w14:textId="2B242F12" w:rsidR="00CD6EF5" w:rsidRDefault="00563572" w:rsidP="00CD6EF5">
      <w:pPr>
        <w:ind w:right="-180"/>
        <w:jc w:val="both"/>
        <w:rPr>
          <w:szCs w:val="22"/>
        </w:rPr>
      </w:pPr>
      <w:r>
        <w:rPr>
          <w:szCs w:val="22"/>
        </w:rPr>
        <w:t xml:space="preserve">      </w:t>
      </w:r>
      <w:r w:rsidR="00CD6EF5">
        <w:rPr>
          <w:szCs w:val="22"/>
        </w:rPr>
        <w:t xml:space="preserve">Founded an affiliated conference Advances in Microfluidics and Nanofluidics </w:t>
      </w:r>
    </w:p>
    <w:p w14:paraId="56E6C9F2" w14:textId="77777777" w:rsidR="00783BEC" w:rsidRDefault="00CD6EF5" w:rsidP="00CD6EF5">
      <w:pPr>
        <w:ind w:right="-180"/>
        <w:jc w:val="both"/>
        <w:rPr>
          <w:szCs w:val="22"/>
        </w:rPr>
      </w:pPr>
      <w:r>
        <w:rPr>
          <w:szCs w:val="22"/>
        </w:rPr>
        <w:t xml:space="preserve">      that has been held at Hong Kong, Singapore, Dalian, Notre Dame, Taipei, Beijing</w:t>
      </w:r>
      <w:r w:rsidR="00783BEC">
        <w:rPr>
          <w:szCs w:val="22"/>
        </w:rPr>
        <w:t>,</w:t>
      </w:r>
      <w:r>
        <w:rPr>
          <w:szCs w:val="22"/>
        </w:rPr>
        <w:t xml:space="preserve"> Singapore</w:t>
      </w:r>
      <w:r w:rsidR="00783BEC">
        <w:rPr>
          <w:szCs w:val="22"/>
        </w:rPr>
        <w:t xml:space="preserve"> </w:t>
      </w:r>
    </w:p>
    <w:p w14:paraId="39D96745" w14:textId="6B83C9BA" w:rsidR="00CD6EF5" w:rsidRDefault="00783BEC" w:rsidP="00CD6EF5">
      <w:pPr>
        <w:ind w:right="-180"/>
        <w:jc w:val="both"/>
        <w:rPr>
          <w:szCs w:val="22"/>
        </w:rPr>
      </w:pPr>
      <w:r>
        <w:rPr>
          <w:szCs w:val="22"/>
        </w:rPr>
        <w:t xml:space="preserve">      and Hobart</w:t>
      </w:r>
      <w:r w:rsidR="00CD6EF5">
        <w:rPr>
          <w:szCs w:val="22"/>
        </w:rPr>
        <w:t>.</w:t>
      </w:r>
      <w:r>
        <w:rPr>
          <w:szCs w:val="22"/>
        </w:rPr>
        <w:t xml:space="preserve">  </w:t>
      </w:r>
    </w:p>
    <w:p w14:paraId="645BA738" w14:textId="77777777" w:rsidR="00CD6EF5" w:rsidRDefault="00CD6EF5" w:rsidP="00CD6EF5">
      <w:pPr>
        <w:ind w:right="-180"/>
        <w:jc w:val="both"/>
        <w:rPr>
          <w:szCs w:val="22"/>
        </w:rPr>
      </w:pPr>
    </w:p>
    <w:p w14:paraId="2B2AF16D" w14:textId="77777777" w:rsidR="00CD6EF5" w:rsidRPr="00436ECD" w:rsidRDefault="00CD6EF5" w:rsidP="00CD6EF5">
      <w:pPr>
        <w:ind w:right="-180"/>
        <w:jc w:val="both"/>
        <w:rPr>
          <w:szCs w:val="22"/>
          <w:u w:val="single"/>
        </w:rPr>
      </w:pPr>
    </w:p>
    <w:p w14:paraId="31BDC6DF" w14:textId="77777777" w:rsidR="002356AC" w:rsidRDefault="002356AC" w:rsidP="00CD6EF5">
      <w:pPr>
        <w:jc w:val="both"/>
        <w:rPr>
          <w:b/>
        </w:rPr>
      </w:pPr>
    </w:p>
    <w:p w14:paraId="58833672" w14:textId="77777777" w:rsidR="002356AC" w:rsidRDefault="002356AC" w:rsidP="00CD6EF5">
      <w:pPr>
        <w:jc w:val="both"/>
        <w:rPr>
          <w:b/>
        </w:rPr>
      </w:pPr>
    </w:p>
    <w:p w14:paraId="3CCCA0A9" w14:textId="77777777" w:rsidR="002356AC" w:rsidRDefault="002356AC" w:rsidP="00CD6EF5">
      <w:pPr>
        <w:jc w:val="both"/>
        <w:rPr>
          <w:b/>
        </w:rPr>
      </w:pPr>
    </w:p>
    <w:p w14:paraId="113C46CB" w14:textId="77777777" w:rsidR="002356AC" w:rsidRDefault="002356AC" w:rsidP="00CD6EF5">
      <w:pPr>
        <w:jc w:val="both"/>
        <w:rPr>
          <w:b/>
        </w:rPr>
      </w:pPr>
    </w:p>
    <w:p w14:paraId="50749397" w14:textId="77777777" w:rsidR="002356AC" w:rsidRDefault="002356AC" w:rsidP="00CD6EF5">
      <w:pPr>
        <w:jc w:val="both"/>
        <w:rPr>
          <w:b/>
        </w:rPr>
      </w:pPr>
    </w:p>
    <w:p w14:paraId="234EEA63" w14:textId="77777777" w:rsidR="002356AC" w:rsidRDefault="002356AC" w:rsidP="00CD6EF5">
      <w:pPr>
        <w:jc w:val="both"/>
        <w:rPr>
          <w:b/>
        </w:rPr>
      </w:pPr>
    </w:p>
    <w:p w14:paraId="2582AC56" w14:textId="77777777" w:rsidR="002356AC" w:rsidRDefault="002356AC" w:rsidP="00CD6EF5">
      <w:pPr>
        <w:jc w:val="both"/>
        <w:rPr>
          <w:b/>
        </w:rPr>
      </w:pPr>
    </w:p>
    <w:p w14:paraId="211A26F3" w14:textId="77777777" w:rsidR="002356AC" w:rsidRDefault="002356AC" w:rsidP="00CD6EF5">
      <w:pPr>
        <w:jc w:val="both"/>
        <w:rPr>
          <w:b/>
        </w:rPr>
      </w:pPr>
    </w:p>
    <w:p w14:paraId="297CB386" w14:textId="6273EFF1" w:rsidR="00CD6EF5" w:rsidRDefault="00CD6EF5" w:rsidP="00CD6EF5">
      <w:pPr>
        <w:jc w:val="both"/>
        <w:rPr>
          <w:b/>
        </w:rPr>
      </w:pPr>
      <w:r>
        <w:rPr>
          <w:b/>
        </w:rPr>
        <w:lastRenderedPageBreak/>
        <w:t>P</w:t>
      </w:r>
      <w:r w:rsidRPr="005D160B">
        <w:rPr>
          <w:b/>
        </w:rPr>
        <w:t>ersonal Statement on Recent Research/Professional Activity (2004-201</w:t>
      </w:r>
      <w:r w:rsidR="002356AC">
        <w:rPr>
          <w:b/>
        </w:rPr>
        <w:t>9</w:t>
      </w:r>
      <w:r w:rsidRPr="005D160B">
        <w:rPr>
          <w:b/>
        </w:rPr>
        <w:t>)</w:t>
      </w:r>
      <w:r>
        <w:rPr>
          <w:b/>
        </w:rPr>
        <w:t xml:space="preserve"> and Vision</w:t>
      </w:r>
    </w:p>
    <w:p w14:paraId="2FFFD5C0" w14:textId="77777777" w:rsidR="00CD6EF5" w:rsidRPr="005D160B" w:rsidRDefault="00CD6EF5" w:rsidP="00CD6EF5">
      <w:pPr>
        <w:jc w:val="both"/>
        <w:rPr>
          <w:b/>
        </w:rPr>
      </w:pPr>
    </w:p>
    <w:p w14:paraId="74428DC1" w14:textId="10EB01C2" w:rsidR="0040796F" w:rsidRPr="00B1630B" w:rsidRDefault="0040796F" w:rsidP="0040796F">
      <w:pPr>
        <w:widowControl w:val="0"/>
        <w:autoSpaceDE w:val="0"/>
        <w:autoSpaceDN w:val="0"/>
        <w:adjustRightInd w:val="0"/>
        <w:jc w:val="both"/>
        <w:rPr>
          <w:rFonts w:cs="Times New Roman"/>
        </w:rPr>
      </w:pPr>
      <w:r>
        <w:rPr>
          <w:rFonts w:cs="Times New Roman"/>
        </w:rPr>
        <w:t>I was born to a diaspora Chinese family and grew up in Taiwan, Singapore, Malaysia and California.  My</w:t>
      </w:r>
      <w:r w:rsidRPr="00927B33">
        <w:rPr>
          <w:rFonts w:cs="Times New Roman"/>
        </w:rPr>
        <w:t xml:space="preserve"> early career included </w:t>
      </w:r>
      <w:r>
        <w:rPr>
          <w:rFonts w:cs="Times New Roman"/>
        </w:rPr>
        <w:t xml:space="preserve">two moves to be with </w:t>
      </w:r>
      <w:r w:rsidR="00D347C9">
        <w:rPr>
          <w:rFonts w:cs="Times New Roman"/>
        </w:rPr>
        <w:t>my</w:t>
      </w:r>
      <w:r>
        <w:rPr>
          <w:rFonts w:cs="Times New Roman"/>
        </w:rPr>
        <w:t xml:space="preserve"> mathematician wife and </w:t>
      </w:r>
      <w:r w:rsidRPr="00927B33">
        <w:rPr>
          <w:rFonts w:cs="Times New Roman"/>
        </w:rPr>
        <w:t>a stint as the Department Chair (at 35</w:t>
      </w:r>
      <w:r>
        <w:rPr>
          <w:rFonts w:cs="Times New Roman"/>
        </w:rPr>
        <w:t xml:space="preserve">).  My original research was on the mathematical theories of nonlinear reaction dynamics, reactant transport and </w:t>
      </w:r>
      <w:r w:rsidRPr="00927B33">
        <w:rPr>
          <w:rFonts w:cs="Times New Roman"/>
        </w:rPr>
        <w:t>interfacial fluid dynamics</w:t>
      </w:r>
      <w:r>
        <w:rPr>
          <w:rFonts w:cs="Times New Roman"/>
        </w:rPr>
        <w:t>. Building on this diverse background</w:t>
      </w:r>
      <w:r w:rsidRPr="00927B33">
        <w:rPr>
          <w:rFonts w:cs="Times New Roman"/>
        </w:rPr>
        <w:t xml:space="preserve">, </w:t>
      </w:r>
      <w:r>
        <w:rPr>
          <w:rFonts w:cs="Times New Roman"/>
        </w:rPr>
        <w:t>I</w:t>
      </w:r>
      <w:r w:rsidRPr="00927B33">
        <w:rPr>
          <w:rFonts w:cs="Times New Roman"/>
        </w:rPr>
        <w:t xml:space="preserve"> reoriented </w:t>
      </w:r>
      <w:r>
        <w:rPr>
          <w:rFonts w:cs="Times New Roman"/>
        </w:rPr>
        <w:t xml:space="preserve">my </w:t>
      </w:r>
      <w:r w:rsidRPr="00927B33">
        <w:rPr>
          <w:rFonts w:cs="Times New Roman"/>
        </w:rPr>
        <w:t xml:space="preserve">research </w:t>
      </w:r>
      <w:r>
        <w:rPr>
          <w:rFonts w:cs="Times New Roman"/>
        </w:rPr>
        <w:t xml:space="preserve">in 2002 </w:t>
      </w:r>
      <w:r w:rsidRPr="00927B33">
        <w:rPr>
          <w:rFonts w:cs="Times New Roman"/>
        </w:rPr>
        <w:t xml:space="preserve">towards </w:t>
      </w:r>
      <w:r>
        <w:rPr>
          <w:rFonts w:cs="Times New Roman"/>
        </w:rPr>
        <w:t xml:space="preserve">the development of </w:t>
      </w:r>
      <w:r w:rsidRPr="00927B33">
        <w:rPr>
          <w:rFonts w:cs="Times New Roman"/>
        </w:rPr>
        <w:t>diagnostic</w:t>
      </w:r>
      <w:r>
        <w:rPr>
          <w:rFonts w:cs="Times New Roman"/>
        </w:rPr>
        <w:t xml:space="preserve"> </w:t>
      </w:r>
      <w:r w:rsidRPr="00927B33">
        <w:rPr>
          <w:rFonts w:cs="Times New Roman"/>
        </w:rPr>
        <w:t>biochips</w:t>
      </w:r>
      <w:r>
        <w:rPr>
          <w:rFonts w:cs="Times New Roman"/>
        </w:rPr>
        <w:t xml:space="preserve"> based on electrokinetics</w:t>
      </w:r>
      <w:r w:rsidR="0042464E">
        <w:rPr>
          <w:rFonts w:cs="Times New Roman"/>
        </w:rPr>
        <w:t xml:space="preserve">. With the myriad of disease biomarkers discovered by ‘omics research, I anticipated that health care and the pharma industry are at the precipice of a paradigm change. </w:t>
      </w:r>
      <w:r w:rsidR="00D9187A">
        <w:rPr>
          <w:rFonts w:cs="Times New Roman"/>
        </w:rPr>
        <w:t>The</w:t>
      </w:r>
      <w:r w:rsidR="0042464E">
        <w:rPr>
          <w:rFonts w:cs="Times New Roman"/>
        </w:rPr>
        <w:t xml:space="preserve"> key bottleneck </w:t>
      </w:r>
      <w:r w:rsidR="002356AC">
        <w:rPr>
          <w:rFonts w:cs="Times New Roman"/>
        </w:rPr>
        <w:t xml:space="preserve">was and still </w:t>
      </w:r>
      <w:r w:rsidR="0042464E">
        <w:rPr>
          <w:rFonts w:cs="Times New Roman"/>
        </w:rPr>
        <w:t xml:space="preserve">is </w:t>
      </w:r>
      <w:r w:rsidR="002356AC">
        <w:rPr>
          <w:rFonts w:cs="Times New Roman"/>
        </w:rPr>
        <w:t>a missing technology--</w:t>
      </w:r>
      <w:r w:rsidR="0042464E">
        <w:rPr>
          <w:rFonts w:cs="Times New Roman"/>
        </w:rPr>
        <w:t xml:space="preserve">a low-cost pan-disease screening multiplex diagnostic platform to extract vesicles and exosomes from </w:t>
      </w:r>
      <w:r w:rsidR="002356AC">
        <w:rPr>
          <w:rFonts w:cs="Times New Roman"/>
        </w:rPr>
        <w:t xml:space="preserve">small-volume </w:t>
      </w:r>
      <w:r w:rsidR="0042464E">
        <w:rPr>
          <w:rFonts w:cs="Times New Roman"/>
        </w:rPr>
        <w:t xml:space="preserve">physiological samples and profile their protein/RNA cargoes.  As these molecules </w:t>
      </w:r>
      <w:r w:rsidR="002356AC">
        <w:rPr>
          <w:rFonts w:cs="Times New Roman"/>
        </w:rPr>
        <w:t xml:space="preserve">and their nanocarriers </w:t>
      </w:r>
      <w:r w:rsidR="0042464E">
        <w:rPr>
          <w:rFonts w:cs="Times New Roman"/>
        </w:rPr>
        <w:t>are charged, I envision</w:t>
      </w:r>
      <w:r w:rsidR="002356AC">
        <w:rPr>
          <w:rFonts w:cs="Times New Roman"/>
        </w:rPr>
        <w:t>ed</w:t>
      </w:r>
      <w:r w:rsidR="0042464E">
        <w:rPr>
          <w:rFonts w:cs="Times New Roman"/>
        </w:rPr>
        <w:t xml:space="preserve"> that integrated microfluidic chips with miniaturized electrokinetic modules would be ideal for high-yield and high-throughput isolation, fractionation and quantification from small-volume samples. The disposable chips need to be amenable to low-cost manufacturing like injection molding and the electronic components need to be reusable. </w:t>
      </w:r>
      <w:r>
        <w:rPr>
          <w:rFonts w:cs="Times New Roman"/>
        </w:rPr>
        <w:t>With collaborators/students from backgrounds in fabrication, manufacturing, medici</w:t>
      </w:r>
      <w:r w:rsidR="00D347C9">
        <w:rPr>
          <w:rFonts w:cs="Times New Roman"/>
        </w:rPr>
        <w:t xml:space="preserve">ne and chemistry, I have successfully developed </w:t>
      </w:r>
      <w:r>
        <w:rPr>
          <w:rFonts w:cs="Times New Roman"/>
        </w:rPr>
        <w:t xml:space="preserve">commercializable </w:t>
      </w:r>
      <w:r w:rsidR="00D347C9">
        <w:rPr>
          <w:rFonts w:cs="Times New Roman"/>
        </w:rPr>
        <w:t xml:space="preserve">biochip </w:t>
      </w:r>
      <w:r>
        <w:rPr>
          <w:rFonts w:cs="Times New Roman"/>
        </w:rPr>
        <w:t xml:space="preserve">devices. These </w:t>
      </w:r>
      <w:r w:rsidR="00D347C9">
        <w:rPr>
          <w:rFonts w:cs="Times New Roman"/>
        </w:rPr>
        <w:t>biochips</w:t>
      </w:r>
      <w:r>
        <w:rPr>
          <w:rFonts w:cs="Times New Roman"/>
        </w:rPr>
        <w:t xml:space="preserve"> </w:t>
      </w:r>
      <w:r w:rsidR="00D347C9">
        <w:rPr>
          <w:rFonts w:cs="Times New Roman"/>
        </w:rPr>
        <w:t xml:space="preserve">are unique in their integration of </w:t>
      </w:r>
      <w:r w:rsidR="0042464E">
        <w:rPr>
          <w:rFonts w:cs="Times New Roman"/>
        </w:rPr>
        <w:t xml:space="preserve">reusable </w:t>
      </w:r>
      <w:r w:rsidR="00D347C9">
        <w:rPr>
          <w:rFonts w:cs="Times New Roman"/>
        </w:rPr>
        <w:t>electronic circuitry with</w:t>
      </w:r>
      <w:r w:rsidR="0042464E">
        <w:rPr>
          <w:rFonts w:cs="Times New Roman"/>
        </w:rPr>
        <w:t xml:space="preserve"> disposable</w:t>
      </w:r>
      <w:r w:rsidR="00D347C9">
        <w:rPr>
          <w:rFonts w:cs="Times New Roman"/>
        </w:rPr>
        <w:t xml:space="preserve"> </w:t>
      </w:r>
      <w:r w:rsidR="002356AC">
        <w:rPr>
          <w:rFonts w:cs="Times New Roman"/>
        </w:rPr>
        <w:t xml:space="preserve">micro/nanofluidic </w:t>
      </w:r>
      <w:r w:rsidR="00D347C9">
        <w:rPr>
          <w:rFonts w:cs="Times New Roman"/>
        </w:rPr>
        <w:t>ionic circuitry dominated by ion-selective media like membranes and gels.  They utilize unique ion-selective electrokinetic phenomena like external polarization, water splitting, rectification etc to isolate, fractionate and quantify cells, vesicles and biomolecules.</w:t>
      </w:r>
      <w:r>
        <w:rPr>
          <w:rFonts w:cs="Times New Roman"/>
        </w:rPr>
        <w:t xml:space="preserve"> </w:t>
      </w:r>
      <w:r w:rsidR="00D347C9">
        <w:rPr>
          <w:rFonts w:cs="Times New Roman"/>
        </w:rPr>
        <w:t>Specific biochip</w:t>
      </w:r>
      <w:r>
        <w:rPr>
          <w:rFonts w:cs="Times New Roman"/>
        </w:rPr>
        <w:t xml:space="preserve"> technologies f</w:t>
      </w:r>
      <w:r w:rsidR="00D347C9">
        <w:rPr>
          <w:rFonts w:cs="Times New Roman"/>
        </w:rPr>
        <w:t>rom my lab include</w:t>
      </w:r>
      <w:r>
        <w:rPr>
          <w:rFonts w:cs="Times New Roman"/>
        </w:rPr>
        <w:t xml:space="preserve"> flow and pressure actuation, dielectrophoretic cell sorting and molecule concentration, electrophoretic exosome isolation and purification, acoustic cell and vesicle lysing, droplet molecular quantification and cell encapsulation</w:t>
      </w:r>
      <w:r w:rsidRPr="00927B33">
        <w:rPr>
          <w:rFonts w:cs="Times New Roman"/>
        </w:rPr>
        <w:t xml:space="preserve">, </w:t>
      </w:r>
      <w:r>
        <w:rPr>
          <w:rFonts w:cs="Times New Roman"/>
        </w:rPr>
        <w:t xml:space="preserve">molecular </w:t>
      </w:r>
      <w:r w:rsidRPr="00927B33">
        <w:rPr>
          <w:rFonts w:cs="Times New Roman"/>
        </w:rPr>
        <w:t>sensing</w:t>
      </w:r>
      <w:r>
        <w:rPr>
          <w:rFonts w:cs="Times New Roman"/>
        </w:rPr>
        <w:t xml:space="preserve"> and fractionation etc</w:t>
      </w:r>
      <w:r w:rsidRPr="00927B33">
        <w:rPr>
          <w:rFonts w:cs="Times New Roman"/>
        </w:rPr>
        <w:t xml:space="preserve">. </w:t>
      </w:r>
      <w:r w:rsidR="0042464E">
        <w:rPr>
          <w:rFonts w:cs="Times New Roman"/>
        </w:rPr>
        <w:t>Twelve</w:t>
      </w:r>
      <w:r w:rsidRPr="00927B33">
        <w:rPr>
          <w:rFonts w:cs="Times New Roman"/>
        </w:rPr>
        <w:t xml:space="preserve"> of these technologies have been patented, with 5 more pending. </w:t>
      </w:r>
      <w:r>
        <w:rPr>
          <w:rFonts w:cs="Times New Roman"/>
        </w:rPr>
        <w:t>Five</w:t>
      </w:r>
      <w:r w:rsidRPr="00927B33">
        <w:rPr>
          <w:rFonts w:cs="Times New Roman"/>
        </w:rPr>
        <w:t xml:space="preserve"> have been</w:t>
      </w:r>
      <w:r>
        <w:rPr>
          <w:rFonts w:cs="Times New Roman"/>
        </w:rPr>
        <w:t xml:space="preserve"> </w:t>
      </w:r>
      <w:r w:rsidRPr="00927B33">
        <w:rPr>
          <w:rFonts w:cs="Times New Roman"/>
        </w:rPr>
        <w:t xml:space="preserve">licensed to startups. </w:t>
      </w:r>
      <w:r>
        <w:rPr>
          <w:rFonts w:cs="Times New Roman"/>
        </w:rPr>
        <w:t xml:space="preserve">I </w:t>
      </w:r>
      <w:r w:rsidRPr="00927B33">
        <w:rPr>
          <w:rFonts w:cs="Times New Roman"/>
        </w:rPr>
        <w:t>served as the Chief Scientific Advisor of F Cubed LLC</w:t>
      </w:r>
      <w:r>
        <w:rPr>
          <w:rFonts w:cs="Times New Roman"/>
        </w:rPr>
        <w:t xml:space="preserve"> (now Cubed Laboratories) for 4 years. </w:t>
      </w:r>
      <w:r w:rsidR="00B1630B">
        <w:rPr>
          <w:rFonts w:cs="Times New Roman"/>
        </w:rPr>
        <w:t xml:space="preserve">I believe </w:t>
      </w:r>
      <w:r w:rsidR="0042464E">
        <w:rPr>
          <w:rFonts w:cs="Times New Roman"/>
        </w:rPr>
        <w:t>a</w:t>
      </w:r>
      <w:r w:rsidRPr="00927B33">
        <w:rPr>
          <w:rFonts w:cs="Times New Roman"/>
        </w:rPr>
        <w:t xml:space="preserve"> </w:t>
      </w:r>
      <w:r>
        <w:rPr>
          <w:rFonts w:cs="Times New Roman"/>
        </w:rPr>
        <w:t>robust</w:t>
      </w:r>
      <w:r w:rsidRPr="00927B33">
        <w:rPr>
          <w:rFonts w:cs="Times New Roman"/>
        </w:rPr>
        <w:t xml:space="preserve"> point-</w:t>
      </w:r>
      <w:r w:rsidR="0042464E">
        <w:rPr>
          <w:rFonts w:cs="Times New Roman"/>
        </w:rPr>
        <w:t xml:space="preserve">of-care </w:t>
      </w:r>
      <w:r w:rsidR="00B1630B">
        <w:rPr>
          <w:rFonts w:cs="Times New Roman"/>
        </w:rPr>
        <w:t xml:space="preserve">diagnostic </w:t>
      </w:r>
      <w:r w:rsidR="0042464E">
        <w:rPr>
          <w:rFonts w:cs="Times New Roman"/>
        </w:rPr>
        <w:t>technology</w:t>
      </w:r>
      <w:r>
        <w:rPr>
          <w:rFonts w:cs="Times New Roman"/>
        </w:rPr>
        <w:t xml:space="preserve"> that can detect a large number of unknown molecular targets </w:t>
      </w:r>
      <w:r w:rsidRPr="00927B33">
        <w:rPr>
          <w:rFonts w:cs="Times New Roman"/>
        </w:rPr>
        <w:t xml:space="preserve">will </w:t>
      </w:r>
      <w:r w:rsidR="0042464E">
        <w:rPr>
          <w:rFonts w:cs="Times New Roman"/>
        </w:rPr>
        <w:t>catalyze a major biotech market</w:t>
      </w:r>
      <w:r w:rsidRPr="00927B33">
        <w:rPr>
          <w:rFonts w:cs="Times New Roman"/>
        </w:rPr>
        <w:t xml:space="preserve"> within the next</w:t>
      </w:r>
      <w:r>
        <w:rPr>
          <w:rFonts w:cs="Times New Roman"/>
        </w:rPr>
        <w:t xml:space="preserve"> </w:t>
      </w:r>
      <w:r w:rsidRPr="00927B33">
        <w:rPr>
          <w:rFonts w:cs="Times New Roman"/>
        </w:rPr>
        <w:t xml:space="preserve">decade. </w:t>
      </w:r>
      <w:r w:rsidR="0042464E">
        <w:rPr>
          <w:rFonts w:cs="Times New Roman"/>
        </w:rPr>
        <w:t xml:space="preserve">I intend to be a major scientific contributor to this new industry. </w:t>
      </w:r>
      <w:r>
        <w:rPr>
          <w:rFonts w:cs="Times New Roman"/>
        </w:rPr>
        <w:t>I founded a new journal, Biomicrofluidics of the American Institute of Physics,</w:t>
      </w:r>
      <w:r w:rsidR="00E36025">
        <w:rPr>
          <w:rFonts w:cs="Times New Roman"/>
        </w:rPr>
        <w:t xml:space="preserve"> in 2006</w:t>
      </w:r>
      <w:r>
        <w:rPr>
          <w:rFonts w:cs="Times New Roman"/>
        </w:rPr>
        <w:t xml:space="preserve"> to serve this community. Since 2003, more than 15</w:t>
      </w:r>
      <w:r w:rsidRPr="00927B33">
        <w:rPr>
          <w:rFonts w:cs="Times New Roman"/>
        </w:rPr>
        <w:t xml:space="preserve"> PhD and post-doc students </w:t>
      </w:r>
      <w:r>
        <w:rPr>
          <w:rFonts w:cs="Times New Roman"/>
        </w:rPr>
        <w:t>from</w:t>
      </w:r>
      <w:r w:rsidRPr="00927B33">
        <w:rPr>
          <w:rFonts w:cs="Times New Roman"/>
        </w:rPr>
        <w:t xml:space="preserve"> </w:t>
      </w:r>
      <w:r>
        <w:rPr>
          <w:rFonts w:cs="Times New Roman"/>
        </w:rPr>
        <w:t>my</w:t>
      </w:r>
      <w:r w:rsidRPr="00927B33">
        <w:rPr>
          <w:rFonts w:cs="Times New Roman"/>
        </w:rPr>
        <w:t xml:space="preserve"> laboratory have embarked on academic</w:t>
      </w:r>
      <w:r>
        <w:rPr>
          <w:rFonts w:cs="Times New Roman"/>
        </w:rPr>
        <w:t xml:space="preserve"> </w:t>
      </w:r>
      <w:r w:rsidRPr="00927B33">
        <w:rPr>
          <w:rFonts w:cs="Times New Roman"/>
        </w:rPr>
        <w:t>career</w:t>
      </w:r>
      <w:r>
        <w:rPr>
          <w:rFonts w:cs="Times New Roman"/>
        </w:rPr>
        <w:t>s in electrokinetics as tenure-track professors in all engineering and science disciplines</w:t>
      </w:r>
      <w:r w:rsidRPr="00927B33">
        <w:rPr>
          <w:rFonts w:cs="Times New Roman"/>
        </w:rPr>
        <w:t xml:space="preserve"> </w:t>
      </w:r>
      <w:r>
        <w:rPr>
          <w:rFonts w:cs="Times New Roman"/>
        </w:rPr>
        <w:t>over</w:t>
      </w:r>
      <w:r w:rsidRPr="00927B33">
        <w:rPr>
          <w:rFonts w:cs="Times New Roman"/>
        </w:rPr>
        <w:t xml:space="preserve"> 5 conti</w:t>
      </w:r>
      <w:r>
        <w:rPr>
          <w:rFonts w:cs="Times New Roman"/>
        </w:rPr>
        <w:t xml:space="preserve">nents. </w:t>
      </w:r>
      <w:r w:rsidR="00927B33">
        <w:rPr>
          <w:rFonts w:cs="Times New Roman"/>
        </w:rPr>
        <w:t xml:space="preserve">Three of them (Jason Keith, </w:t>
      </w:r>
      <w:r w:rsidR="00927B33" w:rsidRPr="00927B33">
        <w:rPr>
          <w:rFonts w:cs="Times New Roman"/>
        </w:rPr>
        <w:t>Zilin Chen</w:t>
      </w:r>
      <w:r w:rsidR="00927B33">
        <w:rPr>
          <w:rFonts w:cs="Times New Roman"/>
        </w:rPr>
        <w:t xml:space="preserve"> and Leslie Yeo</w:t>
      </w:r>
      <w:r w:rsidR="00927B33" w:rsidRPr="00927B33">
        <w:rPr>
          <w:rFonts w:cs="Times New Roman"/>
        </w:rPr>
        <w:t>)</w:t>
      </w:r>
      <w:r w:rsidR="00927B33">
        <w:rPr>
          <w:rFonts w:cs="Times New Roman"/>
        </w:rPr>
        <w:t xml:space="preserve"> </w:t>
      </w:r>
      <w:r w:rsidR="00927B33" w:rsidRPr="00927B33">
        <w:rPr>
          <w:rFonts w:cs="Times New Roman"/>
        </w:rPr>
        <w:t>now hold endowed chairs, two (Jason Keith and Adrienne Miner</w:t>
      </w:r>
      <w:r w:rsidR="00D9187A">
        <w:rPr>
          <w:rFonts w:cs="Times New Roman"/>
        </w:rPr>
        <w:t>ick) are Deans and four of them</w:t>
      </w:r>
      <w:r w:rsidR="00927B33" w:rsidRPr="00927B33">
        <w:rPr>
          <w:rFonts w:cs="Times New Roman"/>
        </w:rPr>
        <w:t xml:space="preserve"> were awarded the NSF Career Award and three are</w:t>
      </w:r>
      <w:r w:rsidR="00927B33">
        <w:rPr>
          <w:rFonts w:cs="Times New Roman"/>
        </w:rPr>
        <w:t xml:space="preserve"> </w:t>
      </w:r>
      <w:r w:rsidR="00927B33" w:rsidRPr="00927B33">
        <w:rPr>
          <w:rFonts w:cs="Times New Roman"/>
        </w:rPr>
        <w:t xml:space="preserve">women. </w:t>
      </w:r>
      <w:r>
        <w:rPr>
          <w:rFonts w:cs="Times New Roman"/>
        </w:rPr>
        <w:t xml:space="preserve">With Leslie Yeo, </w:t>
      </w:r>
      <w:r w:rsidR="00D347C9">
        <w:rPr>
          <w:rFonts w:cs="Times New Roman"/>
        </w:rPr>
        <w:t xml:space="preserve">a former postdoc, </w:t>
      </w:r>
      <w:r>
        <w:rPr>
          <w:rFonts w:cs="Times New Roman"/>
        </w:rPr>
        <w:t>I coauthored a key book in the field, Electrokinetically Driven Microfluidics and Nanofluidics by Cambridge University Press</w:t>
      </w:r>
      <w:r w:rsidR="002356AC">
        <w:rPr>
          <w:rFonts w:cs="Times New Roman"/>
        </w:rPr>
        <w:t xml:space="preserve"> in 2009</w:t>
      </w:r>
      <w:r>
        <w:rPr>
          <w:rFonts w:cs="Times New Roman"/>
        </w:rPr>
        <w:t xml:space="preserve">. </w:t>
      </w:r>
    </w:p>
    <w:p w14:paraId="52EA00D1" w14:textId="4EE61FB8" w:rsidR="00CA4C06" w:rsidRDefault="00CA4C06" w:rsidP="0040796F">
      <w:pPr>
        <w:widowControl w:val="0"/>
        <w:autoSpaceDE w:val="0"/>
        <w:autoSpaceDN w:val="0"/>
        <w:adjustRightInd w:val="0"/>
        <w:jc w:val="both"/>
      </w:pPr>
      <w:r>
        <w:br w:type="page"/>
      </w:r>
    </w:p>
    <w:p w14:paraId="11467D49" w14:textId="77777777" w:rsidR="00CD6EF5" w:rsidRDefault="00CD6EF5" w:rsidP="00CD6EF5">
      <w:pPr>
        <w:jc w:val="both"/>
      </w:pPr>
    </w:p>
    <w:p w14:paraId="3CCF8ED4" w14:textId="77777777" w:rsidR="00CD6EF5" w:rsidRDefault="00CD6EF5" w:rsidP="00CD6EF5">
      <w:pPr>
        <w:jc w:val="both"/>
      </w:pPr>
    </w:p>
    <w:p w14:paraId="01A71CCF" w14:textId="77777777" w:rsidR="00CD6EF5" w:rsidRDefault="00CD6EF5" w:rsidP="00CD6EF5">
      <w:pPr>
        <w:pStyle w:val="Heading1"/>
        <w:jc w:val="both"/>
      </w:pPr>
      <w:r>
        <w:t>Lectureships</w:t>
      </w:r>
    </w:p>
    <w:p w14:paraId="0308D0C0" w14:textId="77777777" w:rsidR="00CD6EF5" w:rsidRDefault="00CD6EF5" w:rsidP="00CD6EF5">
      <w:pPr>
        <w:jc w:val="both"/>
      </w:pPr>
    </w:p>
    <w:p w14:paraId="043CF4ED" w14:textId="77777777" w:rsidR="00CD6EF5" w:rsidRDefault="00CD6EF5" w:rsidP="00CD6EF5">
      <w:pPr>
        <w:tabs>
          <w:tab w:val="left" w:pos="720"/>
        </w:tabs>
        <w:jc w:val="both"/>
      </w:pPr>
      <w:r>
        <w:tab/>
        <w:t>Colburn Lectureship, University of Delaware, 1988</w:t>
      </w:r>
    </w:p>
    <w:p w14:paraId="318CD64A" w14:textId="77777777" w:rsidR="00CD6EF5" w:rsidRDefault="00CD6EF5" w:rsidP="00CD6EF5">
      <w:pPr>
        <w:ind w:left="720" w:right="-800"/>
        <w:jc w:val="both"/>
      </w:pPr>
      <w:r>
        <w:t>James and Catherine Pattern Lectureship, University of Colorado, Boulder, 1992.</w:t>
      </w:r>
    </w:p>
    <w:p w14:paraId="0305AA34" w14:textId="5BB41A2B" w:rsidR="00CD6EF5" w:rsidRDefault="00CD6EF5" w:rsidP="00CD6EF5">
      <w:pPr>
        <w:tabs>
          <w:tab w:val="left" w:pos="720"/>
        </w:tabs>
        <w:jc w:val="both"/>
      </w:pPr>
      <w:r>
        <w:t xml:space="preserve">            </w:t>
      </w:r>
      <w:r w:rsidR="00B553D3">
        <w:t xml:space="preserve"> </w:t>
      </w:r>
      <w:r>
        <w:t xml:space="preserve">Invited General Lecture at International Union of Theoretical and Applied Mechanics    </w:t>
      </w:r>
    </w:p>
    <w:p w14:paraId="0B5F34AE" w14:textId="77777777" w:rsidR="00CD6EF5" w:rsidRDefault="00CD6EF5" w:rsidP="00CD6EF5">
      <w:pPr>
        <w:tabs>
          <w:tab w:val="left" w:pos="720"/>
        </w:tabs>
        <w:jc w:val="both"/>
      </w:pPr>
      <w:r>
        <w:t xml:space="preserve">                        Symposium on Nonlinear Instability of Nonparallel Flows, Potsdam, 1993</w:t>
      </w:r>
    </w:p>
    <w:p w14:paraId="5E74BBFF" w14:textId="2F91BEDD" w:rsidR="00CD6EF5" w:rsidRDefault="00B553D3" w:rsidP="00CD6EF5">
      <w:pPr>
        <w:tabs>
          <w:tab w:val="left" w:pos="720"/>
        </w:tabs>
        <w:jc w:val="both"/>
      </w:pPr>
      <w:r>
        <w:t xml:space="preserve">             </w:t>
      </w:r>
      <w:r w:rsidR="00CD6EF5">
        <w:t xml:space="preserve">Invited General Lecture at International Union of Theoretical and Applied Mechanics     </w:t>
      </w:r>
    </w:p>
    <w:p w14:paraId="3F5D0CBB" w14:textId="7FA281D0" w:rsidR="00CD6EF5" w:rsidRDefault="00B553D3" w:rsidP="00CD6EF5">
      <w:pPr>
        <w:tabs>
          <w:tab w:val="left" w:pos="720"/>
        </w:tabs>
        <w:jc w:val="both"/>
      </w:pPr>
      <w:r>
        <w:t xml:space="preserve">                        </w:t>
      </w:r>
      <w:r w:rsidR="00CD6EF5">
        <w:t xml:space="preserve">Symposium on Structure and Dynamics of Nonlinear Waves in Liquids, Hannover,    </w:t>
      </w:r>
    </w:p>
    <w:p w14:paraId="6FBE2A16" w14:textId="79604272" w:rsidR="00CD6EF5" w:rsidRDefault="00B553D3" w:rsidP="00CD6EF5">
      <w:pPr>
        <w:tabs>
          <w:tab w:val="left" w:pos="720"/>
        </w:tabs>
        <w:jc w:val="both"/>
      </w:pPr>
      <w:r>
        <w:t xml:space="preserve">                        </w:t>
      </w:r>
      <w:r w:rsidR="00CD6EF5">
        <w:t xml:space="preserve">Germany, 1994. </w:t>
      </w:r>
    </w:p>
    <w:p w14:paraId="6D618B1F" w14:textId="77777777" w:rsidR="00CD6EF5" w:rsidRDefault="00CD6EF5" w:rsidP="00CD6EF5">
      <w:pPr>
        <w:tabs>
          <w:tab w:val="left" w:pos="720"/>
        </w:tabs>
        <w:jc w:val="both"/>
      </w:pPr>
      <w:r>
        <w:t xml:space="preserve">            Invited General Lecture at International Union of Theoretical and Applied Mechanics. </w:t>
      </w:r>
    </w:p>
    <w:p w14:paraId="52230B4A" w14:textId="77777777" w:rsidR="00CD6EF5" w:rsidRPr="00694B95" w:rsidRDefault="00CD6EF5" w:rsidP="00CD6EF5">
      <w:pPr>
        <w:tabs>
          <w:tab w:val="left" w:pos="720"/>
        </w:tabs>
        <w:jc w:val="both"/>
        <w:rPr>
          <w:sz w:val="22"/>
          <w:szCs w:val="22"/>
        </w:rPr>
      </w:pPr>
      <w:r>
        <w:t xml:space="preserve">                        </w:t>
      </w:r>
      <w:r>
        <w:rPr>
          <w:sz w:val="22"/>
          <w:szCs w:val="22"/>
        </w:rPr>
        <w:t>Nonlinear Singularities in Deformation and Flow(Haifa, 1997)</w:t>
      </w:r>
      <w:r w:rsidRPr="000A15BE">
        <w:rPr>
          <w:sz w:val="22"/>
          <w:szCs w:val="22"/>
        </w:rPr>
        <w:t>.</w:t>
      </w:r>
    </w:p>
    <w:p w14:paraId="047E749B" w14:textId="77777777" w:rsidR="00B553D3" w:rsidRDefault="00CD6EF5" w:rsidP="00CD6EF5">
      <w:pPr>
        <w:tabs>
          <w:tab w:val="left" w:pos="720"/>
        </w:tabs>
        <w:ind w:left="1440" w:hanging="1440"/>
        <w:jc w:val="both"/>
      </w:pPr>
      <w:r>
        <w:tab/>
        <w:t>Keynote Lecture, Second Joint US/China Chemical En</w:t>
      </w:r>
      <w:r w:rsidR="00B553D3">
        <w:t xml:space="preserve">gineering Conference, Beijing, </w:t>
      </w:r>
    </w:p>
    <w:p w14:paraId="2574E66F" w14:textId="3970336B" w:rsidR="00CD6EF5" w:rsidRDefault="00B553D3" w:rsidP="00CD6EF5">
      <w:pPr>
        <w:tabs>
          <w:tab w:val="left" w:pos="720"/>
        </w:tabs>
        <w:ind w:left="1440" w:hanging="1440"/>
        <w:jc w:val="both"/>
      </w:pPr>
      <w:r>
        <w:t xml:space="preserve">                        </w:t>
      </w:r>
      <w:r w:rsidR="00CD6EF5">
        <w:t>May 1997.</w:t>
      </w:r>
    </w:p>
    <w:p w14:paraId="10B8EDEB" w14:textId="3A251177" w:rsidR="00CD6EF5" w:rsidRDefault="00CD6EF5" w:rsidP="00CD6EF5">
      <w:pPr>
        <w:tabs>
          <w:tab w:val="left" w:pos="720"/>
        </w:tabs>
        <w:ind w:left="1440" w:hanging="1440"/>
        <w:jc w:val="both"/>
      </w:pPr>
      <w:r>
        <w:tab/>
        <w:t>Keynote Lecture, 13th International Congress of C</w:t>
      </w:r>
      <w:r w:rsidR="00B553D3">
        <w:t xml:space="preserve">hemical and Process Engineering  </w:t>
      </w:r>
      <w:r>
        <w:t>CHISA'98, Prague, August 1998.</w:t>
      </w:r>
    </w:p>
    <w:p w14:paraId="218C0FB0" w14:textId="61D1D60D" w:rsidR="00CD6EF5" w:rsidRDefault="00CD6EF5" w:rsidP="00CD6EF5">
      <w:pPr>
        <w:tabs>
          <w:tab w:val="left" w:pos="720"/>
        </w:tabs>
        <w:ind w:left="1440" w:hanging="1440"/>
        <w:jc w:val="both"/>
      </w:pPr>
      <w:r>
        <w:t xml:space="preserve">            </w:t>
      </w:r>
      <w:r w:rsidR="00627000">
        <w:t xml:space="preserve"> </w:t>
      </w:r>
      <w:r>
        <w:t>Stanley Corrsin Hydrodynamics Lecture, Johns Hopkins, March 2002.</w:t>
      </w:r>
    </w:p>
    <w:p w14:paraId="15429913" w14:textId="77777777" w:rsidR="00CD6EF5" w:rsidRDefault="00CD6EF5" w:rsidP="00CD6EF5">
      <w:pPr>
        <w:tabs>
          <w:tab w:val="left" w:pos="720"/>
        </w:tabs>
        <w:ind w:left="1440" w:hanging="1440"/>
        <w:jc w:val="both"/>
      </w:pPr>
      <w:r>
        <w:tab/>
        <w:t>Keynote Speaker, ASME International Conference on Micro-channels and Mini-channels, Rochester, June 2004; Pohang, June 2009.</w:t>
      </w:r>
    </w:p>
    <w:p w14:paraId="36F721FA" w14:textId="77777777" w:rsidR="00CD6EF5" w:rsidRDefault="00CD6EF5" w:rsidP="00CD6EF5">
      <w:pPr>
        <w:tabs>
          <w:tab w:val="left" w:pos="720"/>
        </w:tabs>
        <w:ind w:left="1440" w:hanging="1440"/>
        <w:jc w:val="both"/>
      </w:pPr>
      <w:r>
        <w:tab/>
        <w:t>Keynote Speaker, Biomedical Engineering Society 2004 Annual Symposium, Tainan, Taiwan, December, 2004.</w:t>
      </w:r>
    </w:p>
    <w:p w14:paraId="41DF56E0" w14:textId="77777777" w:rsidR="00CD6EF5" w:rsidRDefault="00CD6EF5" w:rsidP="00CD6EF5">
      <w:pPr>
        <w:tabs>
          <w:tab w:val="left" w:pos="720"/>
        </w:tabs>
        <w:ind w:left="1440" w:hanging="1440"/>
        <w:jc w:val="both"/>
      </w:pPr>
      <w:r>
        <w:tab/>
        <w:t xml:space="preserve">Keynote Speaker, Indiana Biosensor Symposium, Indianapolis, April, 2005. </w:t>
      </w:r>
    </w:p>
    <w:p w14:paraId="3014AE29" w14:textId="77777777" w:rsidR="00CD6EF5" w:rsidRDefault="00CD6EF5" w:rsidP="00CD6EF5">
      <w:pPr>
        <w:tabs>
          <w:tab w:val="left" w:pos="720"/>
        </w:tabs>
        <w:ind w:left="1440" w:hanging="1440"/>
        <w:jc w:val="both"/>
      </w:pPr>
      <w:r>
        <w:t xml:space="preserve"> </w:t>
      </w:r>
      <w:r>
        <w:tab/>
        <w:t>Keynote Lecturer, The Bianchi Session on Thin Films of Soft Matter, International Center for Mechanical Sciences, Udine, Italy, July 2005.</w:t>
      </w:r>
    </w:p>
    <w:p w14:paraId="246A2C1E" w14:textId="77777777" w:rsidR="00CD6EF5" w:rsidRDefault="00CD6EF5" w:rsidP="00CD6EF5">
      <w:pPr>
        <w:tabs>
          <w:tab w:val="left" w:pos="720"/>
        </w:tabs>
        <w:ind w:left="1440" w:hanging="1440"/>
        <w:jc w:val="both"/>
      </w:pPr>
      <w:r>
        <w:tab/>
        <w:t xml:space="preserve">Keynote Lecturer, Annual Conference of the Society of the Korean Analytical Science and Technology, Mokpo, Korea, May, 2006. </w:t>
      </w:r>
    </w:p>
    <w:p w14:paraId="182B50D8" w14:textId="77777777" w:rsidR="00CD6EF5" w:rsidRDefault="00CD6EF5" w:rsidP="00CD6EF5">
      <w:pPr>
        <w:tabs>
          <w:tab w:val="left" w:pos="720"/>
        </w:tabs>
        <w:ind w:left="1440" w:hanging="1440"/>
        <w:jc w:val="both"/>
      </w:pPr>
      <w:r>
        <w:tab/>
        <w:t>Keynote Lecture, Advances in Microfluidics and Nanofluidics, Hong Kong, 2009; Singapore, 2011; Dalian, 2012; Notre Dame, 2013; Taipei, 2014; Beijing, 2015.</w:t>
      </w:r>
    </w:p>
    <w:p w14:paraId="50C92F0E" w14:textId="77777777" w:rsidR="00CD6EF5" w:rsidRDefault="00CD6EF5" w:rsidP="00CD6EF5">
      <w:pPr>
        <w:tabs>
          <w:tab w:val="left" w:pos="720"/>
        </w:tabs>
        <w:ind w:left="1440" w:hanging="1440"/>
        <w:jc w:val="both"/>
      </w:pPr>
      <w:r>
        <w:tab/>
        <w:t>Keynote Lecturer, ACS Colloid and Interfacial Science Symposium, Columbia University, June 2009.</w:t>
      </w:r>
    </w:p>
    <w:p w14:paraId="511F1BF4" w14:textId="77777777" w:rsidR="00CD6EF5" w:rsidRDefault="00CD6EF5" w:rsidP="00CD6EF5">
      <w:pPr>
        <w:tabs>
          <w:tab w:val="left" w:pos="720"/>
        </w:tabs>
        <w:ind w:left="1440" w:hanging="1440"/>
        <w:jc w:val="both"/>
      </w:pPr>
      <w:r>
        <w:tab/>
        <w:t>Keynote Lecture, ASME Mini/Micro/NanoChannels Conference, Pohang, Korea, June 2009.</w:t>
      </w:r>
    </w:p>
    <w:p w14:paraId="318040C0" w14:textId="77777777" w:rsidR="00CD6EF5" w:rsidRDefault="00CD6EF5" w:rsidP="00CD6EF5">
      <w:pPr>
        <w:tabs>
          <w:tab w:val="left" w:pos="720"/>
        </w:tabs>
        <w:ind w:left="1440" w:hanging="1440"/>
        <w:jc w:val="both"/>
      </w:pPr>
      <w:r>
        <w:tab/>
        <w:t>Keynote Lecture, Asian-Pacific LabChip Conference, Shanghai, October 2009.</w:t>
      </w:r>
    </w:p>
    <w:p w14:paraId="2040C8D0" w14:textId="77777777" w:rsidR="00CD6EF5" w:rsidRDefault="00CD6EF5" w:rsidP="00CD6EF5">
      <w:pPr>
        <w:tabs>
          <w:tab w:val="left" w:pos="720"/>
        </w:tabs>
        <w:ind w:left="1440" w:hanging="1440"/>
        <w:jc w:val="both"/>
      </w:pPr>
      <w:r>
        <w:tab/>
        <w:t>Invited Speaker, Workshop on Electrokinetics, IMA, University of Minnesota, Dec 2009.</w:t>
      </w:r>
    </w:p>
    <w:p w14:paraId="70649CD7" w14:textId="3B1BD51A" w:rsidR="00CD6EF5" w:rsidRDefault="00CD6EF5" w:rsidP="00CD6EF5">
      <w:pPr>
        <w:tabs>
          <w:tab w:val="left" w:pos="720"/>
        </w:tabs>
        <w:ind w:left="1440" w:hanging="1440"/>
        <w:jc w:val="both"/>
      </w:pPr>
      <w:r>
        <w:t xml:space="preserve">            </w:t>
      </w:r>
      <w:r w:rsidR="00B553D3">
        <w:t xml:space="preserve"> </w:t>
      </w:r>
      <w:r>
        <w:t>Keynote Lecturer, Second ASME Micro/Nanoscale Heat/Mass Transfer International Conference, Jiaotung University, Shanghai, December 2009.</w:t>
      </w:r>
    </w:p>
    <w:p w14:paraId="5EE1D6AB" w14:textId="77777777" w:rsidR="00CD6EF5" w:rsidRDefault="00CD6EF5" w:rsidP="00CD6EF5">
      <w:pPr>
        <w:tabs>
          <w:tab w:val="left" w:pos="720"/>
        </w:tabs>
        <w:ind w:left="1440" w:hanging="1440"/>
        <w:jc w:val="both"/>
      </w:pPr>
      <w:r>
        <w:tab/>
        <w:t>Plenary Lecture, Wave Phenomena IV, Edmonton, Canada, June 2010.</w:t>
      </w:r>
    </w:p>
    <w:p w14:paraId="18F553FC" w14:textId="77777777" w:rsidR="00CD6EF5" w:rsidRDefault="00CD6EF5" w:rsidP="00CD6EF5">
      <w:pPr>
        <w:tabs>
          <w:tab w:val="left" w:pos="720"/>
        </w:tabs>
        <w:ind w:left="1440" w:hanging="1440"/>
        <w:jc w:val="both"/>
      </w:pPr>
      <w:r>
        <w:tab/>
        <w:t>Invited Lecture, Phoresis Workshop, Pohang, Korea, September 2010.</w:t>
      </w:r>
    </w:p>
    <w:p w14:paraId="16A3B9AD" w14:textId="77777777" w:rsidR="00CD6EF5" w:rsidRDefault="00CD6EF5" w:rsidP="00CD6EF5">
      <w:pPr>
        <w:tabs>
          <w:tab w:val="left" w:pos="720"/>
        </w:tabs>
        <w:ind w:left="1440" w:hanging="1440"/>
        <w:jc w:val="both"/>
      </w:pPr>
      <w:r>
        <w:tab/>
        <w:t xml:space="preserve">Plenary Speaker, China-Japan-Korea Symposium on Analytical Chemistry, Wuhan, 2010. </w:t>
      </w:r>
    </w:p>
    <w:p w14:paraId="2216CE22" w14:textId="77777777" w:rsidR="00CD6EF5" w:rsidRDefault="00CD6EF5" w:rsidP="00CD6EF5">
      <w:pPr>
        <w:tabs>
          <w:tab w:val="left" w:pos="720"/>
        </w:tabs>
        <w:ind w:left="1440" w:hanging="1440"/>
        <w:jc w:val="both"/>
      </w:pPr>
      <w:r>
        <w:tab/>
        <w:t>Plenary Speaker, Electrokinetics Workshop, Haifa, Israel, December 2010.</w:t>
      </w:r>
    </w:p>
    <w:p w14:paraId="5FEEAF3D" w14:textId="77777777" w:rsidR="00CD6EF5" w:rsidRDefault="00CD6EF5" w:rsidP="00CD6EF5">
      <w:pPr>
        <w:tabs>
          <w:tab w:val="left" w:pos="720"/>
        </w:tabs>
        <w:ind w:left="1440" w:hanging="1440"/>
        <w:jc w:val="both"/>
      </w:pPr>
      <w:r>
        <w:tab/>
        <w:t>Keynote Speaker,  AMN-APLOC, Singapore, January, 2011.</w:t>
      </w:r>
    </w:p>
    <w:p w14:paraId="62C59C89" w14:textId="77777777" w:rsidR="00CD6EF5" w:rsidRDefault="00CD6EF5" w:rsidP="00CD6EF5">
      <w:pPr>
        <w:tabs>
          <w:tab w:val="left" w:pos="720"/>
        </w:tabs>
        <w:ind w:left="1440" w:hanging="1440"/>
        <w:jc w:val="both"/>
      </w:pPr>
      <w:r>
        <w:tab/>
        <w:t>Plenary Speaker, Electrokinetics Workshop, Imperial College, London, 2011.</w:t>
      </w:r>
    </w:p>
    <w:p w14:paraId="52132AC1" w14:textId="77777777" w:rsidR="00CD6EF5" w:rsidRDefault="00CD6EF5" w:rsidP="00CD6EF5">
      <w:pPr>
        <w:tabs>
          <w:tab w:val="left" w:pos="720"/>
        </w:tabs>
        <w:ind w:left="1440" w:hanging="1440"/>
        <w:jc w:val="both"/>
      </w:pPr>
      <w:r>
        <w:lastRenderedPageBreak/>
        <w:tab/>
        <w:t>Invited Speaker, Electrokinetics Symposium, APS-DFD Annual Meeting, Baltimore, November 2011.</w:t>
      </w:r>
    </w:p>
    <w:p w14:paraId="445C1909" w14:textId="77777777" w:rsidR="00CD6EF5" w:rsidRDefault="00CD6EF5" w:rsidP="00CD6EF5">
      <w:pPr>
        <w:tabs>
          <w:tab w:val="left" w:pos="720"/>
        </w:tabs>
        <w:ind w:left="1440" w:hanging="1440"/>
        <w:jc w:val="both"/>
      </w:pPr>
      <w:r>
        <w:tab/>
        <w:t>Keynote Speaker,  International Conference of Applied Science, Opening of Applied Science Division Building, Academia Sinica, Taiwan, October, 2013.</w:t>
      </w:r>
    </w:p>
    <w:p w14:paraId="1C394FD4" w14:textId="77777777" w:rsidR="00CD6EF5" w:rsidRDefault="00CD6EF5" w:rsidP="00CD6EF5">
      <w:pPr>
        <w:tabs>
          <w:tab w:val="left" w:pos="720"/>
        </w:tabs>
        <w:ind w:left="1440" w:hanging="1440"/>
        <w:jc w:val="both"/>
      </w:pPr>
      <w:r>
        <w:tab/>
        <w:t>Keynote Speaker, Foundations of NanoScience,  Snowbird, Utah, April, 2014.</w:t>
      </w:r>
    </w:p>
    <w:p w14:paraId="5DB83E86" w14:textId="77777777" w:rsidR="00CD6EF5" w:rsidRDefault="00CD6EF5" w:rsidP="00CD6EF5">
      <w:pPr>
        <w:tabs>
          <w:tab w:val="left" w:pos="720"/>
        </w:tabs>
        <w:ind w:left="1440" w:hanging="1440"/>
        <w:jc w:val="both"/>
      </w:pPr>
      <w:r>
        <w:tab/>
        <w:t>Invited Lecturer, Dielectrophoresis 2014,  London,  July 2014.</w:t>
      </w:r>
    </w:p>
    <w:p w14:paraId="0043719A" w14:textId="77777777" w:rsidR="00CD6EF5" w:rsidRDefault="00CD6EF5" w:rsidP="00CD6EF5">
      <w:pPr>
        <w:tabs>
          <w:tab w:val="left" w:pos="720"/>
        </w:tabs>
        <w:jc w:val="both"/>
      </w:pPr>
      <w:r>
        <w:tab/>
        <w:t>Keynote Speaker, China-German Optical Medical Devices Conference, Suzhou,  Sept 18-</w:t>
      </w:r>
    </w:p>
    <w:p w14:paraId="3669C908" w14:textId="77777777" w:rsidR="00CD6EF5" w:rsidRDefault="00CD6EF5" w:rsidP="00CD6EF5">
      <w:pPr>
        <w:tabs>
          <w:tab w:val="left" w:pos="720"/>
        </w:tabs>
        <w:jc w:val="both"/>
      </w:pPr>
      <w:r>
        <w:t xml:space="preserve">                       19, 2014.</w:t>
      </w:r>
    </w:p>
    <w:p w14:paraId="13521891" w14:textId="77777777" w:rsidR="00CD6EF5" w:rsidRDefault="00CD6EF5" w:rsidP="00CD6EF5">
      <w:pPr>
        <w:tabs>
          <w:tab w:val="left" w:pos="720"/>
        </w:tabs>
        <w:ind w:left="720" w:hanging="450"/>
        <w:jc w:val="both"/>
      </w:pPr>
      <w:r>
        <w:tab/>
        <w:t xml:space="preserve">Keynote Speaker, Taiwan Institute of Chemical Engineers Annual Meeting, Taoyuan, </w:t>
      </w:r>
    </w:p>
    <w:p w14:paraId="4F8540AD" w14:textId="77777777" w:rsidR="00CD6EF5" w:rsidRDefault="00CD6EF5" w:rsidP="00CD6EF5">
      <w:pPr>
        <w:tabs>
          <w:tab w:val="left" w:pos="720"/>
        </w:tabs>
        <w:ind w:left="720" w:hanging="450"/>
        <w:jc w:val="both"/>
      </w:pPr>
      <w:r>
        <w:tab/>
        <w:t xml:space="preserve">           Taiwan,  Dec 13, 2014.</w:t>
      </w:r>
    </w:p>
    <w:p w14:paraId="460F0A0F" w14:textId="77777777" w:rsidR="00CD6EF5" w:rsidRDefault="00CD6EF5" w:rsidP="00CD6EF5">
      <w:pPr>
        <w:tabs>
          <w:tab w:val="left" w:pos="720"/>
        </w:tabs>
        <w:jc w:val="both"/>
      </w:pPr>
      <w:r>
        <w:t xml:space="preserve">            Plenary Speaker,  7</w:t>
      </w:r>
      <w:r w:rsidRPr="00552E9F">
        <w:rPr>
          <w:vertAlign w:val="superscript"/>
        </w:rPr>
        <w:t>th</w:t>
      </w:r>
      <w:r>
        <w:t xml:space="preserve"> WACBE World Congress on Bioengineering, Singapore, July 6, </w:t>
      </w:r>
    </w:p>
    <w:p w14:paraId="4A01B9CA" w14:textId="77777777" w:rsidR="00CD6EF5" w:rsidRDefault="00CD6EF5" w:rsidP="00CD6EF5">
      <w:pPr>
        <w:tabs>
          <w:tab w:val="left" w:pos="720"/>
        </w:tabs>
        <w:jc w:val="both"/>
      </w:pPr>
      <w:r>
        <w:t xml:space="preserve">                        2015.</w:t>
      </w:r>
    </w:p>
    <w:p w14:paraId="3F415A24" w14:textId="77777777" w:rsidR="00CD6EF5" w:rsidRDefault="00CD6EF5" w:rsidP="00CD6EF5">
      <w:pPr>
        <w:tabs>
          <w:tab w:val="left" w:pos="720"/>
        </w:tabs>
        <w:jc w:val="both"/>
      </w:pPr>
      <w:r>
        <w:tab/>
        <w:t xml:space="preserve">Keynote and Plenary Lectures: Select Bioscience, Microfluidics Congress San Diego, </w:t>
      </w:r>
    </w:p>
    <w:p w14:paraId="492BF629" w14:textId="77777777" w:rsidR="00CD6EF5" w:rsidRDefault="00CD6EF5" w:rsidP="00CD6EF5">
      <w:pPr>
        <w:tabs>
          <w:tab w:val="left" w:pos="720"/>
        </w:tabs>
        <w:jc w:val="both"/>
      </w:pPr>
      <w:r>
        <w:t xml:space="preserve">                        September 2015, 2016 and 2017;  March, Boston, 2017</w:t>
      </w:r>
    </w:p>
    <w:p w14:paraId="368F6FFE" w14:textId="77777777" w:rsidR="00CD6EF5" w:rsidRDefault="00CD6EF5" w:rsidP="00CD6EF5">
      <w:pPr>
        <w:tabs>
          <w:tab w:val="left" w:pos="720"/>
        </w:tabs>
        <w:jc w:val="both"/>
      </w:pPr>
      <w:r>
        <w:tab/>
        <w:t xml:space="preserve">Keynote Lecture, Bionics Center PhD Congress, Budapest, Hungary, November 2016. </w:t>
      </w:r>
    </w:p>
    <w:p w14:paraId="37C828BC" w14:textId="77777777" w:rsidR="00CD6EF5" w:rsidRDefault="00CD6EF5" w:rsidP="00CD6EF5">
      <w:pPr>
        <w:tabs>
          <w:tab w:val="left" w:pos="720"/>
        </w:tabs>
        <w:jc w:val="both"/>
      </w:pPr>
      <w:r>
        <w:tab/>
        <w:t xml:space="preserve">Plenary Lecture,  Advances in Pharmaceutical Advances, Wuhan, November 2017. </w:t>
      </w:r>
    </w:p>
    <w:p w14:paraId="5C17DC37" w14:textId="515E8AEF" w:rsidR="00B8752A" w:rsidRDefault="00B8752A" w:rsidP="00CD6EF5">
      <w:pPr>
        <w:tabs>
          <w:tab w:val="left" w:pos="720"/>
        </w:tabs>
        <w:jc w:val="both"/>
      </w:pPr>
      <w:r>
        <w:t xml:space="preserve">             Distinguished Lecture, Mechanical Engineering, Boston University, 2018.</w:t>
      </w:r>
    </w:p>
    <w:p w14:paraId="14CF7663" w14:textId="77777777" w:rsidR="00CD6EF5" w:rsidRDefault="00CD6EF5" w:rsidP="00CD6EF5">
      <w:pPr>
        <w:tabs>
          <w:tab w:val="left" w:pos="720"/>
        </w:tabs>
        <w:jc w:val="both"/>
      </w:pPr>
      <w:r>
        <w:t>.</w:t>
      </w:r>
    </w:p>
    <w:p w14:paraId="75FD6F61" w14:textId="77777777" w:rsidR="00CD6EF5" w:rsidRDefault="00CD6EF5" w:rsidP="00CD6EF5">
      <w:pPr>
        <w:tabs>
          <w:tab w:val="left" w:pos="720"/>
        </w:tabs>
        <w:ind w:left="1440" w:hanging="1440"/>
        <w:jc w:val="both"/>
      </w:pPr>
    </w:p>
    <w:p w14:paraId="16A6DE04" w14:textId="77777777" w:rsidR="00CD6EF5" w:rsidRDefault="00CD6EF5" w:rsidP="00CD6EF5">
      <w:pPr>
        <w:jc w:val="both"/>
      </w:pPr>
    </w:p>
    <w:p w14:paraId="1AA00A02" w14:textId="77777777" w:rsidR="00CD6EF5" w:rsidRDefault="00CD6EF5" w:rsidP="00CD6EF5">
      <w:pPr>
        <w:pStyle w:val="Heading1"/>
        <w:jc w:val="both"/>
      </w:pPr>
      <w:r>
        <w:t>Professional Activities</w:t>
      </w:r>
    </w:p>
    <w:p w14:paraId="08ACBE4E" w14:textId="77777777" w:rsidR="00CD6EF5" w:rsidRDefault="00CD6EF5" w:rsidP="00CD6EF5">
      <w:pPr>
        <w:tabs>
          <w:tab w:val="left" w:pos="720"/>
        </w:tabs>
        <w:ind w:left="1440" w:hanging="1440"/>
        <w:jc w:val="both"/>
      </w:pPr>
      <w:r>
        <w:t xml:space="preserve">       </w:t>
      </w:r>
    </w:p>
    <w:p w14:paraId="660D6610" w14:textId="77777777" w:rsidR="00CD6EF5" w:rsidRDefault="00CD6EF5" w:rsidP="00CD6EF5">
      <w:pPr>
        <w:tabs>
          <w:tab w:val="left" w:pos="720"/>
        </w:tabs>
        <w:ind w:left="1440" w:hanging="1440"/>
        <w:jc w:val="both"/>
      </w:pPr>
      <w:r>
        <w:t xml:space="preserve">            Organized the  International Union of Theoretical and Applied Mechaics for Symposium on Nonlinear Wave Behavior in Multi-Phase Flow, July 1999, Notre Dame.</w:t>
      </w:r>
    </w:p>
    <w:p w14:paraId="2B1168B4" w14:textId="77777777" w:rsidR="00CD6EF5" w:rsidRDefault="00CD6EF5" w:rsidP="00CD6EF5">
      <w:pPr>
        <w:tabs>
          <w:tab w:val="left" w:pos="720"/>
        </w:tabs>
        <w:jc w:val="both"/>
      </w:pPr>
      <w:r>
        <w:t xml:space="preserve">            AIChE Chair of Area 10d (Applied Mathematics) 1994-1996.</w:t>
      </w:r>
    </w:p>
    <w:p w14:paraId="55EA82A7" w14:textId="77777777" w:rsidR="00CD6EF5" w:rsidRDefault="00CD6EF5" w:rsidP="00CD6EF5">
      <w:pPr>
        <w:tabs>
          <w:tab w:val="left" w:pos="720"/>
        </w:tabs>
        <w:ind w:left="1440" w:hanging="1440"/>
        <w:jc w:val="both"/>
      </w:pPr>
      <w:r>
        <w:tab/>
        <w:t>Panelist, NSF/EPA Partnership for Environmental Research, 1995; NSF (CTS) 2001; 2005.</w:t>
      </w:r>
    </w:p>
    <w:p w14:paraId="20A32287" w14:textId="77777777" w:rsidR="00CD6EF5" w:rsidRDefault="00CD6EF5" w:rsidP="00CD6EF5">
      <w:pPr>
        <w:tabs>
          <w:tab w:val="left" w:pos="720"/>
        </w:tabs>
        <w:ind w:left="1440" w:hanging="1440"/>
        <w:jc w:val="both"/>
      </w:pPr>
      <w:r>
        <w:tab/>
        <w:t>Advisory Council, Chemical Engineering Department, Princeton University, 1996 – 2000.</w:t>
      </w:r>
    </w:p>
    <w:p w14:paraId="2D705110" w14:textId="77777777" w:rsidR="00CD6EF5" w:rsidRDefault="00CD6EF5" w:rsidP="00CD6EF5">
      <w:pPr>
        <w:tabs>
          <w:tab w:val="left" w:pos="720"/>
        </w:tabs>
        <w:ind w:left="1440" w:hanging="1440"/>
        <w:jc w:val="both"/>
      </w:pPr>
      <w:r>
        <w:tab/>
        <w:t>Scientific Committee for International Union of Theoretical and Applied Mechanics for Symposium on Nonlinear Singularities in Deformation and Flow, March, 1997 at Haifa, Israel.</w:t>
      </w:r>
    </w:p>
    <w:p w14:paraId="48E2993F" w14:textId="77777777" w:rsidR="00CD6EF5" w:rsidRDefault="00CD6EF5" w:rsidP="00CD6EF5">
      <w:pPr>
        <w:tabs>
          <w:tab w:val="left" w:pos="720"/>
        </w:tabs>
        <w:ind w:left="1440" w:hanging="1440"/>
        <w:jc w:val="both"/>
      </w:pPr>
      <w:r>
        <w:tab/>
        <w:t>Scientific Advisory Committee of CHISA Congress on Nonlinear Dynamics in Chemical and Bioengineering Processes, Prague, August 1998.</w:t>
      </w:r>
    </w:p>
    <w:p w14:paraId="381DD5D6" w14:textId="77777777" w:rsidR="00CD6EF5" w:rsidRDefault="00CD6EF5" w:rsidP="00CD6EF5">
      <w:pPr>
        <w:tabs>
          <w:tab w:val="left" w:pos="720"/>
        </w:tabs>
        <w:ind w:left="1440" w:hanging="1440"/>
        <w:jc w:val="both"/>
      </w:pPr>
      <w:r>
        <w:t xml:space="preserve">            Technical  advisor to the Mathematics Department, Institute of Technology at Bundung, Indonesia, 1997-98.</w:t>
      </w:r>
    </w:p>
    <w:p w14:paraId="6BA14550" w14:textId="77777777" w:rsidR="00CD6EF5" w:rsidRDefault="00CD6EF5" w:rsidP="00CD6EF5">
      <w:pPr>
        <w:tabs>
          <w:tab w:val="left" w:pos="720"/>
        </w:tabs>
        <w:ind w:left="1440" w:hanging="1440"/>
        <w:jc w:val="both"/>
      </w:pPr>
      <w:r>
        <w:tab/>
        <w:t>Organizing Committee, Annual Meeting of American Physical Society-Division of Fluid Dynamics, New Orleans, 1999.</w:t>
      </w:r>
    </w:p>
    <w:p w14:paraId="24ECEE59" w14:textId="77777777" w:rsidR="00CD6EF5" w:rsidRDefault="00CD6EF5" w:rsidP="00CD6EF5">
      <w:pPr>
        <w:tabs>
          <w:tab w:val="left" w:pos="720"/>
        </w:tabs>
        <w:ind w:left="1440" w:hanging="1440"/>
        <w:jc w:val="both"/>
      </w:pPr>
      <w:r>
        <w:tab/>
        <w:t>Established the Center for Microfluidics and Medical Diagnostics at Notre Dame and founded start-up Microfluidics Applications Inc., 2003.</w:t>
      </w:r>
    </w:p>
    <w:p w14:paraId="30808F8B" w14:textId="77777777" w:rsidR="00CD6EF5" w:rsidRDefault="00CD6EF5" w:rsidP="00CD6EF5">
      <w:pPr>
        <w:tabs>
          <w:tab w:val="left" w:pos="720"/>
        </w:tabs>
        <w:ind w:left="1440" w:hanging="1440"/>
        <w:jc w:val="both"/>
      </w:pPr>
      <w:r>
        <w:tab/>
        <w:t>Steering Committee, Indiana Biosensor Symposium, 2005.</w:t>
      </w:r>
    </w:p>
    <w:p w14:paraId="4F0F9EB6" w14:textId="77777777" w:rsidR="00CD6EF5" w:rsidRDefault="00CD6EF5" w:rsidP="00CD6EF5">
      <w:pPr>
        <w:tabs>
          <w:tab w:val="left" w:pos="720"/>
        </w:tabs>
        <w:ind w:left="1440" w:hanging="1440"/>
        <w:jc w:val="both"/>
      </w:pPr>
      <w:r>
        <w:tab/>
        <w:t>Steering Committee (founding member): Center for Advanced Diagnostics and Therapeutics, University of Notre Dame.</w:t>
      </w:r>
    </w:p>
    <w:p w14:paraId="25489671" w14:textId="77777777" w:rsidR="00CD6EF5" w:rsidRDefault="00CD6EF5" w:rsidP="00CD6EF5">
      <w:pPr>
        <w:tabs>
          <w:tab w:val="left" w:pos="720"/>
        </w:tabs>
        <w:ind w:left="1440" w:hanging="1440"/>
        <w:jc w:val="both"/>
      </w:pPr>
      <w:r>
        <w:t xml:space="preserve">            Founded MFA,LLC (2004). </w:t>
      </w:r>
    </w:p>
    <w:p w14:paraId="6CC03D39" w14:textId="13498C40" w:rsidR="00CD6EF5" w:rsidRDefault="0047375C" w:rsidP="00CD6EF5">
      <w:pPr>
        <w:tabs>
          <w:tab w:val="left" w:pos="720"/>
        </w:tabs>
        <w:ind w:left="1440" w:hanging="1440"/>
        <w:jc w:val="both"/>
      </w:pPr>
      <w:r>
        <w:t xml:space="preserve">            </w:t>
      </w:r>
      <w:r w:rsidR="00CD6EF5">
        <w:t>Appointed Scientific Advisor of F Cubed, LLC (2008).</w:t>
      </w:r>
    </w:p>
    <w:p w14:paraId="25F99B2F" w14:textId="77777777" w:rsidR="00CD6EF5" w:rsidRDefault="00CD6EF5" w:rsidP="00CD6EF5">
      <w:pPr>
        <w:tabs>
          <w:tab w:val="left" w:pos="720"/>
        </w:tabs>
        <w:ind w:left="1440" w:hanging="1440"/>
        <w:jc w:val="both"/>
      </w:pPr>
      <w:r>
        <w:lastRenderedPageBreak/>
        <w:tab/>
        <w:t>Organized and raised funds (US$60K) Advances in Microfluidics and Nanofluidics, Hong Kong, January 2009.</w:t>
      </w:r>
    </w:p>
    <w:p w14:paraId="73C32E11" w14:textId="77777777" w:rsidR="00CD6EF5" w:rsidRDefault="00CD6EF5" w:rsidP="00CD6EF5">
      <w:pPr>
        <w:tabs>
          <w:tab w:val="left" w:pos="720"/>
        </w:tabs>
        <w:ind w:left="1440" w:hanging="1440"/>
        <w:jc w:val="both"/>
      </w:pPr>
      <w:r>
        <w:tab/>
        <w:t xml:space="preserve">Raised funds (US$40K) and organized Advances in Microfluidics and Nanofluidics 2013,  Notre Dame.  </w:t>
      </w:r>
    </w:p>
    <w:p w14:paraId="21CB33C5" w14:textId="77777777" w:rsidR="00CD6EF5" w:rsidRDefault="00CD6EF5" w:rsidP="00CD6EF5">
      <w:pPr>
        <w:tabs>
          <w:tab w:val="left" w:pos="720"/>
        </w:tabs>
        <w:ind w:left="1440" w:hanging="1440"/>
        <w:jc w:val="both"/>
      </w:pPr>
      <w:r>
        <w:tab/>
        <w:t>Advisory Committee, Second ASME Micro/Nanoscale Heat/Mass Transfer International Conference, Jiaotung University, Shanghai, December 2009</w:t>
      </w:r>
    </w:p>
    <w:p w14:paraId="0B8DCE22" w14:textId="77777777" w:rsidR="00CD6EF5" w:rsidRDefault="00CD6EF5" w:rsidP="00CD6EF5">
      <w:pPr>
        <w:tabs>
          <w:tab w:val="left" w:pos="720"/>
        </w:tabs>
        <w:ind w:left="1440" w:hanging="1440"/>
        <w:jc w:val="both"/>
      </w:pPr>
      <w:r>
        <w:tab/>
        <w:t xml:space="preserve">Founded the AIP Biosciences Horizons lecture series at Notre Dame 2018-?. </w:t>
      </w:r>
    </w:p>
    <w:p w14:paraId="5A299F5A" w14:textId="3B2CDD01" w:rsidR="00CD6EF5" w:rsidRDefault="00CD6EF5" w:rsidP="00CD6EF5">
      <w:pPr>
        <w:tabs>
          <w:tab w:val="left" w:pos="720"/>
        </w:tabs>
        <w:ind w:left="1440" w:hanging="1440"/>
        <w:jc w:val="both"/>
      </w:pPr>
      <w:r>
        <w:tab/>
        <w:t>Expert witness: Irell-Manela Bio</w:t>
      </w:r>
      <w:r w:rsidR="00BD5680">
        <w:t>R</w:t>
      </w:r>
      <w:r>
        <w:t>ad vs 10xGenomics, 201</w:t>
      </w:r>
      <w:r w:rsidR="00BD5680">
        <w:t>7</w:t>
      </w:r>
      <w:r>
        <w:t>-201</w:t>
      </w:r>
      <w:r w:rsidR="00BD5680">
        <w:t>8</w:t>
      </w:r>
      <w:r>
        <w:t xml:space="preserve">. </w:t>
      </w:r>
    </w:p>
    <w:p w14:paraId="15AB4384" w14:textId="6649DE31" w:rsidR="00374A0D" w:rsidRDefault="00374A0D" w:rsidP="00CD6EF5">
      <w:pPr>
        <w:tabs>
          <w:tab w:val="left" w:pos="720"/>
        </w:tabs>
        <w:ind w:left="1440" w:hanging="1440"/>
        <w:jc w:val="both"/>
      </w:pPr>
      <w:r>
        <w:tab/>
        <w:t>Reviewer, Okinawa Institute of Science and Technology, July 2018.</w:t>
      </w:r>
    </w:p>
    <w:p w14:paraId="09D337F5" w14:textId="77777777" w:rsidR="00CD6EF5" w:rsidRDefault="00CD6EF5" w:rsidP="00CD6EF5">
      <w:pPr>
        <w:tabs>
          <w:tab w:val="left" w:pos="720"/>
        </w:tabs>
        <w:ind w:left="1440" w:hanging="1440"/>
        <w:jc w:val="both"/>
      </w:pPr>
    </w:p>
    <w:p w14:paraId="071679F0" w14:textId="77777777" w:rsidR="00CD6EF5" w:rsidRDefault="00CD6EF5" w:rsidP="00CD6EF5">
      <w:pPr>
        <w:pStyle w:val="Heading1"/>
        <w:jc w:val="both"/>
      </w:pPr>
      <w:r>
        <w:t>Editorial Boards</w:t>
      </w:r>
    </w:p>
    <w:p w14:paraId="0450AE0E" w14:textId="74876023" w:rsidR="00CD6EF5" w:rsidRDefault="00A00605" w:rsidP="00CD6EF5">
      <w:pPr>
        <w:tabs>
          <w:tab w:val="left" w:pos="720"/>
        </w:tabs>
        <w:ind w:left="1440" w:hanging="1440"/>
        <w:jc w:val="both"/>
      </w:pPr>
      <w:r>
        <w:t xml:space="preserve">            </w:t>
      </w:r>
      <w:r w:rsidR="00CD6EF5">
        <w:t>Chief and Founding Editor: Biomicrofluidics, AIP, 2006-</w:t>
      </w:r>
      <w:r>
        <w:t>2018</w:t>
      </w:r>
      <w:r w:rsidR="00CD6EF5">
        <w:t xml:space="preserve">. </w:t>
      </w:r>
    </w:p>
    <w:p w14:paraId="2631F59A" w14:textId="55945AF6" w:rsidR="00CD6EF5" w:rsidRDefault="00A00605" w:rsidP="00CD6EF5">
      <w:pPr>
        <w:tabs>
          <w:tab w:val="left" w:pos="720"/>
        </w:tabs>
        <w:ind w:left="1440" w:hanging="1440"/>
        <w:jc w:val="both"/>
      </w:pPr>
      <w:r>
        <w:t xml:space="preserve">            </w:t>
      </w:r>
      <w:r w:rsidR="00CD6EF5">
        <w:t>Editorial board: Membrane, 2011-Present</w:t>
      </w:r>
    </w:p>
    <w:p w14:paraId="65A7D65B" w14:textId="77777777" w:rsidR="00CD6EF5" w:rsidRDefault="00CD6EF5" w:rsidP="00CD6EF5">
      <w:pPr>
        <w:tabs>
          <w:tab w:val="left" w:pos="720"/>
        </w:tabs>
        <w:ind w:left="1440" w:hanging="1440"/>
        <w:jc w:val="both"/>
      </w:pPr>
      <w:r>
        <w:t xml:space="preserve">            Associate Editor: SIAM Journal of Applied Math, 2000 – 2009</w:t>
      </w:r>
    </w:p>
    <w:p w14:paraId="72D750D9" w14:textId="77777777" w:rsidR="00CD6EF5" w:rsidRDefault="00CD6EF5" w:rsidP="00CD6EF5">
      <w:pPr>
        <w:tabs>
          <w:tab w:val="left" w:pos="720"/>
        </w:tabs>
        <w:ind w:left="1440" w:hanging="1440"/>
        <w:jc w:val="both"/>
      </w:pPr>
      <w:r>
        <w:t xml:space="preserve">            Advisory Board of Acta Mechanica, 2003-2005</w:t>
      </w:r>
    </w:p>
    <w:p w14:paraId="49459555" w14:textId="77777777" w:rsidR="00CD6EF5" w:rsidRDefault="00CD6EF5" w:rsidP="00CD6EF5">
      <w:pPr>
        <w:tabs>
          <w:tab w:val="left" w:pos="720"/>
        </w:tabs>
        <w:ind w:left="1440" w:hanging="1440"/>
        <w:jc w:val="both"/>
      </w:pPr>
      <w:r>
        <w:t xml:space="preserve">            International Journal of Bifurcation and Chaos in Applied Sciences and Engineering, </w:t>
      </w:r>
      <w:r>
        <w:br/>
        <w:t>1990 - 1995</w:t>
      </w:r>
      <w:r>
        <w:tab/>
      </w:r>
    </w:p>
    <w:p w14:paraId="0D7ECB81" w14:textId="77777777" w:rsidR="00CD6EF5" w:rsidRDefault="00CD6EF5" w:rsidP="00CD6EF5">
      <w:pPr>
        <w:tabs>
          <w:tab w:val="left" w:pos="720"/>
        </w:tabs>
        <w:ind w:left="1440" w:hanging="1440"/>
        <w:jc w:val="both"/>
      </w:pPr>
      <w:r>
        <w:tab/>
      </w:r>
    </w:p>
    <w:p w14:paraId="5451BD5F" w14:textId="77777777" w:rsidR="00CD6EF5" w:rsidRDefault="00CD6EF5" w:rsidP="00CD6EF5">
      <w:pPr>
        <w:tabs>
          <w:tab w:val="left" w:pos="720"/>
        </w:tabs>
        <w:ind w:left="1440" w:hanging="1440"/>
        <w:jc w:val="both"/>
      </w:pPr>
      <w:r>
        <w:t xml:space="preserve"> </w:t>
      </w:r>
    </w:p>
    <w:p w14:paraId="5EDAD77A" w14:textId="58040E77" w:rsidR="00CD6EF5" w:rsidRPr="00CA4C06" w:rsidRDefault="00CA4C06"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w:t>
      </w:r>
      <w:r w:rsidR="00CD6EF5" w:rsidRPr="00CA4C06">
        <w:rPr>
          <w:rFonts w:asciiTheme="majorHAnsi" w:hAnsiTheme="majorHAnsi"/>
          <w:b w:val="0"/>
          <w:color w:val="4472C4" w:themeColor="accent1"/>
        </w:rPr>
        <w:t>atents</w:t>
      </w:r>
    </w:p>
    <w:p w14:paraId="0C8947BA" w14:textId="2F2134A9" w:rsidR="00CD6EF5" w:rsidRDefault="00CD6EF5" w:rsidP="009B1C01">
      <w:pPr>
        <w:tabs>
          <w:tab w:val="left" w:pos="720"/>
        </w:tabs>
        <w:ind w:left="1440" w:hanging="1440"/>
        <w:jc w:val="both"/>
      </w:pPr>
      <w:r>
        <w:tab/>
        <w:t>1. Process and Apparatus for Enhancing In-Tube Heat Transfer by Chaotic Mixing (with Mi</w:t>
      </w:r>
      <w:r w:rsidR="00627000">
        <w:t xml:space="preserve">hir Sen), US </w:t>
      </w:r>
      <w:r>
        <w:t xml:space="preserve">Patent 5, 311, 932 (1994). Sequential twisting of a heating coil in two different planes enhances heat transfer by chaotic mixing action of inertial Dean vortices. </w:t>
      </w:r>
    </w:p>
    <w:p w14:paraId="09916D56" w14:textId="77777777" w:rsidR="00CD6EF5" w:rsidRDefault="00CD6EF5" w:rsidP="00CD6EF5">
      <w:pPr>
        <w:tabs>
          <w:tab w:val="left" w:pos="720"/>
        </w:tabs>
        <w:ind w:left="1440" w:hanging="1440"/>
        <w:jc w:val="both"/>
      </w:pPr>
    </w:p>
    <w:p w14:paraId="2B1C29A6" w14:textId="4A0D8B03" w:rsidR="00CD6EF5" w:rsidRDefault="00CD6EF5" w:rsidP="00CD6EF5">
      <w:pPr>
        <w:tabs>
          <w:tab w:val="left" w:pos="720"/>
        </w:tabs>
        <w:ind w:left="1440" w:hanging="1440"/>
        <w:jc w:val="both"/>
      </w:pPr>
      <w:r>
        <w:t xml:space="preserve">            2. Fast-igniting Catalytic Converters with Bypass (with David Leighton), United States Letters Patent 6,428,754 (2002). A by-pass design reduces the heat load into a catalytic converter such that ignition occurs at the leading edge of the converter and the heat of reaction can be profitably used to lightoff the entire converter. With the bypass, the converter lights off in less than a minute compared to the10 minute light-off without the bypass. </w:t>
      </w:r>
    </w:p>
    <w:p w14:paraId="7276A1FD" w14:textId="77777777" w:rsidR="00CD6EF5" w:rsidRDefault="00CD6EF5" w:rsidP="00CD6EF5">
      <w:pPr>
        <w:tabs>
          <w:tab w:val="left" w:pos="720"/>
        </w:tabs>
        <w:ind w:left="1440" w:hanging="1440"/>
        <w:jc w:val="both"/>
      </w:pPr>
    </w:p>
    <w:p w14:paraId="4C315B33" w14:textId="77777777" w:rsidR="00CD6EF5" w:rsidRPr="006A24E6" w:rsidRDefault="00CD6EF5" w:rsidP="00CD6EF5">
      <w:pPr>
        <w:tabs>
          <w:tab w:val="left" w:pos="720"/>
        </w:tabs>
        <w:ind w:left="1440" w:hanging="1440"/>
        <w:jc w:val="both"/>
      </w:pPr>
      <w:r>
        <w:tab/>
        <w:t xml:space="preserve">3. Method and Apparatus for Rapid Particle Manipulation and Characterization(with Zachary Gagnon) US Patent 7,744,738. (2010). A serpentine wire design allows high-field dielectrophoretic trapping and manipulation of cells, molecules and other bioparticles. The field is significantly higher than that possible for disjoint electrode pairs to achieve much higher capture efficiency. </w:t>
      </w:r>
    </w:p>
    <w:p w14:paraId="1C8489C6" w14:textId="77777777" w:rsidR="00CD6EF5" w:rsidRDefault="00CD6EF5" w:rsidP="00CD6EF5">
      <w:pPr>
        <w:tabs>
          <w:tab w:val="left" w:pos="720"/>
        </w:tabs>
        <w:ind w:left="1440" w:hanging="1440"/>
        <w:jc w:val="both"/>
      </w:pPr>
      <w:r>
        <w:tab/>
      </w:r>
    </w:p>
    <w:p w14:paraId="0F726E8F" w14:textId="77777777" w:rsidR="00FB1417" w:rsidRDefault="00CD6EF5" w:rsidP="00CD6EF5">
      <w:pPr>
        <w:tabs>
          <w:tab w:val="left" w:pos="720"/>
        </w:tabs>
        <w:jc w:val="both"/>
        <w:rPr>
          <w:szCs w:val="22"/>
          <w:lang w:val="en"/>
        </w:rPr>
      </w:pPr>
      <w:r>
        <w:rPr>
          <w:szCs w:val="22"/>
          <w:lang w:val="en"/>
        </w:rPr>
        <w:tab/>
        <w:t xml:space="preserve">4. </w:t>
      </w:r>
      <w:r w:rsidRPr="00B413FB">
        <w:rPr>
          <w:szCs w:val="22"/>
          <w:lang w:val="en"/>
        </w:rPr>
        <w:t>Methods and Apparatus to Capture and Releas</w:t>
      </w:r>
      <w:r w:rsidR="00FB1417">
        <w:rPr>
          <w:szCs w:val="22"/>
          <w:lang w:val="en"/>
        </w:rPr>
        <w:t xml:space="preserve">e Microbe Particles Using Amino </w:t>
      </w:r>
    </w:p>
    <w:p w14:paraId="63BAF958" w14:textId="77777777" w:rsidR="00FB1417" w:rsidRDefault="00FB1417" w:rsidP="00CD6EF5">
      <w:pPr>
        <w:tabs>
          <w:tab w:val="left" w:pos="720"/>
        </w:tabs>
        <w:jc w:val="both"/>
        <w:rPr>
          <w:szCs w:val="28"/>
        </w:rPr>
      </w:pPr>
      <w:r>
        <w:rPr>
          <w:szCs w:val="22"/>
          <w:lang w:val="en"/>
        </w:rPr>
        <w:t xml:space="preserve">                          </w:t>
      </w:r>
      <w:r w:rsidR="00CD6EF5" w:rsidRPr="00B413FB">
        <w:rPr>
          <w:szCs w:val="22"/>
          <w:lang w:val="en"/>
        </w:rPr>
        <w:t>function</w:t>
      </w:r>
      <w:r w:rsidR="00CD6EF5">
        <w:rPr>
          <w:szCs w:val="22"/>
          <w:lang w:val="en"/>
        </w:rPr>
        <w:t xml:space="preserve">alized Silica (with Zilin Chen , </w:t>
      </w:r>
      <w:r w:rsidR="00F3050D">
        <w:rPr>
          <w:szCs w:val="22"/>
          <w:lang w:val="en"/>
        </w:rPr>
        <w:t>licensed to</w:t>
      </w:r>
      <w:r w:rsidR="00CD6EF5" w:rsidRPr="00B413FB">
        <w:rPr>
          <w:szCs w:val="22"/>
          <w:lang w:val="en"/>
        </w:rPr>
        <w:t xml:space="preserve"> </w:t>
      </w:r>
      <w:r>
        <w:rPr>
          <w:szCs w:val="28"/>
        </w:rPr>
        <w:t xml:space="preserve">SMI </w:t>
      </w:r>
      <w:r w:rsidR="00CD6EF5">
        <w:rPr>
          <w:szCs w:val="28"/>
        </w:rPr>
        <w:t xml:space="preserve"> </w:t>
      </w:r>
      <w:r>
        <w:rPr>
          <w:szCs w:val="28"/>
        </w:rPr>
        <w:t xml:space="preserve">      </w:t>
      </w:r>
    </w:p>
    <w:p w14:paraId="35282340" w14:textId="77777777" w:rsidR="00FB1417" w:rsidRDefault="00FB1417" w:rsidP="00CD6EF5">
      <w:pPr>
        <w:tabs>
          <w:tab w:val="left" w:pos="720"/>
        </w:tabs>
        <w:jc w:val="both"/>
      </w:pPr>
      <w:r>
        <w:rPr>
          <w:szCs w:val="28"/>
        </w:rPr>
        <w:lastRenderedPageBreak/>
        <w:t xml:space="preserve">                        (</w:t>
      </w:r>
      <w:hyperlink r:id="rId10" w:history="1">
        <w:r w:rsidR="00CD6EF5" w:rsidRPr="00B413FB">
          <w:rPr>
            <w:rStyle w:val="Hyperlink"/>
          </w:rPr>
          <w:t>www.scientificmethods.com</w:t>
        </w:r>
      </w:hyperlink>
      <w:r w:rsidR="00CD6EF5">
        <w:rPr>
          <w:szCs w:val="22"/>
          <w:lang w:val="en"/>
        </w:rPr>
        <w:t>) US Patent 7,</w:t>
      </w:r>
      <w:r w:rsidR="00CD6EF5" w:rsidRPr="00B413FB">
        <w:rPr>
          <w:szCs w:val="22"/>
          <w:lang w:val="en"/>
        </w:rPr>
        <w:t>9</w:t>
      </w:r>
      <w:r w:rsidR="00CD6EF5">
        <w:rPr>
          <w:szCs w:val="22"/>
          <w:lang w:val="en"/>
        </w:rPr>
        <w:t>6</w:t>
      </w:r>
      <w:r w:rsidR="00CD6EF5" w:rsidRPr="00B413FB">
        <w:rPr>
          <w:szCs w:val="22"/>
          <w:lang w:val="en"/>
        </w:rPr>
        <w:t>0,180 (2011).</w:t>
      </w:r>
      <w:r w:rsidR="00CD6EF5">
        <w:rPr>
          <w:rFonts w:ascii="Calibri" w:hAnsi="Calibri"/>
          <w:sz w:val="22"/>
          <w:szCs w:val="22"/>
          <w:lang w:val="en"/>
        </w:rPr>
        <w:t xml:space="preserve"> </w:t>
      </w:r>
      <w:r>
        <w:t xml:space="preserve">Silica beads with </w:t>
      </w:r>
    </w:p>
    <w:p w14:paraId="2A0428BB" w14:textId="410D3AE6" w:rsidR="00CD6EF5" w:rsidRPr="00FB1417" w:rsidRDefault="00FB1417" w:rsidP="00CD6EF5">
      <w:pPr>
        <w:tabs>
          <w:tab w:val="left" w:pos="720"/>
        </w:tabs>
        <w:jc w:val="both"/>
        <w:rPr>
          <w:szCs w:val="22"/>
          <w:lang w:val="en"/>
        </w:rPr>
      </w:pPr>
      <w:r>
        <w:t xml:space="preserve">                        </w:t>
      </w:r>
      <w:r w:rsidR="00CD6EF5" w:rsidRPr="00395057">
        <w:t xml:space="preserve">different functionalized  surface groups can trap and release virus in different </w:t>
      </w:r>
    </w:p>
    <w:p w14:paraId="7C9B5184" w14:textId="77777777" w:rsidR="00CD6EF5" w:rsidRDefault="00CD6EF5" w:rsidP="00CD6EF5">
      <w:pPr>
        <w:tabs>
          <w:tab w:val="left" w:pos="720"/>
        </w:tabs>
        <w:jc w:val="both"/>
      </w:pPr>
      <w:r>
        <w:t xml:space="preserve">                        </w:t>
      </w:r>
      <w:r w:rsidRPr="00395057">
        <w:t xml:space="preserve">buffers due to proper tuning of double-layer effects. The technology can be used </w:t>
      </w:r>
    </w:p>
    <w:p w14:paraId="6D932F02" w14:textId="77777777" w:rsidR="00CD6EF5" w:rsidRDefault="00CD6EF5" w:rsidP="00CD6EF5">
      <w:pPr>
        <w:tabs>
          <w:tab w:val="left" w:pos="720"/>
        </w:tabs>
        <w:jc w:val="both"/>
      </w:pPr>
      <w:r>
        <w:t xml:space="preserve">                        </w:t>
      </w:r>
      <w:r w:rsidRPr="00395057">
        <w:t>to clean water or concentrate pathogens for detection.</w:t>
      </w:r>
      <w:r>
        <w:t xml:space="preserve"> </w:t>
      </w:r>
    </w:p>
    <w:p w14:paraId="427F5BE2" w14:textId="77777777" w:rsidR="00CD6EF5" w:rsidRDefault="00CD6EF5" w:rsidP="00CD6EF5">
      <w:pPr>
        <w:tabs>
          <w:tab w:val="left" w:pos="720"/>
        </w:tabs>
        <w:jc w:val="both"/>
      </w:pPr>
    </w:p>
    <w:p w14:paraId="421C6F97" w14:textId="77777777" w:rsidR="00F3050D" w:rsidRDefault="00CD6EF5" w:rsidP="00F3050D">
      <w:pPr>
        <w:tabs>
          <w:tab w:val="left" w:pos="720"/>
        </w:tabs>
        <w:jc w:val="both"/>
      </w:pPr>
      <w:r>
        <w:tab/>
        <w:t xml:space="preserve">5. AC Electrospray, Ionization and Electrospinning (with Leslie Yeo, Shau-Chun Wang, </w:t>
      </w:r>
      <w:r w:rsidR="00F3050D">
        <w:t xml:space="preserve">    </w:t>
      </w:r>
    </w:p>
    <w:p w14:paraId="3662BFD7" w14:textId="6B148C37" w:rsidR="00F3050D" w:rsidRDefault="00F3050D" w:rsidP="00F3050D">
      <w:pPr>
        <w:tabs>
          <w:tab w:val="left" w:pos="720"/>
        </w:tabs>
        <w:jc w:val="both"/>
      </w:pPr>
      <w:r>
        <w:t xml:space="preserve">                        </w:t>
      </w:r>
      <w:r w:rsidR="00CD6EF5">
        <w:t>Z</w:t>
      </w:r>
      <w:r>
        <w:t>ach Gagnon and Dmitry Lastochkin)</w:t>
      </w:r>
      <w:r w:rsidR="00CD6EF5">
        <w:t xml:space="preserve"> US Patent 8</w:t>
      </w:r>
      <w:r w:rsidR="009B1C01">
        <w:t>,267,914</w:t>
      </w:r>
      <w:r w:rsidR="00ED70E3">
        <w:t xml:space="preserve"> (2012)</w:t>
      </w:r>
      <w:r w:rsidR="009B1C01">
        <w:t xml:space="preserve">.  </w:t>
      </w:r>
      <w:r w:rsidR="00ED70E3">
        <w:t>A</w:t>
      </w:r>
      <w:r w:rsidR="009B1C01">
        <w:t xml:space="preserve"> new </w:t>
      </w:r>
      <w:r w:rsidR="00CD6EF5">
        <w:t>high-</w:t>
      </w:r>
    </w:p>
    <w:p w14:paraId="2E113AFC" w14:textId="77777777" w:rsidR="00F3050D" w:rsidRDefault="00F3050D" w:rsidP="00783BEC">
      <w:pPr>
        <w:tabs>
          <w:tab w:val="left" w:pos="720"/>
        </w:tabs>
        <w:jc w:val="both"/>
      </w:pPr>
      <w:r>
        <w:t xml:space="preserve">                        </w:t>
      </w:r>
      <w:r w:rsidR="00CD6EF5">
        <w:t xml:space="preserve">frequency AC </w:t>
      </w:r>
      <w:r w:rsidR="009B1C01">
        <w:t>E</w:t>
      </w:r>
      <w:r w:rsidR="00CD6EF5">
        <w:t>lectrospraying</w:t>
      </w:r>
      <w:r w:rsidR="009B1C01">
        <w:t>, droplet generation</w:t>
      </w:r>
      <w:r w:rsidR="00CD6EF5">
        <w:t xml:space="preserve"> and electrospinning</w:t>
      </w:r>
      <w:r w:rsidR="009B1C01">
        <w:t xml:space="preserve"> technology</w:t>
      </w:r>
      <w:r w:rsidR="00CD6EF5">
        <w:t xml:space="preserve">. </w:t>
      </w:r>
    </w:p>
    <w:p w14:paraId="453BAD32" w14:textId="77777777" w:rsidR="00F3050D" w:rsidRDefault="00F3050D" w:rsidP="009B1C01">
      <w:pPr>
        <w:tabs>
          <w:tab w:val="left" w:pos="720"/>
        </w:tabs>
        <w:jc w:val="both"/>
      </w:pPr>
      <w:r>
        <w:t xml:space="preserve">                        The AC cone e</w:t>
      </w:r>
      <w:r w:rsidR="009B1C01">
        <w:t xml:space="preserve">xihibits an </w:t>
      </w:r>
      <w:r w:rsidR="00CD6EF5">
        <w:t>11 degree angle different from the 49 degrees DC</w:t>
      </w:r>
      <w:r w:rsidR="00783BEC">
        <w:t xml:space="preserve"> </w:t>
      </w:r>
      <w:r w:rsidR="00CD6EF5">
        <w:t xml:space="preserve">Taylor </w:t>
      </w:r>
    </w:p>
    <w:p w14:paraId="6D10063A" w14:textId="77777777" w:rsidR="00F3050D" w:rsidRDefault="00F3050D" w:rsidP="009B1C01">
      <w:pPr>
        <w:tabs>
          <w:tab w:val="left" w:pos="720"/>
        </w:tabs>
        <w:jc w:val="both"/>
      </w:pPr>
      <w:r>
        <w:t xml:space="preserve">                        </w:t>
      </w:r>
      <w:r w:rsidR="00CD6EF5">
        <w:t>cone</w:t>
      </w:r>
      <w:r w:rsidR="009B1C01">
        <w:t xml:space="preserve"> and</w:t>
      </w:r>
      <w:r>
        <w:t xml:space="preserve"> </w:t>
      </w:r>
      <w:r w:rsidR="009B1C01">
        <w:t>produces</w:t>
      </w:r>
      <w:r w:rsidR="00CD6EF5">
        <w:t xml:space="preserve"> </w:t>
      </w:r>
      <w:r w:rsidR="009B1C01">
        <w:t xml:space="preserve">small </w:t>
      </w:r>
      <w:r w:rsidR="00CD6EF5">
        <w:t xml:space="preserve">electro-neutral drops. AC frequency </w:t>
      </w:r>
      <w:r w:rsidR="009B1C01">
        <w:t xml:space="preserve"> </w:t>
      </w:r>
      <w:r w:rsidR="00783BEC">
        <w:t xml:space="preserve">minimizes </w:t>
      </w:r>
      <w:r w:rsidR="00CD6EF5">
        <w:t xml:space="preserve">field and </w:t>
      </w:r>
    </w:p>
    <w:p w14:paraId="01A0770A" w14:textId="77777777" w:rsidR="00F3050D" w:rsidRDefault="00F3050D" w:rsidP="00783BEC">
      <w:pPr>
        <w:tabs>
          <w:tab w:val="left" w:pos="720"/>
        </w:tabs>
        <w:jc w:val="both"/>
      </w:pPr>
      <w:r>
        <w:t xml:space="preserve">                        </w:t>
      </w:r>
      <w:r w:rsidR="00CD6EF5">
        <w:t>curre</w:t>
      </w:r>
      <w:r>
        <w:t xml:space="preserve">nt </w:t>
      </w:r>
      <w:r w:rsidR="00CD6EF5">
        <w:t>penetration and hence enhance</w:t>
      </w:r>
      <w:r w:rsidR="00ED70E3">
        <w:t>s</w:t>
      </w:r>
      <w:r w:rsidR="00CD6EF5">
        <w:t xml:space="preserve"> mol</w:t>
      </w:r>
      <w:r w:rsidR="00783BEC">
        <w:t xml:space="preserve">ecular and cell viability. AC </w:t>
      </w:r>
    </w:p>
    <w:p w14:paraId="0E3C4F57" w14:textId="77777777" w:rsidR="00F3050D" w:rsidRDefault="00F3050D" w:rsidP="00783BEC">
      <w:pPr>
        <w:tabs>
          <w:tab w:val="left" w:pos="720"/>
        </w:tabs>
        <w:jc w:val="both"/>
      </w:pPr>
      <w:r>
        <w:t xml:space="preserve">                        </w:t>
      </w:r>
      <w:r w:rsidR="00CD6EF5">
        <w:t>electrospinning</w:t>
      </w:r>
      <w:r>
        <w:t xml:space="preserve"> </w:t>
      </w:r>
      <w:r w:rsidR="00CD6EF5">
        <w:t xml:space="preserve">provides mechanically strong multi-fiber threads at high </w:t>
      </w:r>
    </w:p>
    <w:p w14:paraId="3C2503A9" w14:textId="77777777" w:rsidR="00F3050D" w:rsidRDefault="00F3050D" w:rsidP="00783BEC">
      <w:pPr>
        <w:tabs>
          <w:tab w:val="left" w:pos="720"/>
        </w:tabs>
        <w:jc w:val="both"/>
      </w:pPr>
      <w:r>
        <w:t xml:space="preserve">                        </w:t>
      </w:r>
      <w:r w:rsidR="00CD6EF5">
        <w:t>throughput without the whipping instability of DC elec</w:t>
      </w:r>
      <w:r w:rsidR="00783BEC">
        <w:t xml:space="preserve">trospinning, thus allowing </w:t>
      </w:r>
    </w:p>
    <w:p w14:paraId="6F8DFD7C" w14:textId="74B29D30" w:rsidR="00CD6EF5" w:rsidRDefault="00F3050D" w:rsidP="00F3050D">
      <w:pPr>
        <w:tabs>
          <w:tab w:val="left" w:pos="720"/>
        </w:tabs>
        <w:jc w:val="both"/>
      </w:pPr>
      <w:r>
        <w:t xml:space="preserve">                        </w:t>
      </w:r>
      <w:r w:rsidR="00783BEC">
        <w:t>high-</w:t>
      </w:r>
      <w:r>
        <w:t xml:space="preserve">throughput </w:t>
      </w:r>
      <w:r w:rsidR="00CD6EF5">
        <w:t xml:space="preserve">production. </w:t>
      </w:r>
    </w:p>
    <w:p w14:paraId="03453F24" w14:textId="77777777" w:rsidR="00F3050D" w:rsidRDefault="00F3050D" w:rsidP="00F3050D">
      <w:pPr>
        <w:tabs>
          <w:tab w:val="left" w:pos="720"/>
        </w:tabs>
        <w:jc w:val="both"/>
      </w:pPr>
    </w:p>
    <w:p w14:paraId="35427CD4" w14:textId="77777777" w:rsidR="00CD6EF5" w:rsidRDefault="00CD6EF5" w:rsidP="00CD6EF5">
      <w:pPr>
        <w:tabs>
          <w:tab w:val="left" w:pos="0"/>
        </w:tabs>
        <w:ind w:left="540"/>
        <w:jc w:val="both"/>
        <w:rPr>
          <w:iCs/>
        </w:rPr>
      </w:pPr>
      <w:r>
        <w:t xml:space="preserve">   6. </w:t>
      </w:r>
      <w:r w:rsidRPr="00553092">
        <w:rPr>
          <w:iCs/>
        </w:rPr>
        <w:t xml:space="preserve">Rapid Detection of Viable Bacteria System and Method (with Shramik Sengupta and </w:t>
      </w:r>
    </w:p>
    <w:p w14:paraId="3210795F" w14:textId="190D5C78" w:rsidR="009B1C01" w:rsidRDefault="00CD6EF5" w:rsidP="009B1C01">
      <w:pPr>
        <w:tabs>
          <w:tab w:val="left" w:pos="0"/>
        </w:tabs>
        <w:ind w:left="540"/>
        <w:jc w:val="both"/>
        <w:rPr>
          <w:rStyle w:val="Strong"/>
        </w:rPr>
      </w:pPr>
      <w:r>
        <w:rPr>
          <w:iCs/>
        </w:rPr>
        <w:t xml:space="preserve">               </w:t>
      </w:r>
      <w:r w:rsidRPr="00553092">
        <w:rPr>
          <w:iCs/>
        </w:rPr>
        <w:t>Sachidevi Puttaswamy</w:t>
      </w:r>
      <w:r>
        <w:t>.</w:t>
      </w:r>
      <w:r w:rsidRPr="00553092">
        <w:t xml:space="preserve"> </w:t>
      </w:r>
      <w:r>
        <w:t>Licensed to ImpeDx,</w:t>
      </w:r>
      <w:r w:rsidR="009B1C01">
        <w:t xml:space="preserve"> </w:t>
      </w:r>
      <w:r w:rsidR="00F3050D">
        <w:t>www.impedx.com</w:t>
      </w:r>
      <w:r>
        <w:t xml:space="preserve"> )</w:t>
      </w:r>
      <w:r w:rsidR="009B1C01">
        <w:t xml:space="preserve"> </w:t>
      </w:r>
      <w:r w:rsidR="009B1C01" w:rsidRPr="00553092">
        <w:rPr>
          <w:iCs/>
        </w:rPr>
        <w:t>US Patent</w:t>
      </w:r>
      <w:r w:rsidR="002A1682">
        <w:rPr>
          <w:iCs/>
        </w:rPr>
        <w:t>s</w:t>
      </w:r>
      <w:r w:rsidR="009B1C01" w:rsidRPr="00553092">
        <w:rPr>
          <w:i/>
          <w:iCs/>
        </w:rPr>
        <w:t xml:space="preserve"> </w:t>
      </w:r>
      <w:r w:rsidR="009B1C01" w:rsidRPr="00553092">
        <w:rPr>
          <w:rStyle w:val="Strong"/>
        </w:rPr>
        <w:t xml:space="preserve"> </w:t>
      </w:r>
    </w:p>
    <w:p w14:paraId="467924F0" w14:textId="11B0BF7D" w:rsidR="00CD6EF5" w:rsidRPr="002A1682" w:rsidRDefault="009B1C01" w:rsidP="002A1682">
      <w:pPr>
        <w:tabs>
          <w:tab w:val="left" w:pos="0"/>
        </w:tabs>
        <w:ind w:left="1350"/>
        <w:jc w:val="both"/>
      </w:pPr>
      <w:r w:rsidRPr="00553092">
        <w:t>8635028</w:t>
      </w:r>
      <w:r w:rsidR="00ED70E3">
        <w:t xml:space="preserve"> (2011)</w:t>
      </w:r>
      <w:r w:rsidR="002A1682">
        <w:t>; 10273522 (2019)</w:t>
      </w:r>
      <w:r>
        <w:t xml:space="preserve">.  </w:t>
      </w:r>
      <w:r w:rsidR="00CD6EF5">
        <w:t xml:space="preserve">A rapid dielectrophoresis and impedance </w:t>
      </w:r>
      <w:r w:rsidR="002A1682">
        <w:t xml:space="preserve">   </w:t>
      </w:r>
      <w:r w:rsidR="00CD6EF5">
        <w:t xml:space="preserve">method for </w:t>
      </w:r>
      <w:r w:rsidR="00783BEC">
        <w:t xml:space="preserve">detecting bacteria viability by </w:t>
      </w:r>
      <w:r w:rsidR="00CD6EF5">
        <w:t xml:space="preserve">concentrating and sensing bubbles generated by the antibiotically screened bacteria. </w:t>
      </w:r>
    </w:p>
    <w:p w14:paraId="308AEA89" w14:textId="77777777" w:rsidR="00CD6EF5" w:rsidRDefault="00CD6EF5" w:rsidP="00CD6EF5">
      <w:pPr>
        <w:jc w:val="both"/>
      </w:pPr>
    </w:p>
    <w:p w14:paraId="0BA8A90A" w14:textId="77777777" w:rsidR="00ED70E3" w:rsidRDefault="00CD6EF5" w:rsidP="00CD6EF5">
      <w:pPr>
        <w:tabs>
          <w:tab w:val="left" w:pos="720"/>
        </w:tabs>
        <w:jc w:val="both"/>
      </w:pPr>
      <w:r>
        <w:t xml:space="preserve">           7. </w:t>
      </w:r>
      <w:r w:rsidR="00ED70E3">
        <w:t>Microfluidic Platforms for Multi-Target Detecton</w:t>
      </w:r>
      <w:r>
        <w:t xml:space="preserve"> (with Jason Gordon, S. Senapati, Zach </w:t>
      </w:r>
    </w:p>
    <w:p w14:paraId="35BC0ACE" w14:textId="77777777" w:rsidR="00F3050D" w:rsidRDefault="00ED70E3" w:rsidP="00ED70E3">
      <w:pPr>
        <w:tabs>
          <w:tab w:val="left" w:pos="720"/>
        </w:tabs>
        <w:jc w:val="both"/>
        <w:rPr>
          <w:szCs w:val="28"/>
        </w:rPr>
      </w:pPr>
      <w:r>
        <w:t xml:space="preserve">                        </w:t>
      </w:r>
      <w:r w:rsidR="00CD6EF5">
        <w:t xml:space="preserve">Gagnon and Sagnik </w:t>
      </w:r>
      <w:r w:rsidR="009B1C01">
        <w:t>Basuray</w:t>
      </w:r>
      <w:r w:rsidR="00CD6EF5">
        <w:t xml:space="preserve">. </w:t>
      </w:r>
      <w:r w:rsidR="00CD6EF5" w:rsidRPr="00395057">
        <w:t>licen</w:t>
      </w:r>
      <w:r w:rsidR="00CD6EF5">
        <w:t xml:space="preserve">sed to F Cubed, LLC, </w:t>
      </w:r>
      <w:r w:rsidR="00F3050D">
        <w:rPr>
          <w:szCs w:val="28"/>
        </w:rPr>
        <w:t>now Cubed Laboratories</w:t>
      </w:r>
    </w:p>
    <w:p w14:paraId="1659AAD4" w14:textId="77777777" w:rsidR="00FB1417" w:rsidRDefault="00FB1417" w:rsidP="00FB1417">
      <w:pPr>
        <w:tabs>
          <w:tab w:val="left" w:pos="720"/>
        </w:tabs>
        <w:jc w:val="both"/>
        <w:rPr>
          <w:szCs w:val="28"/>
        </w:rPr>
      </w:pPr>
      <w:r>
        <w:rPr>
          <w:szCs w:val="28"/>
        </w:rPr>
        <w:t xml:space="preserve">                        </w:t>
      </w:r>
      <w:r w:rsidR="00F3050D">
        <w:rPr>
          <w:szCs w:val="28"/>
        </w:rPr>
        <w:t>www.cubedlabs.com</w:t>
      </w:r>
      <w:r w:rsidR="00CD6EF5">
        <w:rPr>
          <w:szCs w:val="28"/>
        </w:rPr>
        <w:t xml:space="preserve">). </w:t>
      </w:r>
      <w:r w:rsidR="009B1C01">
        <w:t>US Patent 8771938</w:t>
      </w:r>
      <w:r w:rsidR="00ED70E3">
        <w:t xml:space="preserve"> (2014)</w:t>
      </w:r>
      <w:r>
        <w:t>, CA2702276C</w:t>
      </w:r>
      <w:r w:rsidR="009B1C01">
        <w:t xml:space="preserve">. </w:t>
      </w:r>
      <w:r w:rsidR="00CD6EF5" w:rsidRPr="00395057">
        <w:rPr>
          <w:szCs w:val="28"/>
        </w:rPr>
        <w:t xml:space="preserve">Molecular </w:t>
      </w:r>
    </w:p>
    <w:p w14:paraId="7D3B029C" w14:textId="77777777" w:rsidR="00FB1417" w:rsidRDefault="00FB1417" w:rsidP="00ED70E3">
      <w:pPr>
        <w:tabs>
          <w:tab w:val="left" w:pos="720"/>
        </w:tabs>
        <w:jc w:val="both"/>
        <w:rPr>
          <w:szCs w:val="28"/>
        </w:rPr>
      </w:pPr>
      <w:r>
        <w:rPr>
          <w:szCs w:val="28"/>
        </w:rPr>
        <w:t xml:space="preserve">                        </w:t>
      </w:r>
      <w:r w:rsidR="00CD6EF5" w:rsidRPr="00395057">
        <w:rPr>
          <w:szCs w:val="28"/>
        </w:rPr>
        <w:t>hybridiz</w:t>
      </w:r>
      <w:r>
        <w:rPr>
          <w:szCs w:val="28"/>
        </w:rPr>
        <w:t xml:space="preserve">ation onto </w:t>
      </w:r>
      <w:r w:rsidR="00ED70E3">
        <w:rPr>
          <w:szCs w:val="28"/>
        </w:rPr>
        <w:t xml:space="preserve">probe-functionalized </w:t>
      </w:r>
      <w:r w:rsidR="00CD6EF5" w:rsidRPr="00395057">
        <w:rPr>
          <w:szCs w:val="28"/>
        </w:rPr>
        <w:t>nano</w:t>
      </w:r>
      <w:r w:rsidR="00ED70E3">
        <w:rPr>
          <w:szCs w:val="28"/>
        </w:rPr>
        <w:t>structures</w:t>
      </w:r>
      <w:r w:rsidR="00CD6EF5" w:rsidRPr="00395057">
        <w:rPr>
          <w:szCs w:val="28"/>
        </w:rPr>
        <w:t xml:space="preserve"> sensitively affects their </w:t>
      </w:r>
    </w:p>
    <w:p w14:paraId="46DA75E3" w14:textId="77777777" w:rsidR="00FB1417" w:rsidRDefault="00FB1417" w:rsidP="00ED70E3">
      <w:pPr>
        <w:tabs>
          <w:tab w:val="left" w:pos="720"/>
        </w:tabs>
        <w:jc w:val="both"/>
        <w:rPr>
          <w:szCs w:val="28"/>
        </w:rPr>
      </w:pPr>
      <w:r>
        <w:rPr>
          <w:szCs w:val="28"/>
        </w:rPr>
        <w:t xml:space="preserve">                        </w:t>
      </w:r>
      <w:r w:rsidR="00CD6EF5" w:rsidRPr="00395057">
        <w:rPr>
          <w:szCs w:val="28"/>
        </w:rPr>
        <w:t>polarizability and</w:t>
      </w:r>
      <w:r>
        <w:rPr>
          <w:szCs w:val="28"/>
        </w:rPr>
        <w:t xml:space="preserve"> </w:t>
      </w:r>
      <w:r w:rsidR="00CD6EF5" w:rsidRPr="00395057">
        <w:rPr>
          <w:szCs w:val="28"/>
        </w:rPr>
        <w:t xml:space="preserve">dielectrophoretic mobility, </w:t>
      </w:r>
      <w:r w:rsidR="00CD6EF5">
        <w:rPr>
          <w:szCs w:val="28"/>
        </w:rPr>
        <w:t xml:space="preserve">allowing rapid </w:t>
      </w:r>
      <w:r w:rsidR="00CD6EF5" w:rsidRPr="00395057">
        <w:rPr>
          <w:szCs w:val="28"/>
        </w:rPr>
        <w:t xml:space="preserve">detection of </w:t>
      </w:r>
    </w:p>
    <w:p w14:paraId="6A7DA184" w14:textId="77777777" w:rsidR="00FB1417" w:rsidRDefault="00FB1417" w:rsidP="00ED70E3">
      <w:pPr>
        <w:tabs>
          <w:tab w:val="left" w:pos="720"/>
        </w:tabs>
        <w:jc w:val="both"/>
        <w:rPr>
          <w:szCs w:val="28"/>
        </w:rPr>
      </w:pPr>
      <w:r>
        <w:rPr>
          <w:szCs w:val="28"/>
        </w:rPr>
        <w:t xml:space="preserve">                        </w:t>
      </w:r>
      <w:r w:rsidR="00CD6EF5" w:rsidRPr="00395057">
        <w:rPr>
          <w:szCs w:val="28"/>
        </w:rPr>
        <w:t>hybridization events and</w:t>
      </w:r>
      <w:r>
        <w:rPr>
          <w:szCs w:val="28"/>
        </w:rPr>
        <w:t xml:space="preserve"> </w:t>
      </w:r>
      <w:r w:rsidR="00ED70E3">
        <w:rPr>
          <w:szCs w:val="28"/>
        </w:rPr>
        <w:t xml:space="preserve">multi-plex diagnostics </w:t>
      </w:r>
      <w:r w:rsidR="00CD6EF5" w:rsidRPr="00395057">
        <w:rPr>
          <w:szCs w:val="28"/>
        </w:rPr>
        <w:t xml:space="preserve">on </w:t>
      </w:r>
      <w:r w:rsidR="00ED70E3">
        <w:rPr>
          <w:szCs w:val="28"/>
        </w:rPr>
        <w:t>bio</w:t>
      </w:r>
      <w:r w:rsidR="00CD6EF5" w:rsidRPr="00395057">
        <w:rPr>
          <w:szCs w:val="28"/>
        </w:rPr>
        <w:t xml:space="preserve">chips. </w:t>
      </w:r>
      <w:r w:rsidR="00CD6EF5">
        <w:rPr>
          <w:szCs w:val="28"/>
        </w:rPr>
        <w:t xml:space="preserve">The large </w:t>
      </w:r>
    </w:p>
    <w:p w14:paraId="35F94982" w14:textId="77777777" w:rsidR="00FB1417" w:rsidRDefault="00FB1417" w:rsidP="00ED70E3">
      <w:pPr>
        <w:tabs>
          <w:tab w:val="left" w:pos="720"/>
        </w:tabs>
        <w:jc w:val="both"/>
        <w:rPr>
          <w:szCs w:val="28"/>
        </w:rPr>
      </w:pPr>
      <w:r>
        <w:rPr>
          <w:szCs w:val="28"/>
        </w:rPr>
        <w:t xml:space="preserve">                        </w:t>
      </w:r>
      <w:r w:rsidR="00CD6EF5">
        <w:rPr>
          <w:szCs w:val="28"/>
        </w:rPr>
        <w:t xml:space="preserve">polarizability and </w:t>
      </w:r>
      <w:r>
        <w:rPr>
          <w:szCs w:val="28"/>
        </w:rPr>
        <w:t xml:space="preserve">induced field of </w:t>
      </w:r>
      <w:r w:rsidR="00CD6EF5">
        <w:rPr>
          <w:szCs w:val="28"/>
        </w:rPr>
        <w:t>carbon</w:t>
      </w:r>
      <w:r w:rsidR="00ED70E3">
        <w:rPr>
          <w:szCs w:val="28"/>
        </w:rPr>
        <w:t xml:space="preserve"> </w:t>
      </w:r>
      <w:r w:rsidR="00CD6EF5">
        <w:rPr>
          <w:szCs w:val="28"/>
        </w:rPr>
        <w:t xml:space="preserve">nanotubes is used to assemble </w:t>
      </w:r>
      <w:r w:rsidR="00ED70E3">
        <w:rPr>
          <w:szCs w:val="28"/>
        </w:rPr>
        <w:t>them</w:t>
      </w:r>
      <w:r w:rsidR="00CD6EF5">
        <w:rPr>
          <w:szCs w:val="28"/>
        </w:rPr>
        <w:t xml:space="preserve"> </w:t>
      </w:r>
    </w:p>
    <w:p w14:paraId="4E226896" w14:textId="29A47FBE" w:rsidR="00CD6EF5" w:rsidRPr="00FB1417" w:rsidRDefault="00FB1417" w:rsidP="00ED70E3">
      <w:pPr>
        <w:tabs>
          <w:tab w:val="left" w:pos="720"/>
        </w:tabs>
        <w:jc w:val="both"/>
        <w:rPr>
          <w:szCs w:val="28"/>
        </w:rPr>
      </w:pPr>
      <w:r>
        <w:rPr>
          <w:szCs w:val="28"/>
        </w:rPr>
        <w:t xml:space="preserve">                        </w:t>
      </w:r>
      <w:r w:rsidR="00CD6EF5">
        <w:rPr>
          <w:szCs w:val="28"/>
        </w:rPr>
        <w:t>across electrodes and to rapidly t</w:t>
      </w:r>
      <w:r>
        <w:rPr>
          <w:szCs w:val="28"/>
        </w:rPr>
        <w:t xml:space="preserve">rap </w:t>
      </w:r>
      <w:r w:rsidR="00ED70E3">
        <w:rPr>
          <w:szCs w:val="28"/>
        </w:rPr>
        <w:t xml:space="preserve">analyte </w:t>
      </w:r>
      <w:r w:rsidR="00CD6EF5">
        <w:rPr>
          <w:szCs w:val="28"/>
        </w:rPr>
        <w:t xml:space="preserve">molecules from a flowing solution.  </w:t>
      </w:r>
    </w:p>
    <w:p w14:paraId="19131823" w14:textId="77777777" w:rsidR="00CD6EF5" w:rsidRDefault="00CD6EF5" w:rsidP="00CD6EF5">
      <w:pPr>
        <w:tabs>
          <w:tab w:val="left" w:pos="720"/>
        </w:tabs>
        <w:ind w:left="960"/>
        <w:jc w:val="both"/>
        <w:rPr>
          <w:szCs w:val="28"/>
        </w:rPr>
      </w:pPr>
    </w:p>
    <w:p w14:paraId="0C91C1CC" w14:textId="0D8F27AF" w:rsidR="00CD6EF5" w:rsidRDefault="00CD6EF5" w:rsidP="00CD6EF5">
      <w:pPr>
        <w:tabs>
          <w:tab w:val="left" w:pos="720"/>
        </w:tabs>
        <w:ind w:left="1440" w:hanging="1440"/>
        <w:jc w:val="both"/>
        <w:rPr>
          <w:szCs w:val="28"/>
        </w:rPr>
      </w:pPr>
      <w:r>
        <w:rPr>
          <w:szCs w:val="28"/>
        </w:rPr>
        <w:t xml:space="preserve">          8. High-Frequency Alternating Current Electrospray Ion Source for Mass Spectrometry (with David Go, Nishant Chetwani, Catherine Cassou</w:t>
      </w:r>
      <w:r w:rsidR="009B1C01">
        <w:rPr>
          <w:szCs w:val="28"/>
        </w:rPr>
        <w:t>) US Patent 8,716, 675</w:t>
      </w:r>
      <w:r w:rsidR="00ED70E3">
        <w:rPr>
          <w:szCs w:val="28"/>
        </w:rPr>
        <w:t xml:space="preserve"> (2014)</w:t>
      </w:r>
      <w:r w:rsidR="009B1C01">
        <w:rPr>
          <w:szCs w:val="28"/>
        </w:rPr>
        <w:t>.</w:t>
      </w:r>
      <w:r>
        <w:rPr>
          <w:szCs w:val="28"/>
        </w:rPr>
        <w:t xml:space="preserve"> AC electrospray is used for mass spectrometry applications.  The microjet from AC</w:t>
      </w:r>
      <w:r w:rsidR="00ED70E3">
        <w:rPr>
          <w:szCs w:val="28"/>
        </w:rPr>
        <w:t xml:space="preserve"> spray</w:t>
      </w:r>
      <w:r>
        <w:rPr>
          <w:szCs w:val="28"/>
        </w:rPr>
        <w:t xml:space="preserve">, unlike DC spary, does not develop a plume that loses much of the analyte. Hence, AC spray can be used without a sheath flow.  AC sprayed droplets are weakly charged and hence can achieve soft ionization. AC spray can also preferentially entrain low-mobility anions and offer a means of controlling the pH in the spray by tuning the frequency. Since the charge state of proteins is a function of pH, this offers a means of producing large and distinct charge/mass signals. </w:t>
      </w:r>
    </w:p>
    <w:p w14:paraId="4EC462BC" w14:textId="77777777" w:rsidR="00CD6EF5" w:rsidRDefault="00CD6EF5" w:rsidP="00CD6EF5">
      <w:pPr>
        <w:tabs>
          <w:tab w:val="left" w:pos="720"/>
        </w:tabs>
        <w:jc w:val="both"/>
        <w:rPr>
          <w:szCs w:val="28"/>
        </w:rPr>
      </w:pPr>
    </w:p>
    <w:p w14:paraId="5F0CA5E7" w14:textId="091740F0" w:rsidR="00CD6EF5" w:rsidRDefault="00CD6EF5" w:rsidP="00CD6EF5">
      <w:pPr>
        <w:tabs>
          <w:tab w:val="left" w:pos="720"/>
        </w:tabs>
        <w:ind w:left="1440" w:hanging="1440"/>
        <w:jc w:val="both"/>
        <w:rPr>
          <w:szCs w:val="28"/>
        </w:rPr>
      </w:pPr>
      <w:r>
        <w:rPr>
          <w:szCs w:val="28"/>
        </w:rPr>
        <w:t xml:space="preserve">          9. Microchamber Electrochemical Cell having a Nanoslo</w:t>
      </w:r>
      <w:r w:rsidR="009B1C01">
        <w:rPr>
          <w:szCs w:val="28"/>
        </w:rPr>
        <w:t>t (with G. Yossifon, S. Basuray</w:t>
      </w:r>
      <w:r>
        <w:rPr>
          <w:szCs w:val="28"/>
        </w:rPr>
        <w:t xml:space="preserve">) </w:t>
      </w:r>
      <w:r w:rsidR="009B1C01">
        <w:rPr>
          <w:szCs w:val="28"/>
        </w:rPr>
        <w:t>US Patent 8,969,007</w:t>
      </w:r>
      <w:r w:rsidR="00ED70E3">
        <w:rPr>
          <w:szCs w:val="28"/>
        </w:rPr>
        <w:t xml:space="preserve"> </w:t>
      </w:r>
      <w:r w:rsidR="00627000">
        <w:rPr>
          <w:szCs w:val="28"/>
        </w:rPr>
        <w:t>(2010)</w:t>
      </w:r>
      <w:r w:rsidR="009B1C01">
        <w:rPr>
          <w:szCs w:val="28"/>
        </w:rPr>
        <w:t xml:space="preserve">. </w:t>
      </w:r>
      <w:r>
        <w:rPr>
          <w:szCs w:val="28"/>
        </w:rPr>
        <w:t xml:space="preserve">We use a nanoslot to achieve on-chip ionic strength and pH control and to concentrate nanoparticles or macromolecules for sensing </w:t>
      </w:r>
      <w:r>
        <w:rPr>
          <w:szCs w:val="28"/>
        </w:rPr>
        <w:lastRenderedPageBreak/>
        <w:t>applications.  The nanoparticles can be functionalized with probes such that their dielectrophoretic mobility change upon functionalization, thus achieving preferential trapping and quantification of hybridized nanoparticles.</w:t>
      </w:r>
    </w:p>
    <w:p w14:paraId="0345866F" w14:textId="77777777" w:rsidR="00CD6EF5" w:rsidRDefault="00CD6EF5" w:rsidP="00CD6EF5">
      <w:pPr>
        <w:tabs>
          <w:tab w:val="left" w:pos="720"/>
        </w:tabs>
        <w:ind w:left="1440" w:hanging="1440"/>
        <w:jc w:val="both"/>
        <w:rPr>
          <w:szCs w:val="28"/>
        </w:rPr>
      </w:pPr>
    </w:p>
    <w:p w14:paraId="23C683CF" w14:textId="77777777" w:rsidR="00F3050D" w:rsidRDefault="00CD6EF5" w:rsidP="00F3050D">
      <w:pPr>
        <w:tabs>
          <w:tab w:val="left" w:pos="720"/>
        </w:tabs>
        <w:ind w:left="1440" w:hanging="1440"/>
        <w:jc w:val="both"/>
        <w:rPr>
          <w:rFonts w:cs="Arial"/>
          <w:color w:val="222222"/>
          <w:shd w:val="clear" w:color="auto" w:fill="FFFFFF"/>
        </w:rPr>
      </w:pPr>
      <w:r>
        <w:rPr>
          <w:szCs w:val="28"/>
        </w:rPr>
        <w:t xml:space="preserve">         10.  Method and Apparatus for a nanopipette Biosensor (with Shoupeng Liu, S Senapati, Yunshan Wang and Yu Yan</w:t>
      </w:r>
      <w:r w:rsidR="00627000">
        <w:rPr>
          <w:szCs w:val="28"/>
        </w:rPr>
        <w:t>) US patent 9856518</w:t>
      </w:r>
      <w:r w:rsidR="00ED70E3">
        <w:rPr>
          <w:szCs w:val="28"/>
        </w:rPr>
        <w:t xml:space="preserve"> </w:t>
      </w:r>
      <w:r w:rsidR="00627000">
        <w:rPr>
          <w:szCs w:val="28"/>
        </w:rPr>
        <w:t>(2014)</w:t>
      </w:r>
      <w:r>
        <w:rPr>
          <w:szCs w:val="28"/>
        </w:rPr>
        <w:t>. Dancon</w:t>
      </w:r>
      <w:r w:rsidR="009B1C01">
        <w:rPr>
          <w:szCs w:val="28"/>
        </w:rPr>
        <w:t>, a</w:t>
      </w:r>
      <w:r w:rsidRPr="00CB60BB">
        <w:rPr>
          <w:rFonts w:cs="Arial"/>
          <w:color w:val="222222"/>
          <w:shd w:val="clear" w:color="auto" w:fill="FFFFFF"/>
        </w:rPr>
        <w:t xml:space="preserve"> nanopipette biosensor capable of detecting a small concentration of target molecules within a sample solution using optical detection methods. The biosensor includes a nanopipette that connects a nanocolloid reservoir containing a nanocolloid solution and a sample reservoir containing a sample solution, where the nanopipette is tapered at the end connected to the sample reservoir. The nanocolloid solution includes nanoparticles functionalized with probes specific to miRNA of the target molecules and reporters. During the detection process, the nanocolloids nanoparticles aggregate such that plasmonic hotspots are formed. These hotspots magnify the reporter signals produced when the probes hybridize with target molecules.</w:t>
      </w:r>
    </w:p>
    <w:p w14:paraId="5C22DDED" w14:textId="77777777" w:rsidR="00F3050D" w:rsidRDefault="00F3050D" w:rsidP="00F3050D">
      <w:pPr>
        <w:tabs>
          <w:tab w:val="left" w:pos="720"/>
        </w:tabs>
        <w:ind w:left="1440" w:hanging="1440"/>
        <w:jc w:val="both"/>
        <w:rPr>
          <w:rFonts w:cs="Arial"/>
          <w:color w:val="222222"/>
          <w:shd w:val="clear" w:color="auto" w:fill="FFFFFF"/>
        </w:rPr>
      </w:pPr>
    </w:p>
    <w:p w14:paraId="4CE5615D" w14:textId="5756E78B" w:rsidR="00F3050D" w:rsidRDefault="00F3050D" w:rsidP="00A666C3">
      <w:pPr>
        <w:tabs>
          <w:tab w:val="left" w:pos="720"/>
        </w:tabs>
        <w:ind w:left="1440" w:hanging="1260"/>
        <w:jc w:val="both"/>
      </w:pPr>
      <w:r>
        <w:rPr>
          <w:rFonts w:cs="Arial"/>
          <w:color w:val="222222"/>
          <w:shd w:val="clear" w:color="auto" w:fill="FFFFFF"/>
        </w:rPr>
        <w:t xml:space="preserve">      11. </w:t>
      </w:r>
      <w:r w:rsidRPr="00F3050D">
        <w:rPr>
          <w:rFonts w:cs="Arial"/>
          <w:color w:val="222222"/>
          <w:shd w:val="clear" w:color="auto" w:fill="FFFFFF"/>
        </w:rPr>
        <w:t xml:space="preserve">Integrated </w:t>
      </w:r>
      <w:r w:rsidR="00A666C3">
        <w:rPr>
          <w:rFonts w:cs="Arial"/>
          <w:color w:val="222222"/>
          <w:shd w:val="clear" w:color="auto" w:fill="FFFFFF"/>
        </w:rPr>
        <w:t>Membrane Sensor for Rapid Molecular Detection</w:t>
      </w:r>
      <w:r w:rsidRPr="00F3050D">
        <w:rPr>
          <w:rFonts w:cs="Arial"/>
          <w:color w:val="222222"/>
          <w:shd w:val="clear" w:color="auto" w:fill="FFFFFF"/>
        </w:rPr>
        <w:t xml:space="preserve">  </w:t>
      </w:r>
      <w:r>
        <w:t xml:space="preserve"> (with Zdenek Slouka, S. Senapati and Sunny Shah,  </w:t>
      </w:r>
      <w:r w:rsidRPr="00433EB0">
        <w:t xml:space="preserve">licensed to </w:t>
      </w:r>
      <w:r>
        <w:t>AgenDx</w:t>
      </w:r>
      <w:r w:rsidRPr="00433EB0">
        <w:t xml:space="preserve"> LLC</w:t>
      </w:r>
      <w:r>
        <w:t xml:space="preserve"> </w:t>
      </w:r>
      <w:hyperlink r:id="rId11" w:history="1">
        <w:r w:rsidRPr="00F3050D">
          <w:rPr>
            <w:rStyle w:val="Hyperlink"/>
            <w:szCs w:val="28"/>
          </w:rPr>
          <w:t>www.agendxbio.com</w:t>
        </w:r>
      </w:hyperlink>
      <w:r w:rsidRPr="00433EB0">
        <w:t>)</w:t>
      </w:r>
      <w:r>
        <w:t xml:space="preserve"> US Patent 10,247,720  P01116. </w:t>
      </w:r>
      <w:r w:rsidRPr="00395057">
        <w:t xml:space="preserve">Charged molecules and ions can be concentrated a-million fold for easier detection by exploiting </w:t>
      </w:r>
      <w:r>
        <w:t>internal and external concentration polarization</w:t>
      </w:r>
      <w:r w:rsidRPr="00395057">
        <w:t xml:space="preserve"> </w:t>
      </w:r>
      <w:r>
        <w:t xml:space="preserve">of </w:t>
      </w:r>
      <w:r w:rsidRPr="00395057">
        <w:t>nanoporous granule</w:t>
      </w:r>
      <w:r>
        <w:t>/membrane/nanoslot</w:t>
      </w:r>
      <w:r w:rsidRPr="00395057">
        <w:t xml:space="preserve"> to electrophoretically </w:t>
      </w:r>
      <w:r>
        <w:t xml:space="preserve">and dielectrophoretically </w:t>
      </w:r>
      <w:r w:rsidRPr="00395057">
        <w:t xml:space="preserve">accumulate the </w:t>
      </w:r>
      <w:r>
        <w:t>analyte</w:t>
      </w:r>
      <w:r w:rsidRPr="00395057">
        <w:t xml:space="preserve">. </w:t>
      </w:r>
      <w:r>
        <w:t>Charge inversion uponhybridization is used to produce PN type surface junctions and amplify ion current signals for molecular detection.</w:t>
      </w:r>
    </w:p>
    <w:p w14:paraId="16D51756" w14:textId="77777777" w:rsidR="00F3050D" w:rsidRDefault="00F3050D" w:rsidP="00F3050D">
      <w:pPr>
        <w:tabs>
          <w:tab w:val="left" w:pos="720"/>
        </w:tabs>
        <w:jc w:val="both"/>
      </w:pPr>
    </w:p>
    <w:p w14:paraId="28304A9E" w14:textId="5FAB6A49" w:rsidR="00F3050D" w:rsidRPr="00CB60BB" w:rsidRDefault="00F3050D" w:rsidP="009B1C01">
      <w:pPr>
        <w:tabs>
          <w:tab w:val="left" w:pos="720"/>
        </w:tabs>
        <w:ind w:left="1440" w:hanging="1440"/>
        <w:jc w:val="both"/>
        <w:rPr>
          <w:szCs w:val="28"/>
        </w:rPr>
      </w:pPr>
    </w:p>
    <w:p w14:paraId="2D54D3E7" w14:textId="77777777" w:rsidR="00CD6EF5" w:rsidRPr="00CB60BB" w:rsidRDefault="00CD6EF5" w:rsidP="00CD6EF5">
      <w:pPr>
        <w:tabs>
          <w:tab w:val="left" w:pos="720"/>
        </w:tabs>
        <w:ind w:left="1440" w:hanging="1440"/>
        <w:jc w:val="both"/>
      </w:pPr>
      <w:r w:rsidRPr="00CB60BB">
        <w:t xml:space="preserve"> </w:t>
      </w:r>
    </w:p>
    <w:p w14:paraId="2A51FEB0" w14:textId="77777777" w:rsidR="00CD6EF5" w:rsidRPr="001100C3" w:rsidRDefault="00CD6EF5" w:rsidP="00CD6EF5">
      <w:pPr>
        <w:tabs>
          <w:tab w:val="left" w:pos="720"/>
        </w:tabs>
        <w:jc w:val="both"/>
      </w:pPr>
      <w:r>
        <w:t xml:space="preserve">   </w:t>
      </w:r>
    </w:p>
    <w:p w14:paraId="26A48180" w14:textId="77777777" w:rsidR="00CD6EF5" w:rsidRDefault="00CD6EF5" w:rsidP="00CD6EF5">
      <w:pPr>
        <w:tabs>
          <w:tab w:val="left" w:pos="720"/>
        </w:tabs>
        <w:jc w:val="both"/>
      </w:pPr>
    </w:p>
    <w:p w14:paraId="1008E3FE" w14:textId="77777777" w:rsidR="00CD6EF5" w:rsidRPr="008C2105" w:rsidRDefault="00CD6EF5" w:rsidP="00CD6EF5">
      <w:pPr>
        <w:tabs>
          <w:tab w:val="left" w:pos="720"/>
        </w:tabs>
        <w:jc w:val="both"/>
        <w:rPr>
          <w:b/>
        </w:rPr>
      </w:pPr>
      <w:r w:rsidRPr="008C2105">
        <w:rPr>
          <w:b/>
        </w:rPr>
        <w:t>Pending patents:</w:t>
      </w:r>
    </w:p>
    <w:p w14:paraId="401F4E9B" w14:textId="77777777" w:rsidR="00CD6EF5" w:rsidRPr="00F350AF" w:rsidRDefault="00CD6EF5" w:rsidP="00CD6EF5">
      <w:pPr>
        <w:tabs>
          <w:tab w:val="left" w:pos="720"/>
        </w:tabs>
        <w:ind w:left="1440"/>
        <w:jc w:val="both"/>
        <w:rPr>
          <w:szCs w:val="28"/>
        </w:rPr>
      </w:pPr>
      <w:r>
        <w:rPr>
          <w:szCs w:val="28"/>
        </w:rPr>
        <w:t xml:space="preserve"> </w:t>
      </w:r>
    </w:p>
    <w:p w14:paraId="16278FFC" w14:textId="77777777" w:rsidR="00CD6EF5" w:rsidRPr="00395057" w:rsidRDefault="00CD6EF5" w:rsidP="00CD6EF5">
      <w:pPr>
        <w:numPr>
          <w:ilvl w:val="0"/>
          <w:numId w:val="16"/>
        </w:numPr>
        <w:tabs>
          <w:tab w:val="left" w:pos="720"/>
        </w:tabs>
        <w:jc w:val="both"/>
      </w:pPr>
      <w:r>
        <w:t>Chip Scale pH Actuation</w:t>
      </w:r>
    </w:p>
    <w:p w14:paraId="06CB6EF9" w14:textId="77777777" w:rsidR="00CD6EF5" w:rsidRDefault="00CD6EF5" w:rsidP="002044D0">
      <w:pPr>
        <w:tabs>
          <w:tab w:val="left" w:pos="720"/>
        </w:tabs>
        <w:ind w:left="1260" w:hanging="720"/>
        <w:jc w:val="both"/>
      </w:pPr>
      <w:r w:rsidRPr="00395057">
        <w:t xml:space="preserve">              </w:t>
      </w:r>
      <w:r>
        <w:t xml:space="preserve">Using a bipolar nanoporous membrane, we are able to produce a very high </w:t>
      </w:r>
    </w:p>
    <w:p w14:paraId="456CF151" w14:textId="5C125A79" w:rsidR="00CD6EF5" w:rsidRDefault="00CD6EF5" w:rsidP="002044D0">
      <w:pPr>
        <w:tabs>
          <w:tab w:val="left" w:pos="720"/>
        </w:tabs>
        <w:ind w:left="1260" w:hanging="720"/>
        <w:jc w:val="both"/>
      </w:pPr>
      <w:r>
        <w:tab/>
        <w:t xml:space="preserve">      </w:t>
      </w:r>
      <w:r w:rsidR="002044D0">
        <w:t xml:space="preserve">     </w:t>
      </w:r>
      <w:r>
        <w:t xml:space="preserve">field at the PN junction to break water directly with a DC field. By combining </w:t>
      </w:r>
    </w:p>
    <w:p w14:paraId="7F72865D" w14:textId="77777777" w:rsidR="00CD6EF5" w:rsidRDefault="00CD6EF5" w:rsidP="002044D0">
      <w:pPr>
        <w:tabs>
          <w:tab w:val="left" w:pos="720"/>
        </w:tabs>
        <w:ind w:left="1260" w:hanging="720"/>
        <w:jc w:val="both"/>
      </w:pPr>
      <w:r>
        <w:t xml:space="preserve">              the protons and hydroxyle ions from different bipolar membranes, we can </w:t>
      </w:r>
    </w:p>
    <w:p w14:paraId="6799AB19" w14:textId="77777777" w:rsidR="00CD6EF5" w:rsidRDefault="00CD6EF5" w:rsidP="002044D0">
      <w:pPr>
        <w:tabs>
          <w:tab w:val="left" w:pos="720"/>
        </w:tabs>
        <w:ind w:left="1260" w:hanging="720"/>
        <w:jc w:val="both"/>
      </w:pPr>
      <w:r>
        <w:t xml:space="preserve">              change pH rapidly and precisely with a large dynamic range of 2 to 10.  A </w:t>
      </w:r>
    </w:p>
    <w:p w14:paraId="0D45CE1A" w14:textId="77777777" w:rsidR="00CD6EF5" w:rsidRDefault="00CD6EF5" w:rsidP="002044D0">
      <w:pPr>
        <w:tabs>
          <w:tab w:val="left" w:pos="720"/>
        </w:tabs>
        <w:ind w:left="1260" w:hanging="720"/>
        <w:jc w:val="both"/>
      </w:pPr>
      <w:r>
        <w:t xml:space="preserve">              linear pH gradient can also be sustained on a chip to allow high-throughput </w:t>
      </w:r>
    </w:p>
    <w:p w14:paraId="4A008420" w14:textId="77777777" w:rsidR="00CD6EF5" w:rsidRDefault="00CD6EF5" w:rsidP="002044D0">
      <w:pPr>
        <w:tabs>
          <w:tab w:val="left" w:pos="720"/>
        </w:tabs>
        <w:ind w:left="1260" w:hanging="720"/>
        <w:jc w:val="both"/>
      </w:pPr>
      <w:r>
        <w:t xml:space="preserve">              continuous isoelectric focusing. Precise pH actuation allows us to regenerated </w:t>
      </w:r>
    </w:p>
    <w:p w14:paraId="10D9A0CF" w14:textId="4725B464" w:rsidR="00CD6EF5" w:rsidRDefault="00CD6EF5" w:rsidP="002044D0">
      <w:pPr>
        <w:tabs>
          <w:tab w:val="left" w:pos="720"/>
        </w:tabs>
        <w:ind w:left="1260" w:hanging="720"/>
        <w:jc w:val="both"/>
      </w:pPr>
      <w:r>
        <w:tab/>
        <w:t xml:space="preserve">      </w:t>
      </w:r>
      <w:r w:rsidR="002044D0">
        <w:t xml:space="preserve">     </w:t>
      </w:r>
      <w:r>
        <w:t>biosensors and to enhance selectivity.</w:t>
      </w:r>
    </w:p>
    <w:p w14:paraId="07FAEF3B" w14:textId="77777777" w:rsidR="00CD6EF5" w:rsidRDefault="00CD6EF5" w:rsidP="002044D0">
      <w:pPr>
        <w:tabs>
          <w:tab w:val="left" w:pos="720"/>
        </w:tabs>
        <w:ind w:left="960"/>
        <w:jc w:val="both"/>
      </w:pPr>
    </w:p>
    <w:p w14:paraId="40B86F98" w14:textId="77777777" w:rsidR="00CD6EF5" w:rsidRDefault="00CD6EF5" w:rsidP="002044D0">
      <w:pPr>
        <w:tabs>
          <w:tab w:val="left" w:pos="720"/>
        </w:tabs>
        <w:jc w:val="both"/>
      </w:pPr>
    </w:p>
    <w:p w14:paraId="7E9DE6CB" w14:textId="77777777" w:rsidR="00CD6EF5" w:rsidRDefault="00CD6EF5" w:rsidP="002044D0">
      <w:pPr>
        <w:numPr>
          <w:ilvl w:val="0"/>
          <w:numId w:val="16"/>
        </w:numPr>
        <w:tabs>
          <w:tab w:val="left" w:pos="720"/>
        </w:tabs>
        <w:jc w:val="both"/>
      </w:pPr>
      <w:r>
        <w:t xml:space="preserve">Silicon-Based Nanofluidic Ion Current Memristor.  A Si-Silica transition allows us </w:t>
      </w:r>
    </w:p>
    <w:p w14:paraId="0AABEC04" w14:textId="77777777" w:rsidR="00CD6EF5" w:rsidRDefault="00CD6EF5" w:rsidP="002044D0">
      <w:pPr>
        <w:tabs>
          <w:tab w:val="left" w:pos="720"/>
        </w:tabs>
        <w:ind w:left="990" w:hanging="90"/>
        <w:jc w:val="both"/>
      </w:pPr>
      <w:r>
        <w:t xml:space="preserve">       to build a memristor that operates dynamically with a periodic input.     </w:t>
      </w:r>
    </w:p>
    <w:p w14:paraId="354E4441" w14:textId="77777777" w:rsidR="00783BEC" w:rsidRDefault="00CD6EF5" w:rsidP="002044D0">
      <w:pPr>
        <w:tabs>
          <w:tab w:val="left" w:pos="720"/>
        </w:tabs>
        <w:ind w:left="990" w:hanging="90"/>
        <w:jc w:val="both"/>
      </w:pPr>
      <w:r>
        <w:lastRenderedPageBreak/>
        <w:t xml:space="preserve">       Importantly, the memristor can operate in liquid, thus allowing the synthesis </w:t>
      </w:r>
    </w:p>
    <w:p w14:paraId="1C1B1213" w14:textId="77777777" w:rsidR="00783BEC" w:rsidRDefault="00783BEC" w:rsidP="002044D0">
      <w:pPr>
        <w:tabs>
          <w:tab w:val="left" w:pos="720"/>
        </w:tabs>
        <w:ind w:left="990" w:hanging="90"/>
        <w:jc w:val="both"/>
      </w:pPr>
      <w:r>
        <w:t xml:space="preserve">       of </w:t>
      </w:r>
      <w:r w:rsidR="00CD6EF5">
        <w:t xml:space="preserve">an ionic circuit that could be used for biosensing and for communicating </w:t>
      </w:r>
      <w:r>
        <w:t xml:space="preserve">  </w:t>
      </w:r>
    </w:p>
    <w:p w14:paraId="56EC1986" w14:textId="6C44AB79" w:rsidR="00CD6EF5" w:rsidRDefault="00783BEC" w:rsidP="002044D0">
      <w:pPr>
        <w:tabs>
          <w:tab w:val="left" w:pos="720"/>
        </w:tabs>
        <w:ind w:left="990" w:hanging="90"/>
        <w:jc w:val="both"/>
      </w:pPr>
      <w:r>
        <w:t xml:space="preserve">       </w:t>
      </w:r>
      <w:r w:rsidR="00CD6EF5">
        <w:t xml:space="preserve">with cell communities and neuron networks.  </w:t>
      </w:r>
    </w:p>
    <w:p w14:paraId="3A9C041E" w14:textId="77777777" w:rsidR="00CD6EF5" w:rsidRDefault="00CD6EF5" w:rsidP="002044D0">
      <w:pPr>
        <w:tabs>
          <w:tab w:val="left" w:pos="720"/>
        </w:tabs>
        <w:ind w:left="1320"/>
        <w:jc w:val="both"/>
      </w:pPr>
    </w:p>
    <w:p w14:paraId="0E56D5F5" w14:textId="77777777" w:rsidR="00CD6EF5" w:rsidRDefault="00CD6EF5" w:rsidP="002044D0">
      <w:pPr>
        <w:numPr>
          <w:ilvl w:val="0"/>
          <w:numId w:val="16"/>
        </w:numPr>
        <w:tabs>
          <w:tab w:val="left" w:pos="720"/>
        </w:tabs>
        <w:jc w:val="both"/>
      </w:pPr>
      <w:r>
        <w:t xml:space="preserve">AC Electrosprayed Droplets for Digital/Emulsion PCR.  We spray water solutions </w:t>
      </w:r>
    </w:p>
    <w:p w14:paraId="345AD06D" w14:textId="77777777" w:rsidR="00CD6EF5" w:rsidRDefault="00CD6EF5" w:rsidP="002044D0">
      <w:pPr>
        <w:tabs>
          <w:tab w:val="left" w:pos="720"/>
        </w:tabs>
        <w:ind w:left="900"/>
        <w:jc w:val="both"/>
      </w:pPr>
      <w:r>
        <w:t xml:space="preserve">       in oil at a rate of one billion to one trillion droplets per hour and with a </w:t>
      </w:r>
    </w:p>
    <w:p w14:paraId="1AFAB6D3" w14:textId="040A30DA" w:rsidR="00CD6EF5" w:rsidRDefault="00CD6EF5" w:rsidP="002044D0">
      <w:pPr>
        <w:tabs>
          <w:tab w:val="left" w:pos="720"/>
        </w:tabs>
        <w:ind w:left="900"/>
        <w:jc w:val="both"/>
      </w:pPr>
      <w:r>
        <w:t xml:space="preserve">       monodispersed droplet size that can be tuned between submicron to 50 </w:t>
      </w:r>
    </w:p>
    <w:p w14:paraId="1F446C3C" w14:textId="77777777" w:rsidR="00CD6EF5" w:rsidRDefault="00CD6EF5" w:rsidP="002044D0">
      <w:pPr>
        <w:tabs>
          <w:tab w:val="left" w:pos="720"/>
        </w:tabs>
        <w:ind w:left="900"/>
        <w:jc w:val="both"/>
      </w:pPr>
      <w:r>
        <w:t xml:space="preserve">       microns.  The microemulsion is best used for digital/emulsion PCR and can </w:t>
      </w:r>
    </w:p>
    <w:p w14:paraId="1EF8FA63" w14:textId="77777777" w:rsidR="00CD6EF5" w:rsidRDefault="00CD6EF5" w:rsidP="002044D0">
      <w:pPr>
        <w:tabs>
          <w:tab w:val="left" w:pos="720"/>
        </w:tabs>
        <w:ind w:left="900"/>
        <w:jc w:val="both"/>
      </w:pPr>
      <w:r>
        <w:t xml:space="preserve">       outperform the current flow-focusing droplet generation method by orders of </w:t>
      </w:r>
    </w:p>
    <w:p w14:paraId="50AA7178" w14:textId="77777777" w:rsidR="00CD6EF5" w:rsidRDefault="00CD6EF5" w:rsidP="002044D0">
      <w:pPr>
        <w:tabs>
          <w:tab w:val="left" w:pos="720"/>
        </w:tabs>
        <w:ind w:left="900"/>
        <w:jc w:val="both"/>
      </w:pPr>
      <w:r>
        <w:t xml:space="preserve">       magnitude in throughput with comparable size control.  High-throughput </w:t>
      </w:r>
    </w:p>
    <w:p w14:paraId="35CFE9B4" w14:textId="77777777" w:rsidR="00CD6EF5" w:rsidRDefault="00CD6EF5" w:rsidP="002044D0">
      <w:pPr>
        <w:tabs>
          <w:tab w:val="left" w:pos="720"/>
        </w:tabs>
        <w:ind w:left="900"/>
        <w:jc w:val="both"/>
      </w:pPr>
      <w:r>
        <w:t xml:space="preserve">       nanoemulsion is also useful for drug encapsulation and delivery.  (Preliminary </w:t>
      </w:r>
    </w:p>
    <w:p w14:paraId="04456175" w14:textId="3D35A529" w:rsidR="00CD6EF5" w:rsidRDefault="00CD6EF5" w:rsidP="002044D0">
      <w:pPr>
        <w:tabs>
          <w:tab w:val="left" w:pos="720"/>
        </w:tabs>
        <w:ind w:left="900"/>
        <w:jc w:val="both"/>
      </w:pPr>
      <w:r>
        <w:t xml:space="preserve">       </w:t>
      </w:r>
      <w:r w:rsidR="00F3050D">
        <w:t>option contract</w:t>
      </w:r>
      <w:r>
        <w:t xml:space="preserve"> with Dolomite.)</w:t>
      </w:r>
    </w:p>
    <w:p w14:paraId="2A30F25D" w14:textId="77777777" w:rsidR="00F3050D" w:rsidRDefault="00F3050D" w:rsidP="002044D0">
      <w:pPr>
        <w:tabs>
          <w:tab w:val="left" w:pos="720"/>
        </w:tabs>
        <w:ind w:left="1320"/>
        <w:jc w:val="both"/>
      </w:pPr>
    </w:p>
    <w:p w14:paraId="74B8686B" w14:textId="77777777" w:rsidR="00CD6EF5" w:rsidRDefault="00CD6EF5" w:rsidP="002044D0">
      <w:pPr>
        <w:numPr>
          <w:ilvl w:val="0"/>
          <w:numId w:val="16"/>
        </w:numPr>
        <w:tabs>
          <w:tab w:val="left" w:pos="720"/>
        </w:tabs>
        <w:jc w:val="both"/>
      </w:pPr>
      <w:r>
        <w:t xml:space="preserve">A Shear-Enhanced CNT Nanoassembly Nanosensor Platform. We assemble single </w:t>
      </w:r>
    </w:p>
    <w:p w14:paraId="1600D797" w14:textId="77777777" w:rsidR="009B1C01" w:rsidRDefault="00CD6EF5" w:rsidP="002044D0">
      <w:pPr>
        <w:tabs>
          <w:tab w:val="left" w:pos="720"/>
        </w:tabs>
        <w:ind w:left="810" w:firstLine="270"/>
        <w:jc w:val="both"/>
      </w:pPr>
      <w:r>
        <w:t xml:space="preserve">     CNTs across parallel electrodes and estimate the number of CNTs from </w:t>
      </w:r>
    </w:p>
    <w:p w14:paraId="73E8B089" w14:textId="77777777" w:rsidR="009B1C01" w:rsidRDefault="009B1C01" w:rsidP="002044D0">
      <w:pPr>
        <w:tabs>
          <w:tab w:val="left" w:pos="720"/>
        </w:tabs>
        <w:ind w:left="810" w:firstLine="270"/>
        <w:jc w:val="both"/>
      </w:pPr>
      <w:r>
        <w:t xml:space="preserve">     conductance </w:t>
      </w:r>
      <w:r w:rsidR="00CD6EF5">
        <w:t xml:space="preserve">measurements with single CNT resolution.  A sandwich ELISA </w:t>
      </w:r>
      <w:r>
        <w:t xml:space="preserve"> </w:t>
      </w:r>
    </w:p>
    <w:p w14:paraId="7DF5B835" w14:textId="77777777" w:rsidR="009B1C01" w:rsidRDefault="009B1C01" w:rsidP="002044D0">
      <w:pPr>
        <w:tabs>
          <w:tab w:val="left" w:pos="720"/>
        </w:tabs>
        <w:ind w:left="810" w:firstLine="270"/>
        <w:jc w:val="both"/>
      </w:pPr>
      <w:r>
        <w:t xml:space="preserve">      </w:t>
      </w:r>
      <w:r w:rsidR="00CD6EF5">
        <w:t>scheme</w:t>
      </w:r>
      <w:r>
        <w:t xml:space="preserve"> for protein </w:t>
      </w:r>
      <w:r w:rsidR="00CD6EF5">
        <w:t xml:space="preserve">biomarkers, with antibodies on both the CNT and </w:t>
      </w:r>
    </w:p>
    <w:p w14:paraId="4AB81CA9" w14:textId="77777777" w:rsidR="009B1C01" w:rsidRDefault="009B1C01" w:rsidP="002044D0">
      <w:pPr>
        <w:tabs>
          <w:tab w:val="left" w:pos="720"/>
        </w:tabs>
        <w:ind w:left="810" w:firstLine="270"/>
        <w:jc w:val="both"/>
      </w:pPr>
      <w:r>
        <w:t xml:space="preserve">      </w:t>
      </w:r>
      <w:r w:rsidR="00CD6EF5">
        <w:t xml:space="preserve">electrodes, then achieves sensitivity down to 100 copies of protein, roughly </w:t>
      </w:r>
    </w:p>
    <w:p w14:paraId="3EDB2F86" w14:textId="77777777" w:rsidR="009B1C01" w:rsidRDefault="009B1C01" w:rsidP="002044D0">
      <w:pPr>
        <w:tabs>
          <w:tab w:val="left" w:pos="720"/>
        </w:tabs>
        <w:ind w:left="810" w:firstLine="270"/>
        <w:jc w:val="both"/>
      </w:pPr>
      <w:r>
        <w:t xml:space="preserve">      </w:t>
      </w:r>
      <w:r w:rsidR="00CD6EF5">
        <w:t xml:space="preserve">the number from a single tumor cell.  We then use hydrodynamic shear and </w:t>
      </w:r>
    </w:p>
    <w:p w14:paraId="4D4C9257" w14:textId="77777777" w:rsidR="009B1C01" w:rsidRDefault="009B1C01" w:rsidP="002044D0">
      <w:pPr>
        <w:tabs>
          <w:tab w:val="left" w:pos="720"/>
        </w:tabs>
        <w:ind w:left="810" w:firstLine="270"/>
        <w:jc w:val="both"/>
      </w:pPr>
      <w:r>
        <w:t xml:space="preserve">      </w:t>
      </w:r>
      <w:r w:rsidR="00CD6EF5">
        <w:t xml:space="preserve">the large Stokes drag of the high aspect ratio of the CNT to achieve selectivity </w:t>
      </w:r>
    </w:p>
    <w:p w14:paraId="696C204C" w14:textId="77777777" w:rsidR="009B1C01" w:rsidRDefault="009B1C01" w:rsidP="002044D0">
      <w:pPr>
        <w:tabs>
          <w:tab w:val="left" w:pos="720"/>
        </w:tabs>
        <w:ind w:left="810" w:firstLine="270"/>
        <w:jc w:val="both"/>
      </w:pPr>
      <w:r>
        <w:t xml:space="preserve">      </w:t>
      </w:r>
      <w:r w:rsidR="00CD6EF5">
        <w:t>so that Her2</w:t>
      </w:r>
      <w:r>
        <w:t>, ER and PR</w:t>
      </w:r>
      <w:r w:rsidR="00CD6EF5">
        <w:t xml:space="preserve"> proteins, breast cancer biomarker, can be </w:t>
      </w:r>
    </w:p>
    <w:p w14:paraId="26ABCAE4" w14:textId="77777777" w:rsidR="002C4C40" w:rsidRDefault="009B1C01" w:rsidP="002044D0">
      <w:pPr>
        <w:tabs>
          <w:tab w:val="left" w:pos="720"/>
        </w:tabs>
        <w:ind w:left="810" w:firstLine="270"/>
        <w:jc w:val="both"/>
      </w:pPr>
      <w:r>
        <w:t xml:space="preserve">      </w:t>
      </w:r>
      <w:r w:rsidR="00CD6EF5">
        <w:t xml:space="preserve">differentiated from its isoforms with similar dissociation constants. </w:t>
      </w:r>
    </w:p>
    <w:p w14:paraId="57DD1915" w14:textId="77777777" w:rsidR="002C4C40" w:rsidRDefault="002C4C40" w:rsidP="002044D0">
      <w:pPr>
        <w:tabs>
          <w:tab w:val="left" w:pos="720"/>
        </w:tabs>
        <w:ind w:left="1320"/>
        <w:jc w:val="both"/>
      </w:pPr>
    </w:p>
    <w:p w14:paraId="5C565F6B" w14:textId="65DA899F" w:rsidR="002C4C40" w:rsidRDefault="002C4C40" w:rsidP="002044D0">
      <w:pPr>
        <w:pStyle w:val="ListParagraph"/>
        <w:numPr>
          <w:ilvl w:val="0"/>
          <w:numId w:val="16"/>
        </w:numPr>
        <w:tabs>
          <w:tab w:val="left" w:pos="720"/>
        </w:tabs>
        <w:jc w:val="both"/>
      </w:pPr>
      <w:r>
        <w:t xml:space="preserve">Ultra-Sensitive Multi-Target Lateral Flow Molecular Assay with Field-Induced </w:t>
      </w:r>
    </w:p>
    <w:p w14:paraId="3FD4D4E5" w14:textId="7ACE6C01" w:rsidR="00CD6EF5" w:rsidRDefault="002C4C40" w:rsidP="002044D0">
      <w:pPr>
        <w:pStyle w:val="ListParagraph"/>
        <w:tabs>
          <w:tab w:val="left" w:pos="720"/>
        </w:tabs>
        <w:ind w:left="1320"/>
        <w:jc w:val="both"/>
      </w:pPr>
      <w:r>
        <w:t>Precipitation.</w:t>
      </w:r>
      <w:r w:rsidR="00CD6EF5">
        <w:t xml:space="preserve"> </w:t>
      </w:r>
      <w:r>
        <w:t xml:space="preserve"> We use the external concentration polarization (ion depletion) phenomenon of an on-chip ion-selective membrane to produce a local high field on a chip.  The high field allows us to isolate exosomes and molecules from a cross flow.  The high field also allows us to precipitate nanoparticle</w:t>
      </w:r>
      <w:r w:rsidR="002044D0">
        <w:t>s functionalized</w:t>
      </w:r>
      <w:r>
        <w:t xml:space="preserve"> </w:t>
      </w:r>
      <w:r w:rsidR="002044D0">
        <w:t xml:space="preserve">with probes and linked by the target molecules. The different electrophoretic mobilities of the precipitated nanoparticles and unlinked nanoparticles, amplified by the high electric field of the ion depletion front, also offers high selectivity such that mutations can be identified from a short RNA. </w:t>
      </w:r>
    </w:p>
    <w:p w14:paraId="62F8377F" w14:textId="77777777" w:rsidR="00CD6EF5" w:rsidRPr="00395057" w:rsidRDefault="00CD6EF5" w:rsidP="00CD6EF5">
      <w:pPr>
        <w:tabs>
          <w:tab w:val="left" w:pos="720"/>
        </w:tabs>
        <w:jc w:val="both"/>
      </w:pPr>
      <w:r w:rsidRPr="00F350AF">
        <w:tab/>
        <w:t xml:space="preserve">        </w:t>
      </w:r>
    </w:p>
    <w:p w14:paraId="6775E8F6" w14:textId="77777777" w:rsidR="00CD6EF5" w:rsidRDefault="00CD6EF5" w:rsidP="00CD6EF5">
      <w:pPr>
        <w:tabs>
          <w:tab w:val="left" w:pos="720"/>
        </w:tabs>
        <w:ind w:left="960"/>
        <w:jc w:val="both"/>
      </w:pPr>
    </w:p>
    <w:p w14:paraId="420BCDAB" w14:textId="77777777" w:rsidR="00CD6EF5" w:rsidRPr="00CA4C06" w:rsidRDefault="00CD6EF5"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Press Highlights</w:t>
      </w:r>
    </w:p>
    <w:p w14:paraId="59DDFCED" w14:textId="77777777" w:rsidR="00CD6EF5" w:rsidRDefault="00CD6EF5" w:rsidP="00CD6EF5">
      <w:pPr>
        <w:tabs>
          <w:tab w:val="left" w:pos="720"/>
        </w:tabs>
        <w:jc w:val="both"/>
      </w:pPr>
      <w:r>
        <w:t xml:space="preserve">    </w:t>
      </w:r>
      <w:r>
        <w:rPr>
          <w:b/>
        </w:rPr>
        <w:t>.</w:t>
      </w:r>
      <w:r>
        <w:t xml:space="preserve"> Physics News in 1992, “Chaotic Mixing in Fluid Flows”, pg 50, 1992.</w:t>
      </w:r>
    </w:p>
    <w:p w14:paraId="343CE7D7" w14:textId="77777777" w:rsidR="00CD6EF5" w:rsidRDefault="00CD6EF5" w:rsidP="00CD6EF5">
      <w:pPr>
        <w:tabs>
          <w:tab w:val="left" w:pos="720"/>
        </w:tabs>
        <w:jc w:val="both"/>
      </w:pPr>
      <w:r>
        <w:t xml:space="preserve">    </w:t>
      </w:r>
      <w:r>
        <w:rPr>
          <w:b/>
        </w:rPr>
        <w:t>.</w:t>
      </w:r>
      <w:r>
        <w:t xml:space="preserve"> The Economists, “Science and Technology-Balancing Broomsticks”, pg. 95, June 25</w:t>
      </w:r>
      <w:r>
        <w:rPr>
          <w:position w:val="12"/>
          <w:sz w:val="16"/>
        </w:rPr>
        <w:t>th</w:t>
      </w:r>
      <w:r>
        <w:t>, 1994.</w:t>
      </w:r>
    </w:p>
    <w:p w14:paraId="1F96F17C" w14:textId="77777777" w:rsidR="00CD6EF5" w:rsidRDefault="00CD6EF5" w:rsidP="00CD6EF5">
      <w:pPr>
        <w:tabs>
          <w:tab w:val="left" w:pos="720"/>
        </w:tabs>
        <w:jc w:val="both"/>
      </w:pPr>
      <w:r>
        <w:t xml:space="preserve">   </w:t>
      </w:r>
      <w:r>
        <w:rPr>
          <w:b/>
        </w:rPr>
        <w:t xml:space="preserve"> .</w:t>
      </w:r>
      <w:r>
        <w:t xml:space="preserve"> American Physical Society News, “Patterns on Falling Films”, pg. S 14, April 1995.</w:t>
      </w:r>
    </w:p>
    <w:p w14:paraId="7CBAD55F" w14:textId="77777777" w:rsidR="00CD6EF5" w:rsidRDefault="00CD6EF5" w:rsidP="00CD6EF5">
      <w:pPr>
        <w:tabs>
          <w:tab w:val="left" w:pos="720"/>
        </w:tabs>
        <w:jc w:val="both"/>
      </w:pPr>
      <w:r>
        <w:t xml:space="preserve">    </w:t>
      </w:r>
      <w:r>
        <w:rPr>
          <w:b/>
        </w:rPr>
        <w:t>.</w:t>
      </w:r>
      <w:r>
        <w:t xml:space="preserve"> Chemical Engineering Progress, “Catalytic Converter Features Quick Lightoff”, pg 15, May    </w:t>
      </w:r>
    </w:p>
    <w:p w14:paraId="2698879D" w14:textId="77777777" w:rsidR="00CD6EF5" w:rsidRDefault="00CD6EF5" w:rsidP="00CD6EF5">
      <w:pPr>
        <w:tabs>
          <w:tab w:val="left" w:pos="720"/>
        </w:tabs>
        <w:jc w:val="both"/>
      </w:pPr>
      <w:r>
        <w:t xml:space="preserve">            2001.</w:t>
      </w:r>
    </w:p>
    <w:p w14:paraId="44974D4E" w14:textId="77777777" w:rsidR="00CD6EF5" w:rsidRDefault="00CD6EF5" w:rsidP="00CD6EF5">
      <w:pPr>
        <w:tabs>
          <w:tab w:val="left" w:pos="720"/>
        </w:tabs>
        <w:jc w:val="both"/>
      </w:pPr>
      <w:r>
        <w:t xml:space="preserve">    </w:t>
      </w:r>
      <w:r>
        <w:rPr>
          <w:b/>
        </w:rPr>
        <w:t xml:space="preserve">. </w:t>
      </w:r>
      <w:r>
        <w:t>Indiana Business Magazine, “Biosensor Technology in Indiana”, March, 2005.</w:t>
      </w:r>
    </w:p>
    <w:p w14:paraId="7B7D76CF" w14:textId="77777777" w:rsidR="00CD6EF5" w:rsidRPr="00054223" w:rsidRDefault="00CD6EF5" w:rsidP="00CD6EF5">
      <w:pPr>
        <w:tabs>
          <w:tab w:val="left" w:pos="720"/>
        </w:tabs>
        <w:jc w:val="both"/>
      </w:pPr>
      <w:r>
        <w:lastRenderedPageBreak/>
        <w:t xml:space="preserve">    </w:t>
      </w:r>
      <w:r>
        <w:rPr>
          <w:b/>
        </w:rPr>
        <w:t xml:space="preserve">. </w:t>
      </w:r>
      <w:r w:rsidRPr="00054223">
        <w:t>Bioscience Technology, “Microfluidic Analyzers: Slow, Steady Progress”, October, 2005.</w:t>
      </w:r>
    </w:p>
    <w:p w14:paraId="1743DC5C" w14:textId="77777777" w:rsidR="00CD6EF5" w:rsidRDefault="00CD6EF5" w:rsidP="00CD6EF5">
      <w:pPr>
        <w:tabs>
          <w:tab w:val="left" w:pos="720"/>
        </w:tabs>
        <w:jc w:val="both"/>
      </w:pPr>
      <w:r w:rsidRPr="00054223">
        <w:t xml:space="preserve">    </w:t>
      </w:r>
      <w:r>
        <w:rPr>
          <w:b/>
        </w:rPr>
        <w:t>.  “</w:t>
      </w:r>
      <w:r>
        <w:t>Einstein’s Tea Leaves” on former post-doc Leslie Yeo’s work at Notre Dame</w:t>
      </w:r>
    </w:p>
    <w:p w14:paraId="21698453" w14:textId="77777777" w:rsidR="00CD6EF5" w:rsidRDefault="00CD6EF5" w:rsidP="00CD6EF5">
      <w:pPr>
        <w:tabs>
          <w:tab w:val="left" w:pos="720"/>
        </w:tabs>
        <w:jc w:val="both"/>
      </w:pPr>
      <w:r>
        <w:t xml:space="preserve">    Discovery Channel (Jan 19, 2007), The Economists (Jan 20, 2007)</w:t>
      </w:r>
    </w:p>
    <w:p w14:paraId="680621E4" w14:textId="77777777" w:rsidR="00CD6EF5" w:rsidRDefault="00CD6EF5" w:rsidP="00CD6EF5">
      <w:pPr>
        <w:tabs>
          <w:tab w:val="left" w:pos="720"/>
        </w:tabs>
        <w:jc w:val="both"/>
      </w:pPr>
      <w:r>
        <w:t xml:space="preserve">    </w:t>
      </w:r>
      <w:r>
        <w:rPr>
          <w:b/>
        </w:rPr>
        <w:t xml:space="preserve">. </w:t>
      </w:r>
      <w:r>
        <w:t xml:space="preserve">“Channeling Microfluidic Devices into Point-of-Care Diagnostics”,  Medical Product </w:t>
      </w:r>
    </w:p>
    <w:p w14:paraId="4E4F1B71" w14:textId="77777777" w:rsidR="00CD6EF5" w:rsidRDefault="00CD6EF5" w:rsidP="00CD6EF5">
      <w:pPr>
        <w:tabs>
          <w:tab w:val="left" w:pos="720"/>
        </w:tabs>
        <w:jc w:val="both"/>
      </w:pPr>
      <w:r>
        <w:t xml:space="preserve">    Manufacturing News, June 2010.</w:t>
      </w:r>
    </w:p>
    <w:p w14:paraId="4BDCA24E" w14:textId="77777777" w:rsidR="00CD6EF5" w:rsidRDefault="00CD6EF5" w:rsidP="00CD6EF5">
      <w:pPr>
        <w:tabs>
          <w:tab w:val="left" w:pos="720"/>
        </w:tabs>
        <w:jc w:val="both"/>
      </w:pPr>
      <w:r>
        <w:t xml:space="preserve">   </w:t>
      </w:r>
      <w:r w:rsidRPr="00E97F53">
        <w:rPr>
          <w:b/>
        </w:rPr>
        <w:t xml:space="preserve"> .</w:t>
      </w:r>
      <w:r>
        <w:t xml:space="preserve">  “Fighting for Innovative HealthCare”, NBC-Notre Dame, national TV, 2010.</w:t>
      </w:r>
    </w:p>
    <w:p w14:paraId="6A4B6585" w14:textId="77777777" w:rsidR="00CD6EF5" w:rsidRDefault="00CD6EF5" w:rsidP="00CD6EF5">
      <w:pPr>
        <w:tabs>
          <w:tab w:val="left" w:pos="720"/>
        </w:tabs>
        <w:jc w:val="both"/>
      </w:pPr>
      <w:r>
        <w:t xml:space="preserve">    </w:t>
      </w:r>
      <w:r w:rsidRPr="00E97F53">
        <w:t>https://www.nd.edu/fighting-for/2010/fighting-for-innovative-healthcare/</w:t>
      </w:r>
    </w:p>
    <w:p w14:paraId="6982A1B0" w14:textId="77777777" w:rsidR="00CD6EF5" w:rsidRDefault="00CD6EF5" w:rsidP="00CD6EF5">
      <w:pPr>
        <w:tabs>
          <w:tab w:val="left" w:pos="720"/>
        </w:tabs>
        <w:jc w:val="both"/>
      </w:pPr>
      <w:r>
        <w:t xml:space="preserve">    </w:t>
      </w:r>
      <w:r>
        <w:rPr>
          <w:b/>
        </w:rPr>
        <w:t xml:space="preserve">.  </w:t>
      </w:r>
      <w:r w:rsidRPr="00005559">
        <w:t>Chicago Sun Times Nov 16, 2012  “Ente</w:t>
      </w:r>
      <w:r>
        <w:t>ring New Water with Tiny Chips” on startup F Cubed</w:t>
      </w:r>
    </w:p>
    <w:p w14:paraId="5381DF3D" w14:textId="77777777" w:rsidR="00CD6EF5" w:rsidRPr="00005559" w:rsidRDefault="00CD6EF5" w:rsidP="00CD6EF5">
      <w:pPr>
        <w:tabs>
          <w:tab w:val="left" w:pos="720"/>
        </w:tabs>
        <w:jc w:val="both"/>
      </w:pPr>
      <w:r>
        <w:t xml:space="preserve">    </w:t>
      </w:r>
      <w:r w:rsidRPr="001004AD">
        <w:t>http://www.fcubed.biz/Entering-new-waters-via-tiny-chip</w:t>
      </w:r>
    </w:p>
    <w:p w14:paraId="385DFC21" w14:textId="77777777" w:rsidR="00CD6EF5" w:rsidRPr="00005559" w:rsidRDefault="00CD6EF5" w:rsidP="00CD6EF5">
      <w:pPr>
        <w:tabs>
          <w:tab w:val="left" w:pos="720"/>
        </w:tabs>
        <w:jc w:val="both"/>
      </w:pPr>
      <w:r w:rsidRPr="00005559">
        <w:t xml:space="preserve">    </w:t>
      </w:r>
      <w:r w:rsidRPr="00E97F53">
        <w:rPr>
          <w:b/>
        </w:rPr>
        <w:t>.</w:t>
      </w:r>
      <w:r w:rsidRPr="00005559">
        <w:t xml:space="preserve">   Inside Indiana Business Aug 28, 2012 “Researchers Creating Tests for Safer Milk”</w:t>
      </w:r>
    </w:p>
    <w:p w14:paraId="089E5715" w14:textId="77777777" w:rsidR="00CD6EF5" w:rsidRPr="00005559" w:rsidRDefault="00CD6EF5" w:rsidP="00CD6EF5">
      <w:pPr>
        <w:tabs>
          <w:tab w:val="left" w:pos="720"/>
        </w:tabs>
        <w:jc w:val="both"/>
      </w:pPr>
      <w:r w:rsidRPr="00005559">
        <w:t xml:space="preserve">    </w:t>
      </w:r>
      <w:r w:rsidRPr="00E97F53">
        <w:t>http://www.insideindianabusiness.com/incubate-indiana.asp?ID=1984&amp;Detail=True</w:t>
      </w:r>
      <w:r w:rsidRPr="00005559">
        <w:br/>
        <w:t xml:space="preserve">    </w:t>
      </w:r>
      <w:r w:rsidRPr="00E97F53">
        <w:rPr>
          <w:b/>
        </w:rPr>
        <w:t>.</w:t>
      </w:r>
      <w:r w:rsidRPr="00005559">
        <w:t xml:space="preserve">  RuralTV July 31, 2012 “Milk Test”</w:t>
      </w:r>
      <w:r>
        <w:t xml:space="preserve"> on Group’s Brucella detection technology</w:t>
      </w:r>
    </w:p>
    <w:p w14:paraId="3D7F72FB" w14:textId="77777777" w:rsidR="00CD6EF5" w:rsidRDefault="00CD6EF5" w:rsidP="00CD6EF5">
      <w:pPr>
        <w:tabs>
          <w:tab w:val="left" w:pos="720"/>
        </w:tabs>
        <w:jc w:val="both"/>
      </w:pPr>
      <w:r>
        <w:t xml:space="preserve">    </w:t>
      </w:r>
      <w:r>
        <w:rPr>
          <w:b/>
        </w:rPr>
        <w:t xml:space="preserve">. </w:t>
      </w:r>
      <w:r>
        <w:t xml:space="preserve">NanDio </w:t>
      </w:r>
      <w:r w:rsidRPr="00CD54F4">
        <w:t xml:space="preserve">wins $150,000 Cardinal Challenge for an Oral Cancer </w:t>
      </w:r>
      <w:r>
        <w:t xml:space="preserve">Diagnostic </w:t>
      </w:r>
      <w:r w:rsidRPr="00CD54F4">
        <w:t>Devic</w:t>
      </w:r>
      <w:r>
        <w:t>e</w:t>
      </w:r>
    </w:p>
    <w:p w14:paraId="5D6AE36B" w14:textId="77777777" w:rsidR="00CD6EF5" w:rsidRPr="00E97F53" w:rsidRDefault="00CD6EF5" w:rsidP="00CD6EF5">
      <w:pPr>
        <w:tabs>
          <w:tab w:val="left" w:pos="720"/>
        </w:tabs>
        <w:jc w:val="both"/>
        <w:rPr>
          <w:color w:val="0000FF"/>
        </w:rPr>
      </w:pPr>
      <w:r>
        <w:t xml:space="preserve">   </w:t>
      </w:r>
      <w:hyperlink r:id="rId12" w:history="1">
        <w:r w:rsidRPr="003B0D42">
          <w:rPr>
            <w:rStyle w:val="Hyperlink"/>
          </w:rPr>
          <w:t>http://news.nd.edu/news/46393-notre-dame-team-wins-top-honors-in-20 cardinal-challenge/</w:t>
        </w:r>
      </w:hyperlink>
    </w:p>
    <w:p w14:paraId="68A370B6" w14:textId="77777777" w:rsidR="00CD6EF5" w:rsidRDefault="00CD6EF5" w:rsidP="00CD6EF5">
      <w:pPr>
        <w:tabs>
          <w:tab w:val="left" w:pos="720"/>
        </w:tabs>
        <w:jc w:val="both"/>
      </w:pPr>
      <w:r>
        <w:t xml:space="preserve">    </w:t>
      </w:r>
      <w:r>
        <w:rPr>
          <w:b/>
        </w:rPr>
        <w:t xml:space="preserve">.  </w:t>
      </w:r>
      <w:r w:rsidRPr="00351A37">
        <w:t xml:space="preserve">South Bend Tribune article about job markets at South Bend and the additional jobs </w:t>
      </w:r>
    </w:p>
    <w:p w14:paraId="6127E516" w14:textId="77777777" w:rsidR="00CD6EF5" w:rsidRDefault="00CD6EF5" w:rsidP="00CD6EF5">
      <w:pPr>
        <w:tabs>
          <w:tab w:val="left" w:pos="720"/>
        </w:tabs>
        <w:jc w:val="both"/>
        <w:rPr>
          <w:rFonts w:cs="Arial"/>
          <w:color w:val="1A1A1A"/>
        </w:rPr>
      </w:pPr>
      <w:r>
        <w:t xml:space="preserve">   </w:t>
      </w:r>
      <w:r w:rsidRPr="00351A37">
        <w:t>F</w:t>
      </w:r>
      <w:r>
        <w:t xml:space="preserve"> Cubed</w:t>
      </w:r>
      <w:r w:rsidRPr="00351A37">
        <w:t xml:space="preserve"> </w:t>
      </w:r>
      <w:r>
        <w:t xml:space="preserve">brought to South Bend </w:t>
      </w:r>
      <w:r w:rsidRPr="00351A37">
        <w:t xml:space="preserve">: </w:t>
      </w:r>
      <w:r w:rsidRPr="00351A37">
        <w:rPr>
          <w:rFonts w:ascii="Arial" w:hAnsi="Arial" w:cs="Arial"/>
          <w:color w:val="1A1A1A"/>
          <w:sz w:val="26"/>
          <w:szCs w:val="26"/>
        </w:rPr>
        <w:t> </w:t>
      </w:r>
      <w:hyperlink r:id="rId13" w:history="1">
        <w:r w:rsidRPr="00351A37">
          <w:rPr>
            <w:rFonts w:cs="Arial"/>
            <w:color w:val="103CC0"/>
            <w:u w:val="single" w:color="103CC0"/>
          </w:rPr>
          <w:t>http://www.southbendtribune.com/app/economy/</w:t>
        </w:r>
      </w:hyperlink>
    </w:p>
    <w:p w14:paraId="528C5734" w14:textId="77777777" w:rsidR="00CD6EF5" w:rsidRDefault="00CD6EF5" w:rsidP="00CD6EF5">
      <w:pPr>
        <w:tabs>
          <w:tab w:val="left" w:pos="720"/>
        </w:tabs>
        <w:jc w:val="both"/>
      </w:pPr>
      <w:r>
        <w:rPr>
          <w:rFonts w:cs="Arial"/>
          <w:color w:val="1A1A1A"/>
        </w:rPr>
        <w:t xml:space="preserve">    </w:t>
      </w:r>
      <w:r>
        <w:rPr>
          <w:b/>
        </w:rPr>
        <w:t xml:space="preserve">.  </w:t>
      </w:r>
      <w:r w:rsidRPr="00351A37">
        <w:t>N</w:t>
      </w:r>
      <w:r>
        <w:t xml:space="preserve">ational </w:t>
      </w:r>
      <w:r w:rsidRPr="00351A37">
        <w:t>S</w:t>
      </w:r>
      <w:r>
        <w:t xml:space="preserve">cience </w:t>
      </w:r>
      <w:r w:rsidRPr="00351A37">
        <w:t>F</w:t>
      </w:r>
      <w:r>
        <w:t>oundation</w:t>
      </w:r>
      <w:r w:rsidRPr="00351A37">
        <w:t xml:space="preserve"> Discovery Website about Group’s efforts on tech transfer :</w:t>
      </w:r>
      <w:r>
        <w:t xml:space="preserve"> </w:t>
      </w:r>
    </w:p>
    <w:p w14:paraId="6CFA5A67" w14:textId="77777777" w:rsidR="00CD6EF5" w:rsidRDefault="00CD6EF5" w:rsidP="00CD6EF5">
      <w:pPr>
        <w:tabs>
          <w:tab w:val="left" w:pos="720"/>
        </w:tabs>
        <w:jc w:val="both"/>
        <w:rPr>
          <w:b/>
        </w:rPr>
      </w:pPr>
      <w:r>
        <w:t xml:space="preserve">   </w:t>
      </w:r>
      <w:hyperlink r:id="rId14" w:history="1">
        <w:r w:rsidRPr="00351A37">
          <w:rPr>
            <w:rFonts w:cs="Arial"/>
            <w:color w:val="103CC0"/>
          </w:rPr>
          <w:t>http://www.nsf.gov/discoveries/disc_summ.jsp?cntn_id=133201&amp;org=NSF</w:t>
        </w:r>
      </w:hyperlink>
      <w:r>
        <w:rPr>
          <w:b/>
        </w:rPr>
        <w:t xml:space="preserve">     </w:t>
      </w:r>
    </w:p>
    <w:p w14:paraId="5B6B0C90" w14:textId="77777777" w:rsidR="00CD6EF5" w:rsidRDefault="00CD6EF5" w:rsidP="00CD6EF5">
      <w:pPr>
        <w:tabs>
          <w:tab w:val="left" w:pos="720"/>
        </w:tabs>
        <w:jc w:val="both"/>
        <w:rPr>
          <w:b/>
        </w:rPr>
      </w:pPr>
    </w:p>
    <w:p w14:paraId="34CDE6ED" w14:textId="77777777" w:rsidR="00CD6EF5" w:rsidRDefault="00CD6EF5" w:rsidP="00CD6EF5">
      <w:pPr>
        <w:tabs>
          <w:tab w:val="left" w:pos="720"/>
        </w:tabs>
        <w:jc w:val="both"/>
        <w:rPr>
          <w:b/>
        </w:rPr>
      </w:pPr>
      <w:r>
        <w:rPr>
          <w:b/>
        </w:rPr>
        <w:t xml:space="preserve">  </w:t>
      </w:r>
    </w:p>
    <w:p w14:paraId="326603A0" w14:textId="77777777" w:rsidR="00627000" w:rsidRDefault="00627000">
      <w:pPr>
        <w:rPr>
          <w:rFonts w:asciiTheme="majorHAnsi" w:eastAsia="Times New Roman" w:hAnsiTheme="majorHAnsi" w:cs="Times New Roman"/>
          <w:bCs/>
          <w:color w:val="4472C4" w:themeColor="accent1"/>
          <w:sz w:val="36"/>
          <w:szCs w:val="36"/>
        </w:rPr>
      </w:pPr>
      <w:r>
        <w:rPr>
          <w:rFonts w:asciiTheme="majorHAnsi" w:hAnsiTheme="majorHAnsi"/>
          <w:b/>
          <w:color w:val="4472C4" w:themeColor="accent1"/>
        </w:rPr>
        <w:br w:type="page"/>
      </w:r>
    </w:p>
    <w:p w14:paraId="590AA5CD" w14:textId="7C35AE20" w:rsidR="00CA4C06" w:rsidRPr="00CA4C06" w:rsidRDefault="00CA4C06" w:rsidP="00CA4C06">
      <w:pPr>
        <w:pStyle w:val="Heading2"/>
        <w:jc w:val="both"/>
        <w:rPr>
          <w:rFonts w:asciiTheme="majorHAnsi" w:hAnsiTheme="majorHAnsi"/>
          <w:b w:val="0"/>
          <w:color w:val="4472C4" w:themeColor="accent1"/>
        </w:rPr>
      </w:pPr>
      <w:r>
        <w:rPr>
          <w:rFonts w:asciiTheme="majorHAnsi" w:hAnsiTheme="majorHAnsi"/>
          <w:b w:val="0"/>
          <w:color w:val="4472C4" w:themeColor="accent1"/>
        </w:rPr>
        <w:lastRenderedPageBreak/>
        <w:t>Publications</w:t>
      </w:r>
    </w:p>
    <w:p w14:paraId="5A20DA2D" w14:textId="77777777" w:rsidR="00CD6EF5" w:rsidRDefault="00CD6EF5" w:rsidP="00CD6EF5">
      <w:pPr>
        <w:tabs>
          <w:tab w:val="left" w:pos="720"/>
        </w:tabs>
        <w:jc w:val="both"/>
        <w:rPr>
          <w:b/>
        </w:rPr>
      </w:pPr>
    </w:p>
    <w:p w14:paraId="395EE683" w14:textId="77777777" w:rsidR="00CD6EF5" w:rsidRPr="00DC22C0" w:rsidRDefault="00CD6EF5" w:rsidP="00CD6EF5">
      <w:pPr>
        <w:tabs>
          <w:tab w:val="left" w:pos="720"/>
        </w:tabs>
        <w:jc w:val="both"/>
        <w:rPr>
          <w:b/>
        </w:rPr>
      </w:pPr>
      <w:r w:rsidRPr="00DC22C0">
        <w:rPr>
          <w:b/>
        </w:rPr>
        <w:t>Books</w:t>
      </w:r>
    </w:p>
    <w:p w14:paraId="08BDF43A" w14:textId="77777777" w:rsidR="00CD6EF5" w:rsidRDefault="00CD6EF5" w:rsidP="00CD6EF5">
      <w:pPr>
        <w:tabs>
          <w:tab w:val="left" w:pos="720"/>
        </w:tabs>
        <w:ind w:left="1440" w:hanging="1440"/>
        <w:jc w:val="both"/>
      </w:pPr>
      <w:r>
        <w:tab/>
        <w:t>“IUTAM Symposium on Nonlinear Waves in Multi-Phase Flow”, Kluwer Academic Press, 2000.</w:t>
      </w:r>
    </w:p>
    <w:p w14:paraId="7A4F173B" w14:textId="6BC1DA9E" w:rsidR="00CD6EF5" w:rsidRDefault="00CD6EF5" w:rsidP="00CD6EF5">
      <w:pPr>
        <w:tabs>
          <w:tab w:val="left" w:pos="720"/>
        </w:tabs>
        <w:ind w:left="1440" w:hanging="1440"/>
        <w:jc w:val="both"/>
      </w:pPr>
      <w:r>
        <w:t xml:space="preserve">            “Complex Wave Dynamics on Thin Films” (with Evgeny A. Demekhin), Elsevier Scientific Press, 2002. </w:t>
      </w:r>
    </w:p>
    <w:p w14:paraId="473B1B2F" w14:textId="06ECDF28" w:rsidR="00CD6EF5" w:rsidRDefault="00CD6EF5" w:rsidP="00CD6EF5">
      <w:pPr>
        <w:tabs>
          <w:tab w:val="left" w:pos="720"/>
        </w:tabs>
        <w:ind w:left="1440" w:hanging="1440"/>
        <w:jc w:val="both"/>
      </w:pPr>
      <w:r>
        <w:t xml:space="preserve">            “Electrokinetically Driven Microfluidics and Nanofluidics” (with Leslie Yeo), Cambridge Univ Press (2009). </w:t>
      </w:r>
    </w:p>
    <w:p w14:paraId="418EB184" w14:textId="77777777" w:rsidR="00CD6EF5" w:rsidRDefault="00CD6EF5" w:rsidP="00CD6EF5">
      <w:pPr>
        <w:tabs>
          <w:tab w:val="left" w:pos="720"/>
        </w:tabs>
        <w:jc w:val="both"/>
        <w:rPr>
          <w:b/>
        </w:rPr>
      </w:pPr>
    </w:p>
    <w:p w14:paraId="1A3CEDD2" w14:textId="77777777" w:rsidR="00CD6EF5" w:rsidRPr="00DC22C0" w:rsidRDefault="00CD6EF5" w:rsidP="00CD6EF5">
      <w:pPr>
        <w:tabs>
          <w:tab w:val="left" w:pos="720"/>
        </w:tabs>
        <w:jc w:val="both"/>
        <w:rPr>
          <w:b/>
        </w:rPr>
      </w:pPr>
      <w:r w:rsidRPr="00DC22C0">
        <w:rPr>
          <w:b/>
        </w:rPr>
        <w:t>Journal Publications and Book Chapters</w:t>
      </w:r>
    </w:p>
    <w:p w14:paraId="2E7C551A" w14:textId="50717AA7" w:rsidR="00CD6EF5" w:rsidRDefault="00CD6EF5" w:rsidP="00CD6EF5">
      <w:pPr>
        <w:pStyle w:val="Heading1"/>
        <w:jc w:val="both"/>
        <w:rPr>
          <w:rFonts w:asciiTheme="minorHAnsi" w:hAnsiTheme="minorHAnsi"/>
          <w:sz w:val="24"/>
          <w:szCs w:val="24"/>
        </w:rPr>
      </w:pPr>
      <w:r>
        <w:t xml:space="preserve"> </w:t>
      </w:r>
      <w:r w:rsidRPr="00873EE4">
        <w:rPr>
          <w:rFonts w:asciiTheme="minorHAnsi" w:hAnsiTheme="minorHAnsi"/>
          <w:sz w:val="24"/>
          <w:szCs w:val="24"/>
        </w:rPr>
        <w:t>(H factor: 6</w:t>
      </w:r>
      <w:r w:rsidR="0047375C">
        <w:rPr>
          <w:rFonts w:asciiTheme="minorHAnsi" w:hAnsiTheme="minorHAnsi"/>
          <w:sz w:val="24"/>
          <w:szCs w:val="24"/>
        </w:rPr>
        <w:t>5</w:t>
      </w:r>
      <w:r w:rsidRPr="00873EE4">
        <w:rPr>
          <w:rFonts w:asciiTheme="minorHAnsi" w:hAnsiTheme="minorHAnsi"/>
          <w:sz w:val="24"/>
          <w:szCs w:val="24"/>
        </w:rPr>
        <w:t xml:space="preserve">,  </w:t>
      </w:r>
      <w:r w:rsidR="00A00605">
        <w:rPr>
          <w:rFonts w:asciiTheme="minorHAnsi" w:hAnsiTheme="minorHAnsi"/>
          <w:sz w:val="24"/>
          <w:szCs w:val="24"/>
        </w:rPr>
        <w:t>&gt;</w:t>
      </w:r>
      <w:r w:rsidRPr="00873EE4">
        <w:rPr>
          <w:rFonts w:asciiTheme="minorHAnsi" w:hAnsiTheme="minorHAnsi"/>
          <w:sz w:val="24"/>
          <w:szCs w:val="24"/>
        </w:rPr>
        <w:t>13,</w:t>
      </w:r>
      <w:r w:rsidR="0047375C">
        <w:rPr>
          <w:rFonts w:asciiTheme="minorHAnsi" w:hAnsiTheme="minorHAnsi"/>
          <w:sz w:val="24"/>
          <w:szCs w:val="24"/>
        </w:rPr>
        <w:t>5</w:t>
      </w:r>
      <w:r w:rsidRPr="00873EE4">
        <w:rPr>
          <w:rFonts w:asciiTheme="minorHAnsi" w:hAnsiTheme="minorHAnsi"/>
          <w:sz w:val="24"/>
          <w:szCs w:val="24"/>
        </w:rPr>
        <w:t>00 total citations, ~800 citations/year ; Google Scholar)</w:t>
      </w:r>
    </w:p>
    <w:p w14:paraId="2E1F6004" w14:textId="04B35864" w:rsidR="003050D7" w:rsidRPr="003050D7" w:rsidRDefault="003050D7" w:rsidP="003050D7">
      <w:pPr>
        <w:rPr>
          <w:color w:val="FF0000"/>
        </w:rPr>
      </w:pPr>
      <w:r w:rsidRPr="003050D7">
        <w:rPr>
          <w:color w:val="FF0000"/>
        </w:rPr>
        <w:t>Red: Over 100 citations</w:t>
      </w:r>
    </w:p>
    <w:p w14:paraId="72D988AE" w14:textId="77777777" w:rsidR="00CD6EF5" w:rsidRPr="000A251D" w:rsidRDefault="00CD6EF5" w:rsidP="00CD6EF5">
      <w:pPr>
        <w:tabs>
          <w:tab w:val="left" w:pos="720"/>
        </w:tabs>
        <w:jc w:val="both"/>
      </w:pPr>
    </w:p>
    <w:p w14:paraId="1E5D6AEE" w14:textId="2C5B30D8" w:rsidR="00CD6EF5" w:rsidRDefault="00CD6EF5" w:rsidP="00CD6EF5">
      <w:pPr>
        <w:tabs>
          <w:tab w:val="left" w:pos="720"/>
        </w:tabs>
        <w:ind w:left="1440" w:hanging="1440"/>
        <w:jc w:val="both"/>
      </w:pPr>
      <w:r>
        <w:rPr>
          <w:b/>
        </w:rPr>
        <w:t xml:space="preserve">       Fluid Mechanics: </w:t>
      </w:r>
      <w:r>
        <w:t>Phys Fluid (</w:t>
      </w:r>
      <w:r w:rsidR="009146CD">
        <w:t>20</w:t>
      </w:r>
      <w:r>
        <w:t xml:space="preserve"> papers), </w:t>
      </w:r>
      <w:r w:rsidR="009146CD">
        <w:t xml:space="preserve">PRE(16), </w:t>
      </w:r>
      <w:r>
        <w:t>P</w:t>
      </w:r>
      <w:r w:rsidR="009146CD">
        <w:t xml:space="preserve">hys </w:t>
      </w:r>
      <w:r>
        <w:t>R</w:t>
      </w:r>
      <w:r w:rsidR="009146CD">
        <w:t xml:space="preserve">ev </w:t>
      </w:r>
      <w:r>
        <w:t>L</w:t>
      </w:r>
      <w:r w:rsidR="009146CD">
        <w:t>etter</w:t>
      </w:r>
      <w:r>
        <w:t xml:space="preserve"> (1</w:t>
      </w:r>
      <w:r w:rsidR="009146CD">
        <w:t>4</w:t>
      </w:r>
      <w:r>
        <w:t>),</w:t>
      </w:r>
      <w:r w:rsidRPr="00A23DE4">
        <w:t xml:space="preserve"> </w:t>
      </w:r>
      <w:r w:rsidR="009146CD">
        <w:t xml:space="preserve">JFM (13), </w:t>
      </w:r>
      <w:r>
        <w:t>JCIS (6)</w:t>
      </w:r>
    </w:p>
    <w:p w14:paraId="00DBFFB6" w14:textId="77777777" w:rsidR="00CD6EF5" w:rsidRDefault="00CD6EF5" w:rsidP="00CD6EF5">
      <w:pPr>
        <w:tabs>
          <w:tab w:val="left" w:pos="720"/>
        </w:tabs>
        <w:ind w:left="1440" w:hanging="1440"/>
        <w:jc w:val="both"/>
      </w:pPr>
      <w:r>
        <w:rPr>
          <w:b/>
        </w:rPr>
        <w:t xml:space="preserve">                        </w:t>
      </w:r>
      <w:r>
        <w:t>SIAM J App Math (3), Phil Trans Royal Soc (2), Annual Review of Fluid Mech (2)</w:t>
      </w:r>
    </w:p>
    <w:p w14:paraId="12ED9507" w14:textId="077613BA" w:rsidR="00CD6EF5" w:rsidRDefault="00CD6EF5" w:rsidP="00CD6EF5">
      <w:pPr>
        <w:tabs>
          <w:tab w:val="left" w:pos="720"/>
        </w:tabs>
        <w:ind w:left="1440" w:hanging="1440"/>
        <w:jc w:val="both"/>
      </w:pPr>
      <w:r>
        <w:rPr>
          <w:b/>
        </w:rPr>
        <w:t xml:space="preserve">       Micro-Nanofluidics:</w:t>
      </w:r>
      <w:r>
        <w:t xml:space="preserve"> Biomicrofluidics (</w:t>
      </w:r>
      <w:r w:rsidR="009146CD">
        <w:t>24</w:t>
      </w:r>
      <w:r>
        <w:t>), JCP(</w:t>
      </w:r>
      <w:r w:rsidR="00FE7751">
        <w:t>1</w:t>
      </w:r>
      <w:r w:rsidR="009146CD">
        <w:t>2</w:t>
      </w:r>
      <w:r>
        <w:t xml:space="preserve">), </w:t>
      </w:r>
      <w:r w:rsidR="009146CD">
        <w:t xml:space="preserve">Electrophoresis (11), Lab Chip (7),  </w:t>
      </w:r>
      <w:r>
        <w:t>JPC(3)</w:t>
      </w:r>
    </w:p>
    <w:p w14:paraId="3F7AF1F4" w14:textId="4AF85AE6" w:rsidR="00CD6EF5" w:rsidRPr="00E60C99" w:rsidRDefault="00CD6EF5" w:rsidP="00CD6EF5">
      <w:pPr>
        <w:tabs>
          <w:tab w:val="left" w:pos="720"/>
        </w:tabs>
        <w:ind w:left="1440" w:hanging="1440"/>
        <w:jc w:val="both"/>
      </w:pPr>
      <w:r>
        <w:rPr>
          <w:b/>
        </w:rPr>
        <w:t xml:space="preserve">                        </w:t>
      </w:r>
      <w:r>
        <w:t xml:space="preserve">Adv Materials (2), </w:t>
      </w:r>
      <w:r w:rsidRPr="00E60C99">
        <w:t>ACSNano (2)</w:t>
      </w:r>
      <w:r>
        <w:t>, Bi</w:t>
      </w:r>
      <w:r w:rsidR="00FE7751">
        <w:t xml:space="preserve">osensors &amp; Bioelectronics (4), </w:t>
      </w:r>
      <w:r>
        <w:t>Small (2), Analytical Chemistry (2)</w:t>
      </w:r>
      <w:r w:rsidR="009146CD">
        <w:t>, Annual Review of Analytical Chem (1)</w:t>
      </w:r>
    </w:p>
    <w:p w14:paraId="6AA0FCC3" w14:textId="6191AB08" w:rsidR="00CD6EF5" w:rsidRDefault="00CD6EF5" w:rsidP="00CD6EF5">
      <w:pPr>
        <w:tabs>
          <w:tab w:val="left" w:pos="720"/>
        </w:tabs>
        <w:ind w:left="1440" w:hanging="1440"/>
        <w:jc w:val="both"/>
      </w:pPr>
      <w:r>
        <w:t xml:space="preserve">       </w:t>
      </w:r>
      <w:r>
        <w:rPr>
          <w:b/>
        </w:rPr>
        <w:t xml:space="preserve">Reaction Engineering/Control </w:t>
      </w:r>
      <w:r w:rsidRPr="000A251D">
        <w:rPr>
          <w:b/>
        </w:rPr>
        <w:t>:</w:t>
      </w:r>
      <w:r>
        <w:t xml:space="preserve"> </w:t>
      </w:r>
      <w:r w:rsidRPr="00A23DE4">
        <w:t xml:space="preserve"> </w:t>
      </w:r>
      <w:r>
        <w:t>Chem Eng Sci (25), AIChE J (</w:t>
      </w:r>
      <w:r w:rsidR="009146CD">
        <w:t>9</w:t>
      </w:r>
      <w:r>
        <w:t xml:space="preserve">)          </w:t>
      </w:r>
    </w:p>
    <w:p w14:paraId="3D0DA233" w14:textId="77777777" w:rsidR="00CD6EF5" w:rsidRDefault="00CD6EF5" w:rsidP="00CD6EF5">
      <w:pPr>
        <w:tabs>
          <w:tab w:val="left" w:pos="720"/>
        </w:tabs>
        <w:ind w:left="1440" w:hanging="1440"/>
        <w:jc w:val="both"/>
      </w:pPr>
    </w:p>
    <w:p w14:paraId="4F1464CE" w14:textId="244C1520" w:rsidR="00CD6EF5" w:rsidRPr="006A2FE9" w:rsidRDefault="00CD6EF5" w:rsidP="00CD6EF5">
      <w:pPr>
        <w:ind w:left="720" w:hanging="720"/>
        <w:jc w:val="both"/>
      </w:pPr>
      <w:r>
        <w:t>1.</w:t>
      </w:r>
      <w:r>
        <w:tab/>
      </w:r>
      <w:r w:rsidRPr="006A2FE9">
        <w:t xml:space="preserve">Oka, M., Chang, H.-C. and Gavalas, G. R., "Computer-Assisted Molecular Structure Construction for Coal-Derived Compounds," </w:t>
      </w:r>
      <w:r w:rsidRPr="006A2FE9">
        <w:rPr>
          <w:u w:val="single"/>
        </w:rPr>
        <w:t>Fuel</w:t>
      </w:r>
      <w:r w:rsidRPr="006A2FE9">
        <w:t xml:space="preserve">, </w:t>
      </w:r>
      <w:r w:rsidRPr="006A2FE9">
        <w:rPr>
          <w:u w:val="single"/>
        </w:rPr>
        <w:t>56</w:t>
      </w:r>
      <w:r w:rsidRPr="006A2FE9">
        <w:t xml:space="preserve"> 1 (1977). </w:t>
      </w:r>
    </w:p>
    <w:p w14:paraId="5C6C0A5A" w14:textId="77777777" w:rsidR="00CD6EF5" w:rsidRPr="006A2FE9" w:rsidRDefault="00CD6EF5" w:rsidP="00CD6EF5">
      <w:pPr>
        <w:ind w:left="720" w:hanging="720"/>
        <w:jc w:val="both"/>
      </w:pPr>
    </w:p>
    <w:p w14:paraId="37D5FE88" w14:textId="77777777" w:rsidR="00CD6EF5" w:rsidRPr="006A2FE9" w:rsidRDefault="00CD6EF5" w:rsidP="00CD6EF5">
      <w:pPr>
        <w:ind w:left="720" w:hanging="720"/>
        <w:jc w:val="both"/>
      </w:pPr>
      <w:r w:rsidRPr="006A2FE9">
        <w:t>2.</w:t>
      </w:r>
      <w:r w:rsidRPr="006A2FE9">
        <w:tab/>
        <w:t xml:space="preserve">Chang, H.-C. and Weinberg, W. H., "Modulated Molecular Beam Mass Spectrometry: A Generalized Expression for the 'Reaction Product Vector' for Linear Systems," </w:t>
      </w:r>
      <w:r w:rsidRPr="006A2FE9">
        <w:rPr>
          <w:u w:val="single"/>
        </w:rPr>
        <w:t>J. Chem. Phys</w:t>
      </w:r>
      <w:r w:rsidRPr="006A2FE9">
        <w:t xml:space="preserve">., </w:t>
      </w:r>
      <w:r w:rsidRPr="006A2FE9">
        <w:rPr>
          <w:u w:val="single"/>
        </w:rPr>
        <w:t>66</w:t>
      </w:r>
      <w:r w:rsidRPr="006A2FE9">
        <w:t>, No. 9, 4176 (1977).</w:t>
      </w:r>
    </w:p>
    <w:p w14:paraId="27926719" w14:textId="77777777" w:rsidR="00CD6EF5" w:rsidRPr="006A2FE9" w:rsidRDefault="00CD6EF5" w:rsidP="00CD6EF5">
      <w:pPr>
        <w:ind w:left="720" w:hanging="720"/>
        <w:jc w:val="both"/>
      </w:pPr>
    </w:p>
    <w:p w14:paraId="3689ECB2" w14:textId="77777777" w:rsidR="00CD6EF5" w:rsidRPr="006A2FE9" w:rsidRDefault="00CD6EF5" w:rsidP="00CD6EF5">
      <w:pPr>
        <w:ind w:left="720" w:hanging="720"/>
        <w:jc w:val="both"/>
      </w:pPr>
      <w:r w:rsidRPr="006A2FE9">
        <w:t>3.</w:t>
      </w:r>
      <w:r w:rsidRPr="006A2FE9">
        <w:tab/>
        <w:t xml:space="preserve">Chang, H.-C. and Weinberg, W. H., "An Analysis of Modulated Molecular Beam Mass Spectrometry Applied to Coupled Diffusion and Chemical Reaction," </w:t>
      </w:r>
      <w:r w:rsidRPr="006A2FE9">
        <w:rPr>
          <w:u w:val="single"/>
        </w:rPr>
        <w:t>Surface Science</w:t>
      </w:r>
      <w:r w:rsidRPr="006A2FE9">
        <w:t xml:space="preserve">, </w:t>
      </w:r>
      <w:r w:rsidRPr="006A2FE9">
        <w:rPr>
          <w:u w:val="single"/>
        </w:rPr>
        <w:t>65</w:t>
      </w:r>
      <w:r w:rsidRPr="006A2FE9">
        <w:t>, 153 (1977).</w:t>
      </w:r>
    </w:p>
    <w:p w14:paraId="644A2E7F" w14:textId="77777777" w:rsidR="00CD6EF5" w:rsidRPr="006A2FE9" w:rsidRDefault="00CD6EF5" w:rsidP="00CD6EF5">
      <w:pPr>
        <w:ind w:left="720" w:hanging="720"/>
        <w:jc w:val="both"/>
      </w:pPr>
    </w:p>
    <w:p w14:paraId="0CE6A312" w14:textId="77777777" w:rsidR="00CD6EF5" w:rsidRPr="006A2FE9" w:rsidRDefault="00CD6EF5" w:rsidP="00CD6EF5">
      <w:pPr>
        <w:ind w:left="720" w:right="-260" w:hanging="720"/>
        <w:jc w:val="both"/>
      </w:pPr>
      <w:r w:rsidRPr="006A2FE9">
        <w:t>4.</w:t>
      </w:r>
      <w:r w:rsidRPr="006A2FE9">
        <w:tab/>
        <w:t xml:space="preserve">Chang, H.-C. and Weinberg, W. H., "An Analysis of Modulated Molecular Beam Mass Spectrometry Applied to Nonlinear System," </w:t>
      </w:r>
      <w:r w:rsidRPr="006A2FE9">
        <w:rPr>
          <w:u w:val="single"/>
        </w:rPr>
        <w:t>Surface Science</w:t>
      </w:r>
      <w:r w:rsidRPr="006A2FE9">
        <w:t xml:space="preserve">, </w:t>
      </w:r>
      <w:r w:rsidRPr="006A2FE9">
        <w:rPr>
          <w:u w:val="single"/>
        </w:rPr>
        <w:t>72</w:t>
      </w:r>
      <w:r w:rsidRPr="006A2FE9">
        <w:t>, 617 (1978).</w:t>
      </w:r>
    </w:p>
    <w:p w14:paraId="070A905B" w14:textId="77777777" w:rsidR="00CD6EF5" w:rsidRPr="006A2FE9" w:rsidRDefault="00CD6EF5" w:rsidP="00CD6EF5">
      <w:pPr>
        <w:ind w:left="720" w:hanging="720"/>
        <w:jc w:val="both"/>
      </w:pPr>
    </w:p>
    <w:p w14:paraId="3B50A9FB" w14:textId="77777777" w:rsidR="00CD6EF5" w:rsidRPr="006A2FE9" w:rsidRDefault="00CD6EF5" w:rsidP="00CD6EF5">
      <w:pPr>
        <w:ind w:left="720" w:hanging="720"/>
        <w:jc w:val="both"/>
      </w:pPr>
      <w:r w:rsidRPr="006A2FE9">
        <w:t>5.</w:t>
      </w:r>
      <w:r w:rsidRPr="006A2FE9">
        <w:tab/>
        <w:t xml:space="preserve">Chang, H.-C. and Weinberg, W. H., "Modulated Molecular Beam Scattering from Solid Surfaces:  the Pulse Testing Method of Analysis," </w:t>
      </w:r>
      <w:r w:rsidRPr="006A2FE9">
        <w:rPr>
          <w:u w:val="single"/>
        </w:rPr>
        <w:t>Application of Surface</w:t>
      </w:r>
      <w:r w:rsidRPr="006A2FE9">
        <w:t xml:space="preserve"> </w:t>
      </w:r>
      <w:r w:rsidRPr="006A2FE9">
        <w:rPr>
          <w:u w:val="single"/>
        </w:rPr>
        <w:t>Science</w:t>
      </w:r>
      <w:r w:rsidRPr="006A2FE9">
        <w:t>, 3, 168 (1979).</w:t>
      </w:r>
    </w:p>
    <w:p w14:paraId="2095E17F" w14:textId="77777777" w:rsidR="00CD6EF5" w:rsidRPr="006A2FE9" w:rsidRDefault="00CD6EF5" w:rsidP="00CD6EF5">
      <w:pPr>
        <w:ind w:left="720" w:hanging="720"/>
        <w:jc w:val="both"/>
      </w:pPr>
    </w:p>
    <w:p w14:paraId="30F87A69" w14:textId="15D33349" w:rsidR="00CD6EF5" w:rsidRPr="006A2FE9" w:rsidRDefault="00CD6EF5" w:rsidP="00CD6EF5">
      <w:pPr>
        <w:ind w:left="720" w:hanging="720"/>
        <w:jc w:val="both"/>
      </w:pPr>
      <w:r w:rsidRPr="006A2FE9">
        <w:t>6.</w:t>
      </w:r>
      <w:r w:rsidRPr="006A2FE9">
        <w:tab/>
        <w:t xml:space="preserve">Chang, H.-C. and Calo, J. M., "Exact Criteria for Uniqueness and Multiplicity via a Catastrophe Theory Approach," </w:t>
      </w:r>
      <w:r w:rsidRPr="006A2FE9">
        <w:rPr>
          <w:u w:val="single"/>
        </w:rPr>
        <w:t>Chem. Eng. Sci</w:t>
      </w:r>
      <w:r w:rsidRPr="006A2FE9">
        <w:t xml:space="preserve">., </w:t>
      </w:r>
      <w:r w:rsidRPr="006A2FE9">
        <w:rPr>
          <w:u w:val="single"/>
        </w:rPr>
        <w:t>34</w:t>
      </w:r>
      <w:r w:rsidRPr="006A2FE9">
        <w:t xml:space="preserve">, 285 (1979). </w:t>
      </w:r>
    </w:p>
    <w:p w14:paraId="477CED9A" w14:textId="77777777" w:rsidR="00CD6EF5" w:rsidRPr="006A2FE9" w:rsidRDefault="00CD6EF5" w:rsidP="00CD6EF5">
      <w:pPr>
        <w:ind w:left="720" w:hanging="720"/>
        <w:jc w:val="both"/>
      </w:pPr>
    </w:p>
    <w:p w14:paraId="1EB41686" w14:textId="77777777" w:rsidR="00CD6EF5" w:rsidRPr="006A2FE9" w:rsidRDefault="00CD6EF5" w:rsidP="00CD6EF5">
      <w:pPr>
        <w:ind w:left="720" w:hanging="720"/>
        <w:jc w:val="both"/>
      </w:pPr>
      <w:r w:rsidRPr="006A2FE9">
        <w:t>7.</w:t>
      </w:r>
      <w:r w:rsidRPr="006A2FE9">
        <w:tab/>
        <w:t xml:space="preserve">Chang, H.-C. and Calo, J. M., "A Priori Estimation of Chemical Relaxation Oscillations Via a Singular Perturbation Technique," </w:t>
      </w:r>
      <w:r w:rsidRPr="006A2FE9">
        <w:rPr>
          <w:u w:val="single"/>
        </w:rPr>
        <w:t>Chem. Eng. Commun</w:t>
      </w:r>
      <w:r w:rsidRPr="006A2FE9">
        <w:t xml:space="preserve">., </w:t>
      </w:r>
      <w:r w:rsidRPr="006A2FE9">
        <w:rPr>
          <w:u w:val="single"/>
        </w:rPr>
        <w:t>3</w:t>
      </w:r>
      <w:r w:rsidRPr="006A2FE9">
        <w:t>, 431 (1979).</w:t>
      </w:r>
    </w:p>
    <w:p w14:paraId="7DD0C388" w14:textId="77777777" w:rsidR="00CD6EF5" w:rsidRPr="006A2FE9" w:rsidRDefault="00CD6EF5" w:rsidP="00CD6EF5">
      <w:pPr>
        <w:ind w:left="720" w:hanging="720"/>
        <w:jc w:val="both"/>
      </w:pPr>
    </w:p>
    <w:p w14:paraId="4CEA22BB" w14:textId="77777777" w:rsidR="00CD6EF5" w:rsidRPr="006A2FE9" w:rsidRDefault="00CD6EF5" w:rsidP="00CD6EF5">
      <w:pPr>
        <w:ind w:left="720" w:hanging="720"/>
        <w:jc w:val="both"/>
      </w:pPr>
      <w:r w:rsidRPr="006A2FE9">
        <w:t>8.</w:t>
      </w:r>
      <w:r w:rsidRPr="006A2FE9">
        <w:tab/>
        <w:t xml:space="preserve">Chang, H.-C. and Calo, J. M., "Regions of Multiplicity for Various Models of Chemical Reactors," </w:t>
      </w:r>
      <w:r w:rsidRPr="006A2FE9">
        <w:rPr>
          <w:u w:val="single"/>
        </w:rPr>
        <w:t>Chem. Eng. Sci</w:t>
      </w:r>
      <w:r w:rsidRPr="006A2FE9">
        <w:t xml:space="preserve">., </w:t>
      </w:r>
      <w:r w:rsidRPr="006A2FE9">
        <w:rPr>
          <w:u w:val="single"/>
        </w:rPr>
        <w:t>35</w:t>
      </w:r>
      <w:r w:rsidRPr="006A2FE9">
        <w:t>, 264 (1980).</w:t>
      </w:r>
    </w:p>
    <w:p w14:paraId="4D43302E" w14:textId="77777777" w:rsidR="00CD6EF5" w:rsidRPr="006A2FE9" w:rsidRDefault="00CD6EF5" w:rsidP="00CD6EF5">
      <w:pPr>
        <w:ind w:left="720" w:hanging="720"/>
        <w:jc w:val="both"/>
      </w:pPr>
    </w:p>
    <w:p w14:paraId="259C4328" w14:textId="77777777" w:rsidR="00CD6EF5" w:rsidRPr="006A2FE9" w:rsidRDefault="00CD6EF5" w:rsidP="00CD6EF5">
      <w:pPr>
        <w:ind w:left="720" w:hanging="720"/>
        <w:jc w:val="both"/>
      </w:pPr>
      <w:r w:rsidRPr="006A2FE9">
        <w:t>9.</w:t>
      </w:r>
      <w:r w:rsidRPr="006A2FE9">
        <w:tab/>
        <w:t xml:space="preserve">Chang, H.-C. and Calo, J. M., "Exact Universal Criteria for the Adiabatic Tubular Packed Bed Reactor," </w:t>
      </w:r>
      <w:r w:rsidRPr="006A2FE9">
        <w:rPr>
          <w:u w:val="single"/>
        </w:rPr>
        <w:t>Chem. Eng. Sci</w:t>
      </w:r>
      <w:r w:rsidRPr="006A2FE9">
        <w:t xml:space="preserve">., </w:t>
      </w:r>
      <w:r w:rsidRPr="006A2FE9">
        <w:rPr>
          <w:u w:val="single"/>
        </w:rPr>
        <w:t>35</w:t>
      </w:r>
      <w:r w:rsidRPr="006A2FE9">
        <w:t>, 1611 (1980).</w:t>
      </w:r>
    </w:p>
    <w:p w14:paraId="76C92554" w14:textId="77777777" w:rsidR="00CD6EF5" w:rsidRPr="006A2FE9" w:rsidRDefault="00CD6EF5" w:rsidP="00CD6EF5">
      <w:pPr>
        <w:ind w:left="720" w:hanging="720"/>
        <w:jc w:val="both"/>
      </w:pPr>
    </w:p>
    <w:p w14:paraId="1DA9F284" w14:textId="77777777" w:rsidR="00CD6EF5" w:rsidRPr="006A2FE9" w:rsidRDefault="00CD6EF5" w:rsidP="00CD6EF5">
      <w:pPr>
        <w:ind w:left="720" w:hanging="720"/>
        <w:jc w:val="both"/>
      </w:pPr>
      <w:r w:rsidRPr="006A2FE9">
        <w:t>10.</w:t>
      </w:r>
      <w:r w:rsidRPr="006A2FE9">
        <w:tab/>
        <w:t xml:space="preserve">Chang, H.-C. and Aluko, M., "A Quasi-Steady State Analysis of the Dynamics of Two-Species Heterogeneous Catalytic Reactions," </w:t>
      </w:r>
      <w:r w:rsidRPr="006A2FE9">
        <w:rPr>
          <w:u w:val="single"/>
        </w:rPr>
        <w:t>Chem. Eng. Sci</w:t>
      </w:r>
      <w:r w:rsidRPr="006A2FE9">
        <w:t xml:space="preserve">., </w:t>
      </w:r>
      <w:r w:rsidRPr="006A2FE9">
        <w:rPr>
          <w:u w:val="single"/>
        </w:rPr>
        <w:t>36</w:t>
      </w:r>
      <w:r w:rsidRPr="006A2FE9">
        <w:t>, 1611 (1981).</w:t>
      </w:r>
    </w:p>
    <w:p w14:paraId="1BC9741E" w14:textId="77777777" w:rsidR="00CD6EF5" w:rsidRPr="006A2FE9" w:rsidRDefault="00CD6EF5" w:rsidP="00CD6EF5">
      <w:pPr>
        <w:ind w:left="720" w:hanging="720"/>
        <w:jc w:val="both"/>
      </w:pPr>
    </w:p>
    <w:p w14:paraId="1A78654A" w14:textId="77777777" w:rsidR="00CD6EF5" w:rsidRPr="006A2FE9" w:rsidRDefault="00CD6EF5" w:rsidP="00CD6EF5">
      <w:pPr>
        <w:ind w:left="720" w:hanging="720"/>
        <w:jc w:val="both"/>
      </w:pPr>
      <w:r w:rsidRPr="006A2FE9">
        <w:t>11.</w:t>
      </w:r>
      <w:r w:rsidRPr="006A2FE9">
        <w:tab/>
        <w:t xml:space="preserve">Chang, H.-C. and Calo, J. M., "Analysis of Radial Flow Packed Bed Reactors--How Are They Different?" in "Chemical Reactors",  H. S. Fogler, ed., </w:t>
      </w:r>
      <w:r w:rsidRPr="006A2FE9">
        <w:rPr>
          <w:u w:val="single"/>
        </w:rPr>
        <w:t>ACS</w:t>
      </w:r>
      <w:r w:rsidRPr="006A2FE9">
        <w:t xml:space="preserve"> </w:t>
      </w:r>
      <w:r w:rsidRPr="006A2FE9">
        <w:rPr>
          <w:u w:val="single"/>
        </w:rPr>
        <w:t>Symposium Series</w:t>
      </w:r>
      <w:r w:rsidRPr="006A2FE9">
        <w:t xml:space="preserve">, </w:t>
      </w:r>
      <w:r w:rsidRPr="006A2FE9">
        <w:rPr>
          <w:u w:val="single"/>
        </w:rPr>
        <w:t>168</w:t>
      </w:r>
      <w:r w:rsidRPr="006A2FE9">
        <w:t xml:space="preserve"> (1981).</w:t>
      </w:r>
    </w:p>
    <w:p w14:paraId="17D278D0" w14:textId="77777777" w:rsidR="00CD6EF5" w:rsidRPr="006A2FE9" w:rsidRDefault="00CD6EF5" w:rsidP="00CD6EF5">
      <w:pPr>
        <w:ind w:left="720" w:hanging="720"/>
        <w:jc w:val="both"/>
      </w:pPr>
    </w:p>
    <w:p w14:paraId="00718E7F" w14:textId="77777777" w:rsidR="00CD6EF5" w:rsidRPr="006A2FE9" w:rsidRDefault="00CD6EF5" w:rsidP="00CD6EF5">
      <w:pPr>
        <w:ind w:left="720" w:hanging="720"/>
        <w:jc w:val="both"/>
      </w:pPr>
      <w:r w:rsidRPr="006A2FE9">
        <w:t>12.</w:t>
      </w:r>
      <w:r w:rsidRPr="006A2FE9">
        <w:tab/>
        <w:t xml:space="preserve">Chang, H.-C. "A Non-Fickian Model of Packed Bed Reactors," </w:t>
      </w:r>
      <w:r w:rsidRPr="006A2FE9">
        <w:rPr>
          <w:u w:val="single"/>
        </w:rPr>
        <w:t>AIChE J</w:t>
      </w:r>
      <w:r w:rsidRPr="006A2FE9">
        <w:t xml:space="preserve">., </w:t>
      </w:r>
      <w:r w:rsidRPr="006A2FE9">
        <w:rPr>
          <w:u w:val="single"/>
        </w:rPr>
        <w:t>28</w:t>
      </w:r>
      <w:r w:rsidRPr="006A2FE9">
        <w:t>, 208 (1982).</w:t>
      </w:r>
    </w:p>
    <w:p w14:paraId="1F7443D4" w14:textId="77777777" w:rsidR="00CD6EF5" w:rsidRPr="006A2FE9" w:rsidRDefault="00CD6EF5" w:rsidP="00CD6EF5">
      <w:pPr>
        <w:ind w:left="720" w:hanging="720"/>
        <w:jc w:val="both"/>
      </w:pPr>
    </w:p>
    <w:p w14:paraId="4A5ADD81" w14:textId="77777777" w:rsidR="00CD6EF5" w:rsidRPr="006A2FE9" w:rsidRDefault="00CD6EF5" w:rsidP="00CD6EF5">
      <w:pPr>
        <w:ind w:left="720" w:hanging="720"/>
        <w:jc w:val="both"/>
      </w:pPr>
      <w:r w:rsidRPr="006A2FE9">
        <w:t>13.</w:t>
      </w:r>
      <w:r w:rsidRPr="006A2FE9">
        <w:tab/>
        <w:t xml:space="preserve">Aluko, M., and Chang, H.-C., "Multiplicity, Uniqueness and Stability for an Exothermic Reaction in a Non-Adiabatic Bubble Column Reactor," </w:t>
      </w:r>
      <w:r w:rsidRPr="006A2FE9">
        <w:rPr>
          <w:u w:val="single"/>
        </w:rPr>
        <w:t>Chem. Eng. J.</w:t>
      </w:r>
      <w:r w:rsidRPr="006A2FE9">
        <w:t xml:space="preserve">, </w:t>
      </w:r>
      <w:r w:rsidRPr="006A2FE9">
        <w:rPr>
          <w:u w:val="single"/>
        </w:rPr>
        <w:t>24</w:t>
      </w:r>
      <w:r w:rsidRPr="006A2FE9">
        <w:t>, No. 2, 151 (1982).</w:t>
      </w:r>
    </w:p>
    <w:p w14:paraId="1AF079C4" w14:textId="77777777" w:rsidR="00CD6EF5" w:rsidRPr="006A2FE9" w:rsidRDefault="00CD6EF5" w:rsidP="00CD6EF5">
      <w:pPr>
        <w:ind w:left="720" w:hanging="720"/>
        <w:jc w:val="both"/>
      </w:pPr>
    </w:p>
    <w:p w14:paraId="167C128C" w14:textId="77777777" w:rsidR="00CD6EF5" w:rsidRPr="006A2FE9" w:rsidRDefault="00CD6EF5" w:rsidP="00CD6EF5">
      <w:pPr>
        <w:ind w:left="720" w:hanging="720"/>
        <w:jc w:val="both"/>
      </w:pPr>
      <w:r w:rsidRPr="006A2FE9">
        <w:t>14.</w:t>
      </w:r>
      <w:r w:rsidRPr="006A2FE9">
        <w:tab/>
        <w:t xml:space="preserve">Chang, H.-C., and Aluko, M., "Comment on the Model for Isothermal Oscillations of Ethylene Oxidation on Platinum," </w:t>
      </w:r>
      <w:r w:rsidRPr="006A2FE9">
        <w:rPr>
          <w:u w:val="single"/>
        </w:rPr>
        <w:t>J. of Catal</w:t>
      </w:r>
      <w:r w:rsidRPr="006A2FE9">
        <w:t xml:space="preserve">., </w:t>
      </w:r>
      <w:r w:rsidRPr="006A2FE9">
        <w:rPr>
          <w:u w:val="single"/>
        </w:rPr>
        <w:t>73</w:t>
      </w:r>
      <w:r w:rsidRPr="006A2FE9">
        <w:t>, 198 (1982).</w:t>
      </w:r>
    </w:p>
    <w:p w14:paraId="30E03D22" w14:textId="77777777" w:rsidR="00CD6EF5" w:rsidRPr="006A2FE9" w:rsidRDefault="00CD6EF5" w:rsidP="00CD6EF5">
      <w:pPr>
        <w:ind w:left="720" w:hanging="720"/>
        <w:jc w:val="both"/>
      </w:pPr>
    </w:p>
    <w:p w14:paraId="259604A4" w14:textId="77777777" w:rsidR="00CD6EF5" w:rsidRDefault="00CD6EF5" w:rsidP="00CD6EF5">
      <w:pPr>
        <w:ind w:left="720" w:hanging="720"/>
        <w:jc w:val="both"/>
      </w:pPr>
      <w:r w:rsidRPr="006A2FE9">
        <w:t>15.</w:t>
      </w:r>
      <w:r w:rsidRPr="006A2FE9">
        <w:tab/>
        <w:t xml:space="preserve">Chang, H.-C., "Multi-Scale Analysis of Effective Transport in Periodic Heterogeneous Media," </w:t>
      </w:r>
      <w:r w:rsidRPr="006A2FE9">
        <w:rPr>
          <w:u w:val="single"/>
        </w:rPr>
        <w:t>Chem. Eng. Commun</w:t>
      </w:r>
      <w:r w:rsidRPr="006A2FE9">
        <w:t xml:space="preserve">., </w:t>
      </w:r>
      <w:r w:rsidRPr="006A2FE9">
        <w:rPr>
          <w:u w:val="single"/>
        </w:rPr>
        <w:t>15</w:t>
      </w:r>
      <w:r w:rsidRPr="006A2FE9">
        <w:t xml:space="preserve">, 83 (1983). </w:t>
      </w:r>
    </w:p>
    <w:p w14:paraId="073CBF67" w14:textId="77777777" w:rsidR="00CD6EF5" w:rsidRDefault="00CD6EF5" w:rsidP="00CD6EF5">
      <w:pPr>
        <w:ind w:left="720" w:hanging="720"/>
        <w:jc w:val="both"/>
      </w:pPr>
    </w:p>
    <w:p w14:paraId="40879242" w14:textId="77777777" w:rsidR="00CD6EF5" w:rsidRPr="006A2FE9" w:rsidRDefault="00CD6EF5" w:rsidP="00CD6EF5">
      <w:pPr>
        <w:ind w:left="720" w:hanging="720"/>
        <w:jc w:val="both"/>
      </w:pPr>
      <w:r w:rsidRPr="006A2FE9">
        <w:t>16.</w:t>
      </w:r>
      <w:r w:rsidRPr="006A2FE9">
        <w:tab/>
        <w:t xml:space="preserve">Chang, H.-C., Saucier, M. and Calo, J. M., "A Design Criterion for Radial Flow Fixed Bed Reactors," </w:t>
      </w:r>
      <w:r w:rsidRPr="006A2FE9">
        <w:rPr>
          <w:u w:val="single"/>
        </w:rPr>
        <w:t>AIChE J</w:t>
      </w:r>
      <w:r w:rsidRPr="006A2FE9">
        <w:t xml:space="preserve">., </w:t>
      </w:r>
      <w:r w:rsidRPr="006A2FE9">
        <w:rPr>
          <w:u w:val="single"/>
        </w:rPr>
        <w:t>29</w:t>
      </w:r>
      <w:r w:rsidRPr="006A2FE9">
        <w:t>, 1039 (1983).</w:t>
      </w:r>
    </w:p>
    <w:p w14:paraId="2C02BE87" w14:textId="77777777" w:rsidR="00CD6EF5" w:rsidRPr="006A2FE9" w:rsidRDefault="00CD6EF5" w:rsidP="00CD6EF5">
      <w:pPr>
        <w:ind w:left="720" w:hanging="720"/>
        <w:jc w:val="both"/>
      </w:pPr>
    </w:p>
    <w:p w14:paraId="0053FEA3" w14:textId="77777777" w:rsidR="00CD6EF5" w:rsidRPr="006A2FE9" w:rsidRDefault="00CD6EF5" w:rsidP="00CD6EF5">
      <w:pPr>
        <w:ind w:left="720" w:hanging="720"/>
        <w:jc w:val="both"/>
      </w:pPr>
      <w:r w:rsidRPr="006A2FE9">
        <w:t>17.</w:t>
      </w:r>
      <w:r w:rsidRPr="006A2FE9">
        <w:tab/>
        <w:t xml:space="preserve">Chang, H.-C., "The Domain Model for Heterogeneous Catalysis," </w:t>
      </w:r>
      <w:r w:rsidRPr="006A2FE9">
        <w:rPr>
          <w:u w:val="single"/>
        </w:rPr>
        <w:t>Chem. Eng</w:t>
      </w:r>
      <w:r w:rsidRPr="006A2FE9">
        <w:t xml:space="preserve">. </w:t>
      </w:r>
      <w:r w:rsidRPr="006A2FE9">
        <w:rPr>
          <w:u w:val="single"/>
        </w:rPr>
        <w:t>Sci</w:t>
      </w:r>
      <w:r w:rsidRPr="006A2FE9">
        <w:t xml:space="preserve">., </w:t>
      </w:r>
      <w:r w:rsidRPr="006A2FE9">
        <w:rPr>
          <w:u w:val="single"/>
        </w:rPr>
        <w:t>38</w:t>
      </w:r>
      <w:r w:rsidRPr="006A2FE9">
        <w:t>, 535 (1983).</w:t>
      </w:r>
    </w:p>
    <w:p w14:paraId="315C7288" w14:textId="77777777" w:rsidR="00CD6EF5" w:rsidRPr="006A2FE9" w:rsidRDefault="00CD6EF5" w:rsidP="00CD6EF5">
      <w:pPr>
        <w:ind w:left="720" w:hanging="720"/>
        <w:jc w:val="both"/>
      </w:pPr>
    </w:p>
    <w:p w14:paraId="42A2918A" w14:textId="77777777" w:rsidR="00CD6EF5" w:rsidRPr="006A2FE9" w:rsidRDefault="00CD6EF5" w:rsidP="00CD6EF5">
      <w:pPr>
        <w:ind w:left="720" w:hanging="720"/>
        <w:jc w:val="both"/>
      </w:pPr>
      <w:r w:rsidRPr="006A2FE9">
        <w:t>18.</w:t>
      </w:r>
      <w:r w:rsidRPr="006A2FE9">
        <w:tab/>
        <w:t xml:space="preserve">Chang, H.-C., "Effective Diffusion and Conduction in Two-Phase Media - A Unified Approach," </w:t>
      </w:r>
      <w:r w:rsidRPr="006A2FE9">
        <w:rPr>
          <w:u w:val="single"/>
        </w:rPr>
        <w:t>AIChE J</w:t>
      </w:r>
      <w:r w:rsidRPr="006A2FE9">
        <w:t xml:space="preserve">., </w:t>
      </w:r>
      <w:r w:rsidRPr="006A2FE9">
        <w:rPr>
          <w:u w:val="single"/>
        </w:rPr>
        <w:t>29</w:t>
      </w:r>
      <w:r w:rsidRPr="006A2FE9">
        <w:t xml:space="preserve">, 846 (1983). </w:t>
      </w:r>
    </w:p>
    <w:p w14:paraId="71B643F4" w14:textId="77777777" w:rsidR="00CD6EF5" w:rsidRPr="006A2FE9" w:rsidRDefault="00CD6EF5" w:rsidP="00CD6EF5">
      <w:pPr>
        <w:ind w:left="720" w:hanging="720"/>
        <w:jc w:val="both"/>
      </w:pPr>
    </w:p>
    <w:p w14:paraId="7859EC43" w14:textId="77777777" w:rsidR="00CD6EF5" w:rsidRPr="006A2FE9" w:rsidRDefault="00CD6EF5" w:rsidP="00CD6EF5">
      <w:pPr>
        <w:ind w:left="720" w:hanging="720"/>
        <w:jc w:val="both"/>
      </w:pPr>
      <w:r w:rsidRPr="006A2FE9">
        <w:t>19.</w:t>
      </w:r>
      <w:r w:rsidRPr="006A2FE9">
        <w:tab/>
        <w:t xml:space="preserve">Benzoni,J., and Chang, H.-C., "Effective Diffusion in Bidisperse Media - An Effective Medium Approach," </w:t>
      </w:r>
      <w:r w:rsidRPr="006A2FE9">
        <w:rPr>
          <w:u w:val="single"/>
        </w:rPr>
        <w:t>Chem. Eng. Sci</w:t>
      </w:r>
      <w:r w:rsidRPr="006A2FE9">
        <w:t xml:space="preserve">., </w:t>
      </w:r>
      <w:r w:rsidRPr="006A2FE9">
        <w:rPr>
          <w:u w:val="single"/>
        </w:rPr>
        <w:t>39</w:t>
      </w:r>
      <w:r w:rsidRPr="006A2FE9">
        <w:t>, 161 (1984).</w:t>
      </w:r>
    </w:p>
    <w:p w14:paraId="2CC9B3A9" w14:textId="77777777" w:rsidR="00CD6EF5" w:rsidRPr="006A2FE9" w:rsidRDefault="00CD6EF5" w:rsidP="00CD6EF5">
      <w:pPr>
        <w:ind w:left="720" w:hanging="720"/>
        <w:jc w:val="both"/>
      </w:pPr>
    </w:p>
    <w:p w14:paraId="50FE34D5" w14:textId="77777777" w:rsidR="00CD6EF5" w:rsidRPr="006A2FE9" w:rsidRDefault="00CD6EF5" w:rsidP="00CD6EF5">
      <w:pPr>
        <w:ind w:left="720" w:hanging="720"/>
        <w:jc w:val="both"/>
      </w:pPr>
      <w:r w:rsidRPr="006A2FE9">
        <w:t>20.</w:t>
      </w:r>
      <w:r w:rsidRPr="006A2FE9">
        <w:tab/>
        <w:t xml:space="preserve">Chang, H.-C., and Aluko, M., "Multi-Scale Analysis of Exotic Dynamics in Surface Catalyzed Reactions - I.  Justification and Preliminary Model Discrimination," </w:t>
      </w:r>
      <w:r w:rsidRPr="006A2FE9">
        <w:rPr>
          <w:u w:val="single"/>
        </w:rPr>
        <w:t>Chem. Eng. Sci</w:t>
      </w:r>
      <w:r w:rsidRPr="006A2FE9">
        <w:t xml:space="preserve">., </w:t>
      </w:r>
      <w:r w:rsidRPr="006A2FE9">
        <w:rPr>
          <w:u w:val="single"/>
        </w:rPr>
        <w:t>39</w:t>
      </w:r>
      <w:r w:rsidRPr="006A2FE9">
        <w:t>, 37 (1984).</w:t>
      </w:r>
    </w:p>
    <w:p w14:paraId="433DB26F" w14:textId="77777777" w:rsidR="00CD6EF5" w:rsidRPr="006A2FE9" w:rsidRDefault="00CD6EF5" w:rsidP="00CD6EF5">
      <w:pPr>
        <w:ind w:left="720" w:hanging="720"/>
        <w:jc w:val="both"/>
      </w:pPr>
    </w:p>
    <w:p w14:paraId="30F32B1C" w14:textId="77777777" w:rsidR="00CD6EF5" w:rsidRPr="006A2FE9" w:rsidRDefault="00CD6EF5" w:rsidP="00CD6EF5">
      <w:pPr>
        <w:ind w:left="720" w:hanging="720"/>
        <w:jc w:val="both"/>
      </w:pPr>
      <w:r w:rsidRPr="006A2FE9">
        <w:t>21.</w:t>
      </w:r>
      <w:r w:rsidRPr="006A2FE9">
        <w:tab/>
        <w:t xml:space="preserve">Aluko, M., and Chang, H.-C., "Multi-Scale Analysis of Exotic Dynamics in Surface Catalyzed Reactions - II.  Quantitative Parameter Space Analysis of an Extended Langmuir-Hinshelwood Reaction Scheme," </w:t>
      </w:r>
      <w:r w:rsidRPr="006A2FE9">
        <w:rPr>
          <w:u w:val="single"/>
        </w:rPr>
        <w:t>Chem. Eng. Sci</w:t>
      </w:r>
      <w:r w:rsidRPr="006A2FE9">
        <w:t xml:space="preserve">., </w:t>
      </w:r>
      <w:r w:rsidRPr="006A2FE9">
        <w:rPr>
          <w:u w:val="single"/>
        </w:rPr>
        <w:t>39</w:t>
      </w:r>
      <w:r w:rsidRPr="006A2FE9">
        <w:t>, 51 (1984).</w:t>
      </w:r>
    </w:p>
    <w:p w14:paraId="7BC9A264" w14:textId="77777777" w:rsidR="00CD6EF5" w:rsidRPr="006A2FE9" w:rsidRDefault="00CD6EF5" w:rsidP="00CD6EF5">
      <w:pPr>
        <w:ind w:left="720" w:hanging="720"/>
        <w:jc w:val="both"/>
      </w:pPr>
    </w:p>
    <w:p w14:paraId="0167D2A3" w14:textId="77777777" w:rsidR="00CD6EF5" w:rsidRPr="006A2FE9" w:rsidRDefault="00CD6EF5" w:rsidP="00CD6EF5">
      <w:pPr>
        <w:ind w:left="720" w:hanging="720"/>
        <w:jc w:val="both"/>
      </w:pPr>
      <w:r w:rsidRPr="006A2FE9">
        <w:t>22.</w:t>
      </w:r>
      <w:r w:rsidRPr="006A2FE9">
        <w:tab/>
        <w:t xml:space="preserve">Chen, L.-H., and Chang, H.-C., "Global Stabilization of a Biological Reactor by Linear Feedback Control," </w:t>
      </w:r>
      <w:r w:rsidRPr="006A2FE9">
        <w:rPr>
          <w:u w:val="single"/>
        </w:rPr>
        <w:t>Chem. Eng. Comm</w:t>
      </w:r>
      <w:r w:rsidRPr="006A2FE9">
        <w:t xml:space="preserve">., </w:t>
      </w:r>
      <w:r w:rsidRPr="006A2FE9">
        <w:rPr>
          <w:u w:val="single"/>
        </w:rPr>
        <w:t>27</w:t>
      </w:r>
      <w:r w:rsidRPr="006A2FE9">
        <w:t>, 231 (1984).</w:t>
      </w:r>
    </w:p>
    <w:p w14:paraId="070877E2" w14:textId="77777777" w:rsidR="00CD6EF5" w:rsidRPr="006A2FE9" w:rsidRDefault="00CD6EF5" w:rsidP="00CD6EF5">
      <w:pPr>
        <w:ind w:left="720" w:hanging="720"/>
        <w:jc w:val="both"/>
        <w:rPr>
          <w:u w:val="single"/>
        </w:rPr>
      </w:pPr>
    </w:p>
    <w:p w14:paraId="6AEBC336" w14:textId="77777777" w:rsidR="00CD6EF5" w:rsidRPr="006A2FE9" w:rsidRDefault="00CD6EF5" w:rsidP="00CD6EF5">
      <w:pPr>
        <w:ind w:left="720" w:hanging="720"/>
        <w:jc w:val="both"/>
      </w:pPr>
      <w:r w:rsidRPr="006A2FE9">
        <w:t>23.</w:t>
      </w:r>
      <w:r w:rsidRPr="006A2FE9">
        <w:tab/>
        <w:t xml:space="preserve">Chang, H.-C. and Chen, L.-H., "Bifurcation Characteristics of Nonlinear Systems Under Conventional PID Control," </w:t>
      </w:r>
      <w:r w:rsidRPr="006A2FE9">
        <w:rPr>
          <w:u w:val="single"/>
        </w:rPr>
        <w:t>Chem. Eng. Sci</w:t>
      </w:r>
      <w:r w:rsidRPr="006A2FE9">
        <w:t xml:space="preserve">., </w:t>
      </w:r>
      <w:r w:rsidRPr="006A2FE9">
        <w:rPr>
          <w:u w:val="single"/>
        </w:rPr>
        <w:t>39</w:t>
      </w:r>
      <w:r w:rsidRPr="006A2FE9">
        <w:t xml:space="preserve">, 1127 (1984). </w:t>
      </w:r>
    </w:p>
    <w:p w14:paraId="71ACD71A" w14:textId="77777777" w:rsidR="00CD6EF5" w:rsidRPr="006A2FE9" w:rsidRDefault="00CD6EF5" w:rsidP="00CD6EF5">
      <w:pPr>
        <w:ind w:left="720" w:hanging="720"/>
        <w:jc w:val="both"/>
      </w:pPr>
    </w:p>
    <w:p w14:paraId="0EC4F902" w14:textId="77777777" w:rsidR="00CD6EF5" w:rsidRPr="006A2FE9" w:rsidRDefault="00CD6EF5" w:rsidP="00CD6EF5">
      <w:pPr>
        <w:ind w:left="720" w:hanging="720"/>
        <w:jc w:val="both"/>
      </w:pPr>
      <w:r w:rsidRPr="006A2FE9">
        <w:t>24.</w:t>
      </w:r>
      <w:r w:rsidRPr="006A2FE9">
        <w:tab/>
        <w:t xml:space="preserve">Aluko, M., and Chang, H.-C., "PEFLOQ:  An Algorithm for the Bifurcational Analysis of Periodic Solutions of Autonomous Systems," </w:t>
      </w:r>
      <w:r w:rsidRPr="006A2FE9">
        <w:rPr>
          <w:u w:val="single"/>
        </w:rPr>
        <w:t>Comp. and Chem. Eng</w:t>
      </w:r>
      <w:r w:rsidRPr="006A2FE9">
        <w:t xml:space="preserve">., </w:t>
      </w:r>
      <w:r w:rsidRPr="006A2FE9">
        <w:rPr>
          <w:u w:val="single"/>
        </w:rPr>
        <w:t>8</w:t>
      </w:r>
      <w:r w:rsidRPr="006A2FE9">
        <w:t>, 355 (1984).</w:t>
      </w:r>
    </w:p>
    <w:p w14:paraId="35917F3E" w14:textId="77777777" w:rsidR="00CD6EF5" w:rsidRPr="006A2FE9" w:rsidRDefault="00CD6EF5" w:rsidP="00CD6EF5">
      <w:pPr>
        <w:ind w:left="720" w:hanging="720"/>
        <w:jc w:val="both"/>
      </w:pPr>
    </w:p>
    <w:p w14:paraId="29CB4C3C" w14:textId="77777777" w:rsidR="00CD6EF5" w:rsidRPr="006A2FE9" w:rsidRDefault="00CD6EF5" w:rsidP="00CD6EF5">
      <w:pPr>
        <w:ind w:left="720" w:hanging="720"/>
        <w:jc w:val="both"/>
      </w:pPr>
      <w:r w:rsidRPr="006A2FE9">
        <w:t>25.</w:t>
      </w:r>
      <w:r w:rsidRPr="006A2FE9">
        <w:tab/>
        <w:t>Chang, H.-C., "Several paths to Chaos in a Stiff CO Oxidation System" in "Frontiers in Chemical Reaction Engineering", L. K. Doraiswamy and R. A. Mashelkar, eds., Wiley Eastern Ltd. (1984).</w:t>
      </w:r>
    </w:p>
    <w:p w14:paraId="7738640C" w14:textId="77777777" w:rsidR="00CD6EF5" w:rsidRPr="006A2FE9" w:rsidRDefault="00CD6EF5" w:rsidP="00CD6EF5">
      <w:pPr>
        <w:ind w:left="720" w:hanging="720"/>
        <w:jc w:val="both"/>
      </w:pPr>
    </w:p>
    <w:p w14:paraId="496320C9" w14:textId="77777777" w:rsidR="00CD6EF5" w:rsidRPr="006A2FE9" w:rsidRDefault="00CD6EF5" w:rsidP="00CD6EF5">
      <w:pPr>
        <w:ind w:left="720" w:hanging="720"/>
        <w:jc w:val="both"/>
      </w:pPr>
      <w:r w:rsidRPr="006A2FE9">
        <w:t>26.</w:t>
      </w:r>
      <w:r w:rsidRPr="006A2FE9">
        <w:tab/>
        <w:t xml:space="preserve">McDermott, P., Bonvin, D., Mellichamp, D. and Chang, H.-C., "Eigenvalue Spectra and Modal Contributions for Counterflow Reactor Models," </w:t>
      </w:r>
      <w:r w:rsidRPr="006A2FE9">
        <w:rPr>
          <w:u w:val="single"/>
        </w:rPr>
        <w:t>Chem. Eng</w:t>
      </w:r>
      <w:r w:rsidRPr="006A2FE9">
        <w:t xml:space="preserve">. </w:t>
      </w:r>
      <w:r w:rsidRPr="006A2FE9">
        <w:rPr>
          <w:u w:val="single"/>
        </w:rPr>
        <w:t>Comm</w:t>
      </w:r>
      <w:r w:rsidRPr="006A2FE9">
        <w:t xml:space="preserve">., </w:t>
      </w:r>
      <w:r w:rsidRPr="006A2FE9">
        <w:rPr>
          <w:u w:val="single"/>
        </w:rPr>
        <w:t>31</w:t>
      </w:r>
      <w:r w:rsidRPr="006A2FE9">
        <w:t>, 263 (1984).</w:t>
      </w:r>
    </w:p>
    <w:p w14:paraId="7AEDA5BE" w14:textId="77777777" w:rsidR="00CD6EF5" w:rsidRPr="006A2FE9" w:rsidRDefault="00CD6EF5" w:rsidP="00CD6EF5">
      <w:pPr>
        <w:ind w:left="720" w:hanging="720"/>
        <w:jc w:val="both"/>
      </w:pPr>
    </w:p>
    <w:p w14:paraId="09FC6B5A" w14:textId="77777777" w:rsidR="00CD6EF5" w:rsidRPr="006A2FE9" w:rsidRDefault="00CD6EF5" w:rsidP="00CD6EF5">
      <w:pPr>
        <w:ind w:left="720" w:hanging="720"/>
        <w:jc w:val="both"/>
      </w:pPr>
      <w:r w:rsidRPr="006A2FE9">
        <w:t>27.</w:t>
      </w:r>
      <w:r w:rsidRPr="006A2FE9">
        <w:tab/>
        <w:t xml:space="preserve">McDermott, P., and Chang, H.-C., "On the Global Behavior of an Auto-Thermal Reactor Stabilized by Linear Feedback Control," </w:t>
      </w:r>
      <w:r w:rsidRPr="006A2FE9">
        <w:rPr>
          <w:u w:val="single"/>
        </w:rPr>
        <w:t>Chem. Eng. Sci.</w:t>
      </w:r>
      <w:r w:rsidRPr="006A2FE9">
        <w:t xml:space="preserve">, </w:t>
      </w:r>
      <w:r w:rsidRPr="006A2FE9">
        <w:rPr>
          <w:u w:val="single"/>
        </w:rPr>
        <w:t>39</w:t>
      </w:r>
      <w:r w:rsidRPr="006A2FE9">
        <w:t>, 1347 (1984).</w:t>
      </w:r>
    </w:p>
    <w:p w14:paraId="33AF22F4" w14:textId="77777777" w:rsidR="00CD6EF5" w:rsidRPr="006A2FE9" w:rsidRDefault="00CD6EF5" w:rsidP="00CD6EF5">
      <w:pPr>
        <w:ind w:left="720" w:hanging="720"/>
        <w:jc w:val="both"/>
      </w:pPr>
    </w:p>
    <w:p w14:paraId="60DCBA83" w14:textId="77777777" w:rsidR="00CD6EF5" w:rsidRPr="006A2FE9" w:rsidRDefault="00CD6EF5" w:rsidP="00CD6EF5">
      <w:pPr>
        <w:ind w:left="720" w:hanging="720"/>
        <w:jc w:val="both"/>
      </w:pPr>
      <w:r w:rsidRPr="006A2FE9">
        <w:t>28.</w:t>
      </w:r>
      <w:r w:rsidRPr="006A2FE9">
        <w:tab/>
        <w:t>Lahbabi, M. and Chang, H.-C., "High Reynolds Number flow Through Cubic Arrays of Spheres--Steady-State Solution and Transition to Turbulence, "</w:t>
      </w:r>
      <w:r w:rsidRPr="006A2FE9">
        <w:rPr>
          <w:u w:val="single"/>
        </w:rPr>
        <w:t>Chem.Eng. Sci</w:t>
      </w:r>
      <w:r w:rsidRPr="006A2FE9">
        <w:t xml:space="preserve">., </w:t>
      </w:r>
      <w:r w:rsidRPr="006A2FE9">
        <w:rPr>
          <w:u w:val="single"/>
        </w:rPr>
        <w:t>40</w:t>
      </w:r>
      <w:r w:rsidRPr="006A2FE9">
        <w:t>, 435 (1985).</w:t>
      </w:r>
    </w:p>
    <w:p w14:paraId="0EEC258F" w14:textId="77777777" w:rsidR="00CD6EF5" w:rsidRPr="006A2FE9" w:rsidRDefault="00CD6EF5" w:rsidP="00CD6EF5">
      <w:pPr>
        <w:ind w:left="720" w:hanging="720"/>
        <w:jc w:val="both"/>
      </w:pPr>
    </w:p>
    <w:p w14:paraId="14699CFE" w14:textId="77777777" w:rsidR="00CD6EF5" w:rsidRPr="006A2FE9" w:rsidRDefault="00CD6EF5" w:rsidP="00CD6EF5">
      <w:pPr>
        <w:ind w:left="720" w:hanging="720"/>
        <w:jc w:val="both"/>
      </w:pPr>
      <w:r w:rsidRPr="006A2FE9">
        <w:t>29.</w:t>
      </w:r>
      <w:r w:rsidRPr="006A2FE9">
        <w:tab/>
        <w:t>McDermott, P. E., Chang, H.-C. and Rinker, R. G., "Experimental Investigation of Controller-Induced Bifurcations in a Tubular Reactor,"</w:t>
      </w:r>
      <w:r w:rsidRPr="006A2FE9">
        <w:rPr>
          <w:u w:val="single"/>
        </w:rPr>
        <w:t xml:space="preserve"> Chem. Eng. Sci</w:t>
      </w:r>
      <w:r w:rsidRPr="006A2FE9">
        <w:t xml:space="preserve">., </w:t>
      </w:r>
      <w:r w:rsidRPr="006A2FE9">
        <w:rPr>
          <w:u w:val="single"/>
        </w:rPr>
        <w:t>40</w:t>
      </w:r>
      <w:r w:rsidRPr="006A2FE9">
        <w:t>, 1355 (1985).</w:t>
      </w:r>
    </w:p>
    <w:p w14:paraId="32B87F09" w14:textId="77777777" w:rsidR="00CD6EF5" w:rsidRPr="006A2FE9" w:rsidRDefault="00CD6EF5" w:rsidP="00CD6EF5">
      <w:pPr>
        <w:ind w:left="720" w:hanging="720"/>
        <w:jc w:val="both"/>
      </w:pPr>
    </w:p>
    <w:p w14:paraId="6AEE5009" w14:textId="77777777" w:rsidR="00CD6EF5" w:rsidRPr="006A2FE9" w:rsidRDefault="00CD6EF5" w:rsidP="00CD6EF5">
      <w:pPr>
        <w:ind w:left="720" w:hanging="720"/>
        <w:jc w:val="both"/>
      </w:pPr>
      <w:r w:rsidRPr="006A2FE9">
        <w:t>30.</w:t>
      </w:r>
      <w:r w:rsidRPr="006A2FE9">
        <w:tab/>
        <w:t xml:space="preserve">Chen, L.-H. and Chang, H.-C., "Nonlinear Stability of a Bubble Column Reactor," </w:t>
      </w:r>
      <w:r w:rsidRPr="006A2FE9">
        <w:rPr>
          <w:u w:val="single"/>
        </w:rPr>
        <w:t>Chem. Eng. J.</w:t>
      </w:r>
      <w:r w:rsidRPr="006A2FE9">
        <w:t xml:space="preserve">, </w:t>
      </w:r>
      <w:r w:rsidRPr="006A2FE9">
        <w:rPr>
          <w:u w:val="single"/>
        </w:rPr>
        <w:t>3D</w:t>
      </w:r>
      <w:r w:rsidRPr="006A2FE9">
        <w:t>(2), 103 (1985).</w:t>
      </w:r>
    </w:p>
    <w:p w14:paraId="53816C51" w14:textId="77777777" w:rsidR="00CD6EF5" w:rsidRPr="006A2FE9" w:rsidRDefault="00CD6EF5" w:rsidP="00CD6EF5">
      <w:pPr>
        <w:ind w:left="720" w:hanging="720"/>
        <w:jc w:val="both"/>
      </w:pPr>
    </w:p>
    <w:p w14:paraId="272553CB" w14:textId="77777777" w:rsidR="00CD6EF5" w:rsidRPr="006A2FE9" w:rsidRDefault="00CD6EF5" w:rsidP="00CD6EF5">
      <w:pPr>
        <w:ind w:left="720" w:hanging="720"/>
        <w:jc w:val="both"/>
      </w:pPr>
      <w:r w:rsidRPr="006A2FE9">
        <w:t>31.</w:t>
      </w:r>
      <w:r w:rsidRPr="006A2FE9">
        <w:tab/>
        <w:t xml:space="preserve">Chen, L.-H. and Chang, H.-C., "Global Effects of Controller Saturation on Closed-Loop Dynamics," </w:t>
      </w:r>
      <w:r w:rsidRPr="006A2FE9">
        <w:rPr>
          <w:u w:val="single"/>
        </w:rPr>
        <w:t>Chem. Eng. Sci</w:t>
      </w:r>
      <w:r w:rsidRPr="006A2FE9">
        <w:t xml:space="preserve">., </w:t>
      </w:r>
      <w:r w:rsidRPr="006A2FE9">
        <w:rPr>
          <w:u w:val="single"/>
        </w:rPr>
        <w:t>40</w:t>
      </w:r>
      <w:r w:rsidRPr="006A2FE9">
        <w:t>, 2191 (1985).</w:t>
      </w:r>
    </w:p>
    <w:p w14:paraId="5E0C4998" w14:textId="77777777" w:rsidR="00CD6EF5" w:rsidRPr="006A2FE9" w:rsidRDefault="00CD6EF5" w:rsidP="00CD6EF5">
      <w:pPr>
        <w:ind w:left="720" w:hanging="720"/>
        <w:jc w:val="both"/>
      </w:pPr>
    </w:p>
    <w:p w14:paraId="18702490" w14:textId="77777777" w:rsidR="00CD6EF5" w:rsidRPr="006A2FE9" w:rsidRDefault="00CD6EF5" w:rsidP="00CD6EF5">
      <w:pPr>
        <w:ind w:left="720" w:hanging="720"/>
        <w:jc w:val="both"/>
      </w:pPr>
      <w:r w:rsidRPr="006A2FE9">
        <w:t>32.</w:t>
      </w:r>
      <w:r w:rsidRPr="006A2FE9">
        <w:tab/>
        <w:t xml:space="preserve">Aluko, M. and Chang, H.-C., "The Stability and Oscillations of Carbon Monoxide Oxidation over Platinum Supported Catalyst: Effect of Butene," </w:t>
      </w:r>
      <w:r w:rsidRPr="006A2FE9">
        <w:rPr>
          <w:u w:val="single"/>
        </w:rPr>
        <w:t>Chem. Eng. Sci.</w:t>
      </w:r>
      <w:r w:rsidRPr="006A2FE9">
        <w:t xml:space="preserve">, </w:t>
      </w:r>
      <w:r w:rsidRPr="006A2FE9">
        <w:rPr>
          <w:u w:val="single"/>
        </w:rPr>
        <w:t>40</w:t>
      </w:r>
      <w:r w:rsidRPr="006A2FE9">
        <w:t>, 2389 (1985).</w:t>
      </w:r>
    </w:p>
    <w:p w14:paraId="213761B6" w14:textId="77777777" w:rsidR="00CD6EF5" w:rsidRPr="006A2FE9" w:rsidRDefault="00CD6EF5" w:rsidP="00CD6EF5">
      <w:pPr>
        <w:ind w:left="720" w:hanging="720"/>
        <w:jc w:val="both"/>
      </w:pPr>
    </w:p>
    <w:p w14:paraId="64AC3BD6" w14:textId="77777777" w:rsidR="00CD6EF5" w:rsidRPr="006A2FE9" w:rsidRDefault="00CD6EF5" w:rsidP="00CD6EF5">
      <w:pPr>
        <w:ind w:left="720" w:hanging="720"/>
        <w:jc w:val="both"/>
      </w:pPr>
      <w:r w:rsidRPr="006A2FE9">
        <w:t>33.</w:t>
      </w:r>
      <w:r w:rsidRPr="006A2FE9">
        <w:tab/>
        <w:t xml:space="preserve">Aluko, M., and Chang, H.-C., "Dynamic Modelling of a Heterogeneously - Catalyzed system with Stiff Hopf Bifurcation," </w:t>
      </w:r>
      <w:r w:rsidRPr="006A2FE9">
        <w:rPr>
          <w:u w:val="single"/>
        </w:rPr>
        <w:t>Chem. Eng. Sci.</w:t>
      </w:r>
      <w:r w:rsidRPr="006A2FE9">
        <w:t xml:space="preserve">, </w:t>
      </w:r>
      <w:r w:rsidRPr="006A2FE9">
        <w:rPr>
          <w:u w:val="single"/>
        </w:rPr>
        <w:t>41</w:t>
      </w:r>
      <w:r w:rsidRPr="006A2FE9">
        <w:t>, 317 (1986).</w:t>
      </w:r>
    </w:p>
    <w:p w14:paraId="3E806DD7" w14:textId="77777777" w:rsidR="00CD6EF5" w:rsidRPr="006A2FE9" w:rsidRDefault="00CD6EF5" w:rsidP="00CD6EF5">
      <w:pPr>
        <w:ind w:left="720" w:hanging="720"/>
        <w:jc w:val="both"/>
      </w:pPr>
    </w:p>
    <w:p w14:paraId="60029690" w14:textId="77777777" w:rsidR="00CD6EF5" w:rsidRPr="006A2FE9" w:rsidRDefault="00CD6EF5" w:rsidP="00CD6EF5">
      <w:pPr>
        <w:ind w:left="720" w:hanging="720"/>
        <w:jc w:val="both"/>
      </w:pPr>
      <w:r w:rsidRPr="006A2FE9">
        <w:t>34.</w:t>
      </w:r>
      <w:r w:rsidRPr="006A2FE9">
        <w:tab/>
        <w:t>Chang, H.-C., "Recent Developments in the Dynamics of Heterogeneous Catalytic Reactions," chapter in "Dynamics of Nonlinear Systems," Editor V. Hlavacek, Gordon and Breach Concepts in Chemical Engineering Series, (invited review) Chap. 3, 85 (1986).</w:t>
      </w:r>
    </w:p>
    <w:p w14:paraId="5E56FAC3" w14:textId="77777777" w:rsidR="00CD6EF5" w:rsidRPr="006A2FE9" w:rsidRDefault="00CD6EF5" w:rsidP="00CD6EF5">
      <w:pPr>
        <w:ind w:left="720" w:hanging="720"/>
        <w:jc w:val="both"/>
      </w:pPr>
    </w:p>
    <w:p w14:paraId="49DEEC9F" w14:textId="77777777" w:rsidR="00CD6EF5" w:rsidRPr="006A2FE9" w:rsidRDefault="00CD6EF5" w:rsidP="00CD6EF5">
      <w:pPr>
        <w:ind w:left="720" w:hanging="720"/>
        <w:jc w:val="both"/>
      </w:pPr>
      <w:r w:rsidRPr="006A2FE9">
        <w:t>35.</w:t>
      </w:r>
      <w:r w:rsidRPr="006A2FE9">
        <w:tab/>
        <w:t xml:space="preserve">Hwang, S.-H. and Chang, H.-C., "Process Dynamic Models for Heterogeneous Chemical Reactors - An Application of Dynamic Singularity Theory," </w:t>
      </w:r>
      <w:r w:rsidRPr="006A2FE9">
        <w:rPr>
          <w:u w:val="single"/>
        </w:rPr>
        <w:t>Chem. Eng.</w:t>
      </w:r>
      <w:r w:rsidRPr="006A2FE9">
        <w:t xml:space="preserve"> </w:t>
      </w:r>
      <w:r w:rsidRPr="006A2FE9">
        <w:rPr>
          <w:u w:val="single"/>
        </w:rPr>
        <w:t>Sci.</w:t>
      </w:r>
      <w:r w:rsidRPr="006A2FE9">
        <w:t xml:space="preserve">, </w:t>
      </w:r>
      <w:r w:rsidRPr="006A2FE9">
        <w:rPr>
          <w:u w:val="single"/>
        </w:rPr>
        <w:t>41</w:t>
      </w:r>
      <w:r w:rsidRPr="006A2FE9">
        <w:t>, 953 (1986).</w:t>
      </w:r>
    </w:p>
    <w:p w14:paraId="08286B2E" w14:textId="77777777" w:rsidR="00CD6EF5" w:rsidRPr="006A2FE9" w:rsidRDefault="00CD6EF5" w:rsidP="00CD6EF5">
      <w:pPr>
        <w:ind w:left="720" w:hanging="720"/>
        <w:jc w:val="both"/>
      </w:pPr>
    </w:p>
    <w:p w14:paraId="11A467E8" w14:textId="77777777" w:rsidR="00CD6EF5" w:rsidRPr="006A2FE9" w:rsidRDefault="00CD6EF5" w:rsidP="00CD6EF5">
      <w:pPr>
        <w:ind w:left="720" w:hanging="720"/>
        <w:jc w:val="both"/>
      </w:pPr>
      <w:r w:rsidRPr="006A2FE9">
        <w:t>36.</w:t>
      </w:r>
      <w:r w:rsidRPr="006A2FE9">
        <w:tab/>
        <w:t xml:space="preserve">Chang, H.-C., "Nonlinear Waves on Liquid Film Surfaces, I. Flooding in vertical Tubes," </w:t>
      </w:r>
      <w:r w:rsidRPr="006A2FE9">
        <w:rPr>
          <w:u w:val="single"/>
        </w:rPr>
        <w:t>Chem. Eng. Sci</w:t>
      </w:r>
      <w:r w:rsidRPr="006A2FE9">
        <w:t xml:space="preserve">., </w:t>
      </w:r>
      <w:r w:rsidRPr="006A2FE9">
        <w:rPr>
          <w:u w:val="single"/>
        </w:rPr>
        <w:t>41</w:t>
      </w:r>
      <w:r w:rsidRPr="006A2FE9">
        <w:t xml:space="preserve">, 2463 (1986). </w:t>
      </w:r>
    </w:p>
    <w:p w14:paraId="6B32D87D" w14:textId="77777777" w:rsidR="00CD6EF5" w:rsidRPr="006A2FE9" w:rsidRDefault="00CD6EF5" w:rsidP="00CD6EF5">
      <w:pPr>
        <w:ind w:left="720" w:hanging="720"/>
        <w:jc w:val="both"/>
      </w:pPr>
    </w:p>
    <w:p w14:paraId="18A82FDE" w14:textId="77777777" w:rsidR="00CD6EF5" w:rsidRPr="006A2FE9" w:rsidRDefault="00CD6EF5" w:rsidP="00CD6EF5">
      <w:pPr>
        <w:ind w:left="720" w:hanging="720"/>
        <w:jc w:val="both"/>
      </w:pPr>
      <w:r w:rsidRPr="006A2FE9">
        <w:t>37.</w:t>
      </w:r>
      <w:r w:rsidRPr="006A2FE9">
        <w:tab/>
        <w:t xml:space="preserve">Chen, L.-H. and Chang, H.-C., "Nonlinear Waves on Liquid Film Surfaces, II. Bifurcation Analyses of the Long-Wave Equations," </w:t>
      </w:r>
      <w:r w:rsidRPr="006A2FE9">
        <w:rPr>
          <w:u w:val="single"/>
        </w:rPr>
        <w:t>Chem. Eng. Sci.</w:t>
      </w:r>
      <w:r w:rsidRPr="006A2FE9">
        <w:t xml:space="preserve">, </w:t>
      </w:r>
      <w:r w:rsidRPr="006A2FE9">
        <w:rPr>
          <w:u w:val="single"/>
        </w:rPr>
        <w:t>41</w:t>
      </w:r>
      <w:r w:rsidRPr="006A2FE9">
        <w:t xml:space="preserve">, 2477 (1986). </w:t>
      </w:r>
    </w:p>
    <w:p w14:paraId="07412641" w14:textId="77777777" w:rsidR="00CD6EF5" w:rsidRPr="006A2FE9" w:rsidRDefault="00CD6EF5" w:rsidP="00CD6EF5">
      <w:pPr>
        <w:ind w:left="720" w:hanging="720"/>
        <w:jc w:val="both"/>
      </w:pPr>
    </w:p>
    <w:p w14:paraId="69652D7B" w14:textId="77777777" w:rsidR="00CD6EF5" w:rsidRPr="006A2FE9" w:rsidRDefault="00CD6EF5" w:rsidP="00CD6EF5">
      <w:pPr>
        <w:ind w:left="720" w:hanging="720"/>
        <w:jc w:val="both"/>
      </w:pPr>
      <w:r w:rsidRPr="006A2FE9">
        <w:t>38.</w:t>
      </w:r>
      <w:r w:rsidRPr="006A2FE9">
        <w:tab/>
        <w:t xml:space="preserve">Lahbabi, M. and Chang, H.-C., "Flow in Periodically Constricted Tubes: Transition to Inertial and Nonsteady Flows," </w:t>
      </w:r>
      <w:r w:rsidRPr="006A2FE9">
        <w:rPr>
          <w:u w:val="single"/>
        </w:rPr>
        <w:t>Chem. Eng. Sci.</w:t>
      </w:r>
      <w:r w:rsidRPr="006A2FE9">
        <w:t xml:space="preserve">, </w:t>
      </w:r>
      <w:r w:rsidRPr="006A2FE9">
        <w:rPr>
          <w:u w:val="single"/>
        </w:rPr>
        <w:t>41</w:t>
      </w:r>
      <w:r w:rsidRPr="006A2FE9">
        <w:t xml:space="preserve">, 2487 (1986). </w:t>
      </w:r>
    </w:p>
    <w:p w14:paraId="698EA56B" w14:textId="77777777" w:rsidR="00CD6EF5" w:rsidRPr="006A2FE9" w:rsidRDefault="00CD6EF5" w:rsidP="00CD6EF5">
      <w:pPr>
        <w:ind w:left="720" w:hanging="720"/>
        <w:jc w:val="both"/>
      </w:pPr>
    </w:p>
    <w:p w14:paraId="206CDCA1" w14:textId="77777777" w:rsidR="00CD6EF5" w:rsidRDefault="00CD6EF5" w:rsidP="00CD6EF5">
      <w:pPr>
        <w:ind w:left="720" w:hanging="720"/>
        <w:jc w:val="both"/>
      </w:pPr>
      <w:r w:rsidRPr="006A2FE9">
        <w:t>39.</w:t>
      </w:r>
      <w:r w:rsidRPr="006A2FE9">
        <w:tab/>
      </w:r>
      <w:r w:rsidRPr="007C3F16">
        <w:rPr>
          <w:color w:val="FF0000"/>
        </w:rPr>
        <w:t xml:space="preserve">Chang, H.-C., "Traveling Waves on Fluid Interfaces - Normal Form Analysis of the Kuramoto-Sivashinsky Equation," </w:t>
      </w:r>
      <w:r w:rsidRPr="007C3F16">
        <w:rPr>
          <w:color w:val="FF0000"/>
          <w:u w:val="single"/>
        </w:rPr>
        <w:t>The Physics of Fluids</w:t>
      </w:r>
      <w:r w:rsidRPr="007C3F16">
        <w:rPr>
          <w:color w:val="FF0000"/>
        </w:rPr>
        <w:t xml:space="preserve">, </w:t>
      </w:r>
      <w:r w:rsidRPr="007C3F16">
        <w:rPr>
          <w:color w:val="FF0000"/>
          <w:u w:val="single"/>
        </w:rPr>
        <w:t>29</w:t>
      </w:r>
      <w:r w:rsidRPr="007C3F16">
        <w:rPr>
          <w:color w:val="FF0000"/>
        </w:rPr>
        <w:t>, 3142 (1986)</w:t>
      </w:r>
      <w:r w:rsidRPr="006A2FE9">
        <w:t xml:space="preserve">. </w:t>
      </w:r>
      <w:bookmarkStart w:id="0" w:name="OLE_LINK9"/>
      <w:bookmarkStart w:id="1" w:name="OLE_LINK10"/>
    </w:p>
    <w:p w14:paraId="0B58CF67" w14:textId="77777777" w:rsidR="00CD6EF5" w:rsidRDefault="00CD6EF5" w:rsidP="00CD6EF5">
      <w:pPr>
        <w:ind w:left="720" w:hanging="720"/>
        <w:jc w:val="both"/>
      </w:pPr>
    </w:p>
    <w:p w14:paraId="69195DC2" w14:textId="77777777" w:rsidR="00CD6EF5" w:rsidRPr="006A2FE9" w:rsidRDefault="00CD6EF5" w:rsidP="00CD6EF5">
      <w:pPr>
        <w:ind w:left="720" w:hanging="720"/>
        <w:jc w:val="both"/>
      </w:pPr>
      <w:r w:rsidRPr="006A2FE9">
        <w:t>40.</w:t>
      </w:r>
      <w:r w:rsidRPr="006A2FE9">
        <w:tab/>
        <w:t xml:space="preserve">Chang, H.-C. and Chen, L.-H., “Growth of a Gas Bubble in a Viscous Fluid,” </w:t>
      </w:r>
      <w:r w:rsidRPr="006A2FE9">
        <w:rPr>
          <w:u w:val="single"/>
        </w:rPr>
        <w:t>The Physics of Fluids</w:t>
      </w:r>
      <w:r w:rsidRPr="006A2FE9">
        <w:t xml:space="preserve">, </w:t>
      </w:r>
      <w:r w:rsidRPr="006A2FE9">
        <w:rPr>
          <w:u w:val="single"/>
        </w:rPr>
        <w:t>29</w:t>
      </w:r>
      <w:r w:rsidRPr="006A2FE9">
        <w:t>, 3530 (1986).</w:t>
      </w:r>
      <w:bookmarkEnd w:id="0"/>
      <w:bookmarkEnd w:id="1"/>
    </w:p>
    <w:p w14:paraId="0D2ED64A" w14:textId="77777777" w:rsidR="00CD6EF5" w:rsidRPr="006A2FE9" w:rsidRDefault="00CD6EF5" w:rsidP="00CD6EF5">
      <w:pPr>
        <w:ind w:left="720" w:hanging="720"/>
        <w:jc w:val="both"/>
      </w:pPr>
    </w:p>
    <w:p w14:paraId="58DF7D31" w14:textId="77777777" w:rsidR="00CD6EF5" w:rsidRPr="006A2FE9" w:rsidRDefault="00CD6EF5" w:rsidP="00CD6EF5">
      <w:pPr>
        <w:ind w:left="720" w:hanging="720"/>
        <w:jc w:val="both"/>
      </w:pPr>
      <w:r w:rsidRPr="006A2FE9">
        <w:t>41.</w:t>
      </w:r>
      <w:r w:rsidRPr="006A2FE9">
        <w:tab/>
        <w:t xml:space="preserve">Chang, H.-C., “Evolution of Nonlinear Waves on Vertically Falling Films – A Normal Form Analysis,” </w:t>
      </w:r>
      <w:r w:rsidRPr="006A2FE9">
        <w:rPr>
          <w:u w:val="single"/>
        </w:rPr>
        <w:t>Chem. Eng. Sci</w:t>
      </w:r>
      <w:r w:rsidRPr="006A2FE9">
        <w:t xml:space="preserve">., </w:t>
      </w:r>
      <w:r w:rsidRPr="006A2FE9">
        <w:rPr>
          <w:u w:val="single"/>
        </w:rPr>
        <w:t>42</w:t>
      </w:r>
      <w:r w:rsidRPr="006A2FE9">
        <w:t xml:space="preserve">, 515 (1987). </w:t>
      </w:r>
    </w:p>
    <w:p w14:paraId="10D2B65E" w14:textId="77777777" w:rsidR="00CD6EF5" w:rsidRPr="006A2FE9" w:rsidRDefault="00CD6EF5" w:rsidP="00CD6EF5">
      <w:pPr>
        <w:ind w:left="720" w:hanging="720"/>
        <w:jc w:val="both"/>
      </w:pPr>
      <w:r w:rsidRPr="006A2FE9">
        <w:t xml:space="preserve"> </w:t>
      </w:r>
    </w:p>
    <w:p w14:paraId="7EAAE765" w14:textId="77777777" w:rsidR="00CD6EF5" w:rsidRPr="006A2FE9" w:rsidRDefault="00CD6EF5" w:rsidP="00CD6EF5">
      <w:pPr>
        <w:ind w:left="720" w:hanging="720"/>
        <w:jc w:val="both"/>
      </w:pPr>
      <w:r w:rsidRPr="006A2FE9">
        <w:t>42.</w:t>
      </w:r>
      <w:r w:rsidRPr="006A2FE9">
        <w:tab/>
        <w:t xml:space="preserve">Hwang, S.-H. and Chang, H.-C., “Turbulent and Inertial Roll Waves in Inclined Film Flow”, </w:t>
      </w:r>
      <w:r w:rsidRPr="006A2FE9">
        <w:rPr>
          <w:u w:val="single"/>
        </w:rPr>
        <w:t>The Physics of Fluids</w:t>
      </w:r>
      <w:r w:rsidRPr="006A2FE9">
        <w:t xml:space="preserve">, </w:t>
      </w:r>
      <w:r w:rsidRPr="006A2FE9">
        <w:rPr>
          <w:u w:val="single"/>
        </w:rPr>
        <w:t>30</w:t>
      </w:r>
      <w:r w:rsidRPr="006A2FE9">
        <w:t>, 1259 (1987).</w:t>
      </w:r>
    </w:p>
    <w:p w14:paraId="7D7C172E" w14:textId="77777777" w:rsidR="00CD6EF5" w:rsidRPr="006A2FE9" w:rsidRDefault="00CD6EF5" w:rsidP="00CD6EF5">
      <w:pPr>
        <w:ind w:left="720" w:hanging="720"/>
        <w:jc w:val="both"/>
      </w:pPr>
    </w:p>
    <w:p w14:paraId="1C924BE7" w14:textId="77777777" w:rsidR="00CD6EF5" w:rsidRPr="006A2FE9" w:rsidRDefault="00CD6EF5" w:rsidP="00CD6EF5">
      <w:pPr>
        <w:ind w:left="720" w:hanging="720"/>
        <w:jc w:val="both"/>
      </w:pPr>
      <w:r w:rsidRPr="006A2FE9">
        <w:t>43.</w:t>
      </w:r>
      <w:r w:rsidRPr="006A2FE9">
        <w:tab/>
        <w:t xml:space="preserve">Hwang, S.-H. and Chang, H.-C., “A Theoretical Examination of Tuning Methods for Simple Regulators,” </w:t>
      </w:r>
      <w:r w:rsidRPr="006A2FE9">
        <w:rPr>
          <w:u w:val="single"/>
        </w:rPr>
        <w:t>Chem. Eng. Sci.</w:t>
      </w:r>
      <w:r w:rsidRPr="006A2FE9">
        <w:t xml:space="preserve">, </w:t>
      </w:r>
      <w:r w:rsidRPr="006A2FE9">
        <w:rPr>
          <w:u w:val="single"/>
        </w:rPr>
        <w:t>42</w:t>
      </w:r>
      <w:r w:rsidRPr="006A2FE9">
        <w:t>, 2395 (1987).</w:t>
      </w:r>
    </w:p>
    <w:p w14:paraId="3376B110" w14:textId="77777777" w:rsidR="00CD6EF5" w:rsidRPr="006A2FE9" w:rsidRDefault="00CD6EF5" w:rsidP="00CD6EF5">
      <w:pPr>
        <w:ind w:left="720" w:hanging="720"/>
        <w:jc w:val="both"/>
      </w:pPr>
    </w:p>
    <w:p w14:paraId="6B738BFA" w14:textId="77777777" w:rsidR="00CD6EF5" w:rsidRPr="006A2FE9" w:rsidRDefault="00CD6EF5" w:rsidP="00CD6EF5">
      <w:pPr>
        <w:ind w:left="720" w:hanging="720"/>
        <w:jc w:val="both"/>
      </w:pPr>
      <w:r w:rsidRPr="006A2FE9">
        <w:t>44.</w:t>
      </w:r>
      <w:r w:rsidRPr="006A2FE9">
        <w:tab/>
        <w:t xml:space="preserve">Chen, L.-H. and Chang, H.-C., “Equilibrium Shapes of Liquid Bridges Under Gravity-Symmetry Breaking and Imperfect Bifurcations of Two-Dimensional Bridges,” </w:t>
      </w:r>
      <w:r w:rsidRPr="006A2FE9">
        <w:rPr>
          <w:u w:val="single"/>
        </w:rPr>
        <w:t>J. of Colloil. And Interface Sci.</w:t>
      </w:r>
      <w:r w:rsidRPr="006A2FE9">
        <w:t xml:space="preserve">, </w:t>
      </w:r>
      <w:r w:rsidRPr="006A2FE9">
        <w:rPr>
          <w:u w:val="single"/>
        </w:rPr>
        <w:t>120</w:t>
      </w:r>
      <w:r w:rsidRPr="006A2FE9">
        <w:t xml:space="preserve"> 377 (1987).</w:t>
      </w:r>
    </w:p>
    <w:p w14:paraId="4ACDD581" w14:textId="77777777" w:rsidR="00CD6EF5" w:rsidRPr="006A2FE9" w:rsidRDefault="00CD6EF5" w:rsidP="00CD6EF5">
      <w:pPr>
        <w:ind w:left="720" w:hanging="720"/>
        <w:jc w:val="both"/>
      </w:pPr>
    </w:p>
    <w:p w14:paraId="55848E0E" w14:textId="77777777" w:rsidR="00CD6EF5" w:rsidRPr="006A2FE9" w:rsidRDefault="00CD6EF5" w:rsidP="00CD6EF5">
      <w:pPr>
        <w:ind w:left="720" w:hanging="720"/>
        <w:jc w:val="both"/>
      </w:pPr>
      <w:r w:rsidRPr="006A2FE9">
        <w:t>45.</w:t>
      </w:r>
      <w:r w:rsidRPr="006A2FE9">
        <w:tab/>
        <w:t xml:space="preserve">Saucier, M. F., Chang, H.-C. and Seborg, D. E., “Bifurcation Analysis of Multivariable Feedback Control System”, </w:t>
      </w:r>
      <w:r w:rsidRPr="006A2FE9">
        <w:rPr>
          <w:u w:val="single"/>
        </w:rPr>
        <w:t>Chem. Eng. Comm</w:t>
      </w:r>
      <w:r w:rsidRPr="006A2FE9">
        <w:t xml:space="preserve">., </w:t>
      </w:r>
      <w:r w:rsidRPr="006A2FE9">
        <w:rPr>
          <w:u w:val="single"/>
        </w:rPr>
        <w:t>57</w:t>
      </w:r>
      <w:r w:rsidRPr="006A2FE9">
        <w:t>, 215 (1987).</w:t>
      </w:r>
    </w:p>
    <w:p w14:paraId="594A80E8" w14:textId="77777777" w:rsidR="00CD6EF5" w:rsidRPr="006A2FE9" w:rsidRDefault="00CD6EF5" w:rsidP="00CD6EF5">
      <w:pPr>
        <w:ind w:left="720" w:hanging="720"/>
        <w:jc w:val="both"/>
      </w:pPr>
    </w:p>
    <w:p w14:paraId="1A402B9C" w14:textId="77777777" w:rsidR="00CD6EF5" w:rsidRPr="006A2FE9" w:rsidRDefault="00CD6EF5" w:rsidP="00CD6EF5">
      <w:pPr>
        <w:ind w:left="720" w:hanging="720"/>
        <w:jc w:val="both"/>
      </w:pPr>
      <w:r w:rsidRPr="006A2FE9">
        <w:t>46.</w:t>
      </w:r>
      <w:r w:rsidRPr="006A2FE9">
        <w:tab/>
        <w:t xml:space="preserve">Ho, K.  L. and Chang, H.-C., “On Nonlinear Doubly Diffusive Marangoni Instability”, </w:t>
      </w:r>
      <w:r w:rsidRPr="006A2FE9">
        <w:rPr>
          <w:u w:val="single"/>
        </w:rPr>
        <w:t>AIChE J</w:t>
      </w:r>
      <w:r w:rsidRPr="006A2FE9">
        <w:t xml:space="preserve">., </w:t>
      </w:r>
      <w:r w:rsidRPr="006A2FE9">
        <w:rPr>
          <w:u w:val="single"/>
        </w:rPr>
        <w:t>34</w:t>
      </w:r>
      <w:r w:rsidRPr="006A2FE9">
        <w:t>, 705 (1988).</w:t>
      </w:r>
    </w:p>
    <w:p w14:paraId="2AD5C5A8" w14:textId="77777777" w:rsidR="00CD6EF5" w:rsidRPr="006A2FE9" w:rsidRDefault="00CD6EF5" w:rsidP="00CD6EF5">
      <w:pPr>
        <w:ind w:left="720" w:hanging="720"/>
        <w:jc w:val="both"/>
      </w:pPr>
    </w:p>
    <w:p w14:paraId="660C8A88" w14:textId="77777777" w:rsidR="00CD6EF5" w:rsidRPr="006A2FE9" w:rsidRDefault="00CD6EF5" w:rsidP="00CD6EF5">
      <w:pPr>
        <w:ind w:left="720" w:hanging="720"/>
        <w:jc w:val="both"/>
      </w:pPr>
      <w:r w:rsidRPr="006A2FE9">
        <w:lastRenderedPageBreak/>
        <w:t>47.</w:t>
      </w:r>
      <w:r w:rsidRPr="006A2FE9">
        <w:tab/>
        <w:t>Ratulowski, J. and Chang, H.-C., “Snap Off at Strong Constrictions: The Effect of Pore Geometry and Surfactant Concentration”,  Chap. 14 in “Surfactant-Based Mobility Control:  Progress in Miscible-Flood Enhanced Oil Recovery”, pg 282, D. H. Smith ed., American Chemical Society, DC (1988).</w:t>
      </w:r>
    </w:p>
    <w:p w14:paraId="0A2B6EB5" w14:textId="77777777" w:rsidR="00CD6EF5" w:rsidRPr="006A2FE9" w:rsidRDefault="00CD6EF5" w:rsidP="00CD6EF5">
      <w:pPr>
        <w:ind w:left="720" w:hanging="720"/>
        <w:jc w:val="both"/>
      </w:pPr>
    </w:p>
    <w:p w14:paraId="3F42CD6D" w14:textId="77777777" w:rsidR="00CD6EF5" w:rsidRPr="006A2FE9" w:rsidRDefault="00CD6EF5" w:rsidP="00CD6EF5">
      <w:pPr>
        <w:tabs>
          <w:tab w:val="left" w:pos="360"/>
        </w:tabs>
        <w:ind w:left="720" w:right="-180" w:hanging="720"/>
        <w:jc w:val="both"/>
      </w:pPr>
      <w:r w:rsidRPr="006A2FE9">
        <w:t>48.</w:t>
      </w:r>
      <w:r w:rsidRPr="006A2FE9">
        <w:tab/>
        <w:t xml:space="preserve">      Lu, W. Q. and Chang, H.-C., “A Boundary Integral Study of Bubble Formation and Transport in Channels Filled with Viscous Fluid”, </w:t>
      </w:r>
      <w:r w:rsidRPr="006A2FE9">
        <w:rPr>
          <w:u w:val="single"/>
        </w:rPr>
        <w:t>J. Comp. Physics</w:t>
      </w:r>
      <w:r w:rsidRPr="006A2FE9">
        <w:t xml:space="preserve">, </w:t>
      </w:r>
      <w:r w:rsidRPr="006A2FE9">
        <w:rPr>
          <w:u w:val="single"/>
        </w:rPr>
        <w:t>77</w:t>
      </w:r>
      <w:r w:rsidRPr="006A2FE9">
        <w:t>, 340 (1988).</w:t>
      </w:r>
    </w:p>
    <w:p w14:paraId="00CFA6DE" w14:textId="77777777" w:rsidR="00CD6EF5" w:rsidRPr="006A2FE9" w:rsidRDefault="00CD6EF5" w:rsidP="00CD6EF5">
      <w:pPr>
        <w:ind w:left="720" w:hanging="720"/>
        <w:jc w:val="both"/>
      </w:pPr>
    </w:p>
    <w:p w14:paraId="39414513" w14:textId="77777777" w:rsidR="00CD6EF5" w:rsidRPr="006A2FE9" w:rsidRDefault="00CD6EF5" w:rsidP="00CD6EF5">
      <w:pPr>
        <w:ind w:left="720" w:hanging="720"/>
        <w:jc w:val="both"/>
      </w:pPr>
      <w:r w:rsidRPr="006A2FE9">
        <w:t>49.</w:t>
      </w:r>
      <w:r w:rsidRPr="006A2FE9">
        <w:tab/>
        <w:t>Boe, E., Hwang, S.-H. and Chang, H.-C., “Controller Tuning Based on Cross Over Information”, J</w:t>
      </w:r>
      <w:r w:rsidRPr="006A2FE9">
        <w:rPr>
          <w:u w:val="single"/>
        </w:rPr>
        <w:t>CIChE</w:t>
      </w:r>
      <w:r w:rsidRPr="006A2FE9">
        <w:t xml:space="preserve">, </w:t>
      </w:r>
      <w:r w:rsidRPr="006A2FE9">
        <w:rPr>
          <w:u w:val="single"/>
        </w:rPr>
        <w:t>19</w:t>
      </w:r>
      <w:r w:rsidRPr="006A2FE9">
        <w:t>, 359 (1988).</w:t>
      </w:r>
    </w:p>
    <w:p w14:paraId="1803CD1D" w14:textId="77777777" w:rsidR="00CD6EF5" w:rsidRPr="006A2FE9" w:rsidRDefault="00CD6EF5" w:rsidP="00CD6EF5">
      <w:pPr>
        <w:ind w:left="720" w:hanging="720"/>
        <w:jc w:val="both"/>
      </w:pPr>
    </w:p>
    <w:p w14:paraId="64E07CFE" w14:textId="77777777" w:rsidR="00CD6EF5" w:rsidRPr="006A2FE9" w:rsidRDefault="00CD6EF5" w:rsidP="00CD6EF5">
      <w:pPr>
        <w:ind w:left="720" w:hanging="720"/>
        <w:jc w:val="both"/>
      </w:pPr>
      <w:r w:rsidRPr="006A2FE9">
        <w:t>50.</w:t>
      </w:r>
      <w:r w:rsidRPr="006A2FE9">
        <w:tab/>
        <w:t xml:space="preserve">Boe, E. and Chang, H.-C., “Dynamics of Delayed Systems Under Feedback Control”, </w:t>
      </w:r>
      <w:r w:rsidRPr="006A2FE9">
        <w:rPr>
          <w:u w:val="single"/>
        </w:rPr>
        <w:t>Chem. Eng. Sci.</w:t>
      </w:r>
      <w:r w:rsidRPr="006A2FE9">
        <w:t xml:space="preserve">, </w:t>
      </w:r>
      <w:r w:rsidRPr="006A2FE9">
        <w:rPr>
          <w:u w:val="single"/>
        </w:rPr>
        <w:t>44</w:t>
      </w:r>
      <w:r w:rsidRPr="006A2FE9">
        <w:t xml:space="preserve">, 1281 (1989). </w:t>
      </w:r>
    </w:p>
    <w:p w14:paraId="1328039A" w14:textId="77777777" w:rsidR="00CD6EF5" w:rsidRPr="006A2FE9" w:rsidRDefault="00CD6EF5" w:rsidP="00CD6EF5">
      <w:pPr>
        <w:ind w:left="720" w:hanging="720"/>
        <w:jc w:val="both"/>
      </w:pPr>
    </w:p>
    <w:p w14:paraId="011EF0EF" w14:textId="77777777" w:rsidR="00CD6EF5" w:rsidRPr="006A2FE9" w:rsidRDefault="00CD6EF5" w:rsidP="00CD6EF5">
      <w:pPr>
        <w:ind w:left="720" w:right="-720" w:hanging="720"/>
        <w:jc w:val="both"/>
      </w:pPr>
      <w:r w:rsidRPr="006A2FE9">
        <w:t>51.</w:t>
      </w:r>
      <w:r w:rsidRPr="006A2FE9">
        <w:tab/>
        <w:t xml:space="preserve">Hwang, S.-H. and Chang, H.-C. “Non-Boussinesq Effects on Transitions in Hele-Shaw Convection”, </w:t>
      </w:r>
      <w:r w:rsidRPr="006A2FE9">
        <w:rPr>
          <w:u w:val="single"/>
        </w:rPr>
        <w:t>The Physics of Fluids</w:t>
      </w:r>
      <w:r w:rsidRPr="006A2FE9">
        <w:t xml:space="preserve">, </w:t>
      </w:r>
      <w:r w:rsidRPr="006A2FE9">
        <w:rPr>
          <w:u w:val="single"/>
        </w:rPr>
        <w:t>1</w:t>
      </w:r>
      <w:r w:rsidRPr="006A2FE9">
        <w:t xml:space="preserve">, 924 (1989). </w:t>
      </w:r>
    </w:p>
    <w:p w14:paraId="1B0DA6F7" w14:textId="77777777" w:rsidR="00CD6EF5" w:rsidRPr="006A2FE9" w:rsidRDefault="00CD6EF5" w:rsidP="00CD6EF5">
      <w:pPr>
        <w:ind w:left="720" w:hanging="720"/>
        <w:jc w:val="both"/>
      </w:pPr>
    </w:p>
    <w:p w14:paraId="75CB16AA" w14:textId="77777777" w:rsidR="00CD6EF5" w:rsidRPr="006A2FE9" w:rsidRDefault="00CD6EF5" w:rsidP="00CD6EF5">
      <w:pPr>
        <w:ind w:left="720" w:hanging="720"/>
        <w:jc w:val="both"/>
      </w:pPr>
      <w:r w:rsidRPr="006A2FE9">
        <w:t>52.</w:t>
      </w:r>
      <w:r w:rsidRPr="006A2FE9">
        <w:tab/>
        <w:t xml:space="preserve">Chang, H.-C., “Onset of Nonlinear Waves on Falling Films”, </w:t>
      </w:r>
      <w:r w:rsidRPr="006A2FE9">
        <w:rPr>
          <w:u w:val="single"/>
        </w:rPr>
        <w:t>The Physics of</w:t>
      </w:r>
      <w:r w:rsidRPr="006A2FE9">
        <w:t xml:space="preserve"> </w:t>
      </w:r>
      <w:r w:rsidRPr="006A2FE9">
        <w:rPr>
          <w:u w:val="single"/>
        </w:rPr>
        <w:t>Fluids</w:t>
      </w:r>
      <w:r w:rsidRPr="006A2FE9">
        <w:t xml:space="preserve">, </w:t>
      </w:r>
      <w:r w:rsidRPr="006A2FE9">
        <w:rPr>
          <w:u w:val="single"/>
        </w:rPr>
        <w:t>1</w:t>
      </w:r>
      <w:r w:rsidRPr="006A2FE9">
        <w:t>, 1314 (1989). (73 citations)</w:t>
      </w:r>
    </w:p>
    <w:p w14:paraId="0B31614C" w14:textId="77777777" w:rsidR="00CD6EF5" w:rsidRPr="006A2FE9" w:rsidRDefault="00CD6EF5" w:rsidP="00CD6EF5">
      <w:pPr>
        <w:ind w:left="720" w:hanging="720"/>
        <w:jc w:val="both"/>
      </w:pPr>
    </w:p>
    <w:p w14:paraId="006E6147" w14:textId="62633602" w:rsidR="00CD6EF5" w:rsidRPr="006A2FE9" w:rsidRDefault="00CD6EF5" w:rsidP="00CD6EF5">
      <w:pPr>
        <w:ind w:left="720" w:hanging="720"/>
        <w:jc w:val="both"/>
      </w:pPr>
      <w:r w:rsidRPr="006A2FE9">
        <w:t>53.</w:t>
      </w:r>
      <w:r w:rsidRPr="006A2FE9">
        <w:tab/>
      </w:r>
      <w:bookmarkStart w:id="2" w:name="OLE_LINK11"/>
      <w:bookmarkStart w:id="3" w:name="OLE_LINK12"/>
      <w:r w:rsidRPr="003050D7">
        <w:rPr>
          <w:color w:val="FF0000"/>
        </w:rPr>
        <w:t xml:space="preserve">Ratulowski, J. and Chang, H.-C., “Transport of Gas Bubbles in Capillaries”, </w:t>
      </w:r>
      <w:r w:rsidRPr="003050D7">
        <w:rPr>
          <w:color w:val="FF0000"/>
          <w:u w:val="single"/>
        </w:rPr>
        <w:t>The</w:t>
      </w:r>
      <w:r w:rsidRPr="003050D7">
        <w:rPr>
          <w:color w:val="FF0000"/>
        </w:rPr>
        <w:t xml:space="preserve"> </w:t>
      </w:r>
      <w:r w:rsidRPr="003050D7">
        <w:rPr>
          <w:color w:val="FF0000"/>
          <w:u w:val="single"/>
        </w:rPr>
        <w:t>Physics of Fluids</w:t>
      </w:r>
      <w:r w:rsidRPr="003050D7">
        <w:rPr>
          <w:color w:val="FF0000"/>
        </w:rPr>
        <w:t xml:space="preserve">, </w:t>
      </w:r>
      <w:r w:rsidRPr="003050D7">
        <w:rPr>
          <w:color w:val="FF0000"/>
          <w:u w:val="single"/>
        </w:rPr>
        <w:t>1</w:t>
      </w:r>
      <w:r w:rsidRPr="003050D7">
        <w:rPr>
          <w:color w:val="FF0000"/>
        </w:rPr>
        <w:t xml:space="preserve">, 1642 (1989). </w:t>
      </w:r>
    </w:p>
    <w:p w14:paraId="25968AE8" w14:textId="77777777" w:rsidR="00CD6EF5" w:rsidRPr="006A2FE9" w:rsidRDefault="00CD6EF5" w:rsidP="00CD6EF5">
      <w:pPr>
        <w:ind w:left="720" w:hanging="720"/>
        <w:jc w:val="both"/>
      </w:pPr>
    </w:p>
    <w:bookmarkEnd w:id="2"/>
    <w:bookmarkEnd w:id="3"/>
    <w:p w14:paraId="1B5B9CE8" w14:textId="131BD74D" w:rsidR="00CD6EF5" w:rsidRPr="006A2FE9" w:rsidRDefault="00CD6EF5" w:rsidP="00CD6EF5">
      <w:pPr>
        <w:ind w:left="720" w:hanging="720"/>
        <w:jc w:val="both"/>
      </w:pPr>
      <w:r w:rsidRPr="006A2FE9">
        <w:t>54.</w:t>
      </w:r>
      <w:r w:rsidRPr="006A2FE9">
        <w:tab/>
      </w:r>
      <w:bookmarkStart w:id="4" w:name="OLE_LINK13"/>
      <w:bookmarkStart w:id="5" w:name="OLE_LINK14"/>
      <w:r w:rsidRPr="003050D7">
        <w:rPr>
          <w:color w:val="FF0000"/>
        </w:rPr>
        <w:t xml:space="preserve">Ratulowski, J. and Chang, H.-C., “The Effect of Surfactant Transport on the Motion of Gas Bubbles in Capillaries”, </w:t>
      </w:r>
      <w:r w:rsidRPr="003050D7">
        <w:rPr>
          <w:color w:val="FF0000"/>
          <w:u w:val="single"/>
        </w:rPr>
        <w:t>Journal of Fluid Mech</w:t>
      </w:r>
      <w:r w:rsidRPr="003050D7">
        <w:rPr>
          <w:color w:val="FF0000"/>
        </w:rPr>
        <w:t xml:space="preserve">., </w:t>
      </w:r>
      <w:r w:rsidRPr="003050D7">
        <w:rPr>
          <w:color w:val="FF0000"/>
          <w:u w:val="single"/>
        </w:rPr>
        <w:t>210</w:t>
      </w:r>
      <w:r w:rsidRPr="003050D7">
        <w:rPr>
          <w:color w:val="FF0000"/>
        </w:rPr>
        <w:t>, 303 (1990).</w:t>
      </w:r>
      <w:bookmarkEnd w:id="4"/>
      <w:bookmarkEnd w:id="5"/>
      <w:r w:rsidRPr="006A2FE9">
        <w:t xml:space="preserve"> </w:t>
      </w:r>
    </w:p>
    <w:p w14:paraId="249F3F38" w14:textId="77777777" w:rsidR="00CD6EF5" w:rsidRPr="006A2FE9" w:rsidRDefault="00CD6EF5" w:rsidP="00CD6EF5">
      <w:pPr>
        <w:ind w:left="720" w:hanging="720"/>
        <w:jc w:val="both"/>
      </w:pPr>
    </w:p>
    <w:p w14:paraId="0C491BC1" w14:textId="77777777" w:rsidR="00CD6EF5" w:rsidRPr="006A2FE9" w:rsidRDefault="00CD6EF5" w:rsidP="00CD6EF5">
      <w:pPr>
        <w:ind w:left="720" w:hanging="720"/>
        <w:jc w:val="both"/>
      </w:pPr>
      <w:r w:rsidRPr="006A2FE9">
        <w:t>55.</w:t>
      </w:r>
      <w:r w:rsidRPr="006A2FE9">
        <w:tab/>
        <w:t xml:space="preserve">Chang, H.-C., “Fundamental Process Control by D. M. Prett and C. E. Garcia” – Invited Review, </w:t>
      </w:r>
      <w:r w:rsidRPr="006A2FE9">
        <w:rPr>
          <w:u w:val="single"/>
        </w:rPr>
        <w:t>American Scientist</w:t>
      </w:r>
      <w:r w:rsidRPr="006A2FE9">
        <w:t xml:space="preserve">, </w:t>
      </w:r>
      <w:r w:rsidRPr="006A2FE9">
        <w:rPr>
          <w:u w:val="single"/>
        </w:rPr>
        <w:t>78</w:t>
      </w:r>
      <w:r w:rsidRPr="006A2FE9">
        <w:t>, 74 (1990).</w:t>
      </w:r>
    </w:p>
    <w:p w14:paraId="6BBA731F" w14:textId="77777777" w:rsidR="00CD6EF5" w:rsidRPr="006A2FE9" w:rsidRDefault="00CD6EF5" w:rsidP="00CD6EF5">
      <w:pPr>
        <w:ind w:left="720" w:hanging="720"/>
        <w:jc w:val="both"/>
      </w:pPr>
    </w:p>
    <w:p w14:paraId="6ADF50B3" w14:textId="77777777" w:rsidR="00CD6EF5" w:rsidRPr="006A2FE9" w:rsidRDefault="00CD6EF5" w:rsidP="00CD6EF5">
      <w:pPr>
        <w:ind w:left="720" w:hanging="720"/>
        <w:jc w:val="both"/>
      </w:pPr>
      <w:r w:rsidRPr="006A2FE9">
        <w:t>56.</w:t>
      </w:r>
      <w:r w:rsidRPr="006A2FE9">
        <w:tab/>
        <w:t xml:space="preserve">Cheng, M. and Chang, H. – C., “A Generalized Sideband Stability Theory via Center Manifold Projection”, </w:t>
      </w:r>
      <w:r w:rsidRPr="006A2FE9">
        <w:rPr>
          <w:u w:val="single"/>
        </w:rPr>
        <w:t>The Physics of Fluids</w:t>
      </w:r>
      <w:r w:rsidRPr="006A2FE9">
        <w:t xml:space="preserve">, </w:t>
      </w:r>
      <w:r w:rsidRPr="006A2FE9">
        <w:rPr>
          <w:u w:val="single"/>
        </w:rPr>
        <w:t>2</w:t>
      </w:r>
      <w:r w:rsidRPr="006A2FE9">
        <w:t>, 1364 (1990).</w:t>
      </w:r>
    </w:p>
    <w:p w14:paraId="1427E2EF" w14:textId="77777777" w:rsidR="00CD6EF5" w:rsidRPr="006A2FE9" w:rsidRDefault="00CD6EF5" w:rsidP="00CD6EF5">
      <w:pPr>
        <w:ind w:left="720" w:hanging="720"/>
        <w:jc w:val="both"/>
      </w:pPr>
    </w:p>
    <w:p w14:paraId="5939A0B2" w14:textId="77777777" w:rsidR="00CD6EF5" w:rsidRPr="006A2FE9" w:rsidRDefault="00CD6EF5" w:rsidP="00CD6EF5">
      <w:pPr>
        <w:ind w:left="720" w:hanging="720"/>
        <w:jc w:val="both"/>
      </w:pPr>
      <w:r w:rsidRPr="006A2FE9">
        <w:t>57.</w:t>
      </w:r>
      <w:r w:rsidRPr="006A2FE9">
        <w:tab/>
        <w:t xml:space="preserve">Chiao, S.-M. and Chang, H.-C.,  “Instability of a CEF Fluid in a Disc-and-Cylinder System”, </w:t>
      </w:r>
      <w:r w:rsidRPr="006A2FE9">
        <w:rPr>
          <w:u w:val="single"/>
        </w:rPr>
        <w:t>Journal of Non-Newtonian Fluid Mech</w:t>
      </w:r>
      <w:r w:rsidRPr="006A2FE9">
        <w:t xml:space="preserve">., </w:t>
      </w:r>
      <w:r w:rsidRPr="006A2FE9">
        <w:rPr>
          <w:u w:val="single"/>
        </w:rPr>
        <w:t>36</w:t>
      </w:r>
      <w:r w:rsidRPr="006A2FE9">
        <w:t>, 361 (1990).</w:t>
      </w:r>
    </w:p>
    <w:p w14:paraId="12D6BD82" w14:textId="77777777" w:rsidR="00CD6EF5" w:rsidRPr="006A2FE9" w:rsidRDefault="00CD6EF5" w:rsidP="00CD6EF5">
      <w:pPr>
        <w:ind w:left="720" w:hanging="720"/>
        <w:jc w:val="both"/>
      </w:pPr>
    </w:p>
    <w:p w14:paraId="5330ECD5" w14:textId="6F52AD1F" w:rsidR="00CD6EF5" w:rsidRPr="006A2FE9" w:rsidRDefault="00CD6EF5" w:rsidP="00CD6EF5">
      <w:pPr>
        <w:ind w:left="720" w:hanging="720"/>
        <w:jc w:val="both"/>
      </w:pPr>
      <w:r w:rsidRPr="006A2FE9">
        <w:t>58.</w:t>
      </w:r>
      <w:r w:rsidRPr="006A2FE9">
        <w:tab/>
      </w:r>
      <w:r w:rsidRPr="003050D7">
        <w:rPr>
          <w:color w:val="FF0000"/>
        </w:rPr>
        <w:t xml:space="preserve">Prokopiou, T., Cheng M. and Chang, H.-C.,”Integral Boundary Layer Theory of Finite-Amplitude Waves on Inclined Films”, </w:t>
      </w:r>
      <w:r w:rsidRPr="003050D7">
        <w:rPr>
          <w:color w:val="FF0000"/>
          <w:u w:val="single"/>
        </w:rPr>
        <w:t>Journal of Fluid Mech</w:t>
      </w:r>
      <w:r w:rsidRPr="003050D7">
        <w:rPr>
          <w:color w:val="FF0000"/>
        </w:rPr>
        <w:t xml:space="preserve">., </w:t>
      </w:r>
      <w:r w:rsidRPr="003050D7">
        <w:rPr>
          <w:color w:val="FF0000"/>
          <w:u w:val="single"/>
        </w:rPr>
        <w:t>222</w:t>
      </w:r>
      <w:r w:rsidRPr="003050D7">
        <w:rPr>
          <w:color w:val="FF0000"/>
        </w:rPr>
        <w:t>, 665 (1991).</w:t>
      </w:r>
      <w:r w:rsidRPr="006A2FE9">
        <w:t xml:space="preserve"> </w:t>
      </w:r>
    </w:p>
    <w:p w14:paraId="16FA8198" w14:textId="77777777" w:rsidR="00CD6EF5" w:rsidRPr="006A2FE9" w:rsidRDefault="00CD6EF5" w:rsidP="00CD6EF5">
      <w:pPr>
        <w:ind w:left="720" w:hanging="720"/>
        <w:jc w:val="both"/>
      </w:pPr>
    </w:p>
    <w:p w14:paraId="234A725F" w14:textId="77777777" w:rsidR="00CD6EF5" w:rsidRPr="006A2FE9" w:rsidRDefault="00CD6EF5" w:rsidP="00CD6EF5">
      <w:pPr>
        <w:ind w:left="720" w:hanging="720"/>
        <w:jc w:val="both"/>
      </w:pPr>
      <w:r w:rsidRPr="006A2FE9">
        <w:t>59.</w:t>
      </w:r>
      <w:r w:rsidRPr="006A2FE9">
        <w:tab/>
        <w:t xml:space="preserve">Boe, E. and Chang, H.-C., “Transition to Chaos from a Two-Torus in a Delayed Feedback System”, </w:t>
      </w:r>
      <w:r w:rsidRPr="006A2FE9">
        <w:rPr>
          <w:u w:val="single"/>
        </w:rPr>
        <w:t>Int. J. of Bifurcation and Chaos</w:t>
      </w:r>
      <w:r w:rsidRPr="006A2FE9">
        <w:t xml:space="preserve">, </w:t>
      </w:r>
      <w:r w:rsidRPr="006A2FE9">
        <w:rPr>
          <w:u w:val="single"/>
        </w:rPr>
        <w:t>1</w:t>
      </w:r>
      <w:r w:rsidRPr="006A2FE9">
        <w:t>, 67 (1991), (Inaugural Issue).</w:t>
      </w:r>
    </w:p>
    <w:p w14:paraId="7A126B4B" w14:textId="77777777" w:rsidR="00CD6EF5" w:rsidRPr="006A2FE9" w:rsidRDefault="00CD6EF5" w:rsidP="00CD6EF5">
      <w:pPr>
        <w:ind w:left="720" w:hanging="720"/>
        <w:jc w:val="both"/>
      </w:pPr>
    </w:p>
    <w:p w14:paraId="2FAB12B6" w14:textId="77777777" w:rsidR="00CD6EF5" w:rsidRPr="006A2FE9" w:rsidRDefault="00CD6EF5" w:rsidP="00CD6EF5">
      <w:pPr>
        <w:ind w:left="720" w:hanging="720"/>
        <w:jc w:val="both"/>
      </w:pPr>
      <w:r w:rsidRPr="006A2FE9">
        <w:t>60.</w:t>
      </w:r>
      <w:r w:rsidRPr="006A2FE9">
        <w:tab/>
        <w:t xml:space="preserve">Chen, C. C., Lahbabi, A., Chang, H.-C.  and Kelly, R. E., “Spanwise Pairing of Finite-Amplitude Longitudinal Vortex Rolls in Inclined Free Convection Boundary Layers”, </w:t>
      </w:r>
      <w:r w:rsidRPr="006A2FE9">
        <w:rPr>
          <w:u w:val="single"/>
        </w:rPr>
        <w:t>Journal of Fluid Mech</w:t>
      </w:r>
      <w:r w:rsidRPr="006A2FE9">
        <w:t xml:space="preserve">., </w:t>
      </w:r>
      <w:r w:rsidRPr="006A2FE9">
        <w:rPr>
          <w:u w:val="single"/>
        </w:rPr>
        <w:t>231</w:t>
      </w:r>
      <w:r w:rsidRPr="006A2FE9">
        <w:t>, 73 (1991).</w:t>
      </w:r>
    </w:p>
    <w:p w14:paraId="50F98A56" w14:textId="77777777" w:rsidR="00CD6EF5" w:rsidRPr="006A2FE9" w:rsidRDefault="00CD6EF5" w:rsidP="00CD6EF5">
      <w:pPr>
        <w:ind w:left="720" w:hanging="720"/>
        <w:jc w:val="both"/>
      </w:pPr>
    </w:p>
    <w:p w14:paraId="103CE441" w14:textId="77777777" w:rsidR="00CD6EF5" w:rsidRPr="006A2FE9" w:rsidRDefault="00CD6EF5" w:rsidP="00CD6EF5">
      <w:pPr>
        <w:ind w:left="720" w:hanging="720"/>
        <w:jc w:val="both"/>
      </w:pPr>
      <w:r w:rsidRPr="006A2FE9">
        <w:t>61.</w:t>
      </w:r>
      <w:r w:rsidRPr="006A2FE9">
        <w:tab/>
        <w:t xml:space="preserve">Cheng, M. and Chang, H.-C., “Long Waves on Inclined Films at High Reynolds Numbers”, J of Fluid Mechanics, </w:t>
      </w:r>
      <w:r w:rsidRPr="006A2FE9">
        <w:rPr>
          <w:u w:val="single"/>
        </w:rPr>
        <w:t>222</w:t>
      </w:r>
      <w:r w:rsidRPr="006A2FE9">
        <w:t xml:space="preserve">, 665-691 (1991).  </w:t>
      </w:r>
    </w:p>
    <w:p w14:paraId="0B0D5161" w14:textId="77777777" w:rsidR="00CD6EF5" w:rsidRPr="006A2FE9" w:rsidRDefault="00CD6EF5" w:rsidP="00CD6EF5">
      <w:pPr>
        <w:ind w:left="720" w:hanging="720"/>
        <w:jc w:val="both"/>
      </w:pPr>
    </w:p>
    <w:p w14:paraId="18F7BFD2" w14:textId="77777777" w:rsidR="00CD6EF5" w:rsidRPr="006A2FE9" w:rsidRDefault="00CD6EF5" w:rsidP="00CD6EF5">
      <w:pPr>
        <w:ind w:left="720" w:hanging="720"/>
        <w:jc w:val="both"/>
      </w:pPr>
      <w:r w:rsidRPr="006A2FE9">
        <w:t>62.</w:t>
      </w:r>
      <w:r w:rsidRPr="006A2FE9">
        <w:tab/>
        <w:t xml:space="preserve">Cheng, M. and Chang, H.-C., “Subharmonic Instability of Finite-Amplitude Monochromatic Waves”, </w:t>
      </w:r>
      <w:r w:rsidRPr="006A2FE9">
        <w:rPr>
          <w:u w:val="single"/>
        </w:rPr>
        <w:t>The Physics of Fluids</w:t>
      </w:r>
      <w:r w:rsidRPr="006A2FE9">
        <w:t xml:space="preserve">, </w:t>
      </w:r>
      <w:r w:rsidRPr="006A2FE9">
        <w:rPr>
          <w:u w:val="single"/>
        </w:rPr>
        <w:t>4</w:t>
      </w:r>
      <w:r w:rsidRPr="006A2FE9">
        <w:t>, 505 (1992).</w:t>
      </w:r>
    </w:p>
    <w:p w14:paraId="73869D00" w14:textId="77777777" w:rsidR="00CD6EF5" w:rsidRPr="006A2FE9" w:rsidRDefault="00CD6EF5" w:rsidP="00CD6EF5">
      <w:pPr>
        <w:ind w:left="720" w:hanging="720"/>
        <w:jc w:val="both"/>
      </w:pPr>
    </w:p>
    <w:p w14:paraId="0E41EE4E" w14:textId="77777777" w:rsidR="00CD6EF5" w:rsidRPr="006A2FE9" w:rsidRDefault="00CD6EF5" w:rsidP="00CD6EF5">
      <w:pPr>
        <w:ind w:left="720" w:hanging="720"/>
        <w:jc w:val="both"/>
      </w:pPr>
      <w:r w:rsidRPr="006A2FE9">
        <w:t>63.</w:t>
      </w:r>
      <w:r w:rsidRPr="006A2FE9">
        <w:tab/>
        <w:t xml:space="preserve">Ghosh, S., Chang, H.-C and Sen, M., “Heat Transfer Enhancement due to Slender Recirculation and Chaotic Transport Between Counter – Rotating Eccentric Cylinder”, </w:t>
      </w:r>
      <w:r w:rsidRPr="006A2FE9">
        <w:rPr>
          <w:u w:val="single"/>
        </w:rPr>
        <w:t>Journal of Fluid Mech</w:t>
      </w:r>
      <w:r w:rsidRPr="006A2FE9">
        <w:t xml:space="preserve">., </w:t>
      </w:r>
      <w:r w:rsidRPr="006A2FE9">
        <w:rPr>
          <w:u w:val="single"/>
        </w:rPr>
        <w:t>238</w:t>
      </w:r>
      <w:r w:rsidRPr="006A2FE9">
        <w:t xml:space="preserve">, 119 (1992). </w:t>
      </w:r>
    </w:p>
    <w:p w14:paraId="125FEFFE" w14:textId="77777777" w:rsidR="00CD6EF5" w:rsidRPr="006A2FE9" w:rsidRDefault="00CD6EF5" w:rsidP="00CD6EF5">
      <w:pPr>
        <w:ind w:left="720" w:hanging="720"/>
        <w:jc w:val="both"/>
      </w:pPr>
    </w:p>
    <w:p w14:paraId="0586ABF5" w14:textId="77777777" w:rsidR="00CD6EF5" w:rsidRPr="006A2FE9" w:rsidRDefault="00CD6EF5" w:rsidP="00CD6EF5">
      <w:pPr>
        <w:ind w:left="720" w:hanging="720"/>
        <w:jc w:val="both"/>
      </w:pPr>
      <w:r w:rsidRPr="006A2FE9">
        <w:t>64.</w:t>
      </w:r>
      <w:r w:rsidRPr="006A2FE9">
        <w:tab/>
        <w:t>Chang, H.-C. and Sen, M., “Chaotic Mixing for Heat-Transfer Enhancement”, pg 175-188 in “Applied Chaos”, Editors J. H. Kim and J. Stringer, John Wiley (1992).</w:t>
      </w:r>
    </w:p>
    <w:p w14:paraId="1A7F90D3" w14:textId="77777777" w:rsidR="00CD6EF5" w:rsidRPr="006A2FE9" w:rsidRDefault="00CD6EF5" w:rsidP="00CD6EF5">
      <w:pPr>
        <w:ind w:left="720" w:hanging="720"/>
        <w:jc w:val="both"/>
      </w:pPr>
    </w:p>
    <w:p w14:paraId="2AE3B8AF" w14:textId="77777777" w:rsidR="00CD6EF5" w:rsidRPr="006A2FE9" w:rsidRDefault="00CD6EF5" w:rsidP="00CD6EF5">
      <w:pPr>
        <w:ind w:left="720" w:hanging="720"/>
        <w:jc w:val="both"/>
      </w:pPr>
      <w:r w:rsidRPr="006A2FE9">
        <w:t>65.</w:t>
      </w:r>
      <w:r w:rsidRPr="006A2FE9">
        <w:tab/>
        <w:t xml:space="preserve">Cheng, M. and Chang, H.-C., “Stability of Axisymmetric Waves on Liquid Films Flowing Down a Vertical Column to Azimuthal and Streamwise Disturbance”, </w:t>
      </w:r>
      <w:r w:rsidRPr="006A2FE9">
        <w:rPr>
          <w:u w:val="single"/>
        </w:rPr>
        <w:t>Chem. Eng. Comm</w:t>
      </w:r>
      <w:r w:rsidRPr="006A2FE9">
        <w:t xml:space="preserve">., </w:t>
      </w:r>
      <w:r w:rsidRPr="006A2FE9">
        <w:rPr>
          <w:u w:val="single"/>
        </w:rPr>
        <w:t>118</w:t>
      </w:r>
      <w:r w:rsidRPr="006A2FE9">
        <w:t>, 327 (1992) (Special Issue in honor of S. G. Bankoff.)</w:t>
      </w:r>
    </w:p>
    <w:p w14:paraId="7D30D6BB" w14:textId="77777777" w:rsidR="00CD6EF5" w:rsidRPr="006A2FE9" w:rsidRDefault="00CD6EF5" w:rsidP="00CD6EF5">
      <w:pPr>
        <w:ind w:left="720" w:hanging="720"/>
        <w:jc w:val="both"/>
      </w:pPr>
    </w:p>
    <w:p w14:paraId="55AAB6DF" w14:textId="77777777" w:rsidR="00CD6EF5" w:rsidRPr="006A2FE9" w:rsidRDefault="00CD6EF5" w:rsidP="00CD6EF5">
      <w:pPr>
        <w:ind w:left="720" w:hanging="720"/>
        <w:jc w:val="both"/>
      </w:pPr>
      <w:r w:rsidRPr="006A2FE9">
        <w:t>66.</w:t>
      </w:r>
      <w:r w:rsidRPr="006A2FE9">
        <w:tab/>
        <w:t xml:space="preserve">Sangalli, M., Prokopiou, T., McCready, M. J. and Chang, H.-C., “Observed Transitions in Two-Phase Stratified Gas-Liquid Flow”, </w:t>
      </w:r>
      <w:r w:rsidRPr="006A2FE9">
        <w:rPr>
          <w:u w:val="single"/>
        </w:rPr>
        <w:t>Chem. Eng. Sci.</w:t>
      </w:r>
      <w:r w:rsidRPr="006A2FE9">
        <w:t xml:space="preserve">, </w:t>
      </w:r>
      <w:r w:rsidRPr="006A2FE9">
        <w:rPr>
          <w:u w:val="single"/>
        </w:rPr>
        <w:t>47</w:t>
      </w:r>
      <w:r w:rsidRPr="006A2FE9">
        <w:t>, 3289 (1992).</w:t>
      </w:r>
    </w:p>
    <w:p w14:paraId="11367B6E" w14:textId="77777777" w:rsidR="00CD6EF5" w:rsidRPr="006A2FE9" w:rsidRDefault="00CD6EF5" w:rsidP="00CD6EF5">
      <w:pPr>
        <w:ind w:left="720" w:hanging="720"/>
        <w:jc w:val="both"/>
      </w:pPr>
    </w:p>
    <w:p w14:paraId="7229EC72" w14:textId="77777777" w:rsidR="00CD6EF5" w:rsidRPr="006A2FE9" w:rsidRDefault="00CD6EF5" w:rsidP="00CD6EF5">
      <w:pPr>
        <w:ind w:left="720" w:hanging="720"/>
        <w:jc w:val="both"/>
      </w:pPr>
      <w:r w:rsidRPr="006A2FE9">
        <w:t>67.</w:t>
      </w:r>
      <w:r w:rsidRPr="006A2FE9">
        <w:tab/>
        <w:t xml:space="preserve">Chen, C.-C. and Chang, H.-C., “Accelerated Disturbance Damping of an Unknown Distributed System by Nonlinear Dominant-Mode Feedback”, </w:t>
      </w:r>
      <w:r w:rsidRPr="006A2FE9">
        <w:rPr>
          <w:u w:val="single"/>
        </w:rPr>
        <w:t>AIChE J.</w:t>
      </w:r>
      <w:r w:rsidRPr="006A2FE9">
        <w:t xml:space="preserve"> </w:t>
      </w:r>
      <w:r w:rsidRPr="006A2FE9">
        <w:rPr>
          <w:u w:val="single"/>
        </w:rPr>
        <w:t>38</w:t>
      </w:r>
      <w:r w:rsidRPr="006A2FE9">
        <w:t xml:space="preserve">, 1461 (1992). </w:t>
      </w:r>
    </w:p>
    <w:p w14:paraId="4D60C82D" w14:textId="77777777" w:rsidR="00CD6EF5" w:rsidRPr="006A2FE9" w:rsidRDefault="00CD6EF5" w:rsidP="00CD6EF5">
      <w:pPr>
        <w:ind w:left="720" w:hanging="720"/>
        <w:jc w:val="both"/>
      </w:pPr>
    </w:p>
    <w:p w14:paraId="14EC3C71" w14:textId="77777777" w:rsidR="00CD6EF5" w:rsidRPr="006A2FE9" w:rsidRDefault="00CD6EF5" w:rsidP="00CD6EF5">
      <w:pPr>
        <w:ind w:left="720" w:hanging="720"/>
        <w:jc w:val="both"/>
      </w:pPr>
      <w:r w:rsidRPr="006A2FE9">
        <w:t>68.</w:t>
      </w:r>
      <w:r w:rsidRPr="006A2FE9">
        <w:tab/>
        <w:t xml:space="preserve">Chen, C. C., Lahbabi, A., Chang, H.-C. and Kelly, R. E., “On the Subharmonic Instability of Finite-Amplitude Longitudinal Vortex Rolls in Inclined Free Convection Boundary Layers”, pg 289-296 in “Ordered and Turbulent Patterns in Taylor-Couette Flow”, Editors C. D. Andereck and F. Hayot, NATO ASI Series B: Phys. </w:t>
      </w:r>
      <w:r w:rsidRPr="006A2FE9">
        <w:rPr>
          <w:u w:val="single"/>
        </w:rPr>
        <w:t>297</w:t>
      </w:r>
      <w:r w:rsidRPr="006A2FE9">
        <w:t xml:space="preserve"> (1992).</w:t>
      </w:r>
    </w:p>
    <w:p w14:paraId="45D78993" w14:textId="77777777" w:rsidR="00CD6EF5" w:rsidRPr="006A2FE9" w:rsidRDefault="00CD6EF5" w:rsidP="00CD6EF5">
      <w:pPr>
        <w:ind w:left="720" w:hanging="720"/>
        <w:jc w:val="both"/>
      </w:pPr>
    </w:p>
    <w:p w14:paraId="78C5B406" w14:textId="77777777" w:rsidR="00CD6EF5" w:rsidRPr="006A2FE9" w:rsidRDefault="00CD6EF5" w:rsidP="00CD6EF5">
      <w:pPr>
        <w:pStyle w:val="BodyTextIndent2"/>
        <w:jc w:val="both"/>
      </w:pPr>
      <w:r w:rsidRPr="006A2FE9">
        <w:t>69.</w:t>
      </w:r>
      <w:r w:rsidRPr="006A2FE9">
        <w:tab/>
        <w:t>Chang, H.-C., “Flow of Gas Slugs Under Microgravity Conditions”, pg 261 in “Hydromechanics and Heat/Mass Transfer in Microgravity”, Gordon and Breach (1992).</w:t>
      </w:r>
    </w:p>
    <w:p w14:paraId="53985266" w14:textId="77777777" w:rsidR="00CD6EF5" w:rsidRPr="006A2FE9" w:rsidRDefault="00CD6EF5" w:rsidP="00CD6EF5">
      <w:pPr>
        <w:ind w:left="720" w:hanging="720"/>
        <w:jc w:val="both"/>
      </w:pPr>
    </w:p>
    <w:p w14:paraId="159DF597" w14:textId="51C87253" w:rsidR="00CD6EF5" w:rsidRPr="006A2FE9" w:rsidRDefault="00CD6EF5" w:rsidP="00CD6EF5">
      <w:pPr>
        <w:ind w:left="720" w:hanging="720"/>
        <w:jc w:val="both"/>
      </w:pPr>
      <w:r w:rsidRPr="006A2FE9">
        <w:t>70.</w:t>
      </w:r>
      <w:r w:rsidRPr="006A2FE9">
        <w:tab/>
      </w:r>
      <w:r w:rsidRPr="003050D7">
        <w:rPr>
          <w:color w:val="FF0000"/>
        </w:rPr>
        <w:t xml:space="preserve">Acharya, N., Sen, M. and Chang, H.-C., “Heat Transfer Enhancement in Coiled Tubes by Chaotic Mixing”, </w:t>
      </w:r>
      <w:r w:rsidRPr="003050D7">
        <w:rPr>
          <w:color w:val="FF0000"/>
          <w:u w:val="single"/>
        </w:rPr>
        <w:t>International J. of Heat and Mass Transf.</w:t>
      </w:r>
      <w:r w:rsidRPr="003050D7">
        <w:rPr>
          <w:color w:val="FF0000"/>
        </w:rPr>
        <w:t xml:space="preserve"> , </w:t>
      </w:r>
      <w:r w:rsidRPr="003050D7">
        <w:rPr>
          <w:color w:val="FF0000"/>
          <w:u w:val="single"/>
        </w:rPr>
        <w:t>35</w:t>
      </w:r>
      <w:r w:rsidRPr="003050D7">
        <w:rPr>
          <w:color w:val="FF0000"/>
        </w:rPr>
        <w:t>, 2475-2489 (1992).</w:t>
      </w:r>
      <w:r w:rsidRPr="006A2FE9">
        <w:t xml:space="preserve"> </w:t>
      </w:r>
    </w:p>
    <w:p w14:paraId="67E34FDC" w14:textId="77777777" w:rsidR="00CD6EF5" w:rsidRPr="006A2FE9" w:rsidRDefault="00CD6EF5" w:rsidP="00CD6EF5">
      <w:pPr>
        <w:ind w:left="720" w:hanging="720"/>
        <w:jc w:val="both"/>
      </w:pPr>
    </w:p>
    <w:p w14:paraId="167B98FF" w14:textId="11D6C1EE" w:rsidR="00CD6EF5" w:rsidRPr="003050D7" w:rsidRDefault="00CD6EF5" w:rsidP="00CD6EF5">
      <w:pPr>
        <w:ind w:left="720" w:hanging="720"/>
        <w:jc w:val="both"/>
        <w:rPr>
          <w:color w:val="FF0000"/>
        </w:rPr>
      </w:pPr>
      <w:r w:rsidRPr="006A2FE9">
        <w:t>71.</w:t>
      </w:r>
      <w:r w:rsidRPr="006A2FE9">
        <w:tab/>
      </w:r>
      <w:r w:rsidRPr="003050D7">
        <w:rPr>
          <w:color w:val="FF0000"/>
        </w:rPr>
        <w:t xml:space="preserve">Chang, H.-C., Demekhin, E. A. and Kopelevich, D. I., “Nonlinear Evolution of Waves on a Falling Film”, </w:t>
      </w:r>
      <w:r w:rsidRPr="003050D7">
        <w:rPr>
          <w:color w:val="FF0000"/>
          <w:u w:val="single"/>
        </w:rPr>
        <w:t>J. Fluid Mech.</w:t>
      </w:r>
      <w:r w:rsidRPr="003050D7">
        <w:rPr>
          <w:color w:val="FF0000"/>
        </w:rPr>
        <w:t xml:space="preserve">, </w:t>
      </w:r>
      <w:r w:rsidRPr="003050D7">
        <w:rPr>
          <w:color w:val="FF0000"/>
          <w:u w:val="single"/>
        </w:rPr>
        <w:t>250</w:t>
      </w:r>
      <w:r w:rsidRPr="003050D7">
        <w:rPr>
          <w:color w:val="FF0000"/>
        </w:rPr>
        <w:t xml:space="preserve">, 433-480 (1993). </w:t>
      </w:r>
    </w:p>
    <w:p w14:paraId="1EA91B99" w14:textId="77777777" w:rsidR="00CD6EF5" w:rsidRPr="006A2FE9" w:rsidRDefault="00CD6EF5" w:rsidP="00CD6EF5">
      <w:pPr>
        <w:ind w:left="720" w:hanging="720"/>
        <w:jc w:val="both"/>
      </w:pPr>
    </w:p>
    <w:p w14:paraId="58946F75" w14:textId="77777777" w:rsidR="00CD6EF5" w:rsidRPr="006A2FE9" w:rsidRDefault="00CD6EF5" w:rsidP="00CD6EF5">
      <w:pPr>
        <w:ind w:left="720" w:hanging="720"/>
        <w:jc w:val="both"/>
      </w:pPr>
      <w:r w:rsidRPr="006A2FE9">
        <w:t>72.</w:t>
      </w:r>
      <w:r w:rsidRPr="006A2FE9">
        <w:tab/>
        <w:t xml:space="preserve">Chang, H.-C., Demekhin, E. A. and Kopelevich, D. I., “Laminarizing Effects of Dispersion in an Active- Dissipative Nonlinear Medium’, </w:t>
      </w:r>
      <w:r w:rsidRPr="006A2FE9">
        <w:rPr>
          <w:u w:val="single"/>
        </w:rPr>
        <w:t>Physica D.</w:t>
      </w:r>
      <w:r w:rsidRPr="006A2FE9">
        <w:t xml:space="preserve"> , </w:t>
      </w:r>
      <w:r w:rsidRPr="006A2FE9">
        <w:rPr>
          <w:u w:val="single"/>
        </w:rPr>
        <w:t>63</w:t>
      </w:r>
      <w:r w:rsidRPr="006A2FE9">
        <w:t xml:space="preserve">, 299-320 (1993). </w:t>
      </w:r>
    </w:p>
    <w:p w14:paraId="5184C228" w14:textId="77777777" w:rsidR="00CD6EF5" w:rsidRPr="006A2FE9" w:rsidRDefault="00CD6EF5" w:rsidP="00CD6EF5">
      <w:pPr>
        <w:ind w:left="720" w:hanging="720"/>
        <w:jc w:val="both"/>
      </w:pPr>
    </w:p>
    <w:p w14:paraId="6D194C86" w14:textId="77777777" w:rsidR="00CD6EF5" w:rsidRPr="006A2FE9" w:rsidRDefault="00CD6EF5" w:rsidP="00CD6EF5">
      <w:pPr>
        <w:ind w:left="720" w:hanging="720"/>
        <w:jc w:val="both"/>
      </w:pPr>
      <w:r w:rsidRPr="006A2FE9">
        <w:t>73.</w:t>
      </w:r>
      <w:r w:rsidRPr="006A2FE9">
        <w:tab/>
        <w:t xml:space="preserve">Chen, C.-C., Wolf, E. E. and Chang, H.-C., “Low-Dimensional Spatio-Temporal Dynamics on Non-Uniform Catalytic Surfaces”, </w:t>
      </w:r>
      <w:r w:rsidRPr="006A2FE9">
        <w:rPr>
          <w:u w:val="single"/>
        </w:rPr>
        <w:t>J. Phy. Chem.</w:t>
      </w:r>
      <w:r w:rsidRPr="006A2FE9">
        <w:t xml:space="preserve">, </w:t>
      </w:r>
      <w:r w:rsidRPr="006A2FE9">
        <w:rPr>
          <w:u w:val="single"/>
        </w:rPr>
        <w:t>97</w:t>
      </w:r>
      <w:r w:rsidRPr="006A2FE9">
        <w:t xml:space="preserve">, 1055 (1993). </w:t>
      </w:r>
    </w:p>
    <w:p w14:paraId="7E99A244" w14:textId="77777777" w:rsidR="00CD6EF5" w:rsidRPr="006A2FE9" w:rsidRDefault="00CD6EF5" w:rsidP="00CD6EF5">
      <w:pPr>
        <w:ind w:left="720" w:hanging="720"/>
        <w:jc w:val="both"/>
      </w:pPr>
    </w:p>
    <w:p w14:paraId="66F318FD" w14:textId="77777777" w:rsidR="00CD6EF5" w:rsidRPr="006A2FE9" w:rsidRDefault="00CD6EF5" w:rsidP="00CD6EF5">
      <w:pPr>
        <w:ind w:left="720" w:hanging="720"/>
        <w:jc w:val="both"/>
      </w:pPr>
      <w:r w:rsidRPr="006A2FE9">
        <w:lastRenderedPageBreak/>
        <w:t>74.</w:t>
      </w:r>
      <w:r w:rsidRPr="006A2FE9">
        <w:tab/>
        <w:t xml:space="preserve">Chang, H. – C., Demekhin, E. A. and Kopelevich, D. I., “Construction of Stationary Waves on a Falling Film”, </w:t>
      </w:r>
      <w:r w:rsidRPr="006A2FE9">
        <w:rPr>
          <w:u w:val="single"/>
        </w:rPr>
        <w:t>Computational Mech</w:t>
      </w:r>
      <w:r w:rsidRPr="006A2FE9">
        <w:t>., 11, 313-322 (1993).</w:t>
      </w:r>
    </w:p>
    <w:p w14:paraId="17129FB8" w14:textId="77777777" w:rsidR="00CD6EF5" w:rsidRPr="006A2FE9" w:rsidRDefault="00CD6EF5" w:rsidP="00CD6EF5">
      <w:pPr>
        <w:ind w:left="720" w:hanging="720"/>
        <w:jc w:val="both"/>
      </w:pPr>
    </w:p>
    <w:p w14:paraId="40860859" w14:textId="77777777" w:rsidR="00CD6EF5" w:rsidRPr="006A2FE9" w:rsidRDefault="00CD6EF5" w:rsidP="00CD6EF5">
      <w:pPr>
        <w:ind w:left="720" w:hanging="720"/>
        <w:jc w:val="both"/>
      </w:pPr>
      <w:r w:rsidRPr="006A2FE9">
        <w:t>75.</w:t>
      </w:r>
      <w:r w:rsidRPr="006A2FE9">
        <w:tab/>
        <w:t xml:space="preserve">Indeikina, A. and Chang, H.-C., “Effective Diffusion in Time-Periodic Linear Planar Flow”, </w:t>
      </w:r>
      <w:r w:rsidRPr="006A2FE9">
        <w:rPr>
          <w:u w:val="single"/>
        </w:rPr>
        <w:t>The Physics of Fluids</w:t>
      </w:r>
      <w:r w:rsidRPr="006A2FE9">
        <w:t xml:space="preserve">, </w:t>
      </w:r>
      <w:r w:rsidRPr="006A2FE9">
        <w:rPr>
          <w:u w:val="single"/>
        </w:rPr>
        <w:t>A5</w:t>
      </w:r>
      <w:r w:rsidRPr="006A2FE9">
        <w:t>, 2563-2566 (1993).</w:t>
      </w:r>
    </w:p>
    <w:p w14:paraId="70FB0224" w14:textId="77777777" w:rsidR="00CD6EF5" w:rsidRPr="006A2FE9" w:rsidRDefault="00CD6EF5" w:rsidP="00CD6EF5">
      <w:pPr>
        <w:ind w:left="720" w:hanging="720"/>
        <w:jc w:val="both"/>
      </w:pPr>
    </w:p>
    <w:p w14:paraId="688E07AD" w14:textId="76DA90E3" w:rsidR="00CD6EF5" w:rsidRPr="006A2FE9" w:rsidRDefault="00CD6EF5" w:rsidP="00CD6EF5">
      <w:pPr>
        <w:ind w:left="720" w:hanging="720"/>
        <w:jc w:val="both"/>
      </w:pPr>
      <w:r w:rsidRPr="006A2FE9">
        <w:t>76.</w:t>
      </w:r>
      <w:r w:rsidRPr="006A2FE9">
        <w:tab/>
      </w:r>
      <w:r w:rsidRPr="003050D7">
        <w:rPr>
          <w:color w:val="FF0000"/>
        </w:rPr>
        <w:t xml:space="preserve">Chang, H.-C., “Wave Evolution on a Falling Film”, </w:t>
      </w:r>
      <w:r w:rsidRPr="003050D7">
        <w:rPr>
          <w:color w:val="FF0000"/>
          <w:u w:val="single"/>
        </w:rPr>
        <w:t>Annual Review of Fluid</w:t>
      </w:r>
      <w:r w:rsidRPr="003050D7">
        <w:rPr>
          <w:color w:val="FF0000"/>
        </w:rPr>
        <w:t xml:space="preserve"> </w:t>
      </w:r>
      <w:r w:rsidRPr="003050D7">
        <w:rPr>
          <w:color w:val="FF0000"/>
          <w:u w:val="single"/>
        </w:rPr>
        <w:t>Mechanics</w:t>
      </w:r>
      <w:r w:rsidRPr="003050D7">
        <w:rPr>
          <w:color w:val="FF0000"/>
        </w:rPr>
        <w:t xml:space="preserve">, </w:t>
      </w:r>
      <w:r w:rsidRPr="003050D7">
        <w:rPr>
          <w:color w:val="FF0000"/>
          <w:u w:val="single"/>
        </w:rPr>
        <w:t>26</w:t>
      </w:r>
      <w:r w:rsidRPr="003050D7">
        <w:rPr>
          <w:color w:val="FF0000"/>
        </w:rPr>
        <w:t>, 103-136 (1994).</w:t>
      </w:r>
      <w:r w:rsidRPr="006A2FE9">
        <w:t xml:space="preserve"> </w:t>
      </w:r>
    </w:p>
    <w:p w14:paraId="2BC96791" w14:textId="77777777" w:rsidR="00CD6EF5" w:rsidRPr="006A2FE9" w:rsidRDefault="00CD6EF5" w:rsidP="00CD6EF5">
      <w:pPr>
        <w:ind w:left="720" w:hanging="720"/>
        <w:jc w:val="both"/>
      </w:pPr>
    </w:p>
    <w:p w14:paraId="6896F8D8" w14:textId="77777777" w:rsidR="00CD6EF5" w:rsidRPr="006A2FE9" w:rsidRDefault="00CD6EF5" w:rsidP="00CD6EF5">
      <w:pPr>
        <w:ind w:left="720" w:hanging="720"/>
        <w:jc w:val="both"/>
      </w:pPr>
      <w:r w:rsidRPr="006A2FE9">
        <w:t>77.</w:t>
      </w:r>
      <w:r w:rsidRPr="006A2FE9">
        <w:tab/>
      </w:r>
      <w:r w:rsidRPr="007C3F16">
        <w:rPr>
          <w:color w:val="FF0000"/>
        </w:rPr>
        <w:t xml:space="preserve">Kalliadasis, S. and Chang, H.-C., “Drop Formation during Coating of Vertical Fibers”, </w:t>
      </w:r>
      <w:r w:rsidRPr="007C3F16">
        <w:rPr>
          <w:color w:val="FF0000"/>
          <w:u w:val="single"/>
        </w:rPr>
        <w:t>Journal of Fluid Mechanics</w:t>
      </w:r>
      <w:r w:rsidRPr="007C3F16">
        <w:rPr>
          <w:color w:val="FF0000"/>
        </w:rPr>
        <w:t xml:space="preserve">, </w:t>
      </w:r>
      <w:r w:rsidRPr="007C3F16">
        <w:rPr>
          <w:color w:val="FF0000"/>
          <w:u w:val="single"/>
        </w:rPr>
        <w:t>261</w:t>
      </w:r>
      <w:r w:rsidRPr="007C3F16">
        <w:rPr>
          <w:color w:val="FF0000"/>
        </w:rPr>
        <w:t xml:space="preserve">, 135-168 (1994). </w:t>
      </w:r>
    </w:p>
    <w:p w14:paraId="02D56824" w14:textId="77777777" w:rsidR="00CD6EF5" w:rsidRPr="006A2FE9" w:rsidRDefault="00CD6EF5" w:rsidP="00CD6EF5">
      <w:pPr>
        <w:ind w:left="720" w:hanging="720"/>
        <w:jc w:val="both"/>
      </w:pPr>
    </w:p>
    <w:p w14:paraId="5008CF3F" w14:textId="77777777" w:rsidR="00CD6EF5" w:rsidRPr="006A2FE9" w:rsidRDefault="00CD6EF5" w:rsidP="00CD6EF5">
      <w:pPr>
        <w:ind w:left="720" w:hanging="720"/>
        <w:jc w:val="both"/>
      </w:pPr>
      <w:r w:rsidRPr="006A2FE9">
        <w:t>78.</w:t>
      </w:r>
      <w:r w:rsidRPr="006A2FE9">
        <w:tab/>
        <w:t xml:space="preserve">Acharya, N., Sen, M. and Chang, H.-C., “Thermal Entrance Length and Nusselt Numbers in Coiled Tubes”, </w:t>
      </w:r>
      <w:r w:rsidRPr="006A2FE9">
        <w:rPr>
          <w:u w:val="single"/>
        </w:rPr>
        <w:t>International J. of Heat and Mass Transf</w:t>
      </w:r>
      <w:r w:rsidRPr="006A2FE9">
        <w:t xml:space="preserve">., </w:t>
      </w:r>
      <w:r w:rsidRPr="006A2FE9">
        <w:rPr>
          <w:u w:val="single"/>
        </w:rPr>
        <w:t>37</w:t>
      </w:r>
      <w:r w:rsidRPr="006A2FE9">
        <w:t>, 336-340 (1994).</w:t>
      </w:r>
    </w:p>
    <w:p w14:paraId="7D037722" w14:textId="77777777" w:rsidR="00CD6EF5" w:rsidRPr="006A2FE9" w:rsidRDefault="00CD6EF5" w:rsidP="00CD6EF5">
      <w:pPr>
        <w:ind w:left="720" w:hanging="720"/>
        <w:jc w:val="both"/>
      </w:pPr>
    </w:p>
    <w:p w14:paraId="08FE3CA1" w14:textId="77777777" w:rsidR="00CD6EF5" w:rsidRPr="006A2FE9" w:rsidRDefault="00CD6EF5" w:rsidP="00CD6EF5">
      <w:pPr>
        <w:ind w:left="720" w:hanging="720"/>
        <w:jc w:val="both"/>
      </w:pPr>
      <w:r w:rsidRPr="006A2FE9">
        <w:t>79.</w:t>
      </w:r>
      <w:r w:rsidRPr="006A2FE9">
        <w:tab/>
      </w:r>
      <w:bookmarkStart w:id="6" w:name="OLE_LINK15"/>
      <w:bookmarkStart w:id="7" w:name="OLE_LINK16"/>
      <w:r w:rsidRPr="00CC0F76">
        <w:rPr>
          <w:color w:val="FF0000"/>
        </w:rPr>
        <w:t xml:space="preserve">Kalliadasis, S. and Chang, H.-C., “Apparent Dynamic Contact Angle of an Advancing Gas-Liquid Meniscus”, </w:t>
      </w:r>
      <w:r w:rsidRPr="00CC0F76">
        <w:rPr>
          <w:color w:val="FF0000"/>
          <w:u w:val="single"/>
        </w:rPr>
        <w:t>The Physics of Fluids</w:t>
      </w:r>
      <w:r w:rsidRPr="00CC0F76">
        <w:rPr>
          <w:color w:val="FF0000"/>
        </w:rPr>
        <w:t xml:space="preserve">, </w:t>
      </w:r>
      <w:r w:rsidRPr="00CC0F76">
        <w:rPr>
          <w:color w:val="FF0000"/>
          <w:u w:val="single"/>
        </w:rPr>
        <w:t>6</w:t>
      </w:r>
      <w:r w:rsidRPr="00CC0F76">
        <w:rPr>
          <w:color w:val="FF0000"/>
        </w:rPr>
        <w:t xml:space="preserve">, (1), 12-23, (1994). </w:t>
      </w:r>
    </w:p>
    <w:bookmarkEnd w:id="6"/>
    <w:bookmarkEnd w:id="7"/>
    <w:p w14:paraId="1C68A7E9" w14:textId="77777777" w:rsidR="00CD6EF5" w:rsidRPr="006A2FE9" w:rsidRDefault="00CD6EF5" w:rsidP="00CD6EF5">
      <w:pPr>
        <w:ind w:left="720" w:hanging="720"/>
        <w:jc w:val="both"/>
      </w:pPr>
    </w:p>
    <w:p w14:paraId="75FE4AB1" w14:textId="77777777" w:rsidR="00CD6EF5" w:rsidRPr="006A2FE9" w:rsidRDefault="00CD6EF5" w:rsidP="00CD6EF5">
      <w:pPr>
        <w:ind w:left="720" w:hanging="720"/>
        <w:jc w:val="both"/>
      </w:pPr>
      <w:r w:rsidRPr="006A2FE9">
        <w:t>80.</w:t>
      </w:r>
      <w:r w:rsidRPr="006A2FE9">
        <w:tab/>
        <w:t xml:space="preserve">Qin, F., Wolf, E. E. and Chang, H.-C., “Controlling Spatio-Temporal Patterns on a Catalytic Wafer”, </w:t>
      </w:r>
      <w:r w:rsidRPr="006A2FE9">
        <w:rPr>
          <w:u w:val="single"/>
        </w:rPr>
        <w:t>Phys. Rev. Lett.</w:t>
      </w:r>
      <w:r w:rsidRPr="006A2FE9">
        <w:t xml:space="preserve">, </w:t>
      </w:r>
      <w:r w:rsidRPr="006A2FE9">
        <w:rPr>
          <w:u w:val="single"/>
        </w:rPr>
        <w:t>72</w:t>
      </w:r>
      <w:r w:rsidRPr="006A2FE9">
        <w:t xml:space="preserve">, 1459-1462 (1994). </w:t>
      </w:r>
    </w:p>
    <w:p w14:paraId="37845938" w14:textId="77777777" w:rsidR="00CD6EF5" w:rsidRPr="006A2FE9" w:rsidRDefault="00CD6EF5" w:rsidP="00CD6EF5">
      <w:pPr>
        <w:ind w:left="720" w:hanging="720"/>
        <w:jc w:val="both"/>
      </w:pPr>
    </w:p>
    <w:p w14:paraId="6B5F88FD" w14:textId="77777777" w:rsidR="00CD6EF5" w:rsidRPr="006A2FE9" w:rsidRDefault="00CD6EF5" w:rsidP="00CD6EF5">
      <w:pPr>
        <w:ind w:left="720" w:hanging="720"/>
        <w:jc w:val="both"/>
      </w:pPr>
      <w:r w:rsidRPr="006A2FE9">
        <w:t>81.</w:t>
      </w:r>
      <w:r w:rsidRPr="006A2FE9">
        <w:tab/>
        <w:t xml:space="preserve">Chang, H.-C., Cheng, M., Demekhin, E. and Kopelevich, D. I., “Secondary and Tertiary Excitation of Three-Dimensional Patterns on a Falling Film”, </w:t>
      </w:r>
      <w:r w:rsidRPr="006A2FE9">
        <w:rPr>
          <w:u w:val="single"/>
        </w:rPr>
        <w:t>J. Fluid Mech.</w:t>
      </w:r>
      <w:r w:rsidRPr="006A2FE9">
        <w:t>,</w:t>
      </w:r>
      <w:r w:rsidRPr="006A2FE9">
        <w:rPr>
          <w:u w:val="single"/>
        </w:rPr>
        <w:t xml:space="preserve"> 270</w:t>
      </w:r>
      <w:r w:rsidRPr="006A2FE9">
        <w:t>, 251-275 (1994).</w:t>
      </w:r>
    </w:p>
    <w:p w14:paraId="4B175556" w14:textId="77777777" w:rsidR="00CD6EF5" w:rsidRPr="006A2FE9" w:rsidRDefault="00CD6EF5" w:rsidP="00CD6EF5">
      <w:pPr>
        <w:ind w:left="720" w:hanging="720"/>
        <w:jc w:val="both"/>
      </w:pPr>
    </w:p>
    <w:p w14:paraId="59318ECB" w14:textId="77777777" w:rsidR="00CD6EF5" w:rsidRPr="006A2FE9" w:rsidRDefault="00CD6EF5" w:rsidP="00CD6EF5">
      <w:pPr>
        <w:ind w:left="720" w:hanging="720"/>
        <w:jc w:val="both"/>
      </w:pPr>
      <w:r w:rsidRPr="006A2FE9">
        <w:t>82.</w:t>
      </w:r>
      <w:r w:rsidRPr="006A2FE9">
        <w:tab/>
        <w:t xml:space="preserve">Sangalli, M. and Chang, H.-C., “Complex Spatiotemporal Patterns in an Open-Flow Reactor”, </w:t>
      </w:r>
      <w:r w:rsidRPr="006A2FE9">
        <w:rPr>
          <w:u w:val="single"/>
        </w:rPr>
        <w:t>Phys. Rev. E</w:t>
      </w:r>
      <w:r w:rsidRPr="006A2FE9">
        <w:t xml:space="preserve">., </w:t>
      </w:r>
      <w:r w:rsidRPr="006A2FE9">
        <w:rPr>
          <w:u w:val="single"/>
        </w:rPr>
        <w:t>49</w:t>
      </w:r>
      <w:r w:rsidRPr="006A2FE9">
        <w:t>, 5207-5217 (1994).</w:t>
      </w:r>
    </w:p>
    <w:p w14:paraId="5D3FF7AF" w14:textId="77777777" w:rsidR="00CD6EF5" w:rsidRPr="006A2FE9" w:rsidRDefault="00CD6EF5" w:rsidP="00CD6EF5">
      <w:pPr>
        <w:ind w:left="720" w:hanging="720"/>
        <w:jc w:val="both"/>
      </w:pPr>
    </w:p>
    <w:p w14:paraId="7A0DCAAA" w14:textId="77777777" w:rsidR="00CD6EF5" w:rsidRPr="006A2FE9" w:rsidRDefault="00CD6EF5" w:rsidP="00CD6EF5">
      <w:pPr>
        <w:ind w:left="720" w:hanging="720"/>
        <w:jc w:val="both"/>
      </w:pPr>
      <w:r w:rsidRPr="006A2FE9">
        <w:t>83.</w:t>
      </w:r>
      <w:r w:rsidRPr="006A2FE9">
        <w:tab/>
        <w:t xml:space="preserve">Chang, H.-C., Review of “Chaotic and Fractal Dynamics: An Introduction for Applied Scientists and Engineers”, by Francis C. Moon,  </w:t>
      </w:r>
      <w:r w:rsidRPr="006A2FE9">
        <w:rPr>
          <w:u w:val="single"/>
        </w:rPr>
        <w:t>AIChE J</w:t>
      </w:r>
      <w:r w:rsidRPr="006A2FE9">
        <w:t xml:space="preserve">, </w:t>
      </w:r>
      <w:r w:rsidRPr="006A2FE9">
        <w:rPr>
          <w:u w:val="single"/>
        </w:rPr>
        <w:t>40</w:t>
      </w:r>
      <w:r w:rsidRPr="006A2FE9">
        <w:t>, 1924-1925 (1994).</w:t>
      </w:r>
    </w:p>
    <w:p w14:paraId="7E24D0A4" w14:textId="77777777" w:rsidR="00CD6EF5" w:rsidRPr="006A2FE9" w:rsidRDefault="00CD6EF5" w:rsidP="00CD6EF5">
      <w:pPr>
        <w:ind w:left="720" w:hanging="720"/>
        <w:jc w:val="both"/>
      </w:pPr>
    </w:p>
    <w:p w14:paraId="65653191" w14:textId="77777777" w:rsidR="00CD6EF5" w:rsidRPr="006A2FE9" w:rsidRDefault="00CD6EF5" w:rsidP="00CD6EF5">
      <w:pPr>
        <w:ind w:left="720" w:hanging="720"/>
        <w:jc w:val="both"/>
      </w:pPr>
      <w:r w:rsidRPr="006A2FE9">
        <w:t>84.</w:t>
      </w:r>
      <w:r w:rsidRPr="006A2FE9">
        <w:tab/>
        <w:t>Chang, H.-C. and Sen, M., “Application of Chaotic Advection to Heat Transfer”, C</w:t>
      </w:r>
      <w:r w:rsidRPr="006A2FE9">
        <w:rPr>
          <w:u w:val="single"/>
        </w:rPr>
        <w:t>haos, Solitons and Fractals</w:t>
      </w:r>
      <w:r w:rsidRPr="006A2FE9">
        <w:t xml:space="preserve">, </w:t>
      </w:r>
      <w:r w:rsidRPr="006A2FE9">
        <w:rPr>
          <w:u w:val="single"/>
        </w:rPr>
        <w:t>4</w:t>
      </w:r>
      <w:r w:rsidRPr="006A2FE9">
        <w:t>, 955-975 (1994).</w:t>
      </w:r>
    </w:p>
    <w:p w14:paraId="762B699B" w14:textId="77777777" w:rsidR="00CD6EF5" w:rsidRPr="006A2FE9" w:rsidRDefault="00CD6EF5" w:rsidP="00CD6EF5">
      <w:pPr>
        <w:ind w:left="720" w:hanging="720"/>
        <w:jc w:val="both"/>
      </w:pPr>
    </w:p>
    <w:p w14:paraId="7A7F48A8" w14:textId="77777777" w:rsidR="00CD6EF5" w:rsidRPr="006A2FE9" w:rsidRDefault="00CD6EF5" w:rsidP="00CD6EF5">
      <w:pPr>
        <w:ind w:left="720" w:hanging="720"/>
        <w:jc w:val="both"/>
      </w:pPr>
      <w:r w:rsidRPr="006A2FE9">
        <w:t>85</w:t>
      </w:r>
      <w:r w:rsidRPr="006A2FE9">
        <w:tab/>
        <w:t xml:space="preserve">Chiao, S.-M. and Chang, H.-C., “Perforation and Perforator Analysis –An Application of Filtration Theory,” </w:t>
      </w:r>
      <w:r w:rsidRPr="006A2FE9">
        <w:rPr>
          <w:u w:val="single"/>
        </w:rPr>
        <w:t>J. Chinese Inst. Chem. Eng.</w:t>
      </w:r>
      <w:r w:rsidRPr="006A2FE9">
        <w:t xml:space="preserve">, </w:t>
      </w:r>
      <w:r w:rsidRPr="006A2FE9">
        <w:rPr>
          <w:u w:val="single"/>
        </w:rPr>
        <w:t>25</w:t>
      </w:r>
      <w:r w:rsidRPr="006A2FE9">
        <w:t>, 279-305 (1994).</w:t>
      </w:r>
    </w:p>
    <w:p w14:paraId="00133DDC" w14:textId="77777777" w:rsidR="00CD6EF5" w:rsidRPr="006A2FE9" w:rsidRDefault="00CD6EF5" w:rsidP="00CD6EF5">
      <w:pPr>
        <w:ind w:left="720" w:hanging="720"/>
        <w:jc w:val="both"/>
      </w:pPr>
    </w:p>
    <w:p w14:paraId="7D38D8E4" w14:textId="77777777" w:rsidR="00CD6EF5" w:rsidRPr="006A2FE9" w:rsidRDefault="00CD6EF5" w:rsidP="00CD6EF5">
      <w:pPr>
        <w:ind w:left="720" w:hanging="720"/>
        <w:jc w:val="both"/>
      </w:pPr>
      <w:r w:rsidRPr="006A2FE9">
        <w:t>86.</w:t>
      </w:r>
      <w:r w:rsidRPr="006A2FE9">
        <w:tab/>
        <w:t>Chang, H.-C., M. Cheng, E. Demekhin and E. N. Kalaidin, “Quasi-Stationary Wave Evolution on a Falling Film”, pg 407-424 in “Nonlinear Instability of Nonparallel Flows”, S. P. Lin, W. R. C. Phillips and D. T. Valentine (Eds.), Springer-Verlag, 1994.</w:t>
      </w:r>
    </w:p>
    <w:p w14:paraId="08E596F9" w14:textId="77777777" w:rsidR="00CD6EF5" w:rsidRPr="006A2FE9" w:rsidRDefault="00CD6EF5" w:rsidP="00CD6EF5">
      <w:pPr>
        <w:ind w:left="720" w:hanging="720"/>
        <w:jc w:val="both"/>
      </w:pPr>
    </w:p>
    <w:p w14:paraId="6ADD7E2F" w14:textId="77777777" w:rsidR="00CD6EF5" w:rsidRPr="006A2FE9" w:rsidRDefault="00CD6EF5" w:rsidP="00CD6EF5">
      <w:pPr>
        <w:ind w:left="720" w:hanging="720"/>
        <w:jc w:val="both"/>
      </w:pPr>
      <w:r w:rsidRPr="006A2FE9">
        <w:t>87.</w:t>
      </w:r>
      <w:r w:rsidRPr="006A2FE9">
        <w:tab/>
        <w:t>M. Sen and Chang, H.-C., “Chaotic Particle Paths and Heat Transfer Enhancement in Internal Flows,” pg 397-400, in “Towards the Harnessing of Chaos,” M. Yamaguti (Eds.) Elsevir, 1994.</w:t>
      </w:r>
    </w:p>
    <w:p w14:paraId="4E3EC5F6" w14:textId="77777777" w:rsidR="00CD6EF5" w:rsidRPr="006A2FE9" w:rsidRDefault="00CD6EF5" w:rsidP="00CD6EF5">
      <w:pPr>
        <w:ind w:left="720" w:hanging="720"/>
        <w:jc w:val="both"/>
      </w:pPr>
    </w:p>
    <w:p w14:paraId="593D55FE" w14:textId="77777777" w:rsidR="00CD6EF5" w:rsidRPr="006A2FE9" w:rsidRDefault="00CD6EF5" w:rsidP="00CD6EF5">
      <w:pPr>
        <w:ind w:left="720" w:hanging="720"/>
        <w:jc w:val="both"/>
      </w:pPr>
      <w:r w:rsidRPr="006A2FE9">
        <w:t>88.</w:t>
      </w:r>
      <w:r w:rsidRPr="006A2FE9">
        <w:tab/>
        <w:t>Leighton, D. T. and Chang, H.-C., “A Theory for Fast-Igniting Catalytic Converters”,</w:t>
      </w:r>
      <w:r w:rsidRPr="006A2FE9">
        <w:rPr>
          <w:u w:val="single"/>
        </w:rPr>
        <w:t xml:space="preserve"> AIChE J</w:t>
      </w:r>
      <w:r w:rsidRPr="006A2FE9">
        <w:t xml:space="preserve"> ,</w:t>
      </w:r>
      <w:r w:rsidRPr="006A2FE9">
        <w:rPr>
          <w:u w:val="single"/>
        </w:rPr>
        <w:t xml:space="preserve"> 41</w:t>
      </w:r>
      <w:r w:rsidRPr="006A2FE9">
        <w:t>, 1898-1915 (1995).</w:t>
      </w:r>
    </w:p>
    <w:p w14:paraId="2118D322" w14:textId="77777777" w:rsidR="00CD6EF5" w:rsidRPr="006A2FE9" w:rsidRDefault="00CD6EF5" w:rsidP="00CD6EF5">
      <w:pPr>
        <w:ind w:left="720" w:hanging="720"/>
        <w:jc w:val="both"/>
      </w:pPr>
    </w:p>
    <w:p w14:paraId="50687B5E" w14:textId="77777777" w:rsidR="00CD6EF5" w:rsidRPr="006A2FE9" w:rsidRDefault="00CD6EF5" w:rsidP="00CD6EF5">
      <w:pPr>
        <w:ind w:left="720" w:hanging="720"/>
        <w:jc w:val="both"/>
      </w:pPr>
      <w:r w:rsidRPr="006A2FE9">
        <w:t>89.</w:t>
      </w:r>
      <w:r w:rsidRPr="006A2FE9">
        <w:tab/>
        <w:t xml:space="preserve">Cheng, M. and Chang, H.-C., “Competition between Subharmonic and Sideband Secondary Instabilities on Falling Film”, </w:t>
      </w:r>
      <w:r w:rsidRPr="006A2FE9">
        <w:rPr>
          <w:u w:val="single"/>
        </w:rPr>
        <w:t>Phys. Fluid</w:t>
      </w:r>
      <w:r w:rsidRPr="006A2FE9">
        <w:t>,</w:t>
      </w:r>
      <w:r w:rsidRPr="006A2FE9">
        <w:rPr>
          <w:u w:val="single"/>
        </w:rPr>
        <w:t xml:space="preserve"> 7</w:t>
      </w:r>
      <w:r w:rsidRPr="006A2FE9">
        <w:t>, 34-54 (1995).</w:t>
      </w:r>
    </w:p>
    <w:p w14:paraId="5351B1F2" w14:textId="77777777" w:rsidR="00CD6EF5" w:rsidRPr="006A2FE9" w:rsidRDefault="00CD6EF5" w:rsidP="00CD6EF5">
      <w:pPr>
        <w:ind w:left="720" w:hanging="720"/>
        <w:jc w:val="both"/>
      </w:pPr>
    </w:p>
    <w:p w14:paraId="002460DE" w14:textId="77777777" w:rsidR="00CD6EF5" w:rsidRPr="006A2FE9" w:rsidRDefault="00CD6EF5" w:rsidP="00CD6EF5">
      <w:pPr>
        <w:ind w:left="720" w:hanging="720"/>
        <w:jc w:val="both"/>
      </w:pPr>
      <w:r w:rsidRPr="006A2FE9">
        <w:t>90.</w:t>
      </w:r>
      <w:r w:rsidRPr="006A2FE9">
        <w:tab/>
        <w:t xml:space="preserve">Balakotaiah, V. and Chang, H.-C., “Dispersion of Chemical Solutes in Chromatographs and Reactors”, </w:t>
      </w:r>
      <w:r w:rsidRPr="006A2FE9">
        <w:rPr>
          <w:u w:val="single"/>
        </w:rPr>
        <w:t>Phil. Trans of the Royal Society of London,</w:t>
      </w:r>
      <w:r w:rsidRPr="006A2FE9">
        <w:t xml:space="preserve"> </w:t>
      </w:r>
      <w:r w:rsidRPr="006A2FE9">
        <w:rPr>
          <w:u w:val="single"/>
        </w:rPr>
        <w:t>A351</w:t>
      </w:r>
      <w:r w:rsidRPr="006A2FE9">
        <w:t xml:space="preserve">, </w:t>
      </w:r>
      <w:r w:rsidRPr="006A2FE9">
        <w:rPr>
          <w:u w:val="single"/>
        </w:rPr>
        <w:t>39-75</w:t>
      </w:r>
      <w:r w:rsidRPr="006A2FE9">
        <w:t xml:space="preserve"> (1995).</w:t>
      </w:r>
    </w:p>
    <w:p w14:paraId="0EA4D0DC" w14:textId="77777777" w:rsidR="00CD6EF5" w:rsidRPr="006A2FE9" w:rsidRDefault="00CD6EF5" w:rsidP="00CD6EF5">
      <w:pPr>
        <w:ind w:left="720" w:hanging="720"/>
        <w:jc w:val="both"/>
      </w:pPr>
    </w:p>
    <w:p w14:paraId="63ED41D7" w14:textId="77777777" w:rsidR="00CD6EF5" w:rsidRPr="006A2FE9" w:rsidRDefault="00CD6EF5" w:rsidP="00CD6EF5">
      <w:pPr>
        <w:ind w:left="720" w:hanging="720"/>
        <w:jc w:val="both"/>
      </w:pPr>
      <w:r w:rsidRPr="006A2FE9">
        <w:t>91.</w:t>
      </w:r>
      <w:r w:rsidRPr="006A2FE9">
        <w:tab/>
        <w:t xml:space="preserve">Chang, H.-C., Demekhin, E. A. and Kalaidin, E. N.,”Interaction Dynamics of Solitary Waves on a Falling Flim”, </w:t>
      </w:r>
      <w:r w:rsidRPr="006A2FE9">
        <w:rPr>
          <w:u w:val="single"/>
        </w:rPr>
        <w:t>J. Fluid Mech</w:t>
      </w:r>
      <w:r w:rsidRPr="006A2FE9">
        <w:t xml:space="preserve">., </w:t>
      </w:r>
      <w:r w:rsidRPr="006A2FE9">
        <w:rPr>
          <w:u w:val="single"/>
        </w:rPr>
        <w:t>294</w:t>
      </w:r>
      <w:r w:rsidRPr="006A2FE9">
        <w:t xml:space="preserve">, 123-154 (1995). </w:t>
      </w:r>
    </w:p>
    <w:p w14:paraId="2003CCF9" w14:textId="77777777" w:rsidR="00CD6EF5" w:rsidRPr="006A2FE9" w:rsidRDefault="00CD6EF5" w:rsidP="00CD6EF5">
      <w:pPr>
        <w:ind w:left="720" w:hanging="720"/>
        <w:jc w:val="both"/>
      </w:pPr>
    </w:p>
    <w:p w14:paraId="4CDB3FC7" w14:textId="77777777" w:rsidR="00CD6EF5" w:rsidRPr="006A2FE9" w:rsidRDefault="00CD6EF5" w:rsidP="00CD6EF5">
      <w:pPr>
        <w:ind w:left="720" w:hanging="720"/>
        <w:jc w:val="both"/>
      </w:pPr>
      <w:r w:rsidRPr="006A2FE9">
        <w:t>92.</w:t>
      </w:r>
      <w:r w:rsidRPr="006A2FE9">
        <w:tab/>
        <w:t xml:space="preserve">Sangalli, M., Gallagher, C. T., Leighton, D. T., Chang, H.-C. and McCready, M. J., “Finite-Amplitude Waves at the Interface between Fluids with Different Viscosity”, </w:t>
      </w:r>
      <w:r w:rsidRPr="006A2FE9">
        <w:rPr>
          <w:u w:val="single"/>
        </w:rPr>
        <w:t>Phys. Rev. Lett.</w:t>
      </w:r>
      <w:r w:rsidRPr="006A2FE9">
        <w:t xml:space="preserve">, </w:t>
      </w:r>
      <w:r w:rsidRPr="006A2FE9">
        <w:rPr>
          <w:u w:val="single"/>
        </w:rPr>
        <w:t>75</w:t>
      </w:r>
      <w:r w:rsidRPr="006A2FE9">
        <w:t>, 77-80 (1995).</w:t>
      </w:r>
    </w:p>
    <w:p w14:paraId="122A8E89" w14:textId="77777777" w:rsidR="00CD6EF5" w:rsidRPr="006A2FE9" w:rsidRDefault="00CD6EF5" w:rsidP="00CD6EF5">
      <w:pPr>
        <w:ind w:left="720" w:hanging="720"/>
        <w:jc w:val="both"/>
      </w:pPr>
    </w:p>
    <w:p w14:paraId="05AADE10" w14:textId="77777777" w:rsidR="00CD6EF5" w:rsidRDefault="00CD6EF5" w:rsidP="00CD6EF5">
      <w:pPr>
        <w:ind w:left="720" w:hanging="720"/>
        <w:jc w:val="both"/>
      </w:pPr>
      <w:r w:rsidRPr="006A2FE9">
        <w:t>93.</w:t>
      </w:r>
      <w:r w:rsidRPr="006A2FE9">
        <w:tab/>
        <w:t xml:space="preserve">Chang, H.-C., Demekhin, E. A. and Kopelevich, D. I., “Stability of a Solitary Pulse Against Wave Packet Disturbances in an Active Medium,” </w:t>
      </w:r>
      <w:r w:rsidRPr="006A2FE9">
        <w:rPr>
          <w:u w:val="single"/>
        </w:rPr>
        <w:t>Phy. Rev. Lett.</w:t>
      </w:r>
      <w:r w:rsidRPr="006A2FE9">
        <w:t xml:space="preserve">, </w:t>
      </w:r>
      <w:r w:rsidRPr="006A2FE9">
        <w:rPr>
          <w:u w:val="single"/>
        </w:rPr>
        <w:t>75</w:t>
      </w:r>
      <w:r w:rsidRPr="006A2FE9">
        <w:t xml:space="preserve">, 1747-1751 (1995). </w:t>
      </w:r>
    </w:p>
    <w:p w14:paraId="2667674B" w14:textId="77777777" w:rsidR="00EF1F5A" w:rsidRPr="006A2FE9" w:rsidRDefault="00EF1F5A" w:rsidP="00CD6EF5">
      <w:pPr>
        <w:ind w:left="720" w:hanging="720"/>
        <w:jc w:val="both"/>
      </w:pPr>
    </w:p>
    <w:p w14:paraId="0715B973" w14:textId="77777777" w:rsidR="00CD6EF5" w:rsidRPr="006A2FE9" w:rsidRDefault="00CD6EF5" w:rsidP="00CD6EF5">
      <w:pPr>
        <w:ind w:left="720" w:hanging="720"/>
        <w:jc w:val="both"/>
      </w:pPr>
      <w:r w:rsidRPr="006A2FE9">
        <w:t>94.</w:t>
      </w:r>
      <w:r w:rsidRPr="006A2FE9">
        <w:tab/>
        <w:t>Chang, H.-C. and Demekhin, E. A., “Repulsive Dynamics of Solitary Pulses, pg 24-41 in “Structure and Dynamics of Nonlinear Waves in Fluids”, Adv. Series in Nonlinear Dynamics, Vol. 7, A. Mielke and K. Kirchgässner (Eds.), World Scientific (1995).</w:t>
      </w:r>
    </w:p>
    <w:p w14:paraId="677815A4" w14:textId="77777777" w:rsidR="00CD6EF5" w:rsidRPr="006A2FE9" w:rsidRDefault="00CD6EF5" w:rsidP="00CD6EF5">
      <w:pPr>
        <w:ind w:left="720" w:hanging="720"/>
        <w:jc w:val="both"/>
      </w:pPr>
    </w:p>
    <w:p w14:paraId="04E31C82" w14:textId="77777777" w:rsidR="00CD6EF5" w:rsidRPr="006A2FE9" w:rsidRDefault="00CD6EF5" w:rsidP="00CD6EF5">
      <w:pPr>
        <w:ind w:left="720" w:hanging="720"/>
        <w:jc w:val="both"/>
      </w:pPr>
      <w:r w:rsidRPr="006A2FE9">
        <w:t>95.</w:t>
      </w:r>
      <w:r w:rsidRPr="006A2FE9">
        <w:tab/>
        <w:t xml:space="preserve">Chang, H.-C. and Demekhin, E. A., “Solitary Wave Formation and Dynamics on Falling Films”, </w:t>
      </w:r>
      <w:r w:rsidRPr="006A2FE9">
        <w:rPr>
          <w:u w:val="single"/>
        </w:rPr>
        <w:t>Adv. In Applied Mech.</w:t>
      </w:r>
      <w:r w:rsidRPr="006A2FE9">
        <w:t xml:space="preserve">, </w:t>
      </w:r>
      <w:r w:rsidRPr="006A2FE9">
        <w:rPr>
          <w:u w:val="single"/>
        </w:rPr>
        <w:t>32</w:t>
      </w:r>
      <w:r w:rsidRPr="006A2FE9">
        <w:t>, 1-58 (1995).</w:t>
      </w:r>
    </w:p>
    <w:p w14:paraId="17C9583C" w14:textId="77777777" w:rsidR="00CD6EF5" w:rsidRPr="006A2FE9" w:rsidRDefault="00CD6EF5" w:rsidP="00CD6EF5">
      <w:pPr>
        <w:ind w:left="720" w:hanging="720"/>
        <w:jc w:val="both"/>
      </w:pPr>
    </w:p>
    <w:p w14:paraId="224AA155" w14:textId="77777777" w:rsidR="00CD6EF5" w:rsidRPr="006A2FE9" w:rsidRDefault="00CD6EF5" w:rsidP="00CD6EF5">
      <w:pPr>
        <w:ind w:left="720" w:hanging="720"/>
        <w:jc w:val="both"/>
      </w:pPr>
      <w:r w:rsidRPr="006A2FE9">
        <w:t>96.</w:t>
      </w:r>
      <w:r w:rsidRPr="006A2FE9">
        <w:tab/>
        <w:t xml:space="preserve">McCready, M. J. and Chang, H.-C., “Formation of Large Disturbances on Sheared and Falling Liquid Films”, </w:t>
      </w:r>
      <w:r w:rsidRPr="006A2FE9">
        <w:rPr>
          <w:u w:val="single"/>
        </w:rPr>
        <w:t>Chem. Eng. Comm</w:t>
      </w:r>
      <w:r w:rsidRPr="006A2FE9">
        <w:t xml:space="preserve">., </w:t>
      </w:r>
      <w:r w:rsidRPr="006A2FE9">
        <w:rPr>
          <w:u w:val="single"/>
        </w:rPr>
        <w:t>141</w:t>
      </w:r>
      <w:r w:rsidRPr="006A2FE9">
        <w:t>, 347 (1996).</w:t>
      </w:r>
    </w:p>
    <w:p w14:paraId="241C01D0" w14:textId="77777777" w:rsidR="00CD6EF5" w:rsidRPr="006A2FE9" w:rsidRDefault="00CD6EF5" w:rsidP="00CD6EF5">
      <w:pPr>
        <w:ind w:left="720" w:hanging="720"/>
        <w:jc w:val="both"/>
      </w:pPr>
      <w:r w:rsidRPr="006A2FE9">
        <w:tab/>
        <w:t>(Special Issue in Memory of A. E. Dukler).</w:t>
      </w:r>
    </w:p>
    <w:p w14:paraId="617E4A6C" w14:textId="77777777" w:rsidR="00CD6EF5" w:rsidRPr="006A2FE9" w:rsidRDefault="00CD6EF5" w:rsidP="00CD6EF5">
      <w:pPr>
        <w:ind w:left="720" w:hanging="720"/>
        <w:jc w:val="both"/>
      </w:pPr>
    </w:p>
    <w:p w14:paraId="44FA0479" w14:textId="77777777" w:rsidR="00CD6EF5" w:rsidRPr="006A2FE9" w:rsidRDefault="00CD6EF5" w:rsidP="00CD6EF5">
      <w:pPr>
        <w:ind w:left="720" w:hanging="720"/>
        <w:jc w:val="both"/>
      </w:pPr>
      <w:r w:rsidRPr="006A2FE9">
        <w:t>97.</w:t>
      </w:r>
      <w:r w:rsidRPr="006A2FE9">
        <w:tab/>
        <w:t xml:space="preserve">Chang, H.-C., Demekhin, E. A. and Kalaidin, E., “Simulation of Noise-Driven Dynamics on a Falling Film”, </w:t>
      </w:r>
      <w:r w:rsidRPr="006A2FE9">
        <w:rPr>
          <w:u w:val="single"/>
        </w:rPr>
        <w:t>AIChE J.</w:t>
      </w:r>
      <w:r w:rsidRPr="006A2FE9">
        <w:t xml:space="preserve">, </w:t>
      </w:r>
      <w:r w:rsidRPr="006A2FE9">
        <w:rPr>
          <w:u w:val="single"/>
        </w:rPr>
        <w:t>42</w:t>
      </w:r>
      <w:r w:rsidRPr="006A2FE9">
        <w:t xml:space="preserve">, 1553-1568 (1996). </w:t>
      </w:r>
    </w:p>
    <w:p w14:paraId="468A7DBC" w14:textId="77777777" w:rsidR="00CD6EF5" w:rsidRPr="006A2FE9" w:rsidRDefault="00CD6EF5" w:rsidP="00CD6EF5">
      <w:pPr>
        <w:ind w:left="720" w:hanging="720"/>
        <w:jc w:val="both"/>
      </w:pPr>
    </w:p>
    <w:p w14:paraId="4A065EBA" w14:textId="77777777" w:rsidR="00CD6EF5" w:rsidRPr="006A2FE9" w:rsidRDefault="00CD6EF5" w:rsidP="00CD6EF5">
      <w:pPr>
        <w:ind w:left="720" w:hanging="720"/>
        <w:jc w:val="both"/>
      </w:pPr>
      <w:r w:rsidRPr="006A2FE9">
        <w:t>98.</w:t>
      </w:r>
      <w:r w:rsidRPr="006A2FE9">
        <w:tab/>
        <w:t>Chang, H.-C., Demekhin, E. A. and Kalaidin, E., “Scalings, Self-Similarity and Statistics of Interfacial Turbulence on a Falling Film” pg 86-111 in “Advances in Multi-Phase Flow”, Editors, Y. Y. Renardy, A. V. Coward, D. T. Papageorgiou and S. M. Sun, SIAM (1996).</w:t>
      </w:r>
    </w:p>
    <w:p w14:paraId="716CDFB5" w14:textId="77777777" w:rsidR="00CD6EF5" w:rsidRPr="006A2FE9" w:rsidRDefault="00CD6EF5" w:rsidP="00CD6EF5">
      <w:pPr>
        <w:ind w:left="720" w:hanging="720"/>
        <w:jc w:val="both"/>
      </w:pPr>
    </w:p>
    <w:p w14:paraId="78CF104C" w14:textId="77777777" w:rsidR="00CD6EF5" w:rsidRPr="006A2FE9" w:rsidRDefault="00CD6EF5" w:rsidP="00CD6EF5">
      <w:pPr>
        <w:ind w:left="720" w:hanging="720"/>
        <w:jc w:val="both"/>
      </w:pPr>
      <w:r w:rsidRPr="006A2FE9">
        <w:t>99.</w:t>
      </w:r>
      <w:r w:rsidRPr="006A2FE9">
        <w:tab/>
        <w:t xml:space="preserve">Chang, H.-C., Demekhin, E. A., Kalaidin, E. and Ye, Y., “Coarsening Dynamics of Falling-Film Solitary Waves”, </w:t>
      </w:r>
      <w:r w:rsidRPr="006A2FE9">
        <w:rPr>
          <w:u w:val="single"/>
        </w:rPr>
        <w:t>Phys. Rev. E</w:t>
      </w:r>
      <w:r w:rsidRPr="006A2FE9">
        <w:t xml:space="preserve">, </w:t>
      </w:r>
      <w:r w:rsidRPr="006A2FE9">
        <w:rPr>
          <w:u w:val="single"/>
        </w:rPr>
        <w:t>54</w:t>
      </w:r>
      <w:r w:rsidRPr="006A2FE9">
        <w:t>, 1467-1478 (1996).</w:t>
      </w:r>
    </w:p>
    <w:p w14:paraId="3AB12307" w14:textId="77777777" w:rsidR="00CD6EF5" w:rsidRPr="006A2FE9" w:rsidRDefault="00CD6EF5" w:rsidP="00CD6EF5">
      <w:pPr>
        <w:ind w:left="720" w:hanging="720"/>
        <w:jc w:val="both"/>
      </w:pPr>
    </w:p>
    <w:p w14:paraId="3899A147" w14:textId="77777777" w:rsidR="00CD6EF5" w:rsidRPr="006A2FE9" w:rsidRDefault="00CD6EF5" w:rsidP="00CD6EF5">
      <w:pPr>
        <w:ind w:left="720" w:hanging="720"/>
        <w:jc w:val="both"/>
      </w:pPr>
      <w:r w:rsidRPr="006A2FE9">
        <w:t>100.</w:t>
      </w:r>
      <w:r w:rsidRPr="006A2FE9">
        <w:tab/>
        <w:t xml:space="preserve">Chang, H-C., Demekhin, E. A. and  Kopelevich, D. I. “Local Stability Theory of Solitary Pulses in an Active Medium”, </w:t>
      </w:r>
      <w:r w:rsidRPr="006A2FE9">
        <w:rPr>
          <w:u w:val="single"/>
        </w:rPr>
        <w:t>Physica D</w:t>
      </w:r>
      <w:r w:rsidRPr="006A2FE9">
        <w:t xml:space="preserve">. , </w:t>
      </w:r>
      <w:r w:rsidRPr="006A2FE9">
        <w:rPr>
          <w:u w:val="single"/>
        </w:rPr>
        <w:t>97</w:t>
      </w:r>
      <w:r w:rsidRPr="006A2FE9">
        <w:t xml:space="preserve">, 353-375 (1996). </w:t>
      </w:r>
    </w:p>
    <w:p w14:paraId="78CD038C" w14:textId="77777777" w:rsidR="00CD6EF5" w:rsidRPr="006A2FE9" w:rsidRDefault="00CD6EF5" w:rsidP="00CD6EF5">
      <w:pPr>
        <w:ind w:left="720" w:hanging="720"/>
        <w:jc w:val="both"/>
      </w:pPr>
    </w:p>
    <w:p w14:paraId="6C0DFB22" w14:textId="77777777" w:rsidR="00CD6EF5" w:rsidRPr="006A2FE9" w:rsidRDefault="00CD6EF5" w:rsidP="00CD6EF5">
      <w:pPr>
        <w:ind w:left="720" w:hanging="720"/>
        <w:jc w:val="both"/>
      </w:pPr>
    </w:p>
    <w:p w14:paraId="6F682921" w14:textId="77777777" w:rsidR="00CD6EF5" w:rsidRPr="006A2FE9" w:rsidRDefault="00CD6EF5" w:rsidP="00CD6EF5">
      <w:pPr>
        <w:ind w:left="720" w:hanging="720"/>
        <w:jc w:val="both"/>
      </w:pPr>
      <w:r w:rsidRPr="006A2FE9">
        <w:t>101.</w:t>
      </w:r>
      <w:r w:rsidRPr="006A2FE9">
        <w:tab/>
        <w:t xml:space="preserve">Kalliadasis, S. and Chang, H.-C., “Effects of Wettability on Spreading Dynamics”, </w:t>
      </w:r>
      <w:r w:rsidRPr="006A2FE9">
        <w:rPr>
          <w:u w:val="single"/>
        </w:rPr>
        <w:t>IEC Res</w:t>
      </w:r>
      <w:r w:rsidRPr="006A2FE9">
        <w:t xml:space="preserve">, Special Issue in Honor of E. Ruckenstein, </w:t>
      </w:r>
      <w:r w:rsidRPr="006A2FE9">
        <w:rPr>
          <w:u w:val="single"/>
        </w:rPr>
        <w:t>35</w:t>
      </w:r>
      <w:r w:rsidRPr="006A2FE9">
        <w:t>, 2860 (1996).</w:t>
      </w:r>
    </w:p>
    <w:p w14:paraId="09FED8D8" w14:textId="77777777" w:rsidR="00CD6EF5" w:rsidRPr="006A2FE9" w:rsidRDefault="00CD6EF5" w:rsidP="00CD6EF5">
      <w:pPr>
        <w:ind w:left="720" w:hanging="720"/>
        <w:jc w:val="both"/>
      </w:pPr>
    </w:p>
    <w:p w14:paraId="10D181B5" w14:textId="77777777" w:rsidR="00CD6EF5" w:rsidRPr="006A2FE9" w:rsidRDefault="00CD6EF5" w:rsidP="00CD6EF5">
      <w:pPr>
        <w:ind w:left="720" w:hanging="720"/>
        <w:jc w:val="both"/>
      </w:pPr>
      <w:r w:rsidRPr="006A2FE9">
        <w:t>102.</w:t>
      </w:r>
      <w:r w:rsidRPr="006A2FE9">
        <w:tab/>
        <w:t xml:space="preserve">Chang, H.-C., Demekhin, E.A, Kalaidin, E. and Y. Ye, “Scalings of Spatio-Temporal Dynamics on a Falling Film”, </w:t>
      </w:r>
      <w:r w:rsidRPr="006A2FE9">
        <w:rPr>
          <w:u w:val="single"/>
        </w:rPr>
        <w:t>Physica Scripta</w:t>
      </w:r>
      <w:r w:rsidRPr="006A2FE9">
        <w:t xml:space="preserve">, </w:t>
      </w:r>
      <w:r w:rsidRPr="006A2FE9">
        <w:rPr>
          <w:u w:val="single"/>
        </w:rPr>
        <w:t>67</w:t>
      </w:r>
      <w:r w:rsidRPr="006A2FE9">
        <w:t>, 67-72 (1996).</w:t>
      </w:r>
    </w:p>
    <w:p w14:paraId="5069A8D0" w14:textId="77777777" w:rsidR="00CD6EF5" w:rsidRPr="006A2FE9" w:rsidRDefault="00CD6EF5" w:rsidP="00CD6EF5">
      <w:pPr>
        <w:ind w:left="720" w:hanging="720"/>
        <w:jc w:val="both"/>
      </w:pPr>
    </w:p>
    <w:p w14:paraId="007E05EA" w14:textId="39F554F8" w:rsidR="00CD6EF5" w:rsidRPr="006A2FE9" w:rsidRDefault="00CD6EF5" w:rsidP="00CD6EF5">
      <w:pPr>
        <w:ind w:left="720" w:hanging="720"/>
        <w:jc w:val="both"/>
      </w:pPr>
      <w:r w:rsidRPr="006A2FE9">
        <w:t>103.</w:t>
      </w:r>
      <w:r w:rsidRPr="006A2FE9">
        <w:tab/>
      </w:r>
      <w:r w:rsidRPr="003050D7">
        <w:rPr>
          <w:color w:val="FF0000"/>
        </w:rPr>
        <w:t xml:space="preserve">Bandyopadhyay, S., Miller, A. E., Chang, H.-C., Banerjee, G., Yuzhakov, V., Yue, D.-F., Ricker, R. E., Jones, J., Eastman, J. A., Baugher, E. and Chandrasekhav, M., “Electrochemically Assembled Quasi-Periodic Quantum Dot Arrays”, </w:t>
      </w:r>
      <w:r w:rsidRPr="003050D7">
        <w:rPr>
          <w:color w:val="FF0000"/>
          <w:u w:val="single"/>
        </w:rPr>
        <w:t>Nanotechnology</w:t>
      </w:r>
      <w:r w:rsidRPr="003050D7">
        <w:rPr>
          <w:color w:val="FF0000"/>
        </w:rPr>
        <w:t xml:space="preserve">, </w:t>
      </w:r>
      <w:r w:rsidRPr="003050D7">
        <w:rPr>
          <w:color w:val="FF0000"/>
          <w:u w:val="single"/>
        </w:rPr>
        <w:t>7</w:t>
      </w:r>
      <w:r w:rsidRPr="003050D7">
        <w:rPr>
          <w:color w:val="FF0000"/>
        </w:rPr>
        <w:t>, 360-372(1996).</w:t>
      </w:r>
      <w:r w:rsidRPr="006A2FE9">
        <w:t xml:space="preserve"> </w:t>
      </w:r>
    </w:p>
    <w:p w14:paraId="7DB58705" w14:textId="77777777" w:rsidR="00CD6EF5" w:rsidRPr="006A2FE9" w:rsidRDefault="00CD6EF5" w:rsidP="00CD6EF5">
      <w:pPr>
        <w:ind w:left="720" w:hanging="720"/>
        <w:jc w:val="both"/>
      </w:pPr>
    </w:p>
    <w:p w14:paraId="3809C0AE" w14:textId="77777777" w:rsidR="00CD6EF5" w:rsidRPr="006A2FE9" w:rsidRDefault="00CD6EF5" w:rsidP="00CD6EF5">
      <w:pPr>
        <w:ind w:left="720" w:hanging="720"/>
        <w:jc w:val="both"/>
      </w:pPr>
      <w:r w:rsidRPr="006A2FE9">
        <w:t>104.</w:t>
      </w:r>
      <w:r w:rsidRPr="006A2FE9">
        <w:tab/>
        <w:t xml:space="preserve">Sawyer, D. R., Sen, M. and Chang, H.-C., “Effect of Interfacial Stretching on Bimolecular Chemical Reaction in Helical-Coil Reactors”, </w:t>
      </w:r>
      <w:r w:rsidRPr="006A2FE9">
        <w:rPr>
          <w:u w:val="single"/>
        </w:rPr>
        <w:t>Chem. Eng. J.</w:t>
      </w:r>
      <w:r w:rsidRPr="006A2FE9">
        <w:t xml:space="preserve"> </w:t>
      </w:r>
      <w:r w:rsidRPr="006A2FE9">
        <w:rPr>
          <w:u w:val="single"/>
        </w:rPr>
        <w:t>64</w:t>
      </w:r>
      <w:r w:rsidRPr="006A2FE9">
        <w:t>, 129-142 (1996).</w:t>
      </w:r>
    </w:p>
    <w:p w14:paraId="6931ADF2" w14:textId="77777777" w:rsidR="00CD6EF5" w:rsidRPr="006A2FE9" w:rsidRDefault="00CD6EF5" w:rsidP="00CD6EF5">
      <w:pPr>
        <w:ind w:left="720" w:hanging="720"/>
        <w:jc w:val="both"/>
      </w:pPr>
    </w:p>
    <w:p w14:paraId="31EB1BD8" w14:textId="77777777" w:rsidR="00CD6EF5" w:rsidRPr="006A2FE9" w:rsidRDefault="00CD6EF5" w:rsidP="00CD6EF5">
      <w:pPr>
        <w:ind w:left="720" w:hanging="720"/>
        <w:jc w:val="both"/>
      </w:pPr>
      <w:r w:rsidRPr="006A2FE9">
        <w:t>105.</w:t>
      </w:r>
      <w:r w:rsidRPr="006A2FE9">
        <w:tab/>
        <w:t xml:space="preserve">Indeikina, A., Veretennikov, I. and Chang, H.-C., “Drop Falloff from Pendent Rivulets”, </w:t>
      </w:r>
      <w:r w:rsidRPr="006A2FE9">
        <w:rPr>
          <w:u w:val="single"/>
        </w:rPr>
        <w:t>J. Fluid Mech.</w:t>
      </w:r>
      <w:r w:rsidRPr="006A2FE9">
        <w:t xml:space="preserve"> , </w:t>
      </w:r>
      <w:r w:rsidRPr="006A2FE9">
        <w:rPr>
          <w:u w:val="single"/>
        </w:rPr>
        <w:t>338</w:t>
      </w:r>
      <w:r w:rsidRPr="006A2FE9">
        <w:t>, 173-201 (1997).</w:t>
      </w:r>
    </w:p>
    <w:p w14:paraId="2397FBC5" w14:textId="77777777" w:rsidR="00CD6EF5" w:rsidRPr="006A2FE9" w:rsidRDefault="00CD6EF5" w:rsidP="00CD6EF5">
      <w:pPr>
        <w:ind w:left="720" w:hanging="720"/>
        <w:jc w:val="both"/>
      </w:pPr>
    </w:p>
    <w:p w14:paraId="18A2874A" w14:textId="77777777" w:rsidR="00CD6EF5" w:rsidRPr="006A2FE9" w:rsidRDefault="00CD6EF5" w:rsidP="00CD6EF5">
      <w:pPr>
        <w:ind w:left="720" w:hanging="720"/>
        <w:jc w:val="both"/>
      </w:pPr>
      <w:r w:rsidRPr="006A2FE9">
        <w:t>106.</w:t>
      </w:r>
      <w:r w:rsidRPr="006A2FE9">
        <w:tab/>
        <w:t xml:space="preserve">Sangalli, M., McCready, M. J. and Chang, H.-C., “Stabilization Mechanism of Short Waves in Stratified Gas-Liquid Flow”, </w:t>
      </w:r>
      <w:r w:rsidRPr="006A2FE9">
        <w:rPr>
          <w:u w:val="single"/>
        </w:rPr>
        <w:t>Phys. Fluids</w:t>
      </w:r>
      <w:r w:rsidRPr="006A2FE9">
        <w:t xml:space="preserve">, </w:t>
      </w:r>
      <w:r w:rsidRPr="006A2FE9">
        <w:rPr>
          <w:u w:val="single"/>
        </w:rPr>
        <w:t>9</w:t>
      </w:r>
      <w:r w:rsidRPr="006A2FE9">
        <w:t>, 919 (1997).</w:t>
      </w:r>
    </w:p>
    <w:p w14:paraId="2E2CE9BE" w14:textId="77777777" w:rsidR="00CD6EF5" w:rsidRPr="006A2FE9" w:rsidRDefault="00CD6EF5" w:rsidP="00CD6EF5">
      <w:pPr>
        <w:ind w:left="720" w:hanging="720"/>
        <w:jc w:val="both"/>
      </w:pPr>
    </w:p>
    <w:p w14:paraId="0C0FD8EC" w14:textId="77777777" w:rsidR="00CD6EF5" w:rsidRPr="006A2FE9" w:rsidRDefault="00CD6EF5" w:rsidP="00CD6EF5">
      <w:pPr>
        <w:ind w:left="720" w:hanging="720"/>
        <w:jc w:val="both"/>
      </w:pPr>
      <w:r w:rsidRPr="006A2FE9">
        <w:t>107.</w:t>
      </w:r>
      <w:r w:rsidRPr="006A2FE9">
        <w:tab/>
        <w:t xml:space="preserve">Chang, H.-C., Demekhin, E. A., Kopelevich, D. I. and Ye, Yi “Nonlinear Wavenumber Selection in Gradient-Flow Systems”, </w:t>
      </w:r>
      <w:r w:rsidRPr="006A2FE9">
        <w:rPr>
          <w:u w:val="single"/>
        </w:rPr>
        <w:t>Phys. Rev. E.</w:t>
      </w:r>
      <w:r w:rsidRPr="006A2FE9">
        <w:t xml:space="preserve">, </w:t>
      </w:r>
      <w:r w:rsidRPr="006A2FE9">
        <w:rPr>
          <w:u w:val="single"/>
        </w:rPr>
        <w:t>55</w:t>
      </w:r>
      <w:r w:rsidRPr="006A2FE9">
        <w:t>, 2818 (1997).</w:t>
      </w:r>
    </w:p>
    <w:p w14:paraId="5701805E" w14:textId="77777777" w:rsidR="00CD6EF5" w:rsidRPr="006A2FE9" w:rsidRDefault="00CD6EF5" w:rsidP="00CD6EF5">
      <w:pPr>
        <w:ind w:left="720" w:hanging="720"/>
        <w:jc w:val="both"/>
      </w:pPr>
    </w:p>
    <w:p w14:paraId="6FA67D8C" w14:textId="13C9755B" w:rsidR="00CD6EF5" w:rsidRPr="006A2FE9" w:rsidRDefault="00CD6EF5" w:rsidP="00CD6EF5">
      <w:pPr>
        <w:ind w:left="720" w:hanging="720"/>
        <w:jc w:val="both"/>
      </w:pPr>
      <w:r w:rsidRPr="006A2FE9">
        <w:t>108.</w:t>
      </w:r>
      <w:r w:rsidRPr="006A2FE9">
        <w:tab/>
      </w:r>
      <w:r w:rsidRPr="003050D7">
        <w:rPr>
          <w:color w:val="FF0000"/>
        </w:rPr>
        <w:t xml:space="preserve">Yuzhakov, V. V., Chang, H.-C. and Miller, A. E., “Pattern Formation during Electropolishing”, </w:t>
      </w:r>
      <w:r w:rsidRPr="003050D7">
        <w:rPr>
          <w:color w:val="FF0000"/>
          <w:u w:val="single"/>
        </w:rPr>
        <w:t>Phys. Rev B</w:t>
      </w:r>
      <w:r w:rsidRPr="003050D7">
        <w:rPr>
          <w:color w:val="FF0000"/>
        </w:rPr>
        <w:t xml:space="preserve">, </w:t>
      </w:r>
      <w:r w:rsidRPr="003050D7">
        <w:rPr>
          <w:color w:val="FF0000"/>
          <w:u w:val="single"/>
        </w:rPr>
        <w:t>56</w:t>
      </w:r>
      <w:r w:rsidRPr="003050D7">
        <w:rPr>
          <w:color w:val="FF0000"/>
        </w:rPr>
        <w:t>, 12608 (1997).</w:t>
      </w:r>
      <w:r w:rsidRPr="006A2FE9">
        <w:t xml:space="preserve"> </w:t>
      </w:r>
    </w:p>
    <w:p w14:paraId="612B572C" w14:textId="77777777" w:rsidR="00CD6EF5" w:rsidRPr="006A2FE9" w:rsidRDefault="00CD6EF5" w:rsidP="00CD6EF5">
      <w:pPr>
        <w:ind w:left="720" w:hanging="720"/>
        <w:jc w:val="both"/>
      </w:pPr>
    </w:p>
    <w:p w14:paraId="56BC21CD" w14:textId="77777777" w:rsidR="00CD6EF5" w:rsidRPr="006A2FE9" w:rsidRDefault="00CD6EF5" w:rsidP="00CD6EF5">
      <w:pPr>
        <w:ind w:left="720" w:hanging="720"/>
        <w:jc w:val="both"/>
      </w:pPr>
      <w:r w:rsidRPr="006A2FE9">
        <w:t>109.</w:t>
      </w:r>
      <w:r w:rsidRPr="006A2FE9">
        <w:tab/>
        <w:t xml:space="preserve">Chang, H.-C., Demekhin, E. A. and Kalaidin, E., “Generation and Suppression of Radiation by Solitary Pulses” Pgs 17-51 in “Differential Equations –– Theory, Numerics and Applications”,  Editors E. van Groessen and E. Soewono, Kluwer (1997). </w:t>
      </w:r>
    </w:p>
    <w:p w14:paraId="0A69A81E" w14:textId="77777777" w:rsidR="00CD6EF5" w:rsidRPr="006A2FE9" w:rsidRDefault="00CD6EF5" w:rsidP="00CD6EF5">
      <w:pPr>
        <w:ind w:left="720" w:hanging="720"/>
        <w:jc w:val="both"/>
      </w:pPr>
    </w:p>
    <w:p w14:paraId="126336EE" w14:textId="77777777" w:rsidR="00CD6EF5" w:rsidRPr="006A2FE9" w:rsidRDefault="00CD6EF5" w:rsidP="00CD6EF5">
      <w:pPr>
        <w:ind w:left="720" w:hanging="720"/>
        <w:jc w:val="both"/>
      </w:pPr>
      <w:r w:rsidRPr="006A2FE9">
        <w:t>110.</w:t>
      </w:r>
      <w:r w:rsidRPr="006A2FE9">
        <w:tab/>
        <w:t xml:space="preserve">Orlychenko, O., Ye, Y. and Chang, H.-C., “Front Interaction on a Ring Electrode”, </w:t>
      </w:r>
      <w:r w:rsidRPr="006A2FE9">
        <w:rPr>
          <w:u w:val="single"/>
        </w:rPr>
        <w:t>Phys. Rev. E.</w:t>
      </w:r>
      <w:r w:rsidRPr="006A2FE9">
        <w:t xml:space="preserve">, </w:t>
      </w:r>
      <w:r w:rsidRPr="006A2FE9">
        <w:rPr>
          <w:u w:val="single"/>
        </w:rPr>
        <w:t>57</w:t>
      </w:r>
      <w:r w:rsidRPr="006A2FE9">
        <w:t>, 5196 (1998).</w:t>
      </w:r>
    </w:p>
    <w:p w14:paraId="033F0C80" w14:textId="77777777" w:rsidR="00CD6EF5" w:rsidRPr="006A2FE9" w:rsidRDefault="00CD6EF5" w:rsidP="00CD6EF5">
      <w:pPr>
        <w:ind w:left="720" w:hanging="720"/>
        <w:jc w:val="both"/>
      </w:pPr>
    </w:p>
    <w:p w14:paraId="24CF3B48" w14:textId="77777777" w:rsidR="00CD6EF5" w:rsidRDefault="00CD6EF5" w:rsidP="00CD6EF5">
      <w:pPr>
        <w:ind w:left="720" w:hanging="720"/>
        <w:jc w:val="both"/>
      </w:pPr>
      <w:r w:rsidRPr="006A2FE9">
        <w:t>111.</w:t>
      </w:r>
      <w:r w:rsidRPr="006A2FE9">
        <w:tab/>
        <w:t xml:space="preserve">Chang, H.-C., Demekhin, E. A. and Kalaidin, E., “Generation and Suppression of Radiation by Solitary Pulses”, </w:t>
      </w:r>
      <w:r w:rsidRPr="006A2FE9">
        <w:rPr>
          <w:u w:val="single"/>
        </w:rPr>
        <w:t>SIAM J. on Applied Math.</w:t>
      </w:r>
      <w:r w:rsidRPr="006A2FE9">
        <w:t xml:space="preserve">, </w:t>
      </w:r>
      <w:r w:rsidRPr="006A2FE9">
        <w:rPr>
          <w:u w:val="single"/>
        </w:rPr>
        <w:t>58</w:t>
      </w:r>
      <w:r w:rsidRPr="006A2FE9">
        <w:t xml:space="preserve">, 1246 (1998). </w:t>
      </w:r>
    </w:p>
    <w:p w14:paraId="3D21F627" w14:textId="77777777" w:rsidR="00CD6EF5" w:rsidRDefault="00CD6EF5" w:rsidP="00CD6EF5">
      <w:pPr>
        <w:ind w:left="720" w:hanging="720"/>
        <w:jc w:val="both"/>
      </w:pPr>
    </w:p>
    <w:p w14:paraId="5AECFB1A" w14:textId="77777777" w:rsidR="00CD6EF5" w:rsidRPr="006A2FE9" w:rsidRDefault="00CD6EF5" w:rsidP="00CD6EF5">
      <w:pPr>
        <w:ind w:left="720" w:hanging="720"/>
        <w:jc w:val="both"/>
      </w:pPr>
      <w:r w:rsidRPr="006A2FE9">
        <w:t>112.</w:t>
      </w:r>
      <w:r w:rsidRPr="006A2FE9">
        <w:tab/>
        <w:t>Veretennikov, I., Indeikina, A. and Chang, H.-C., “Front Dynamics and Fingering of a Driven Contact Line”,</w:t>
      </w:r>
      <w:r w:rsidRPr="006A2FE9">
        <w:rPr>
          <w:u w:val="single"/>
        </w:rPr>
        <w:t xml:space="preserve"> J. Fluid Mech</w:t>
      </w:r>
      <w:r w:rsidRPr="006A2FE9">
        <w:t xml:space="preserve">., </w:t>
      </w:r>
      <w:r w:rsidRPr="006A2FE9">
        <w:rPr>
          <w:u w:val="single"/>
        </w:rPr>
        <w:t>373</w:t>
      </w:r>
      <w:r w:rsidRPr="006A2FE9">
        <w:t>, 81 (1998).</w:t>
      </w:r>
      <w:r>
        <w:t xml:space="preserve"> </w:t>
      </w:r>
    </w:p>
    <w:p w14:paraId="5069F27B" w14:textId="77777777" w:rsidR="00CD6EF5" w:rsidRPr="006A2FE9" w:rsidRDefault="00CD6EF5" w:rsidP="00CD6EF5">
      <w:pPr>
        <w:ind w:left="720" w:hanging="720"/>
        <w:jc w:val="both"/>
      </w:pPr>
    </w:p>
    <w:p w14:paraId="0B8830F4" w14:textId="77777777" w:rsidR="00CD6EF5" w:rsidRPr="006A2FE9" w:rsidRDefault="00CD6EF5" w:rsidP="00CD6EF5">
      <w:pPr>
        <w:ind w:left="720" w:hanging="720"/>
        <w:jc w:val="both"/>
      </w:pPr>
      <w:r w:rsidRPr="006A2FE9">
        <w:t>113.</w:t>
      </w:r>
      <w:r w:rsidRPr="006A2FE9">
        <w:tab/>
        <w:t xml:space="preserve">Sawyers, D. R. , Sen, M.  and Chang, H.-C., “Heat Transfer Enhancement in Three-Dimensional Corrugated Channel Flow”, </w:t>
      </w:r>
      <w:r w:rsidRPr="006A2FE9">
        <w:rPr>
          <w:u w:val="single"/>
        </w:rPr>
        <w:t>Int. J. of Heat and Mass Transf</w:t>
      </w:r>
      <w:r w:rsidRPr="006A2FE9">
        <w:t xml:space="preserve">, </w:t>
      </w:r>
      <w:r w:rsidRPr="006A2FE9">
        <w:rPr>
          <w:u w:val="single"/>
        </w:rPr>
        <w:t>41</w:t>
      </w:r>
      <w:r>
        <w:t xml:space="preserve">, 3559 (1998). </w:t>
      </w:r>
    </w:p>
    <w:p w14:paraId="02CAB312" w14:textId="77777777" w:rsidR="00CD6EF5" w:rsidRPr="006A2FE9" w:rsidRDefault="00CD6EF5" w:rsidP="00CD6EF5">
      <w:pPr>
        <w:ind w:left="720" w:hanging="720"/>
        <w:jc w:val="both"/>
      </w:pPr>
    </w:p>
    <w:p w14:paraId="35447662" w14:textId="77777777" w:rsidR="00CD6EF5" w:rsidRPr="006A2FE9" w:rsidRDefault="00CD6EF5" w:rsidP="00CD6EF5">
      <w:pPr>
        <w:ind w:left="720" w:hanging="720"/>
        <w:jc w:val="both"/>
      </w:pPr>
      <w:r w:rsidRPr="006A2FE9">
        <w:lastRenderedPageBreak/>
        <w:t>114.</w:t>
      </w:r>
      <w:r w:rsidRPr="006A2FE9">
        <w:tab/>
        <w:t>Indeikina, A. and Chang, H.-C., “A Molecular Theory for Dynamic Contact Angles”, pg 34-338 in “Nonlinear Singularities in Deformation and Flow”, Editors: D. Durbin and J. R. A. Pearson, Kluwer (1999).</w:t>
      </w:r>
    </w:p>
    <w:p w14:paraId="1E7E53F7" w14:textId="77777777" w:rsidR="00CD6EF5" w:rsidRPr="006A2FE9" w:rsidRDefault="00CD6EF5" w:rsidP="00CD6EF5">
      <w:pPr>
        <w:ind w:left="720" w:hanging="720"/>
        <w:jc w:val="both"/>
      </w:pPr>
    </w:p>
    <w:p w14:paraId="6F67E459" w14:textId="77777777" w:rsidR="00CD6EF5" w:rsidRPr="006A2FE9" w:rsidRDefault="00CD6EF5" w:rsidP="00CD6EF5">
      <w:pPr>
        <w:ind w:left="720" w:hanging="720"/>
        <w:jc w:val="both"/>
      </w:pPr>
      <w:r w:rsidRPr="006A2FE9">
        <w:t>115.</w:t>
      </w:r>
      <w:r w:rsidRPr="006A2FE9">
        <w:tab/>
        <w:t xml:space="preserve">Chang, H.-C. and Demekhin, E. A., “Coalescence Cascade towards Drop Formation”, </w:t>
      </w:r>
      <w:r w:rsidRPr="006A2FE9">
        <w:rPr>
          <w:u w:val="single"/>
        </w:rPr>
        <w:t>J. Fluid Mech.</w:t>
      </w:r>
      <w:r w:rsidRPr="006A2FE9">
        <w:t xml:space="preserve">, </w:t>
      </w:r>
      <w:r w:rsidRPr="006A2FE9">
        <w:rPr>
          <w:u w:val="single"/>
        </w:rPr>
        <w:t>380</w:t>
      </w:r>
      <w:r w:rsidRPr="006A2FE9">
        <w:t>, 233 (1999).</w:t>
      </w:r>
    </w:p>
    <w:p w14:paraId="7FB01E51" w14:textId="77777777" w:rsidR="00CD6EF5" w:rsidRPr="006A2FE9" w:rsidRDefault="00CD6EF5" w:rsidP="00CD6EF5">
      <w:pPr>
        <w:ind w:left="720" w:hanging="720"/>
        <w:jc w:val="both"/>
      </w:pPr>
    </w:p>
    <w:p w14:paraId="22881086" w14:textId="77777777" w:rsidR="00CD6EF5" w:rsidRPr="006A2FE9" w:rsidRDefault="00CD6EF5" w:rsidP="00CD6EF5">
      <w:pPr>
        <w:ind w:left="720" w:hanging="720"/>
        <w:jc w:val="both"/>
      </w:pPr>
    </w:p>
    <w:p w14:paraId="58EEAB56" w14:textId="77777777" w:rsidR="00CD6EF5" w:rsidRPr="006A2FE9" w:rsidRDefault="00CD6EF5" w:rsidP="00CD6EF5">
      <w:pPr>
        <w:ind w:left="720" w:hanging="720"/>
        <w:jc w:val="both"/>
      </w:pPr>
      <w:r w:rsidRPr="006A2FE9">
        <w:t>116.</w:t>
      </w:r>
      <w:r w:rsidRPr="006A2FE9">
        <w:tab/>
        <w:t xml:space="preserve">Keith, J. M. Leighton, D. T. and Chang, H.-C., “a New Design of Reverse-Flow Reactors With Enhanced Thermal Dispersion”, </w:t>
      </w:r>
      <w:r w:rsidRPr="006A2FE9">
        <w:rPr>
          <w:u w:val="single"/>
        </w:rPr>
        <w:t>Industrial &amp; Eng. Chem. Res.</w:t>
      </w:r>
      <w:r w:rsidRPr="006A2FE9">
        <w:t xml:space="preserve">, </w:t>
      </w:r>
      <w:r w:rsidRPr="006A2FE9">
        <w:rPr>
          <w:u w:val="single"/>
        </w:rPr>
        <w:t>38</w:t>
      </w:r>
      <w:r w:rsidRPr="006A2FE9">
        <w:t>, 667 (1999).</w:t>
      </w:r>
    </w:p>
    <w:p w14:paraId="572FE718" w14:textId="77777777" w:rsidR="00CD6EF5" w:rsidRPr="006A2FE9" w:rsidRDefault="00CD6EF5" w:rsidP="00CD6EF5">
      <w:pPr>
        <w:ind w:left="720" w:hanging="720"/>
        <w:jc w:val="both"/>
      </w:pPr>
    </w:p>
    <w:p w14:paraId="63C1704A" w14:textId="77777777" w:rsidR="00CD6EF5" w:rsidRPr="006A2FE9" w:rsidRDefault="00CD6EF5" w:rsidP="00CD6EF5">
      <w:pPr>
        <w:ind w:left="720" w:hanging="720"/>
        <w:jc w:val="both"/>
      </w:pPr>
      <w:r w:rsidRPr="006A2FE9">
        <w:t>117.</w:t>
      </w:r>
      <w:r w:rsidRPr="006A2FE9">
        <w:tab/>
        <w:t xml:space="preserve">Yuzhakov, V. V. , Takhistov, P. V., Miller, A. E. and Chang, H.-C., “Pattern Selection During Electropolishing due to Double-Layer Effects”, </w:t>
      </w:r>
      <w:r w:rsidRPr="006A2FE9">
        <w:rPr>
          <w:u w:val="single"/>
        </w:rPr>
        <w:t>Chaos</w:t>
      </w:r>
      <w:r w:rsidRPr="006A2FE9">
        <w:t xml:space="preserve">, </w:t>
      </w:r>
      <w:r w:rsidRPr="006A2FE9">
        <w:rPr>
          <w:u w:val="single"/>
        </w:rPr>
        <w:t>9</w:t>
      </w:r>
      <w:r w:rsidRPr="006A2FE9">
        <w:t>, 62 (1999).</w:t>
      </w:r>
    </w:p>
    <w:p w14:paraId="0EFDA84B" w14:textId="77777777" w:rsidR="00CD6EF5" w:rsidRPr="006A2FE9" w:rsidRDefault="00CD6EF5" w:rsidP="00CD6EF5">
      <w:pPr>
        <w:ind w:left="720" w:hanging="720"/>
        <w:jc w:val="both"/>
      </w:pPr>
    </w:p>
    <w:p w14:paraId="342DFDD1" w14:textId="77777777" w:rsidR="00CD6EF5" w:rsidRPr="006A2FE9" w:rsidRDefault="00CD6EF5" w:rsidP="00CD6EF5">
      <w:pPr>
        <w:ind w:left="720" w:hanging="720"/>
        <w:jc w:val="both"/>
      </w:pPr>
      <w:r w:rsidRPr="006A2FE9">
        <w:t>118.</w:t>
      </w:r>
      <w:r w:rsidRPr="006A2FE9">
        <w:tab/>
      </w:r>
      <w:r w:rsidRPr="007C3F16">
        <w:rPr>
          <w:color w:val="FF0000"/>
        </w:rPr>
        <w:t xml:space="preserve">Chang, H.-C., Demekhin, E. A. and Kalaidin, E., “Iterated Stretching of Viscoelastic Jets”, </w:t>
      </w:r>
      <w:r w:rsidRPr="007C3F16">
        <w:rPr>
          <w:color w:val="FF0000"/>
          <w:u w:val="single"/>
        </w:rPr>
        <w:t>Phys. Fluids</w:t>
      </w:r>
      <w:r w:rsidRPr="007C3F16">
        <w:rPr>
          <w:color w:val="FF0000"/>
        </w:rPr>
        <w:t xml:space="preserve">, </w:t>
      </w:r>
      <w:r w:rsidRPr="007C3F16">
        <w:rPr>
          <w:color w:val="FF0000"/>
          <w:u w:val="single"/>
        </w:rPr>
        <w:t>11</w:t>
      </w:r>
      <w:r w:rsidRPr="007C3F16">
        <w:rPr>
          <w:color w:val="FF0000"/>
        </w:rPr>
        <w:t xml:space="preserve">, 1717 (1999). </w:t>
      </w:r>
    </w:p>
    <w:p w14:paraId="636F1A15" w14:textId="77777777" w:rsidR="00CD6EF5" w:rsidRPr="006A2FE9" w:rsidRDefault="00CD6EF5" w:rsidP="00CD6EF5">
      <w:pPr>
        <w:ind w:left="720" w:hanging="720"/>
        <w:jc w:val="both"/>
      </w:pPr>
    </w:p>
    <w:p w14:paraId="38488BB2" w14:textId="77777777" w:rsidR="00CD6EF5" w:rsidRPr="006A2FE9" w:rsidRDefault="00CD6EF5" w:rsidP="00CD6EF5">
      <w:pPr>
        <w:ind w:left="720" w:hanging="720"/>
        <w:jc w:val="both"/>
      </w:pPr>
      <w:r w:rsidRPr="006A2FE9">
        <w:t>119.</w:t>
      </w:r>
      <w:r w:rsidRPr="006A2FE9">
        <w:tab/>
        <w:t xml:space="preserve">Veretennikov, I., Agarwal, A., Indeikina, A. and Chang, H-.C., “Unusual Contact-line Dynamics of Thick Films and Drops”, </w:t>
      </w:r>
      <w:r w:rsidRPr="006A2FE9">
        <w:rPr>
          <w:u w:val="single"/>
        </w:rPr>
        <w:t>J. of Colloid and Interface Science</w:t>
      </w:r>
      <w:r w:rsidRPr="006A2FE9">
        <w:t xml:space="preserve">, </w:t>
      </w:r>
      <w:r w:rsidRPr="006A2FE9">
        <w:rPr>
          <w:u w:val="single"/>
        </w:rPr>
        <w:t>215</w:t>
      </w:r>
      <w:r w:rsidRPr="006A2FE9">
        <w:t>, 425 (1999).</w:t>
      </w:r>
    </w:p>
    <w:p w14:paraId="5223ED00" w14:textId="77777777" w:rsidR="00CD6EF5" w:rsidRPr="006A2FE9" w:rsidRDefault="00CD6EF5" w:rsidP="00CD6EF5">
      <w:pPr>
        <w:ind w:left="720" w:hanging="720"/>
        <w:jc w:val="both"/>
      </w:pPr>
    </w:p>
    <w:p w14:paraId="474801D3" w14:textId="77777777" w:rsidR="00CD6EF5" w:rsidRPr="006A2FE9" w:rsidRDefault="00CD6EF5" w:rsidP="00CD6EF5">
      <w:pPr>
        <w:ind w:left="720" w:hanging="720"/>
        <w:jc w:val="both"/>
      </w:pPr>
      <w:r w:rsidRPr="006A2FE9">
        <w:t>120.</w:t>
      </w:r>
      <w:r w:rsidRPr="006A2FE9">
        <w:tab/>
        <w:t xml:space="preserve">Kopelevich, D. I. and Chang, H.-C., “Nonequilibrium Diffusion in Zeolites due to Deterministic Hamiltonian Chaos”, </w:t>
      </w:r>
      <w:r w:rsidRPr="006A2FE9">
        <w:rPr>
          <w:u w:val="single"/>
        </w:rPr>
        <w:t>Phys Rev. Lett.</w:t>
      </w:r>
      <w:r w:rsidRPr="006A2FE9">
        <w:t xml:space="preserve">, </w:t>
      </w:r>
      <w:r w:rsidRPr="006A2FE9">
        <w:rPr>
          <w:u w:val="single"/>
        </w:rPr>
        <w:t>83</w:t>
      </w:r>
      <w:r w:rsidRPr="006A2FE9">
        <w:t>, 1590 (1999).</w:t>
      </w:r>
    </w:p>
    <w:p w14:paraId="307AD9EA" w14:textId="77777777" w:rsidR="00CD6EF5" w:rsidRPr="006A2FE9" w:rsidRDefault="00CD6EF5" w:rsidP="00CD6EF5">
      <w:pPr>
        <w:ind w:left="720" w:hanging="720"/>
        <w:jc w:val="both"/>
      </w:pPr>
    </w:p>
    <w:p w14:paraId="7406ACD0" w14:textId="77777777" w:rsidR="00CD6EF5" w:rsidRPr="006A2FE9" w:rsidRDefault="00CD6EF5" w:rsidP="00CD6EF5">
      <w:pPr>
        <w:ind w:left="720" w:hanging="720"/>
        <w:jc w:val="both"/>
      </w:pPr>
      <w:r w:rsidRPr="006A2FE9">
        <w:t>121.</w:t>
      </w:r>
      <w:r w:rsidRPr="006A2FE9">
        <w:tab/>
        <w:t xml:space="preserve">Ye Y. and Chang, H.-C., “A Spectral Theory for Fingering on a Prewetted Plane”, </w:t>
      </w:r>
      <w:r w:rsidRPr="006A2FE9">
        <w:rPr>
          <w:u w:val="single"/>
        </w:rPr>
        <w:t>Physics of Fluids</w:t>
      </w:r>
      <w:r w:rsidRPr="006A2FE9">
        <w:t xml:space="preserve">, </w:t>
      </w:r>
      <w:r w:rsidRPr="006A2FE9">
        <w:rPr>
          <w:u w:val="single"/>
        </w:rPr>
        <w:t>11</w:t>
      </w:r>
      <w:r w:rsidRPr="006A2FE9">
        <w:t xml:space="preserve">, 2494 (1999). </w:t>
      </w:r>
    </w:p>
    <w:p w14:paraId="3F209A5A" w14:textId="77777777" w:rsidR="00CD6EF5" w:rsidRPr="006A2FE9" w:rsidRDefault="00CD6EF5" w:rsidP="00CD6EF5">
      <w:pPr>
        <w:ind w:left="720" w:hanging="720"/>
        <w:jc w:val="both"/>
      </w:pPr>
    </w:p>
    <w:p w14:paraId="60CE5306" w14:textId="77777777" w:rsidR="00CD6EF5" w:rsidRPr="006A2FE9" w:rsidRDefault="00CD6EF5" w:rsidP="00CD6EF5">
      <w:pPr>
        <w:ind w:left="720" w:hanging="720"/>
        <w:jc w:val="both"/>
      </w:pPr>
      <w:r w:rsidRPr="006A2FE9">
        <w:t>122.</w:t>
      </w:r>
      <w:r w:rsidRPr="006A2FE9">
        <w:tab/>
        <w:t>Chang, H.-C., Demekhin, E. A., Roberts, R. M. and Ye, Y. “Modulation Wave Dynamics of Kinematic Interfacial Waves”, pgs 99-112 in “Fluid Dynamics at Interfaces”, Editors: W Shyy and R. Narayanan, Cambridge (1999).</w:t>
      </w:r>
    </w:p>
    <w:p w14:paraId="6653EF55" w14:textId="77777777" w:rsidR="00CD6EF5" w:rsidRPr="006A2FE9" w:rsidRDefault="00CD6EF5" w:rsidP="00CD6EF5">
      <w:pPr>
        <w:ind w:left="720" w:hanging="720"/>
        <w:jc w:val="both"/>
      </w:pPr>
    </w:p>
    <w:p w14:paraId="3D118E22" w14:textId="77777777" w:rsidR="00CD6EF5" w:rsidRPr="006A2FE9" w:rsidRDefault="00CD6EF5" w:rsidP="00CD6EF5">
      <w:pPr>
        <w:ind w:left="720" w:hanging="720"/>
        <w:jc w:val="both"/>
      </w:pPr>
      <w:r w:rsidRPr="006A2FE9">
        <w:t>123.</w:t>
      </w:r>
      <w:r w:rsidRPr="006A2FE9">
        <w:tab/>
        <w:t xml:space="preserve">Robert, R. M., Ye, Y., Demekhin, E. A and Chang, H.-C., “Wave Dynamics in Two-Layer Couette Flow”, </w:t>
      </w:r>
      <w:r w:rsidRPr="006A2FE9">
        <w:rPr>
          <w:u w:val="single"/>
        </w:rPr>
        <w:t>Chemical Engineering Science</w:t>
      </w:r>
      <w:r w:rsidRPr="006A2FE9">
        <w:t xml:space="preserve">, </w:t>
      </w:r>
      <w:r w:rsidRPr="006A2FE9">
        <w:rPr>
          <w:u w:val="single"/>
        </w:rPr>
        <w:t>55</w:t>
      </w:r>
      <w:r w:rsidRPr="006A2FE9">
        <w:t>, 345 (2000).</w:t>
      </w:r>
    </w:p>
    <w:p w14:paraId="65868AA9" w14:textId="77777777" w:rsidR="00CD6EF5" w:rsidRPr="006A2FE9" w:rsidRDefault="00CD6EF5" w:rsidP="00CD6EF5">
      <w:pPr>
        <w:ind w:left="720" w:hanging="720"/>
        <w:jc w:val="both"/>
      </w:pPr>
    </w:p>
    <w:p w14:paraId="75826D34" w14:textId="77777777" w:rsidR="00CD6EF5" w:rsidRPr="006A2FE9" w:rsidRDefault="00CD6EF5" w:rsidP="00CD6EF5">
      <w:pPr>
        <w:ind w:left="720" w:hanging="720"/>
        <w:jc w:val="both"/>
      </w:pPr>
      <w:r w:rsidRPr="006A2FE9">
        <w:t>124.</w:t>
      </w:r>
      <w:r w:rsidRPr="006A2FE9">
        <w:tab/>
        <w:t xml:space="preserve">Roberts, R. M. and Chang, H.-C., “Wave Enhanced Interfacial Transfer”, </w:t>
      </w:r>
      <w:r w:rsidRPr="006A2FE9">
        <w:rPr>
          <w:u w:val="single"/>
        </w:rPr>
        <w:t>Chemical Engineering Science</w:t>
      </w:r>
      <w:r w:rsidRPr="006A2FE9">
        <w:t xml:space="preserve">, </w:t>
      </w:r>
      <w:r w:rsidRPr="006A2FE9">
        <w:rPr>
          <w:u w:val="single"/>
        </w:rPr>
        <w:t>55</w:t>
      </w:r>
      <w:r w:rsidRPr="006A2FE9">
        <w:t xml:space="preserve">, 1127, (2000). </w:t>
      </w:r>
    </w:p>
    <w:p w14:paraId="27A44EBD" w14:textId="77777777" w:rsidR="00CD6EF5" w:rsidRPr="006A2FE9" w:rsidRDefault="00CD6EF5" w:rsidP="00CD6EF5">
      <w:pPr>
        <w:ind w:left="720" w:hanging="720"/>
        <w:jc w:val="both"/>
      </w:pPr>
    </w:p>
    <w:p w14:paraId="656D8365" w14:textId="77777777" w:rsidR="00CD6EF5" w:rsidRPr="006A2FE9" w:rsidRDefault="00CD6EF5" w:rsidP="00CD6EF5">
      <w:pPr>
        <w:ind w:left="720" w:hanging="720"/>
        <w:jc w:val="both"/>
      </w:pPr>
      <w:r w:rsidRPr="006A2FE9">
        <w:t>125.</w:t>
      </w:r>
      <w:r w:rsidRPr="006A2FE9">
        <w:tab/>
        <w:t xml:space="preserve">Arya, G., Maginn, E. J. and Chang, H.-C., “Efficient Viscosity Estimation from Molecular Dynamics Simulation via Momentum Impulse Relaxation”, </w:t>
      </w:r>
      <w:r w:rsidRPr="006A2FE9">
        <w:rPr>
          <w:u w:val="single"/>
        </w:rPr>
        <w:t>J. of Chem. Phys.</w:t>
      </w:r>
      <w:r w:rsidRPr="006A2FE9">
        <w:t xml:space="preserve">, </w:t>
      </w:r>
      <w:r w:rsidRPr="006A2FE9">
        <w:rPr>
          <w:u w:val="single"/>
        </w:rPr>
        <w:t>113</w:t>
      </w:r>
      <w:r w:rsidRPr="006A2FE9">
        <w:t xml:space="preserve">, 2079, (2000). </w:t>
      </w:r>
    </w:p>
    <w:p w14:paraId="3556B89F" w14:textId="77777777" w:rsidR="00CD6EF5" w:rsidRPr="006A2FE9" w:rsidRDefault="00CD6EF5" w:rsidP="00CD6EF5">
      <w:pPr>
        <w:ind w:left="720" w:hanging="720"/>
        <w:jc w:val="both"/>
      </w:pPr>
    </w:p>
    <w:p w14:paraId="5AF57A0F" w14:textId="77777777" w:rsidR="00CD6EF5" w:rsidRPr="006A2FE9" w:rsidRDefault="00CD6EF5" w:rsidP="00CD6EF5">
      <w:pPr>
        <w:tabs>
          <w:tab w:val="left" w:pos="720"/>
        </w:tabs>
        <w:ind w:left="720" w:hanging="720"/>
        <w:jc w:val="both"/>
      </w:pPr>
      <w:r w:rsidRPr="006A2FE9">
        <w:t>126.</w:t>
      </w:r>
      <w:r w:rsidRPr="006A2FE9">
        <w:tab/>
        <w:t xml:space="preserve">Chang, H.-C., Demekhin, E. A. and Kalaidin, E., “Coherent Structures, Self-Similarity, and Universal Roll Wave Coarsening Dynamics”, </w:t>
      </w:r>
      <w:r w:rsidRPr="006A2FE9">
        <w:rPr>
          <w:u w:val="single"/>
        </w:rPr>
        <w:t>Phys. Of Fluids</w:t>
      </w:r>
      <w:r w:rsidRPr="006A2FE9">
        <w:t xml:space="preserve">, </w:t>
      </w:r>
      <w:r w:rsidRPr="006A2FE9">
        <w:rPr>
          <w:u w:val="single"/>
        </w:rPr>
        <w:t>12</w:t>
      </w:r>
      <w:r w:rsidRPr="006A2FE9">
        <w:t>, 2268 (2000).</w:t>
      </w:r>
    </w:p>
    <w:p w14:paraId="16588A89" w14:textId="77777777" w:rsidR="00CD6EF5" w:rsidRPr="006A2FE9" w:rsidRDefault="00CD6EF5" w:rsidP="00CD6EF5">
      <w:pPr>
        <w:jc w:val="both"/>
      </w:pPr>
    </w:p>
    <w:p w14:paraId="5DC771A0" w14:textId="77777777" w:rsidR="00CD6EF5" w:rsidRPr="006A2FE9" w:rsidRDefault="00CD6EF5" w:rsidP="00CD6EF5">
      <w:pPr>
        <w:pStyle w:val="Header"/>
        <w:tabs>
          <w:tab w:val="clear" w:pos="4320"/>
          <w:tab w:val="clear" w:pos="8640"/>
        </w:tabs>
        <w:jc w:val="both"/>
      </w:pPr>
      <w:r w:rsidRPr="006A2FE9">
        <w:t xml:space="preserve">127,     Chang, H.-C., Demekhin, E. A. and Takhistov, P. V., “Circular Hydraulic Jumps </w:t>
      </w:r>
    </w:p>
    <w:p w14:paraId="475EE862" w14:textId="77777777" w:rsidR="00CD6EF5" w:rsidRPr="006A2FE9" w:rsidRDefault="00CD6EF5" w:rsidP="00CD6EF5">
      <w:pPr>
        <w:jc w:val="both"/>
      </w:pPr>
      <w:r w:rsidRPr="006A2FE9">
        <w:lastRenderedPageBreak/>
        <w:t xml:space="preserve">           Triggered by Boundary Layer Separation”, </w:t>
      </w:r>
      <w:r w:rsidRPr="006A2FE9">
        <w:rPr>
          <w:u w:val="single"/>
        </w:rPr>
        <w:t>Journal of Colloid and Interface Science</w:t>
      </w:r>
      <w:r w:rsidRPr="006A2FE9">
        <w:t xml:space="preserve">, </w:t>
      </w:r>
      <w:r w:rsidRPr="006A2FE9">
        <w:rPr>
          <w:u w:val="single"/>
        </w:rPr>
        <w:t>233</w:t>
      </w:r>
      <w:r w:rsidRPr="006A2FE9">
        <w:t xml:space="preserve">, </w:t>
      </w:r>
    </w:p>
    <w:p w14:paraId="1F05C89A" w14:textId="77777777" w:rsidR="00CD6EF5" w:rsidRPr="006A2FE9" w:rsidRDefault="00CD6EF5" w:rsidP="00CD6EF5">
      <w:pPr>
        <w:jc w:val="both"/>
      </w:pPr>
      <w:r w:rsidRPr="006A2FE9">
        <w:t xml:space="preserve">            329(2001).</w:t>
      </w:r>
    </w:p>
    <w:p w14:paraId="3BED7CFC" w14:textId="77777777" w:rsidR="00CD6EF5" w:rsidRPr="006A2FE9" w:rsidRDefault="00CD6EF5" w:rsidP="00CD6EF5">
      <w:pPr>
        <w:jc w:val="both"/>
      </w:pPr>
    </w:p>
    <w:p w14:paraId="20E09C80" w14:textId="77777777" w:rsidR="00CD6EF5" w:rsidRPr="006A2FE9" w:rsidRDefault="00CD6EF5" w:rsidP="00CD6EF5">
      <w:pPr>
        <w:tabs>
          <w:tab w:val="left" w:pos="720"/>
        </w:tabs>
        <w:ind w:left="720" w:hanging="720"/>
        <w:jc w:val="both"/>
      </w:pPr>
      <w:r w:rsidRPr="006A2FE9">
        <w:t>128.</w:t>
      </w:r>
      <w:r w:rsidRPr="006A2FE9">
        <w:tab/>
        <w:t xml:space="preserve">Kopelevich, D. I. And Chang, H.-C., “Does lattice  vibration drive  diffusion in zeolite  ?”,  </w:t>
      </w:r>
      <w:r w:rsidRPr="006A2FE9">
        <w:rPr>
          <w:u w:val="single"/>
        </w:rPr>
        <w:t>Journal of Chemical Physics</w:t>
      </w:r>
      <w:r w:rsidRPr="006A2FE9">
        <w:t xml:space="preserve">, </w:t>
      </w:r>
      <w:r w:rsidRPr="006A2FE9">
        <w:rPr>
          <w:u w:val="single"/>
        </w:rPr>
        <w:t>114</w:t>
      </w:r>
      <w:r w:rsidRPr="006A2FE9">
        <w:t xml:space="preserve">, 3776(2001). </w:t>
      </w:r>
    </w:p>
    <w:p w14:paraId="63E0A2E1" w14:textId="77777777" w:rsidR="00CD6EF5" w:rsidRPr="006A2FE9" w:rsidRDefault="00CD6EF5" w:rsidP="00CD6EF5">
      <w:pPr>
        <w:jc w:val="both"/>
        <w:rPr>
          <w:u w:val="single"/>
        </w:rPr>
      </w:pPr>
    </w:p>
    <w:p w14:paraId="3BD57D69" w14:textId="77777777" w:rsidR="00CD6EF5" w:rsidRPr="006A2FE9" w:rsidRDefault="00CD6EF5" w:rsidP="00CD6EF5">
      <w:pPr>
        <w:tabs>
          <w:tab w:val="left" w:pos="360"/>
        </w:tabs>
        <w:ind w:left="360" w:hanging="360"/>
        <w:jc w:val="both"/>
      </w:pPr>
      <w:r w:rsidRPr="006A2FE9">
        <w:t>129</w:t>
      </w:r>
      <w:r w:rsidRPr="006A2FE9">
        <w:tab/>
        <w:t xml:space="preserve"> Keith, J. M., Chang, H.-C. and Leighton, D. T., “Designing a Fast-Iginiting Catalytic   </w:t>
      </w:r>
    </w:p>
    <w:p w14:paraId="0838FFA9" w14:textId="77777777" w:rsidR="00CD6EF5" w:rsidRPr="006A2FE9" w:rsidRDefault="00CD6EF5" w:rsidP="00CD6EF5">
      <w:pPr>
        <w:jc w:val="both"/>
      </w:pPr>
      <w:r w:rsidRPr="006A2FE9">
        <w:t xml:space="preserve">              Converter System”, </w:t>
      </w:r>
      <w:r w:rsidRPr="006A2FE9">
        <w:rPr>
          <w:u w:val="single"/>
        </w:rPr>
        <w:t>AIChE</w:t>
      </w:r>
      <w:r w:rsidRPr="006A2FE9">
        <w:t xml:space="preserve"> J, </w:t>
      </w:r>
      <w:r w:rsidRPr="006A2FE9">
        <w:rPr>
          <w:u w:val="single"/>
        </w:rPr>
        <w:t>47</w:t>
      </w:r>
      <w:r w:rsidRPr="006A2FE9">
        <w:t>, 650(2001).</w:t>
      </w:r>
    </w:p>
    <w:p w14:paraId="0DB4BA0F" w14:textId="77777777" w:rsidR="00CD6EF5" w:rsidRPr="006A2FE9" w:rsidRDefault="00CD6EF5" w:rsidP="00CD6EF5">
      <w:pPr>
        <w:jc w:val="both"/>
      </w:pPr>
    </w:p>
    <w:p w14:paraId="695285BF" w14:textId="77777777" w:rsidR="00CD6EF5" w:rsidRPr="006A2FE9" w:rsidRDefault="00CD6EF5" w:rsidP="00CD6EF5">
      <w:pPr>
        <w:tabs>
          <w:tab w:val="left" w:pos="360"/>
        </w:tabs>
        <w:ind w:left="360" w:hanging="360"/>
        <w:jc w:val="both"/>
      </w:pPr>
      <w:r w:rsidRPr="006A2FE9">
        <w:t>130</w:t>
      </w:r>
      <w:r w:rsidRPr="006A2FE9">
        <w:tab/>
        <w:t xml:space="preserve"> Arya, G., Maginn, E. J. and Chang, H.-C., “Effect of the Surface Energy Barrier on     </w:t>
      </w:r>
    </w:p>
    <w:p w14:paraId="1DE1E859" w14:textId="77777777" w:rsidR="00CD6EF5" w:rsidRPr="006A2FE9" w:rsidRDefault="00CD6EF5" w:rsidP="00CD6EF5">
      <w:pPr>
        <w:jc w:val="both"/>
      </w:pPr>
      <w:r w:rsidRPr="006A2FE9">
        <w:t xml:space="preserve">             Sorbate Diffusion in AlPO4-5”, </w:t>
      </w:r>
      <w:r w:rsidRPr="006A2FE9">
        <w:rPr>
          <w:u w:val="single"/>
        </w:rPr>
        <w:t>J. Phys. Chem</w:t>
      </w:r>
      <w:r w:rsidRPr="006A2FE9">
        <w:t xml:space="preserve">., </w:t>
      </w:r>
      <w:r w:rsidRPr="006A2FE9">
        <w:rPr>
          <w:u w:val="single"/>
        </w:rPr>
        <w:t>105</w:t>
      </w:r>
      <w:r w:rsidRPr="006A2FE9">
        <w:t xml:space="preserve">, 2725(2001). </w:t>
      </w:r>
    </w:p>
    <w:p w14:paraId="7E9B70C0" w14:textId="77777777" w:rsidR="00CD6EF5" w:rsidRPr="006A2FE9" w:rsidRDefault="00CD6EF5" w:rsidP="00CD6EF5">
      <w:pPr>
        <w:ind w:left="720" w:hanging="720"/>
        <w:jc w:val="both"/>
      </w:pPr>
    </w:p>
    <w:p w14:paraId="2C416E76" w14:textId="77777777" w:rsidR="00CD6EF5" w:rsidRPr="006A2FE9" w:rsidRDefault="00CD6EF5" w:rsidP="00CD6EF5">
      <w:pPr>
        <w:tabs>
          <w:tab w:val="left" w:pos="360"/>
        </w:tabs>
        <w:ind w:left="720" w:hanging="720"/>
        <w:jc w:val="both"/>
      </w:pPr>
      <w:r w:rsidRPr="006A2FE9">
        <w:t>131</w:t>
      </w:r>
      <w:r w:rsidRPr="006A2FE9">
        <w:tab/>
        <w:t xml:space="preserve">Acharya, N., Sen, M. and Chang. H.-C.,  “Analysis of heat transfer enhancement in coiled-tube heat exchangers”,  </w:t>
      </w:r>
      <w:r w:rsidRPr="006A2FE9">
        <w:rPr>
          <w:u w:val="single"/>
        </w:rPr>
        <w:t>International J. of Heat and Mass Transfer</w:t>
      </w:r>
      <w:r w:rsidRPr="006A2FE9">
        <w:t xml:space="preserve">, </w:t>
      </w:r>
      <w:r w:rsidRPr="006A2FE9">
        <w:rPr>
          <w:u w:val="single"/>
        </w:rPr>
        <w:t>44</w:t>
      </w:r>
      <w:r w:rsidRPr="006A2FE9">
        <w:t>, 3189-3199(2001)</w:t>
      </w:r>
      <w:r>
        <w:t xml:space="preserve"> </w:t>
      </w:r>
    </w:p>
    <w:p w14:paraId="65377051" w14:textId="77777777" w:rsidR="00CD6EF5" w:rsidRPr="006A2FE9" w:rsidRDefault="00CD6EF5" w:rsidP="00CD6EF5">
      <w:pPr>
        <w:jc w:val="both"/>
      </w:pPr>
    </w:p>
    <w:p w14:paraId="1ADCD042" w14:textId="77777777" w:rsidR="00CD6EF5" w:rsidRPr="006A2FE9" w:rsidRDefault="00CD6EF5" w:rsidP="00CD6EF5">
      <w:pPr>
        <w:tabs>
          <w:tab w:val="left" w:pos="360"/>
        </w:tabs>
        <w:ind w:left="360" w:hanging="360"/>
        <w:jc w:val="both"/>
      </w:pPr>
      <w:r w:rsidRPr="006A2FE9">
        <w:t>132</w:t>
      </w:r>
      <w:r w:rsidRPr="006A2FE9">
        <w:tab/>
      </w:r>
      <w:bookmarkStart w:id="8" w:name="OLE_LINK17"/>
      <w:bookmarkStart w:id="9" w:name="OLE_LINK18"/>
      <w:r w:rsidRPr="006A2FE9">
        <w:t>Chang, H.-C., “Bubble/Drop Transport in Microchannels” , pg 11-1</w:t>
      </w:r>
      <w:r>
        <w:t>5</w:t>
      </w:r>
      <w:r w:rsidRPr="006A2FE9">
        <w:t xml:space="preserve"> , “The MEMS      </w:t>
      </w:r>
    </w:p>
    <w:p w14:paraId="242E3EFB" w14:textId="32A7CD92" w:rsidR="00CD6EF5" w:rsidRPr="006A2FE9" w:rsidRDefault="00CD6EF5" w:rsidP="00CD6EF5">
      <w:pPr>
        <w:jc w:val="both"/>
      </w:pPr>
      <w:r w:rsidRPr="006A2FE9">
        <w:t xml:space="preserve">             Handbook”  Editor; M. Gadelhak , CRC Press(2001).</w:t>
      </w:r>
      <w:r>
        <w:t xml:space="preserve"> </w:t>
      </w:r>
    </w:p>
    <w:bookmarkEnd w:id="8"/>
    <w:bookmarkEnd w:id="9"/>
    <w:p w14:paraId="1D32F635" w14:textId="77777777" w:rsidR="00CD6EF5" w:rsidRPr="006A2FE9" w:rsidRDefault="00CD6EF5" w:rsidP="00CD6EF5">
      <w:pPr>
        <w:jc w:val="both"/>
      </w:pPr>
    </w:p>
    <w:p w14:paraId="471C0C9F" w14:textId="77777777" w:rsidR="00CD6EF5" w:rsidRPr="003050D7" w:rsidRDefault="00CD6EF5" w:rsidP="00CD6EF5">
      <w:pPr>
        <w:tabs>
          <w:tab w:val="left" w:pos="360"/>
        </w:tabs>
        <w:ind w:left="360" w:hanging="360"/>
        <w:jc w:val="both"/>
        <w:rPr>
          <w:color w:val="FF0000"/>
        </w:rPr>
      </w:pPr>
      <w:r w:rsidRPr="006A2FE9">
        <w:t>133</w:t>
      </w:r>
      <w:r w:rsidRPr="006A2FE9">
        <w:tab/>
      </w:r>
      <w:r w:rsidRPr="003050D7">
        <w:rPr>
          <w:color w:val="FF0000"/>
        </w:rPr>
        <w:t xml:space="preserve">Arya, G., Chang, H.-C. and Maginn, E. J., “A critical component of equilibrium, </w:t>
      </w:r>
    </w:p>
    <w:p w14:paraId="1A1D0089" w14:textId="77777777" w:rsidR="00CD6EF5" w:rsidRPr="003050D7" w:rsidRDefault="00CD6EF5" w:rsidP="00CD6EF5">
      <w:pPr>
        <w:tabs>
          <w:tab w:val="left" w:pos="360"/>
        </w:tabs>
        <w:ind w:left="360" w:hanging="360"/>
        <w:jc w:val="both"/>
        <w:rPr>
          <w:color w:val="FF0000"/>
        </w:rPr>
      </w:pPr>
      <w:r w:rsidRPr="003050D7">
        <w:rPr>
          <w:color w:val="FF0000"/>
        </w:rPr>
        <w:t xml:space="preserve">            non-equilibrium and boundary-driven molecular dynamics techniques for studying </w:t>
      </w:r>
    </w:p>
    <w:p w14:paraId="5355BC04" w14:textId="6A8625A4" w:rsidR="00CD6EF5" w:rsidRPr="003050D7" w:rsidRDefault="00CD6EF5" w:rsidP="003050D7">
      <w:pPr>
        <w:tabs>
          <w:tab w:val="left" w:pos="360"/>
        </w:tabs>
        <w:ind w:left="360" w:hanging="360"/>
        <w:jc w:val="both"/>
        <w:rPr>
          <w:color w:val="FF0000"/>
        </w:rPr>
      </w:pPr>
      <w:r w:rsidRPr="003050D7">
        <w:rPr>
          <w:color w:val="FF0000"/>
        </w:rPr>
        <w:t xml:space="preserve">            transport in microporous material”, </w:t>
      </w:r>
      <w:r w:rsidRPr="003050D7">
        <w:rPr>
          <w:color w:val="FF0000"/>
          <w:u w:val="single"/>
        </w:rPr>
        <w:t>J. of Chem Phys</w:t>
      </w:r>
      <w:r w:rsidRPr="003050D7">
        <w:rPr>
          <w:color w:val="FF0000"/>
        </w:rPr>
        <w:t xml:space="preserve">, </w:t>
      </w:r>
      <w:r w:rsidRPr="003050D7">
        <w:rPr>
          <w:color w:val="FF0000"/>
          <w:u w:val="single"/>
        </w:rPr>
        <w:t>115</w:t>
      </w:r>
      <w:r w:rsidRPr="003050D7">
        <w:rPr>
          <w:color w:val="FF0000"/>
        </w:rPr>
        <w:t xml:space="preserve">, 8112 (2001) </w:t>
      </w:r>
    </w:p>
    <w:p w14:paraId="1B1AD313" w14:textId="77777777" w:rsidR="00CD6EF5" w:rsidRPr="006A2FE9" w:rsidRDefault="00CD6EF5" w:rsidP="00CD6EF5">
      <w:pPr>
        <w:jc w:val="both"/>
      </w:pPr>
    </w:p>
    <w:p w14:paraId="6F204FC6" w14:textId="77777777" w:rsidR="00CD6EF5" w:rsidRPr="006A2FE9" w:rsidRDefault="00CD6EF5" w:rsidP="00CD6EF5">
      <w:pPr>
        <w:tabs>
          <w:tab w:val="left" w:pos="360"/>
        </w:tabs>
        <w:ind w:left="360" w:hanging="360"/>
        <w:jc w:val="both"/>
      </w:pPr>
      <w:r w:rsidRPr="006A2FE9">
        <w:t>134</w:t>
      </w:r>
      <w:r w:rsidRPr="006A2FE9">
        <w:tab/>
        <w:t xml:space="preserve">Kopelevich, D. I. and Chang, H.-C., “Diffusion of inert gases in silica sodalite :     </w:t>
      </w:r>
    </w:p>
    <w:p w14:paraId="45A150E5" w14:textId="77777777" w:rsidR="00CD6EF5" w:rsidRPr="006A2FE9" w:rsidRDefault="00CD6EF5" w:rsidP="00CD6EF5">
      <w:pPr>
        <w:jc w:val="both"/>
      </w:pPr>
      <w:r w:rsidRPr="006A2FE9">
        <w:t xml:space="preserve">           importance of lattice flexibility”, </w:t>
      </w:r>
      <w:r w:rsidRPr="006A2FE9">
        <w:rPr>
          <w:u w:val="single"/>
        </w:rPr>
        <w:t>J. of Chem Phys</w:t>
      </w:r>
      <w:r w:rsidRPr="006A2FE9">
        <w:t xml:space="preserve">., </w:t>
      </w:r>
      <w:r w:rsidRPr="006A2FE9">
        <w:rPr>
          <w:u w:val="single"/>
        </w:rPr>
        <w:t>115</w:t>
      </w:r>
      <w:r w:rsidRPr="006A2FE9">
        <w:t>, 9519 (2001)</w:t>
      </w:r>
    </w:p>
    <w:p w14:paraId="58A945AB" w14:textId="77777777" w:rsidR="00CD6EF5" w:rsidRPr="006A2FE9" w:rsidRDefault="00CD6EF5" w:rsidP="00CD6EF5">
      <w:pPr>
        <w:jc w:val="both"/>
      </w:pPr>
    </w:p>
    <w:p w14:paraId="70E2A136" w14:textId="77777777" w:rsidR="00CD6EF5" w:rsidRPr="006A2FE9" w:rsidRDefault="00CD6EF5" w:rsidP="00CD6EF5">
      <w:pPr>
        <w:numPr>
          <w:ilvl w:val="0"/>
          <w:numId w:val="11"/>
        </w:numPr>
        <w:jc w:val="both"/>
      </w:pPr>
      <w:r w:rsidRPr="006A2FE9">
        <w:t xml:space="preserve">   Thamida, S. K., Takhistov, P. V. and Chang, H.-C., “Fractal dewetting of a viscous    </w:t>
      </w:r>
    </w:p>
    <w:p w14:paraId="414F8AA1" w14:textId="77777777" w:rsidR="00CD6EF5" w:rsidRPr="006A2FE9" w:rsidRDefault="00CD6EF5" w:rsidP="00CD6EF5">
      <w:pPr>
        <w:ind w:left="480"/>
        <w:jc w:val="both"/>
      </w:pPr>
      <w:r w:rsidRPr="006A2FE9">
        <w:t xml:space="preserve">    Film Between Separating Parallel Plates”, </w:t>
      </w:r>
      <w:r w:rsidRPr="006A2FE9">
        <w:rPr>
          <w:u w:val="single"/>
        </w:rPr>
        <w:t>Phys of Fluids</w:t>
      </w:r>
      <w:r w:rsidRPr="006A2FE9">
        <w:t>, 13, 2190(2001).</w:t>
      </w:r>
    </w:p>
    <w:p w14:paraId="23861FA0" w14:textId="77777777" w:rsidR="00CD6EF5" w:rsidRPr="006A2FE9" w:rsidRDefault="00CD6EF5" w:rsidP="00CD6EF5">
      <w:pPr>
        <w:jc w:val="both"/>
      </w:pPr>
    </w:p>
    <w:p w14:paraId="6B780E7F" w14:textId="77777777" w:rsidR="00CD6EF5" w:rsidRPr="006A2FE9" w:rsidRDefault="00CD6EF5" w:rsidP="00CD6EF5">
      <w:pPr>
        <w:tabs>
          <w:tab w:val="left" w:pos="360"/>
        </w:tabs>
        <w:ind w:left="360" w:hanging="360"/>
        <w:jc w:val="both"/>
      </w:pPr>
      <w:r w:rsidRPr="006A2FE9">
        <w:t>136</w:t>
      </w:r>
      <w:r w:rsidRPr="006A2FE9">
        <w:tab/>
      </w:r>
      <w:bookmarkStart w:id="10" w:name="OLE_LINK19"/>
      <w:bookmarkStart w:id="11" w:name="OLE_LINK20"/>
      <w:r w:rsidRPr="006A2FE9">
        <w:t xml:space="preserve">Takhistov, P., Indeikina A. and Chang, H.-C., “Electrokinetic displacement of air bubbles </w:t>
      </w:r>
    </w:p>
    <w:p w14:paraId="77D10203" w14:textId="77777777" w:rsidR="00CD6EF5" w:rsidRPr="006A2FE9" w:rsidRDefault="00CD6EF5" w:rsidP="00CD6EF5">
      <w:pPr>
        <w:jc w:val="both"/>
      </w:pPr>
      <w:r w:rsidRPr="006A2FE9">
        <w:t xml:space="preserve">            In microchannels”, </w:t>
      </w:r>
      <w:r w:rsidRPr="006A2FE9">
        <w:rPr>
          <w:u w:val="single"/>
        </w:rPr>
        <w:t>Phys of Fluids</w:t>
      </w:r>
      <w:r w:rsidRPr="006A2FE9">
        <w:t xml:space="preserve">, </w:t>
      </w:r>
      <w:r w:rsidRPr="006A2FE9">
        <w:rPr>
          <w:u w:val="single"/>
        </w:rPr>
        <w:t>14</w:t>
      </w:r>
      <w:r w:rsidRPr="006A2FE9">
        <w:t>, 1(2002).</w:t>
      </w:r>
      <w:bookmarkEnd w:id="10"/>
      <w:bookmarkEnd w:id="11"/>
    </w:p>
    <w:p w14:paraId="2847323D" w14:textId="77777777" w:rsidR="00CD6EF5" w:rsidRPr="006A2FE9" w:rsidRDefault="00CD6EF5" w:rsidP="00CD6EF5">
      <w:pPr>
        <w:jc w:val="both"/>
      </w:pPr>
    </w:p>
    <w:p w14:paraId="4E5F1F75" w14:textId="77777777" w:rsidR="00CD6EF5" w:rsidRPr="006A2FE9" w:rsidRDefault="00CD6EF5" w:rsidP="00CD6EF5">
      <w:pPr>
        <w:tabs>
          <w:tab w:val="left" w:pos="360"/>
        </w:tabs>
        <w:ind w:left="360" w:hanging="360"/>
        <w:jc w:val="both"/>
        <w:rPr>
          <w:u w:val="single"/>
        </w:rPr>
      </w:pPr>
      <w:r w:rsidRPr="006A2FE9">
        <w:t>137</w:t>
      </w:r>
      <w:r w:rsidRPr="006A2FE9">
        <w:tab/>
        <w:t xml:space="preserve">Ben, Y. and Chang, H.-C., “A Spectral Theory for Miscible Fingering”, </w:t>
      </w:r>
      <w:r w:rsidRPr="006A2FE9">
        <w:rPr>
          <w:u w:val="single"/>
        </w:rPr>
        <w:t xml:space="preserve">Phys of </w:t>
      </w:r>
    </w:p>
    <w:p w14:paraId="3246A86B" w14:textId="77777777" w:rsidR="00CD6EF5" w:rsidRDefault="00CD6EF5" w:rsidP="00CD6EF5">
      <w:pPr>
        <w:tabs>
          <w:tab w:val="left" w:pos="360"/>
        </w:tabs>
        <w:ind w:left="360" w:hanging="360"/>
        <w:jc w:val="both"/>
      </w:pPr>
      <w:r w:rsidRPr="006A2FE9">
        <w:t xml:space="preserve">             </w:t>
      </w:r>
      <w:r w:rsidRPr="006A2FE9">
        <w:rPr>
          <w:u w:val="single"/>
        </w:rPr>
        <w:t>Fluids</w:t>
      </w:r>
      <w:r w:rsidRPr="006A2FE9">
        <w:t xml:space="preserve"> ,</w:t>
      </w:r>
      <w:r w:rsidRPr="006A2FE9">
        <w:rPr>
          <w:u w:val="single"/>
        </w:rPr>
        <w:t>14</w:t>
      </w:r>
      <w:r w:rsidRPr="006A2FE9">
        <w:t>, 999(2002).</w:t>
      </w:r>
      <w:r>
        <w:t xml:space="preserve"> </w:t>
      </w:r>
    </w:p>
    <w:p w14:paraId="5BB7CD56" w14:textId="77777777" w:rsidR="00CD6EF5" w:rsidRDefault="00CD6EF5" w:rsidP="00CD6EF5">
      <w:pPr>
        <w:tabs>
          <w:tab w:val="left" w:pos="360"/>
        </w:tabs>
        <w:ind w:left="360" w:hanging="360"/>
        <w:jc w:val="both"/>
      </w:pPr>
    </w:p>
    <w:p w14:paraId="354D4C7C" w14:textId="77777777" w:rsidR="00CD6EF5" w:rsidRPr="006A2FE9" w:rsidRDefault="00CD6EF5" w:rsidP="00CD6EF5">
      <w:pPr>
        <w:tabs>
          <w:tab w:val="left" w:pos="360"/>
        </w:tabs>
        <w:ind w:left="360" w:hanging="360"/>
        <w:jc w:val="both"/>
      </w:pPr>
      <w:r w:rsidRPr="006A2FE9">
        <w:t>138</w:t>
      </w:r>
      <w:r w:rsidRPr="006A2FE9">
        <w:tab/>
        <w:t xml:space="preserve">Thamida, S. and Chang, H.C., “Mechanism of Nanoporous Patterning During    </w:t>
      </w:r>
    </w:p>
    <w:p w14:paraId="717C0EA1" w14:textId="77777777" w:rsidR="00CD6EF5" w:rsidRPr="006A2FE9" w:rsidRDefault="00CD6EF5" w:rsidP="00CD6EF5">
      <w:pPr>
        <w:jc w:val="both"/>
      </w:pPr>
      <w:r w:rsidRPr="006A2FE9">
        <w:t xml:space="preserve">            Anodization”, </w:t>
      </w:r>
      <w:r w:rsidRPr="006A2FE9">
        <w:rPr>
          <w:u w:val="single"/>
        </w:rPr>
        <w:t>Chaos</w:t>
      </w:r>
      <w:r w:rsidRPr="006A2FE9">
        <w:t xml:space="preserve">, </w:t>
      </w:r>
      <w:r w:rsidRPr="006A2FE9">
        <w:rPr>
          <w:u w:val="single"/>
        </w:rPr>
        <w:t>12</w:t>
      </w:r>
      <w:r w:rsidRPr="006A2FE9">
        <w:t>, 240(2002). (109 citations)</w:t>
      </w:r>
    </w:p>
    <w:p w14:paraId="3F4A31AC" w14:textId="77777777" w:rsidR="00CD6EF5" w:rsidRPr="006A2FE9" w:rsidRDefault="00CD6EF5" w:rsidP="00CD6EF5">
      <w:pPr>
        <w:jc w:val="both"/>
      </w:pPr>
    </w:p>
    <w:p w14:paraId="1C605EA4" w14:textId="77777777" w:rsidR="00CD6EF5" w:rsidRPr="006A2FE9" w:rsidRDefault="00CD6EF5" w:rsidP="00CD6EF5">
      <w:pPr>
        <w:pStyle w:val="Header"/>
        <w:tabs>
          <w:tab w:val="clear" w:pos="4320"/>
          <w:tab w:val="clear" w:pos="8640"/>
          <w:tab w:val="left" w:pos="360"/>
        </w:tabs>
        <w:ind w:left="360" w:hanging="360"/>
        <w:jc w:val="both"/>
      </w:pPr>
      <w:r w:rsidRPr="006A2FE9">
        <w:t>139</w:t>
      </w:r>
      <w:r w:rsidRPr="006A2FE9">
        <w:tab/>
        <w:t xml:space="preserve">Pacheco-Vega, A., Franco, W. , Chang, H.-C.  and Sen, M. “Nonlinear Analysis of Tilted    </w:t>
      </w:r>
    </w:p>
    <w:p w14:paraId="381B742C" w14:textId="77777777" w:rsidR="00CD6EF5" w:rsidRPr="006A2FE9" w:rsidRDefault="00CD6EF5" w:rsidP="00CD6EF5">
      <w:pPr>
        <w:jc w:val="both"/>
      </w:pPr>
      <w:r w:rsidRPr="006A2FE9">
        <w:t xml:space="preserve">         Toroidal Thermosyphon Models”, </w:t>
      </w:r>
      <w:r w:rsidRPr="006A2FE9">
        <w:rPr>
          <w:u w:val="single"/>
        </w:rPr>
        <w:t>International Journal of Heat and Mass Transfer</w:t>
      </w:r>
      <w:r w:rsidRPr="006A2FE9">
        <w:t xml:space="preserve">,  </w:t>
      </w:r>
      <w:r w:rsidRPr="006A2FE9">
        <w:rPr>
          <w:u w:val="single"/>
        </w:rPr>
        <w:t>45</w:t>
      </w:r>
      <w:r w:rsidRPr="006A2FE9">
        <w:t xml:space="preserve">,No. </w:t>
      </w:r>
    </w:p>
    <w:p w14:paraId="1044977A" w14:textId="77777777" w:rsidR="00CD6EF5" w:rsidRPr="006A2FE9" w:rsidRDefault="00CD6EF5" w:rsidP="00CD6EF5">
      <w:pPr>
        <w:jc w:val="both"/>
      </w:pPr>
      <w:r w:rsidRPr="006A2FE9">
        <w:t xml:space="preserve">         7,  1379-1391 (2002).</w:t>
      </w:r>
    </w:p>
    <w:p w14:paraId="3273CE7B" w14:textId="77777777" w:rsidR="00CD6EF5" w:rsidRPr="006A2FE9" w:rsidRDefault="00CD6EF5" w:rsidP="00CD6EF5">
      <w:pPr>
        <w:jc w:val="both"/>
      </w:pPr>
    </w:p>
    <w:p w14:paraId="1FC51024" w14:textId="77777777" w:rsidR="00CD6EF5" w:rsidRPr="006A2FE9" w:rsidRDefault="00CD6EF5" w:rsidP="00CD6EF5">
      <w:pPr>
        <w:tabs>
          <w:tab w:val="left" w:pos="360"/>
        </w:tabs>
        <w:ind w:left="360" w:hanging="360"/>
        <w:jc w:val="both"/>
      </w:pPr>
      <w:r w:rsidRPr="006A2FE9">
        <w:t>140</w:t>
      </w:r>
      <w:r w:rsidRPr="006A2FE9">
        <w:tab/>
        <w:t xml:space="preserve">Minerick, A., Ostafin, A. and Chang, H.-C., “Electrokinetic Transport of Red Blood    </w:t>
      </w:r>
    </w:p>
    <w:p w14:paraId="6608E52E" w14:textId="77777777" w:rsidR="00CD6EF5" w:rsidRPr="006A2FE9" w:rsidRDefault="00CD6EF5" w:rsidP="00CD6EF5">
      <w:pPr>
        <w:tabs>
          <w:tab w:val="left" w:pos="360"/>
        </w:tabs>
        <w:ind w:left="360" w:hanging="360"/>
        <w:jc w:val="both"/>
      </w:pPr>
      <w:r w:rsidRPr="006A2FE9">
        <w:t xml:space="preserve">            Cells In Microcapillaries”, </w:t>
      </w:r>
      <w:r w:rsidRPr="006A2FE9">
        <w:rPr>
          <w:u w:val="single"/>
        </w:rPr>
        <w:t>J. of Electrophoresis</w:t>
      </w:r>
      <w:r w:rsidRPr="006A2FE9">
        <w:t xml:space="preserve">, </w:t>
      </w:r>
      <w:r w:rsidRPr="006A2FE9">
        <w:rPr>
          <w:u w:val="single"/>
        </w:rPr>
        <w:t>23</w:t>
      </w:r>
      <w:r w:rsidRPr="006A2FE9">
        <w:t xml:space="preserve">, 2165 (2002). </w:t>
      </w:r>
    </w:p>
    <w:p w14:paraId="7E4D0713" w14:textId="77777777" w:rsidR="00CD6EF5" w:rsidRPr="006A2FE9" w:rsidRDefault="00CD6EF5" w:rsidP="00CD6EF5">
      <w:pPr>
        <w:pStyle w:val="Header"/>
        <w:tabs>
          <w:tab w:val="clear" w:pos="4320"/>
          <w:tab w:val="clear" w:pos="8640"/>
        </w:tabs>
        <w:jc w:val="both"/>
      </w:pPr>
    </w:p>
    <w:p w14:paraId="6C155D49" w14:textId="77777777" w:rsidR="00CD6EF5" w:rsidRPr="006A2FE9" w:rsidRDefault="00CD6EF5" w:rsidP="00CD6EF5">
      <w:pPr>
        <w:tabs>
          <w:tab w:val="left" w:pos="360"/>
        </w:tabs>
        <w:ind w:left="360" w:hanging="360"/>
        <w:jc w:val="both"/>
      </w:pPr>
      <w:r w:rsidRPr="006A2FE9">
        <w:lastRenderedPageBreak/>
        <w:t>141</w:t>
      </w:r>
      <w:r w:rsidRPr="006A2FE9">
        <w:tab/>
        <w:t xml:space="preserve">Indeikina, A. and Chang, H.-C., “Estimate of Turbulent Eddy Diffusivity by Exact          </w:t>
      </w:r>
    </w:p>
    <w:p w14:paraId="0AA89D41" w14:textId="77777777" w:rsidR="00CD6EF5" w:rsidRPr="006A2FE9" w:rsidRDefault="00CD6EF5" w:rsidP="00CD6EF5">
      <w:pPr>
        <w:jc w:val="both"/>
      </w:pPr>
      <w:r w:rsidRPr="006A2FE9">
        <w:t xml:space="preserve">          Renormalization”, </w:t>
      </w:r>
      <w:r w:rsidRPr="006A2FE9">
        <w:rPr>
          <w:u w:val="single"/>
        </w:rPr>
        <w:t>SIAM J App Math</w:t>
      </w:r>
      <w:r w:rsidRPr="006A2FE9">
        <w:t xml:space="preserve"> , </w:t>
      </w:r>
      <w:r w:rsidRPr="006A2FE9">
        <w:rPr>
          <w:u w:val="single"/>
        </w:rPr>
        <w:t>63</w:t>
      </w:r>
      <w:r w:rsidRPr="006A2FE9">
        <w:t>, 1(2002).</w:t>
      </w:r>
    </w:p>
    <w:p w14:paraId="01A5711A" w14:textId="77777777" w:rsidR="00CD6EF5" w:rsidRPr="006A2FE9" w:rsidRDefault="00CD6EF5" w:rsidP="00CD6EF5">
      <w:pPr>
        <w:jc w:val="both"/>
      </w:pPr>
    </w:p>
    <w:p w14:paraId="42F0A58C" w14:textId="77777777" w:rsidR="00CD6EF5" w:rsidRPr="003050D7" w:rsidRDefault="00CD6EF5" w:rsidP="00CD6EF5">
      <w:pPr>
        <w:tabs>
          <w:tab w:val="left" w:pos="360"/>
        </w:tabs>
        <w:ind w:left="360" w:hanging="360"/>
        <w:jc w:val="both"/>
        <w:rPr>
          <w:color w:val="FF0000"/>
        </w:rPr>
      </w:pPr>
      <w:r w:rsidRPr="006A2FE9">
        <w:t>142</w:t>
      </w:r>
      <w:r w:rsidRPr="006A2FE9">
        <w:tab/>
      </w:r>
      <w:r w:rsidRPr="003050D7">
        <w:rPr>
          <w:color w:val="FF0000"/>
        </w:rPr>
        <w:t xml:space="preserve">Ben, Y. and Chang, H.-C., “Nonlinear Smoluchowski Slip Velocity and Vortex </w:t>
      </w:r>
    </w:p>
    <w:p w14:paraId="250BC10E" w14:textId="375EE8FC" w:rsidR="00CD6EF5" w:rsidRPr="003050D7" w:rsidRDefault="00CD6EF5" w:rsidP="00CD6EF5">
      <w:pPr>
        <w:jc w:val="both"/>
        <w:rPr>
          <w:color w:val="FF0000"/>
        </w:rPr>
      </w:pPr>
      <w:r w:rsidRPr="003050D7">
        <w:rPr>
          <w:color w:val="FF0000"/>
        </w:rPr>
        <w:t xml:space="preserve">           Generation”, </w:t>
      </w:r>
      <w:r w:rsidRPr="003050D7">
        <w:rPr>
          <w:color w:val="FF0000"/>
          <w:u w:val="single"/>
        </w:rPr>
        <w:t>J. Fluid Mech</w:t>
      </w:r>
      <w:r w:rsidRPr="003050D7">
        <w:rPr>
          <w:color w:val="FF0000"/>
        </w:rPr>
        <w:t xml:space="preserve">., </w:t>
      </w:r>
      <w:r w:rsidRPr="003050D7">
        <w:rPr>
          <w:color w:val="FF0000"/>
          <w:u w:val="single"/>
        </w:rPr>
        <w:t>461</w:t>
      </w:r>
      <w:r w:rsidRPr="003050D7">
        <w:rPr>
          <w:color w:val="FF0000"/>
        </w:rPr>
        <w:t xml:space="preserve">, 229-238 (2002). </w:t>
      </w:r>
    </w:p>
    <w:p w14:paraId="4EFA092E" w14:textId="77777777" w:rsidR="00CD6EF5" w:rsidRPr="006A2FE9" w:rsidRDefault="00CD6EF5" w:rsidP="00CD6EF5">
      <w:pPr>
        <w:jc w:val="both"/>
      </w:pPr>
    </w:p>
    <w:p w14:paraId="693F1468" w14:textId="77777777" w:rsidR="00CD6EF5" w:rsidRPr="006A2FE9" w:rsidRDefault="00CD6EF5" w:rsidP="00CD6EF5">
      <w:pPr>
        <w:tabs>
          <w:tab w:val="left" w:pos="360"/>
        </w:tabs>
        <w:ind w:left="360" w:hanging="360"/>
        <w:jc w:val="both"/>
      </w:pPr>
      <w:r w:rsidRPr="006A2FE9">
        <w:t>143</w:t>
      </w:r>
      <w:r w:rsidRPr="006A2FE9">
        <w:tab/>
        <w:t xml:space="preserve">Ben, Y., Takhistov, P., Demekhin, E. A. and Chang, H.-C., “Miscible Fingering in     </w:t>
      </w:r>
    </w:p>
    <w:p w14:paraId="33FECCCC" w14:textId="77777777" w:rsidR="00CD6EF5" w:rsidRPr="006A2FE9" w:rsidRDefault="00CD6EF5" w:rsidP="00CD6EF5">
      <w:pPr>
        <w:jc w:val="both"/>
      </w:pPr>
      <w:r w:rsidRPr="006A2FE9">
        <w:t xml:space="preserve">         Electrokinetic Flow” , </w:t>
      </w:r>
      <w:r w:rsidRPr="006A2FE9">
        <w:rPr>
          <w:u w:val="single"/>
        </w:rPr>
        <w:t>J. of the Chinese Institute of Chemical Engineers</w:t>
      </w:r>
      <w:r w:rsidRPr="006A2FE9">
        <w:t xml:space="preserve"> ,Festschrift issue in </w:t>
      </w:r>
    </w:p>
    <w:p w14:paraId="510380FB" w14:textId="77777777" w:rsidR="00CD6EF5" w:rsidRPr="006A2FE9" w:rsidRDefault="00CD6EF5" w:rsidP="00CD6EF5">
      <w:pPr>
        <w:jc w:val="both"/>
      </w:pPr>
      <w:r w:rsidRPr="006A2FE9">
        <w:t xml:space="preserve">          honor of Dr. Norman Li , </w:t>
      </w:r>
      <w:r w:rsidRPr="006A2FE9">
        <w:rPr>
          <w:u w:val="single"/>
        </w:rPr>
        <w:t>33</w:t>
      </w:r>
      <w:r w:rsidRPr="006A2FE9">
        <w:t xml:space="preserve"> , No. 1, 15 (2002). </w:t>
      </w:r>
    </w:p>
    <w:p w14:paraId="0E77F2FB" w14:textId="77777777" w:rsidR="00CD6EF5" w:rsidRPr="006A2FE9" w:rsidRDefault="00CD6EF5" w:rsidP="00CD6EF5">
      <w:pPr>
        <w:jc w:val="both"/>
      </w:pPr>
    </w:p>
    <w:p w14:paraId="2AB139D6" w14:textId="77777777" w:rsidR="00CD6EF5" w:rsidRPr="006A2FE9" w:rsidRDefault="00CD6EF5" w:rsidP="00CD6EF5">
      <w:pPr>
        <w:tabs>
          <w:tab w:val="left" w:pos="660"/>
        </w:tabs>
        <w:ind w:left="660" w:hanging="660"/>
        <w:jc w:val="both"/>
      </w:pPr>
      <w:r w:rsidRPr="006A2FE9">
        <w:t>144</w:t>
      </w:r>
      <w:r w:rsidRPr="006A2FE9">
        <w:tab/>
        <w:t xml:space="preserve">Chang, H.-C., Demekhin, E. A. and Saprikin, S. S., “Noise-driven wave transitions on a </w:t>
      </w:r>
    </w:p>
    <w:p w14:paraId="6C04987D" w14:textId="77777777" w:rsidR="00CD6EF5" w:rsidRPr="006A2FE9" w:rsidRDefault="00CD6EF5" w:rsidP="00CD6EF5">
      <w:pPr>
        <w:ind w:left="660"/>
        <w:jc w:val="both"/>
      </w:pPr>
      <w:r w:rsidRPr="006A2FE9">
        <w:t xml:space="preserve">Vertically falling film”, </w:t>
      </w:r>
      <w:r w:rsidRPr="006A2FE9">
        <w:rPr>
          <w:u w:val="single"/>
        </w:rPr>
        <w:t>J. Fluid Mech</w:t>
      </w:r>
      <w:r w:rsidRPr="006A2FE9">
        <w:t xml:space="preserve">., </w:t>
      </w:r>
      <w:r w:rsidRPr="006A2FE9">
        <w:rPr>
          <w:u w:val="single"/>
        </w:rPr>
        <w:t>462</w:t>
      </w:r>
      <w:r w:rsidRPr="006A2FE9">
        <w:t>, 255-284(2002).</w:t>
      </w:r>
    </w:p>
    <w:p w14:paraId="075AD3C6" w14:textId="77777777" w:rsidR="00CD6EF5" w:rsidRPr="006A2FE9" w:rsidRDefault="00CD6EF5" w:rsidP="00CD6EF5">
      <w:pPr>
        <w:jc w:val="both"/>
      </w:pPr>
    </w:p>
    <w:p w14:paraId="427AF6D2" w14:textId="77777777" w:rsidR="00CD6EF5" w:rsidRPr="006A2FE9" w:rsidRDefault="00CD6EF5" w:rsidP="00CD6EF5">
      <w:pPr>
        <w:tabs>
          <w:tab w:val="left" w:pos="540"/>
        </w:tabs>
        <w:ind w:left="540" w:hanging="540"/>
        <w:jc w:val="both"/>
      </w:pPr>
      <w:r w:rsidRPr="006A2FE9">
        <w:t>145</w:t>
      </w:r>
      <w:r w:rsidRPr="006A2FE9">
        <w:tab/>
      </w:r>
      <w:bookmarkStart w:id="12" w:name="OLE_LINK21"/>
      <w:bookmarkStart w:id="13" w:name="OLE_LINK22"/>
      <w:r w:rsidRPr="006A2FE9">
        <w:t xml:space="preserve">Takhistov, P. and Chang, H.-C., “Complex Stain Morphology”, </w:t>
      </w:r>
      <w:r w:rsidRPr="006A2FE9">
        <w:rPr>
          <w:u w:val="single"/>
        </w:rPr>
        <w:t>IEC Res</w:t>
      </w:r>
      <w:r w:rsidRPr="006A2FE9">
        <w:t xml:space="preserve">, Special Issue in Honor of W. R. Scholwalter , </w:t>
      </w:r>
      <w:r w:rsidRPr="006A2FE9">
        <w:rPr>
          <w:u w:val="single"/>
        </w:rPr>
        <w:t>41</w:t>
      </w:r>
      <w:r w:rsidRPr="006A2FE9">
        <w:t>, 6256-6269(2002).</w:t>
      </w:r>
      <w:bookmarkEnd w:id="12"/>
      <w:bookmarkEnd w:id="13"/>
      <w:r w:rsidRPr="006A2FE9">
        <w:t xml:space="preserve"> </w:t>
      </w:r>
    </w:p>
    <w:p w14:paraId="025BB05B" w14:textId="77777777" w:rsidR="00CD6EF5" w:rsidRPr="006A2FE9" w:rsidRDefault="00CD6EF5" w:rsidP="00CD6EF5">
      <w:pPr>
        <w:jc w:val="both"/>
      </w:pPr>
    </w:p>
    <w:p w14:paraId="12895346" w14:textId="77777777" w:rsidR="00CD6EF5" w:rsidRPr="006A2FE9" w:rsidRDefault="00CD6EF5" w:rsidP="00CD6EF5">
      <w:pPr>
        <w:pStyle w:val="Header"/>
        <w:tabs>
          <w:tab w:val="clear" w:pos="4320"/>
          <w:tab w:val="clear" w:pos="8640"/>
          <w:tab w:val="left" w:pos="540"/>
        </w:tabs>
        <w:ind w:left="540" w:hanging="540"/>
        <w:jc w:val="both"/>
      </w:pPr>
      <w:r w:rsidRPr="006A2FE9">
        <w:t>146</w:t>
      </w:r>
      <w:r w:rsidRPr="006A2FE9">
        <w:tab/>
        <w:t xml:space="preserve">Veretennikov, I., Indeikina, A., Chang, H.-C., Marquez, M., Suib, S. L. and Giraldo, O.,   </w:t>
      </w:r>
    </w:p>
    <w:p w14:paraId="394C7176" w14:textId="77777777" w:rsidR="00CD6EF5" w:rsidRPr="006A2FE9" w:rsidRDefault="00CD6EF5" w:rsidP="00CD6EF5">
      <w:pPr>
        <w:jc w:val="both"/>
      </w:pPr>
      <w:r w:rsidRPr="006A2FE9">
        <w:t xml:space="preserve">          “Mechanism for Helical Gel Formation from Evaporation of Colloidal Solutions”,   </w:t>
      </w:r>
    </w:p>
    <w:p w14:paraId="44A97BDB" w14:textId="77777777" w:rsidR="00CD6EF5" w:rsidRPr="006A2FE9" w:rsidRDefault="00CD6EF5" w:rsidP="00CD6EF5">
      <w:pPr>
        <w:jc w:val="both"/>
      </w:pPr>
      <w:r w:rsidRPr="006A2FE9">
        <w:t xml:space="preserve">           </w:t>
      </w:r>
      <w:r w:rsidRPr="006A2FE9">
        <w:rPr>
          <w:u w:val="single"/>
        </w:rPr>
        <w:t>Langmuir</w:t>
      </w:r>
      <w:r w:rsidRPr="006A2FE9">
        <w:t xml:space="preserve">, </w:t>
      </w:r>
      <w:r w:rsidRPr="006A2FE9">
        <w:rPr>
          <w:u w:val="single"/>
        </w:rPr>
        <w:t>18</w:t>
      </w:r>
      <w:r w:rsidRPr="006A2FE9">
        <w:t>, 8792-8798(2002).</w:t>
      </w:r>
    </w:p>
    <w:p w14:paraId="35015F0B" w14:textId="77777777" w:rsidR="00CD6EF5" w:rsidRPr="006A2FE9" w:rsidRDefault="00CD6EF5" w:rsidP="00CD6EF5">
      <w:pPr>
        <w:jc w:val="both"/>
      </w:pPr>
    </w:p>
    <w:p w14:paraId="18C97A2F" w14:textId="4F1CCE4F" w:rsidR="00CD6EF5" w:rsidRDefault="00CD6EF5" w:rsidP="003050D7">
      <w:pPr>
        <w:tabs>
          <w:tab w:val="left" w:pos="540"/>
        </w:tabs>
        <w:ind w:left="540" w:hanging="540"/>
        <w:jc w:val="both"/>
      </w:pPr>
      <w:r w:rsidRPr="006A2FE9">
        <w:t>147</w:t>
      </w:r>
      <w:r w:rsidRPr="006A2FE9">
        <w:tab/>
      </w:r>
      <w:r w:rsidRPr="003050D7">
        <w:rPr>
          <w:color w:val="FF0000"/>
        </w:rPr>
        <w:t xml:space="preserve">Thamida, S. and Chang, H.-C., “Nonlinear Electrokinetic Ejection and Entrainment due to Polarization at Nearly Insulated Wedges”, </w:t>
      </w:r>
      <w:r w:rsidRPr="003050D7">
        <w:rPr>
          <w:color w:val="FF0000"/>
          <w:u w:val="single"/>
        </w:rPr>
        <w:t>Phys Fluids</w:t>
      </w:r>
      <w:r w:rsidRPr="003050D7">
        <w:rPr>
          <w:color w:val="FF0000"/>
        </w:rPr>
        <w:t xml:space="preserve">, </w:t>
      </w:r>
      <w:r w:rsidRPr="003050D7">
        <w:rPr>
          <w:color w:val="FF0000"/>
          <w:u w:val="single"/>
        </w:rPr>
        <w:t>14</w:t>
      </w:r>
      <w:r w:rsidRPr="003050D7">
        <w:rPr>
          <w:color w:val="FF0000"/>
        </w:rPr>
        <w:t>, 4315-4328(2002).</w:t>
      </w:r>
      <w:r w:rsidRPr="006A2FE9">
        <w:t xml:space="preserve"> </w:t>
      </w:r>
    </w:p>
    <w:p w14:paraId="1F238079" w14:textId="77777777" w:rsidR="003050D7" w:rsidRPr="006A2FE9" w:rsidRDefault="003050D7" w:rsidP="003050D7">
      <w:pPr>
        <w:tabs>
          <w:tab w:val="left" w:pos="540"/>
        </w:tabs>
        <w:ind w:left="540" w:hanging="540"/>
        <w:jc w:val="both"/>
      </w:pPr>
    </w:p>
    <w:p w14:paraId="04611C2B" w14:textId="77777777" w:rsidR="00CD6EF5" w:rsidRPr="006A2FE9" w:rsidRDefault="00CD6EF5" w:rsidP="00CD6EF5">
      <w:pPr>
        <w:jc w:val="both"/>
      </w:pPr>
      <w:r w:rsidRPr="006A2FE9">
        <w:t xml:space="preserve">148.  Takhistov, P., Duginova, K. and Chang, H.-C., “Electrokinetic Mixing Vortices due to </w:t>
      </w:r>
    </w:p>
    <w:p w14:paraId="1C824EDA" w14:textId="77777777" w:rsidR="00CD6EF5" w:rsidRPr="006A2FE9" w:rsidRDefault="00CD6EF5" w:rsidP="00CD6EF5">
      <w:pPr>
        <w:ind w:left="660"/>
        <w:jc w:val="both"/>
      </w:pPr>
      <w:r w:rsidRPr="006A2FE9">
        <w:t xml:space="preserve">Electrolyte Depletion at Microchannel Junctions”, </w:t>
      </w:r>
      <w:r w:rsidRPr="006A2FE9">
        <w:rPr>
          <w:u w:val="single"/>
        </w:rPr>
        <w:t>J. of Colloid and Interfacial Science</w:t>
      </w:r>
      <w:r w:rsidRPr="006A2FE9">
        <w:t xml:space="preserve">, </w:t>
      </w:r>
      <w:r w:rsidRPr="006A2FE9">
        <w:rPr>
          <w:u w:val="single"/>
        </w:rPr>
        <w:t>263</w:t>
      </w:r>
      <w:r w:rsidRPr="006A2FE9">
        <w:t xml:space="preserve">, 133-143 (2003). </w:t>
      </w:r>
    </w:p>
    <w:p w14:paraId="4E17C1A2" w14:textId="77777777" w:rsidR="00CD6EF5" w:rsidRPr="006A2FE9" w:rsidRDefault="00CD6EF5" w:rsidP="00CD6EF5">
      <w:pPr>
        <w:jc w:val="both"/>
      </w:pPr>
    </w:p>
    <w:p w14:paraId="006C45C9" w14:textId="77777777" w:rsidR="00CD6EF5" w:rsidRPr="006A2FE9" w:rsidRDefault="00CD6EF5" w:rsidP="00CD6EF5">
      <w:pPr>
        <w:jc w:val="both"/>
      </w:pPr>
      <w:r w:rsidRPr="006A2FE9">
        <w:t xml:space="preserve">149. Arya, G., Chang, H.-C. and Maginn, M. J., “Knudsen Diffusivity of a Hard Sphere in </w:t>
      </w:r>
    </w:p>
    <w:p w14:paraId="54BDF301" w14:textId="77777777" w:rsidR="00CD6EF5" w:rsidRDefault="00CD6EF5" w:rsidP="00CD6EF5">
      <w:pPr>
        <w:jc w:val="both"/>
      </w:pPr>
      <w:r w:rsidRPr="006A2FE9">
        <w:t xml:space="preserve">            a Rough Slit Pore”, </w:t>
      </w:r>
      <w:r w:rsidRPr="006A2FE9">
        <w:rPr>
          <w:u w:val="single"/>
        </w:rPr>
        <w:t>Phys. Rev. Lett</w:t>
      </w:r>
      <w:r w:rsidRPr="006A2FE9">
        <w:t xml:space="preserve">, </w:t>
      </w:r>
      <w:r w:rsidRPr="006A2FE9">
        <w:rPr>
          <w:u w:val="single"/>
        </w:rPr>
        <w:t>91</w:t>
      </w:r>
      <w:r>
        <w:t xml:space="preserve">, 026102-1 (2003). </w:t>
      </w:r>
    </w:p>
    <w:p w14:paraId="1620560B" w14:textId="77777777" w:rsidR="00CD6EF5" w:rsidRPr="006A2FE9" w:rsidRDefault="00CD6EF5" w:rsidP="00CD6EF5">
      <w:pPr>
        <w:jc w:val="both"/>
      </w:pPr>
    </w:p>
    <w:p w14:paraId="7191996B" w14:textId="77777777" w:rsidR="00CD6EF5" w:rsidRPr="006A2FE9" w:rsidRDefault="00CD6EF5" w:rsidP="00CD6EF5">
      <w:pPr>
        <w:numPr>
          <w:ilvl w:val="0"/>
          <w:numId w:val="6"/>
        </w:numPr>
        <w:jc w:val="both"/>
      </w:pPr>
      <w:r w:rsidRPr="006A2FE9">
        <w:t xml:space="preserve">Balakotaiah V. and Chang, H.-C., “Hyperbolic homogenized models for thermal and solutal dispersion”, </w:t>
      </w:r>
      <w:r w:rsidRPr="006A2FE9">
        <w:rPr>
          <w:u w:val="single"/>
        </w:rPr>
        <w:t>SIAM J. Applied Math</w:t>
      </w:r>
      <w:r w:rsidRPr="006A2FE9">
        <w:t xml:space="preserve">., </w:t>
      </w:r>
      <w:r w:rsidRPr="006A2FE9">
        <w:rPr>
          <w:u w:val="single"/>
        </w:rPr>
        <w:t>63</w:t>
      </w:r>
      <w:r w:rsidRPr="006A2FE9">
        <w:t>(4),1231-1258 (2003).</w:t>
      </w:r>
    </w:p>
    <w:p w14:paraId="79B78B43" w14:textId="77777777" w:rsidR="00CD6EF5" w:rsidRPr="006A2FE9" w:rsidRDefault="00CD6EF5" w:rsidP="00CD6EF5">
      <w:pPr>
        <w:jc w:val="both"/>
      </w:pPr>
    </w:p>
    <w:p w14:paraId="1166910A" w14:textId="77777777" w:rsidR="00CD6EF5" w:rsidRPr="007C3F16" w:rsidRDefault="00CD6EF5" w:rsidP="00CD6EF5">
      <w:pPr>
        <w:numPr>
          <w:ilvl w:val="0"/>
          <w:numId w:val="6"/>
        </w:numPr>
        <w:jc w:val="both"/>
        <w:rPr>
          <w:color w:val="FF0000"/>
        </w:rPr>
      </w:pPr>
      <w:r w:rsidRPr="007C3F16">
        <w:rPr>
          <w:color w:val="FF0000"/>
        </w:rPr>
        <w:t xml:space="preserve">Arya, G., Chang, H.-C. and Maginn, E. J., “Molecular Simulations of Knudsen Wall Slips---Effect of Wall Morphology”, </w:t>
      </w:r>
      <w:r w:rsidRPr="007C3F16">
        <w:rPr>
          <w:color w:val="FF0000"/>
          <w:u w:val="single"/>
        </w:rPr>
        <w:t>Molecular Simulation</w:t>
      </w:r>
      <w:r w:rsidRPr="007C3F16">
        <w:rPr>
          <w:color w:val="FF0000"/>
        </w:rPr>
        <w:t xml:space="preserve"> , </w:t>
      </w:r>
      <w:r w:rsidRPr="007C3F16">
        <w:rPr>
          <w:color w:val="FF0000"/>
          <w:u w:val="single"/>
        </w:rPr>
        <w:t>29</w:t>
      </w:r>
      <w:r w:rsidRPr="007C3F16">
        <w:rPr>
          <w:color w:val="FF0000"/>
        </w:rPr>
        <w:t xml:space="preserve">, 697-709 (2003). </w:t>
      </w:r>
    </w:p>
    <w:p w14:paraId="26D6DE50" w14:textId="77777777" w:rsidR="00CD6EF5" w:rsidRPr="006A2FE9" w:rsidRDefault="00CD6EF5" w:rsidP="00CD6EF5">
      <w:pPr>
        <w:jc w:val="both"/>
      </w:pPr>
    </w:p>
    <w:p w14:paraId="1C1B66F3" w14:textId="77777777" w:rsidR="00CD6EF5" w:rsidRPr="006A2FE9" w:rsidRDefault="00CD6EF5" w:rsidP="00CD6EF5">
      <w:pPr>
        <w:numPr>
          <w:ilvl w:val="0"/>
          <w:numId w:val="6"/>
        </w:numPr>
        <w:jc w:val="both"/>
        <w:rPr>
          <w:color w:val="000000"/>
        </w:rPr>
      </w:pPr>
      <w:r w:rsidRPr="006A2FE9">
        <w:rPr>
          <w:color w:val="000000"/>
        </w:rPr>
        <w:t xml:space="preserve">Kopelevich, D. I.  and Chang,  H.-C. “Nonthermal transport of small sorbates in zeolites:    </w:t>
      </w:r>
    </w:p>
    <w:p w14:paraId="6249417B" w14:textId="77777777" w:rsidR="00CD6EF5" w:rsidRPr="006A2FE9" w:rsidRDefault="00CD6EF5" w:rsidP="00CD6EF5">
      <w:pPr>
        <w:jc w:val="both"/>
        <w:rPr>
          <w:color w:val="000000"/>
        </w:rPr>
      </w:pPr>
      <w:r w:rsidRPr="006A2FE9">
        <w:rPr>
          <w:color w:val="000000"/>
        </w:rPr>
        <w:t xml:space="preserve">       Chaotic dynamics and long jumps”,</w:t>
      </w:r>
      <w:r w:rsidRPr="006A2FE9">
        <w:rPr>
          <w:color w:val="000000"/>
          <w:u w:val="single"/>
        </w:rPr>
        <w:t>J. Chem. Phys</w:t>
      </w:r>
      <w:r w:rsidRPr="006A2FE9">
        <w:rPr>
          <w:color w:val="000000"/>
        </w:rPr>
        <w:t xml:space="preserve">., </w:t>
      </w:r>
      <w:r w:rsidRPr="006A2FE9">
        <w:rPr>
          <w:color w:val="000000"/>
          <w:u w:val="single"/>
        </w:rPr>
        <w:t>119</w:t>
      </w:r>
      <w:r w:rsidRPr="006A2FE9">
        <w:rPr>
          <w:color w:val="000000"/>
        </w:rPr>
        <w:t>, 4573 (2003).</w:t>
      </w:r>
    </w:p>
    <w:p w14:paraId="2F61F748" w14:textId="77777777" w:rsidR="00CD6EF5" w:rsidRPr="006A2FE9" w:rsidRDefault="00CD6EF5" w:rsidP="00CD6EF5">
      <w:pPr>
        <w:jc w:val="both"/>
        <w:rPr>
          <w:color w:val="000000"/>
        </w:rPr>
      </w:pPr>
    </w:p>
    <w:p w14:paraId="5C5858B3" w14:textId="77777777" w:rsidR="00CD6EF5" w:rsidRPr="006A2FE9" w:rsidRDefault="00CD6EF5" w:rsidP="00CD6EF5">
      <w:pPr>
        <w:numPr>
          <w:ilvl w:val="0"/>
          <w:numId w:val="6"/>
        </w:numPr>
        <w:jc w:val="both"/>
      </w:pPr>
      <w:bookmarkStart w:id="14" w:name="OLE_LINK1"/>
      <w:r w:rsidRPr="006A2FE9">
        <w:rPr>
          <w:color w:val="000000"/>
        </w:rPr>
        <w:t>Minerick, A., Chang, H.-C., Hoagland, T. M. and Olsen, C. R. “Dynamic Synchronization of Venous Pressure-Driven Cardiac Output in Rainbow Trouts”,</w:t>
      </w:r>
    </w:p>
    <w:p w14:paraId="444FB92C" w14:textId="77777777" w:rsidR="00CD6EF5" w:rsidRPr="006A2FE9" w:rsidRDefault="00CD6EF5" w:rsidP="00CD6EF5">
      <w:pPr>
        <w:ind w:left="440"/>
        <w:jc w:val="both"/>
        <w:rPr>
          <w:color w:val="000000"/>
        </w:rPr>
      </w:pPr>
      <w:r w:rsidRPr="006A2FE9">
        <w:rPr>
          <w:color w:val="000000"/>
          <w:u w:val="single"/>
        </w:rPr>
        <w:t>Am. J  Physiol. Regul, Integr. And Comp. Physiology</w:t>
      </w:r>
      <w:r w:rsidRPr="006A2FE9">
        <w:rPr>
          <w:color w:val="000000"/>
        </w:rPr>
        <w:t xml:space="preserve"> , </w:t>
      </w:r>
      <w:r w:rsidRPr="006A2FE9">
        <w:rPr>
          <w:color w:val="000000"/>
          <w:u w:val="single"/>
        </w:rPr>
        <w:t>285</w:t>
      </w:r>
      <w:r w:rsidRPr="006A2FE9">
        <w:rPr>
          <w:color w:val="000000"/>
        </w:rPr>
        <w:t>, 889-896(2003)</w:t>
      </w:r>
      <w:bookmarkEnd w:id="14"/>
    </w:p>
    <w:p w14:paraId="417FA746" w14:textId="77777777" w:rsidR="00CD6EF5" w:rsidRPr="006A2FE9" w:rsidRDefault="00CD6EF5" w:rsidP="00CD6EF5">
      <w:pPr>
        <w:jc w:val="both"/>
        <w:rPr>
          <w:color w:val="000000"/>
          <w:u w:val="single"/>
        </w:rPr>
      </w:pPr>
    </w:p>
    <w:p w14:paraId="5940FD8C" w14:textId="77777777" w:rsidR="00CD6EF5" w:rsidRPr="003050D7" w:rsidRDefault="00CD6EF5" w:rsidP="00CD6EF5">
      <w:pPr>
        <w:numPr>
          <w:ilvl w:val="0"/>
          <w:numId w:val="6"/>
        </w:numPr>
        <w:jc w:val="both"/>
        <w:rPr>
          <w:color w:val="FF0000"/>
        </w:rPr>
      </w:pPr>
      <w:r w:rsidRPr="003050D7">
        <w:rPr>
          <w:color w:val="FF0000"/>
        </w:rPr>
        <w:t xml:space="preserve">Minerick, A., Takhistov, P., Zhou, R. and Chang, H.-C., “Manipulation and </w:t>
      </w:r>
    </w:p>
    <w:p w14:paraId="2D4BCAE3" w14:textId="30045848" w:rsidR="00CD6EF5" w:rsidRPr="003050D7" w:rsidRDefault="00CD6EF5" w:rsidP="00CD6EF5">
      <w:pPr>
        <w:ind w:left="440" w:firstLine="160"/>
        <w:jc w:val="both"/>
        <w:rPr>
          <w:color w:val="FF0000"/>
        </w:rPr>
      </w:pPr>
      <w:r w:rsidRPr="003050D7">
        <w:rPr>
          <w:color w:val="FF0000"/>
        </w:rPr>
        <w:lastRenderedPageBreak/>
        <w:t xml:space="preserve">Characterization of Red Blood Cells with AC Fields in Micro-Devices”, </w:t>
      </w:r>
      <w:r w:rsidRPr="003050D7">
        <w:rPr>
          <w:color w:val="FF0000"/>
          <w:u w:val="single"/>
        </w:rPr>
        <w:t>Electrophoresis</w:t>
      </w:r>
      <w:r w:rsidRPr="003050D7">
        <w:rPr>
          <w:color w:val="FF0000"/>
        </w:rPr>
        <w:t xml:space="preserve">, </w:t>
      </w:r>
      <w:r w:rsidRPr="003050D7">
        <w:rPr>
          <w:color w:val="FF0000"/>
          <w:u w:val="single"/>
        </w:rPr>
        <w:t>24</w:t>
      </w:r>
      <w:r w:rsidRPr="003050D7">
        <w:rPr>
          <w:color w:val="FF0000"/>
        </w:rPr>
        <w:t xml:space="preserve">, 3703 – 3717 (2003). </w:t>
      </w:r>
    </w:p>
    <w:p w14:paraId="4FB336F0" w14:textId="77777777" w:rsidR="00CD6EF5" w:rsidRPr="006A2FE9" w:rsidRDefault="00CD6EF5" w:rsidP="00CD6EF5">
      <w:pPr>
        <w:jc w:val="both"/>
      </w:pPr>
    </w:p>
    <w:p w14:paraId="294F722D" w14:textId="77777777" w:rsidR="00CD6EF5" w:rsidRPr="006A2FE9" w:rsidRDefault="00CD6EF5" w:rsidP="00CD6EF5">
      <w:pPr>
        <w:numPr>
          <w:ilvl w:val="0"/>
          <w:numId w:val="6"/>
        </w:numPr>
        <w:jc w:val="both"/>
        <w:rPr>
          <w:color w:val="000000"/>
        </w:rPr>
      </w:pPr>
      <w:r w:rsidRPr="006A2FE9">
        <w:rPr>
          <w:color w:val="000000"/>
        </w:rPr>
        <w:t xml:space="preserve">Kopelevich, D. I.  and Chang,  H.-C. “Nonequilibrium Transport in and on Condensed Matters: Effects of Lattice Vibration and Deterministic Chaos”, </w:t>
      </w:r>
      <w:r w:rsidRPr="006A2FE9">
        <w:rPr>
          <w:color w:val="000000"/>
          <w:u w:val="single"/>
        </w:rPr>
        <w:t>Molecular Simulation</w:t>
      </w:r>
      <w:r w:rsidRPr="006A2FE9">
        <w:rPr>
          <w:color w:val="000000"/>
        </w:rPr>
        <w:t xml:space="preserve">, </w:t>
      </w:r>
      <w:r w:rsidRPr="006A2FE9">
        <w:rPr>
          <w:color w:val="000000"/>
          <w:u w:val="single"/>
        </w:rPr>
        <w:t>30</w:t>
      </w:r>
      <w:r w:rsidRPr="006A2FE9">
        <w:rPr>
          <w:color w:val="000000"/>
        </w:rPr>
        <w:t xml:space="preserve">, </w:t>
      </w:r>
    </w:p>
    <w:p w14:paraId="67DBEBC8" w14:textId="77777777" w:rsidR="00CD6EF5" w:rsidRPr="006A2FE9" w:rsidRDefault="00CD6EF5" w:rsidP="00CD6EF5">
      <w:pPr>
        <w:jc w:val="both"/>
        <w:rPr>
          <w:color w:val="000000"/>
        </w:rPr>
      </w:pPr>
      <w:r w:rsidRPr="006A2FE9">
        <w:rPr>
          <w:color w:val="000000"/>
        </w:rPr>
        <w:t xml:space="preserve"> </w:t>
      </w:r>
      <w:r w:rsidRPr="006A2FE9">
        <w:rPr>
          <w:color w:val="000000"/>
        </w:rPr>
        <w:tab/>
        <w:t>159-166 (2004).</w:t>
      </w:r>
    </w:p>
    <w:p w14:paraId="7AF143C6" w14:textId="77777777" w:rsidR="00CD6EF5" w:rsidRPr="006A2FE9" w:rsidRDefault="00CD6EF5" w:rsidP="00CD6EF5">
      <w:pPr>
        <w:jc w:val="both"/>
        <w:rPr>
          <w:color w:val="000000"/>
        </w:rPr>
      </w:pPr>
    </w:p>
    <w:p w14:paraId="14C20742" w14:textId="77777777" w:rsidR="00CD6EF5" w:rsidRPr="007C3F16" w:rsidRDefault="00CD6EF5" w:rsidP="00CD6EF5">
      <w:pPr>
        <w:numPr>
          <w:ilvl w:val="0"/>
          <w:numId w:val="6"/>
        </w:numPr>
        <w:jc w:val="both"/>
        <w:rPr>
          <w:color w:val="FF0000"/>
        </w:rPr>
      </w:pPr>
      <w:r w:rsidRPr="007C3F16">
        <w:rPr>
          <w:color w:val="FF0000"/>
        </w:rPr>
        <w:t xml:space="preserve">Yeo, L., Lastochkin, D., Wang, S.-C. and Chang, H.-C., “A New ac Electrospray </w:t>
      </w:r>
    </w:p>
    <w:p w14:paraId="729D1A0F" w14:textId="77777777" w:rsidR="00CD6EF5" w:rsidRPr="007C3F16" w:rsidRDefault="00CD6EF5" w:rsidP="00CD6EF5">
      <w:pPr>
        <w:ind w:left="440"/>
        <w:jc w:val="both"/>
        <w:rPr>
          <w:color w:val="FF0000"/>
        </w:rPr>
      </w:pPr>
      <w:r w:rsidRPr="007C3F16">
        <w:rPr>
          <w:color w:val="FF0000"/>
        </w:rPr>
        <w:t xml:space="preserve">Mechanism by Maxwell-Wagner Polarization and Capillary Resonance”, </w:t>
      </w:r>
      <w:r w:rsidRPr="007C3F16">
        <w:rPr>
          <w:color w:val="FF0000"/>
          <w:u w:val="single"/>
        </w:rPr>
        <w:t>Phys Rev Lett</w:t>
      </w:r>
      <w:r w:rsidRPr="007C3F16">
        <w:rPr>
          <w:color w:val="FF0000"/>
        </w:rPr>
        <w:t xml:space="preserve">, </w:t>
      </w:r>
      <w:r w:rsidRPr="007C3F16">
        <w:rPr>
          <w:color w:val="FF0000"/>
          <w:u w:val="single"/>
        </w:rPr>
        <w:t>92</w:t>
      </w:r>
      <w:r w:rsidRPr="007C3F16">
        <w:rPr>
          <w:color w:val="FF0000"/>
        </w:rPr>
        <w:t xml:space="preserve">, 133902-133904 (2004). </w:t>
      </w:r>
    </w:p>
    <w:p w14:paraId="0FFD9C4D" w14:textId="77777777" w:rsidR="00CD6EF5" w:rsidRPr="006A2FE9" w:rsidRDefault="00CD6EF5" w:rsidP="00CD6EF5">
      <w:pPr>
        <w:ind w:left="440"/>
        <w:jc w:val="both"/>
        <w:rPr>
          <w:color w:val="000000"/>
        </w:rPr>
      </w:pPr>
    </w:p>
    <w:p w14:paraId="0F61EA5A" w14:textId="77777777" w:rsidR="00CD6EF5" w:rsidRPr="006A2FE9" w:rsidRDefault="00CD6EF5" w:rsidP="00CD6EF5">
      <w:pPr>
        <w:numPr>
          <w:ilvl w:val="0"/>
          <w:numId w:val="6"/>
        </w:numPr>
        <w:tabs>
          <w:tab w:val="left" w:pos="0"/>
        </w:tabs>
        <w:jc w:val="both"/>
        <w:rPr>
          <w:color w:val="000000"/>
        </w:rPr>
      </w:pPr>
      <w:r w:rsidRPr="006A2FE9">
        <w:rPr>
          <w:color w:val="000000"/>
        </w:rPr>
        <w:t xml:space="preserve">Wang S. C., Lai, Y. W. , Ben, Y . and Chang, H.-C., “Microfluidic Mixing by dc and ac </w:t>
      </w:r>
    </w:p>
    <w:p w14:paraId="3A6830E6" w14:textId="77777777" w:rsidR="00CD6EF5" w:rsidRPr="006A2FE9" w:rsidRDefault="00CD6EF5" w:rsidP="00CD6EF5">
      <w:pPr>
        <w:tabs>
          <w:tab w:val="left" w:pos="0"/>
        </w:tabs>
        <w:jc w:val="both"/>
        <w:rPr>
          <w:color w:val="000000"/>
        </w:rPr>
      </w:pPr>
      <w:r w:rsidRPr="006A2FE9">
        <w:rPr>
          <w:color w:val="000000"/>
        </w:rPr>
        <w:t xml:space="preserve">       Nonlinear Electrokinetic Vortices”, </w:t>
      </w:r>
      <w:r w:rsidRPr="006A2FE9">
        <w:rPr>
          <w:color w:val="000000"/>
          <w:u w:val="single"/>
        </w:rPr>
        <w:t>Ind. And Eng. Fund Res</w:t>
      </w:r>
      <w:r w:rsidRPr="006A2FE9">
        <w:rPr>
          <w:color w:val="000000"/>
        </w:rPr>
        <w:t xml:space="preserve">., </w:t>
      </w:r>
      <w:r w:rsidRPr="006A2FE9">
        <w:rPr>
          <w:color w:val="000000"/>
          <w:u w:val="single"/>
        </w:rPr>
        <w:t>43</w:t>
      </w:r>
      <w:r w:rsidRPr="006A2FE9">
        <w:rPr>
          <w:color w:val="000000"/>
        </w:rPr>
        <w:t xml:space="preserve">, 2902-2911 (2004). </w:t>
      </w:r>
    </w:p>
    <w:p w14:paraId="4A28B5DB" w14:textId="77777777" w:rsidR="00CD6EF5" w:rsidRPr="006A2FE9" w:rsidRDefault="00CD6EF5" w:rsidP="00CD6EF5">
      <w:pPr>
        <w:tabs>
          <w:tab w:val="left" w:pos="0"/>
        </w:tabs>
        <w:ind w:left="720"/>
        <w:jc w:val="both"/>
        <w:rPr>
          <w:color w:val="000000"/>
        </w:rPr>
      </w:pPr>
    </w:p>
    <w:p w14:paraId="16D56548" w14:textId="77777777" w:rsidR="00CD6EF5" w:rsidRPr="006A2FE9" w:rsidRDefault="00CD6EF5" w:rsidP="00CD6EF5">
      <w:pPr>
        <w:numPr>
          <w:ilvl w:val="0"/>
          <w:numId w:val="6"/>
        </w:numPr>
        <w:tabs>
          <w:tab w:val="left" w:pos="0"/>
        </w:tabs>
        <w:jc w:val="both"/>
        <w:rPr>
          <w:color w:val="000000"/>
        </w:rPr>
      </w:pPr>
      <w:r w:rsidRPr="006A2FE9">
        <w:rPr>
          <w:color w:val="000000"/>
        </w:rPr>
        <w:t xml:space="preserve">Ben, Y., Demekhin, E. A. and Chang, H.-C., “Superfast Nonlinear Electrokinetics and    Electrophoresis”, </w:t>
      </w:r>
      <w:r w:rsidRPr="006A2FE9">
        <w:rPr>
          <w:color w:val="000000"/>
          <w:u w:val="single"/>
        </w:rPr>
        <w:t>J oc Collid and Interface Sci</w:t>
      </w:r>
      <w:r w:rsidRPr="006A2FE9">
        <w:rPr>
          <w:color w:val="000000"/>
        </w:rPr>
        <w:t xml:space="preserve">., </w:t>
      </w:r>
      <w:r w:rsidRPr="006A2FE9">
        <w:rPr>
          <w:color w:val="000000"/>
          <w:u w:val="single"/>
        </w:rPr>
        <w:t>276</w:t>
      </w:r>
      <w:r w:rsidRPr="006A2FE9">
        <w:rPr>
          <w:color w:val="000000"/>
        </w:rPr>
        <w:t xml:space="preserve">, 483-497 (2004). </w:t>
      </w:r>
    </w:p>
    <w:p w14:paraId="139B4304" w14:textId="77777777" w:rsidR="00CD6EF5" w:rsidRPr="006A2FE9" w:rsidRDefault="00CD6EF5" w:rsidP="00CD6EF5">
      <w:pPr>
        <w:tabs>
          <w:tab w:val="left" w:pos="0"/>
        </w:tabs>
        <w:jc w:val="both"/>
        <w:rPr>
          <w:color w:val="000000"/>
        </w:rPr>
      </w:pPr>
    </w:p>
    <w:p w14:paraId="6BC84654" w14:textId="0B3E2380" w:rsidR="00CD6EF5" w:rsidRPr="003050D7" w:rsidRDefault="00CD6EF5" w:rsidP="00CD6EF5">
      <w:pPr>
        <w:numPr>
          <w:ilvl w:val="0"/>
          <w:numId w:val="6"/>
        </w:numPr>
        <w:tabs>
          <w:tab w:val="left" w:pos="0"/>
        </w:tabs>
        <w:jc w:val="both"/>
        <w:rPr>
          <w:color w:val="FF0000"/>
        </w:rPr>
      </w:pPr>
      <w:r w:rsidRPr="003050D7">
        <w:rPr>
          <w:color w:val="000000"/>
        </w:rPr>
        <w:t xml:space="preserve"> </w:t>
      </w:r>
      <w:r w:rsidRPr="003050D7">
        <w:rPr>
          <w:color w:val="FF0000"/>
        </w:rPr>
        <w:t xml:space="preserve">Lastochkin, D., Zhou, R., Wang, P., Ben, Y. and Chang, H.-C., “Electrokinetic Micropump and Micromixer Design Based on AC Faradaic Polarization”, </w:t>
      </w:r>
      <w:r w:rsidRPr="003050D7">
        <w:rPr>
          <w:color w:val="FF0000"/>
          <w:u w:val="single"/>
        </w:rPr>
        <w:t>J. of Applied Physics</w:t>
      </w:r>
      <w:r w:rsidRPr="003050D7">
        <w:rPr>
          <w:color w:val="FF0000"/>
        </w:rPr>
        <w:t xml:space="preserve">, </w:t>
      </w:r>
      <w:r w:rsidRPr="003050D7">
        <w:rPr>
          <w:color w:val="FF0000"/>
          <w:u w:val="single"/>
        </w:rPr>
        <w:t>96</w:t>
      </w:r>
      <w:r w:rsidRPr="003050D7">
        <w:rPr>
          <w:color w:val="FF0000"/>
        </w:rPr>
        <w:t xml:space="preserve">, 1730 (2004). </w:t>
      </w:r>
    </w:p>
    <w:p w14:paraId="7D3EEBEA" w14:textId="77777777" w:rsidR="00CD6EF5" w:rsidRPr="006A2FE9" w:rsidRDefault="00CD6EF5" w:rsidP="00CD6EF5">
      <w:pPr>
        <w:tabs>
          <w:tab w:val="left" w:pos="0"/>
        </w:tabs>
        <w:jc w:val="both"/>
        <w:rPr>
          <w:color w:val="000000"/>
        </w:rPr>
      </w:pPr>
    </w:p>
    <w:p w14:paraId="3B082F9C" w14:textId="6D3446FE" w:rsidR="00CD6EF5" w:rsidRPr="003050D7" w:rsidRDefault="00CD6EF5" w:rsidP="003050D7">
      <w:pPr>
        <w:numPr>
          <w:ilvl w:val="0"/>
          <w:numId w:val="6"/>
        </w:numPr>
        <w:tabs>
          <w:tab w:val="left" w:pos="0"/>
        </w:tabs>
        <w:jc w:val="both"/>
        <w:rPr>
          <w:color w:val="FF0000"/>
        </w:rPr>
      </w:pPr>
      <w:r w:rsidRPr="003050D7">
        <w:rPr>
          <w:color w:val="000000"/>
        </w:rPr>
        <w:t xml:space="preserve"> </w:t>
      </w:r>
      <w:r w:rsidRPr="003050D7">
        <w:rPr>
          <w:color w:val="FF0000"/>
        </w:rPr>
        <w:t xml:space="preserve">Wu, J., Ben, Y., Battigelli, D. and Chang, H.-C., “Long-Range AC Electroosmotic Trapping and Detection of Bioparticles”, </w:t>
      </w:r>
      <w:r w:rsidRPr="003050D7">
        <w:rPr>
          <w:color w:val="FF0000"/>
          <w:u w:val="single"/>
        </w:rPr>
        <w:t>Ind. Eng. Chem. Res</w:t>
      </w:r>
      <w:r w:rsidRPr="003050D7">
        <w:rPr>
          <w:color w:val="FF0000"/>
        </w:rPr>
        <w:t xml:space="preserve">., </w:t>
      </w:r>
      <w:r w:rsidRPr="003050D7">
        <w:rPr>
          <w:color w:val="FF0000"/>
          <w:u w:val="single"/>
        </w:rPr>
        <w:t>44</w:t>
      </w:r>
      <w:r w:rsidRPr="003050D7">
        <w:rPr>
          <w:color w:val="FF0000"/>
        </w:rPr>
        <w:t xml:space="preserve">, 2815(2005). </w:t>
      </w:r>
    </w:p>
    <w:p w14:paraId="1F0FF3BA" w14:textId="77777777" w:rsidR="003050D7" w:rsidRDefault="003050D7" w:rsidP="003050D7">
      <w:pPr>
        <w:tabs>
          <w:tab w:val="left" w:pos="0"/>
        </w:tabs>
        <w:jc w:val="both"/>
        <w:rPr>
          <w:color w:val="000000"/>
        </w:rPr>
      </w:pPr>
    </w:p>
    <w:p w14:paraId="09947317" w14:textId="77777777" w:rsidR="003050D7" w:rsidRPr="006A2FE9" w:rsidRDefault="003050D7" w:rsidP="003050D7">
      <w:pPr>
        <w:tabs>
          <w:tab w:val="left" w:pos="0"/>
        </w:tabs>
        <w:ind w:left="440"/>
        <w:jc w:val="both"/>
        <w:rPr>
          <w:color w:val="000000"/>
        </w:rPr>
      </w:pPr>
    </w:p>
    <w:p w14:paraId="44174006" w14:textId="77777777" w:rsidR="00CD6EF5" w:rsidRPr="006A2FE9" w:rsidRDefault="00CD6EF5" w:rsidP="00CD6EF5">
      <w:pPr>
        <w:numPr>
          <w:ilvl w:val="0"/>
          <w:numId w:val="6"/>
        </w:numPr>
        <w:tabs>
          <w:tab w:val="left" w:pos="0"/>
        </w:tabs>
        <w:jc w:val="both"/>
        <w:rPr>
          <w:color w:val="000000"/>
        </w:rPr>
      </w:pPr>
      <w:r w:rsidRPr="006A2FE9">
        <w:rPr>
          <w:color w:val="000000"/>
        </w:rPr>
        <w:t xml:space="preserve">Chen, Z., Wang, P. and Chang, H.-C., “An electro-osmotic micropump based on monolithic silica for micro-flow analyses and electro-sprays”, </w:t>
      </w:r>
      <w:r w:rsidRPr="006A2FE9">
        <w:rPr>
          <w:color w:val="000000"/>
          <w:u w:val="single"/>
        </w:rPr>
        <w:t>Anal. Bioanal Chem</w:t>
      </w:r>
      <w:r w:rsidRPr="006A2FE9">
        <w:rPr>
          <w:color w:val="000000"/>
        </w:rPr>
        <w:t xml:space="preserve">, </w:t>
      </w:r>
      <w:r w:rsidRPr="006A2FE9">
        <w:rPr>
          <w:color w:val="000000"/>
          <w:u w:val="single"/>
        </w:rPr>
        <w:t>382</w:t>
      </w:r>
      <w:r w:rsidRPr="006A2FE9">
        <w:rPr>
          <w:color w:val="000000"/>
        </w:rPr>
        <w:t>, 817(2005).  (64 citations)</w:t>
      </w:r>
    </w:p>
    <w:p w14:paraId="4B00038A" w14:textId="77777777" w:rsidR="00CD6EF5" w:rsidRPr="006A2FE9" w:rsidRDefault="00CD6EF5" w:rsidP="00CD6EF5">
      <w:pPr>
        <w:tabs>
          <w:tab w:val="left" w:pos="0"/>
        </w:tabs>
        <w:jc w:val="both"/>
        <w:rPr>
          <w:color w:val="000000"/>
        </w:rPr>
      </w:pPr>
    </w:p>
    <w:p w14:paraId="5A94AB69" w14:textId="7867CF0D" w:rsidR="00CD6EF5" w:rsidRPr="003050D7" w:rsidRDefault="00CD6EF5" w:rsidP="00CD6EF5">
      <w:pPr>
        <w:numPr>
          <w:ilvl w:val="0"/>
          <w:numId w:val="6"/>
        </w:numPr>
        <w:tabs>
          <w:tab w:val="left" w:pos="0"/>
        </w:tabs>
        <w:jc w:val="both"/>
        <w:rPr>
          <w:color w:val="FF0000"/>
        </w:rPr>
      </w:pPr>
      <w:r w:rsidRPr="003050D7">
        <w:rPr>
          <w:color w:val="FF0000"/>
        </w:rPr>
        <w:t xml:space="preserve">Yeo, L. Y., Gagnon, Z and Chang, H.-C., “AC Electrospray Biomaterials Synthesis”, </w:t>
      </w:r>
      <w:r w:rsidRPr="003050D7">
        <w:rPr>
          <w:color w:val="FF0000"/>
          <w:u w:val="single"/>
        </w:rPr>
        <w:t>Biomaterials</w:t>
      </w:r>
      <w:r w:rsidRPr="003050D7">
        <w:rPr>
          <w:color w:val="FF0000"/>
        </w:rPr>
        <w:t xml:space="preserve">, </w:t>
      </w:r>
      <w:r w:rsidRPr="003050D7">
        <w:rPr>
          <w:color w:val="FF0000"/>
          <w:u w:val="single"/>
        </w:rPr>
        <w:t>26</w:t>
      </w:r>
      <w:r w:rsidRPr="003050D7">
        <w:rPr>
          <w:color w:val="FF0000"/>
        </w:rPr>
        <w:t>, 6122-6128(2005</w:t>
      </w:r>
      <w:r w:rsidR="003050D7" w:rsidRPr="003050D7">
        <w:rPr>
          <w:color w:val="FF0000"/>
        </w:rPr>
        <w:t>).</w:t>
      </w:r>
    </w:p>
    <w:p w14:paraId="1480B2AA" w14:textId="77777777" w:rsidR="00CD6EF5" w:rsidRPr="003050D7" w:rsidRDefault="00CD6EF5" w:rsidP="00CD6EF5">
      <w:pPr>
        <w:tabs>
          <w:tab w:val="left" w:pos="0"/>
        </w:tabs>
        <w:jc w:val="both"/>
        <w:rPr>
          <w:color w:val="FF0000"/>
        </w:rPr>
      </w:pPr>
    </w:p>
    <w:p w14:paraId="2852DD3B" w14:textId="77777777" w:rsidR="00CD6EF5" w:rsidRPr="006A2FE9" w:rsidRDefault="00CD6EF5" w:rsidP="00CD6EF5">
      <w:pPr>
        <w:tabs>
          <w:tab w:val="left" w:pos="0"/>
        </w:tabs>
        <w:jc w:val="both"/>
        <w:rPr>
          <w:color w:val="000000"/>
          <w:u w:val="single"/>
        </w:rPr>
      </w:pPr>
      <w:r w:rsidRPr="006A2FE9">
        <w:rPr>
          <w:color w:val="000000"/>
        </w:rPr>
        <w:t xml:space="preserve">163. Zhou, R. and Chang, H.-C., “Capillary Penetration Failure of Blood Suspensions”, </w:t>
      </w:r>
      <w:r w:rsidRPr="006A2FE9">
        <w:rPr>
          <w:color w:val="000000"/>
          <w:u w:val="single"/>
        </w:rPr>
        <w:t xml:space="preserve">J of </w:t>
      </w:r>
    </w:p>
    <w:p w14:paraId="0DFDE020"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Colloid and Interface Science</w:t>
      </w:r>
      <w:r w:rsidRPr="006A2FE9">
        <w:rPr>
          <w:color w:val="000000"/>
        </w:rPr>
        <w:t xml:space="preserve">, </w:t>
      </w:r>
      <w:r w:rsidRPr="006A2FE9">
        <w:rPr>
          <w:color w:val="000000"/>
          <w:u w:val="single"/>
        </w:rPr>
        <w:t>287</w:t>
      </w:r>
      <w:r w:rsidRPr="006A2FE9">
        <w:rPr>
          <w:color w:val="000000"/>
        </w:rPr>
        <w:t>, 647-656(2005).</w:t>
      </w:r>
    </w:p>
    <w:p w14:paraId="5F8BEE3C" w14:textId="77777777" w:rsidR="00CD6EF5" w:rsidRPr="006A2FE9" w:rsidRDefault="00CD6EF5" w:rsidP="00CD6EF5">
      <w:pPr>
        <w:tabs>
          <w:tab w:val="left" w:pos="0"/>
        </w:tabs>
        <w:jc w:val="both"/>
        <w:rPr>
          <w:color w:val="000000"/>
        </w:rPr>
      </w:pPr>
    </w:p>
    <w:p w14:paraId="163F5FFF" w14:textId="77777777" w:rsidR="00CD6EF5" w:rsidRPr="006A2FE9" w:rsidRDefault="00CD6EF5" w:rsidP="00CD6EF5">
      <w:pPr>
        <w:tabs>
          <w:tab w:val="left" w:pos="0"/>
        </w:tabs>
        <w:jc w:val="both"/>
        <w:rPr>
          <w:color w:val="000000"/>
        </w:rPr>
      </w:pPr>
      <w:r w:rsidRPr="006A2FE9">
        <w:rPr>
          <w:color w:val="000000"/>
        </w:rPr>
        <w:t xml:space="preserve">164. Chen, Z., Chang, H.-C. and Hobo, T., “Application of Monolithic Silica for Microfluidic    </w:t>
      </w:r>
    </w:p>
    <w:p w14:paraId="18527834" w14:textId="77777777" w:rsidR="00CD6EF5" w:rsidRPr="006A2FE9" w:rsidRDefault="00CD6EF5" w:rsidP="00CD6EF5">
      <w:pPr>
        <w:tabs>
          <w:tab w:val="left" w:pos="0"/>
        </w:tabs>
        <w:jc w:val="both"/>
        <w:rPr>
          <w:color w:val="000000"/>
        </w:rPr>
      </w:pPr>
      <w:r w:rsidRPr="006A2FE9">
        <w:rPr>
          <w:color w:val="000000"/>
        </w:rPr>
        <w:t xml:space="preserve">         Analysis”, </w:t>
      </w:r>
      <w:r w:rsidRPr="006A2FE9">
        <w:rPr>
          <w:color w:val="000000"/>
          <w:u w:val="single"/>
        </w:rPr>
        <w:t>Bunseki Kagaku</w:t>
      </w:r>
      <w:r w:rsidRPr="006A2FE9">
        <w:rPr>
          <w:color w:val="000000"/>
        </w:rPr>
        <w:t xml:space="preserve"> (Japanese Anal. Chem.), </w:t>
      </w:r>
      <w:r w:rsidRPr="006A2FE9">
        <w:rPr>
          <w:color w:val="000000"/>
          <w:u w:val="single"/>
        </w:rPr>
        <w:t>54</w:t>
      </w:r>
      <w:r w:rsidRPr="006A2FE9">
        <w:rPr>
          <w:color w:val="000000"/>
        </w:rPr>
        <w:t>(7), 583-592(2005).</w:t>
      </w:r>
    </w:p>
    <w:p w14:paraId="2EDA3011" w14:textId="77777777" w:rsidR="00CD6EF5" w:rsidRPr="006A2FE9" w:rsidRDefault="00CD6EF5" w:rsidP="00CD6EF5">
      <w:pPr>
        <w:tabs>
          <w:tab w:val="left" w:pos="0"/>
        </w:tabs>
        <w:jc w:val="both"/>
        <w:rPr>
          <w:color w:val="000000"/>
        </w:rPr>
      </w:pPr>
    </w:p>
    <w:p w14:paraId="0372D977" w14:textId="77777777" w:rsidR="00CD6EF5" w:rsidRPr="006A2FE9" w:rsidRDefault="00CD6EF5" w:rsidP="00CD6EF5">
      <w:pPr>
        <w:tabs>
          <w:tab w:val="left" w:pos="0"/>
        </w:tabs>
        <w:jc w:val="both"/>
        <w:rPr>
          <w:color w:val="000000"/>
          <w:u w:val="single"/>
        </w:rPr>
      </w:pPr>
      <w:r w:rsidRPr="006A2FE9">
        <w:rPr>
          <w:color w:val="000000"/>
        </w:rPr>
        <w:t xml:space="preserve">165. Yeo, L. and Chang, H.-C., “Static and Spontaneous Electrowetting”, </w:t>
      </w:r>
      <w:r w:rsidRPr="006A2FE9">
        <w:rPr>
          <w:color w:val="000000"/>
          <w:u w:val="single"/>
        </w:rPr>
        <w:t xml:space="preserve">Modern Phys </w:t>
      </w:r>
    </w:p>
    <w:p w14:paraId="680D632D"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 B</w:t>
      </w:r>
      <w:r w:rsidRPr="006A2FE9">
        <w:rPr>
          <w:color w:val="000000"/>
        </w:rPr>
        <w:t xml:space="preserve">,  </w:t>
      </w:r>
      <w:r w:rsidRPr="006A2FE9">
        <w:rPr>
          <w:color w:val="000000"/>
          <w:u w:val="single"/>
        </w:rPr>
        <w:t>19</w:t>
      </w:r>
      <w:r w:rsidRPr="006A2FE9">
        <w:rPr>
          <w:color w:val="000000"/>
        </w:rPr>
        <w:t>, 549-569(2005). (48 citations)</w:t>
      </w:r>
    </w:p>
    <w:p w14:paraId="64A290FC" w14:textId="77777777" w:rsidR="00CD6EF5" w:rsidRPr="006A2FE9" w:rsidRDefault="00CD6EF5" w:rsidP="00CD6EF5">
      <w:pPr>
        <w:tabs>
          <w:tab w:val="left" w:pos="0"/>
        </w:tabs>
        <w:jc w:val="both"/>
        <w:rPr>
          <w:color w:val="000000"/>
        </w:rPr>
      </w:pPr>
    </w:p>
    <w:p w14:paraId="4BA0F301" w14:textId="77777777" w:rsidR="00CD6EF5" w:rsidRPr="006A2FE9" w:rsidRDefault="00CD6EF5" w:rsidP="00CD6EF5">
      <w:pPr>
        <w:tabs>
          <w:tab w:val="left" w:pos="0"/>
        </w:tabs>
        <w:jc w:val="both"/>
        <w:rPr>
          <w:color w:val="000000"/>
        </w:rPr>
      </w:pPr>
      <w:r w:rsidRPr="006A2FE9">
        <w:rPr>
          <w:color w:val="000000"/>
        </w:rPr>
        <w:t xml:space="preserve">166. Lastochkin, D. and Chang, H.-C., “A High-Frequency Electrospray by Gas Volume </w:t>
      </w:r>
    </w:p>
    <w:p w14:paraId="789756EF" w14:textId="77777777" w:rsidR="00CD6EF5" w:rsidRPr="006A2FE9" w:rsidRDefault="00CD6EF5" w:rsidP="00CD6EF5">
      <w:pPr>
        <w:tabs>
          <w:tab w:val="left" w:pos="0"/>
        </w:tabs>
        <w:jc w:val="both"/>
        <w:rPr>
          <w:color w:val="000000"/>
        </w:rPr>
      </w:pPr>
      <w:r w:rsidRPr="006A2FE9">
        <w:rPr>
          <w:color w:val="000000"/>
        </w:rPr>
        <w:t xml:space="preserve">        Charge”, </w:t>
      </w:r>
      <w:r w:rsidRPr="006A2FE9">
        <w:rPr>
          <w:color w:val="000000"/>
          <w:u w:val="single"/>
        </w:rPr>
        <w:t>J. Applied Phys</w:t>
      </w:r>
      <w:r w:rsidRPr="006A2FE9">
        <w:rPr>
          <w:color w:val="000000"/>
        </w:rPr>
        <w:t xml:space="preserve">., </w:t>
      </w:r>
      <w:r w:rsidRPr="006A2FE9">
        <w:rPr>
          <w:color w:val="000000"/>
          <w:u w:val="single"/>
        </w:rPr>
        <w:t>97</w:t>
      </w:r>
      <w:r w:rsidRPr="006A2FE9">
        <w:rPr>
          <w:color w:val="000000"/>
        </w:rPr>
        <w:t>, 123309 (2005).</w:t>
      </w:r>
    </w:p>
    <w:p w14:paraId="60EF0C67" w14:textId="77777777" w:rsidR="00CD6EF5" w:rsidRPr="006A2FE9" w:rsidRDefault="00CD6EF5" w:rsidP="00CD6EF5">
      <w:pPr>
        <w:tabs>
          <w:tab w:val="left" w:pos="0"/>
        </w:tabs>
        <w:jc w:val="both"/>
        <w:rPr>
          <w:color w:val="000000"/>
        </w:rPr>
      </w:pPr>
    </w:p>
    <w:p w14:paraId="4DBBB5BE" w14:textId="77777777" w:rsidR="00CD6EF5" w:rsidRPr="007C3F16" w:rsidRDefault="00CD6EF5" w:rsidP="00CD6EF5">
      <w:pPr>
        <w:tabs>
          <w:tab w:val="left" w:pos="0"/>
        </w:tabs>
        <w:jc w:val="both"/>
        <w:rPr>
          <w:color w:val="FF0000"/>
        </w:rPr>
      </w:pPr>
      <w:r w:rsidRPr="006A2FE9">
        <w:rPr>
          <w:color w:val="000000"/>
        </w:rPr>
        <w:lastRenderedPageBreak/>
        <w:t xml:space="preserve">167. </w:t>
      </w:r>
      <w:r w:rsidRPr="007C3F16">
        <w:rPr>
          <w:color w:val="FF0000"/>
        </w:rPr>
        <w:t xml:space="preserve">Gagnon, Z. and Chang, H.-C., “Aligning fast alternating current electroosmotic flow </w:t>
      </w:r>
    </w:p>
    <w:p w14:paraId="35380A33" w14:textId="77777777" w:rsidR="00CD6EF5" w:rsidRPr="007C3F16" w:rsidRDefault="00CD6EF5" w:rsidP="00CD6EF5">
      <w:pPr>
        <w:tabs>
          <w:tab w:val="left" w:pos="0"/>
        </w:tabs>
        <w:jc w:val="both"/>
        <w:rPr>
          <w:color w:val="FF0000"/>
        </w:rPr>
      </w:pPr>
      <w:r w:rsidRPr="007C3F16">
        <w:rPr>
          <w:color w:val="FF0000"/>
        </w:rPr>
        <w:t xml:space="preserve">        fields and characteristic frequencies with dielectrophoretic traps to achieve rapid </w:t>
      </w:r>
    </w:p>
    <w:p w14:paraId="41EC07A4" w14:textId="77777777" w:rsidR="00CD6EF5" w:rsidRDefault="00CD6EF5" w:rsidP="00CD6EF5">
      <w:pPr>
        <w:tabs>
          <w:tab w:val="left" w:pos="0"/>
        </w:tabs>
        <w:jc w:val="both"/>
      </w:pPr>
      <w:r w:rsidRPr="007C3F16">
        <w:rPr>
          <w:color w:val="FF0000"/>
        </w:rPr>
        <w:t xml:space="preserve">        bacteria detection”, </w:t>
      </w:r>
      <w:r w:rsidRPr="007C3F16">
        <w:rPr>
          <w:color w:val="FF0000"/>
          <w:u w:val="single"/>
        </w:rPr>
        <w:t>Electrophoresis</w:t>
      </w:r>
      <w:r w:rsidRPr="007C3F16">
        <w:rPr>
          <w:color w:val="FF0000"/>
        </w:rPr>
        <w:t xml:space="preserve">, </w:t>
      </w:r>
      <w:r w:rsidRPr="007C3F16">
        <w:rPr>
          <w:color w:val="FF0000"/>
          <w:u w:val="single"/>
        </w:rPr>
        <w:t>26</w:t>
      </w:r>
      <w:r w:rsidRPr="007C3F16">
        <w:rPr>
          <w:color w:val="FF0000"/>
        </w:rPr>
        <w:t xml:space="preserve">, 3725-3737(2005). </w:t>
      </w:r>
    </w:p>
    <w:p w14:paraId="16EDF280" w14:textId="77777777" w:rsidR="00CD6EF5" w:rsidRPr="006A2FE9" w:rsidRDefault="00CD6EF5" w:rsidP="00CD6EF5">
      <w:pPr>
        <w:tabs>
          <w:tab w:val="left" w:pos="0"/>
        </w:tabs>
        <w:jc w:val="both"/>
        <w:rPr>
          <w:color w:val="000000"/>
        </w:rPr>
      </w:pPr>
    </w:p>
    <w:p w14:paraId="417CDCC3" w14:textId="77777777" w:rsidR="00CD6EF5" w:rsidRPr="003050D7" w:rsidRDefault="00CD6EF5" w:rsidP="00CD6EF5">
      <w:pPr>
        <w:tabs>
          <w:tab w:val="left" w:pos="0"/>
        </w:tabs>
        <w:jc w:val="both"/>
        <w:rPr>
          <w:color w:val="FF0000"/>
        </w:rPr>
      </w:pPr>
      <w:r w:rsidRPr="006A2FE9">
        <w:rPr>
          <w:color w:val="000000"/>
        </w:rPr>
        <w:t xml:space="preserve">168. </w:t>
      </w:r>
      <w:r w:rsidRPr="003050D7">
        <w:rPr>
          <w:color w:val="FF0000"/>
        </w:rPr>
        <w:t xml:space="preserve">Wu, J., Ben, Y. and Chang, H.-C., “Particle detection by electrical impedance </w:t>
      </w:r>
    </w:p>
    <w:p w14:paraId="6E2DEA85" w14:textId="77777777" w:rsidR="00CD6EF5" w:rsidRPr="003050D7" w:rsidRDefault="00CD6EF5" w:rsidP="00CD6EF5">
      <w:pPr>
        <w:tabs>
          <w:tab w:val="left" w:pos="0"/>
        </w:tabs>
        <w:jc w:val="both"/>
        <w:rPr>
          <w:color w:val="FF0000"/>
          <w:u w:val="single"/>
        </w:rPr>
      </w:pPr>
      <w:r w:rsidRPr="003050D7">
        <w:rPr>
          <w:color w:val="FF0000"/>
        </w:rPr>
        <w:t xml:space="preserve">        spectroscopy with asymmetric-polarization ac electroosmotic trapping”, </w:t>
      </w:r>
      <w:r w:rsidRPr="003050D7">
        <w:rPr>
          <w:color w:val="FF0000"/>
          <w:u w:val="single"/>
        </w:rPr>
        <w:t xml:space="preserve">Microlfuid.    </w:t>
      </w:r>
    </w:p>
    <w:p w14:paraId="728AEDAB" w14:textId="2D2119FA"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And Nanofluid</w:t>
      </w:r>
      <w:r w:rsidRPr="003050D7">
        <w:rPr>
          <w:color w:val="FF0000"/>
        </w:rPr>
        <w:t xml:space="preserve">., </w:t>
      </w:r>
      <w:r w:rsidRPr="003050D7">
        <w:rPr>
          <w:color w:val="FF0000"/>
          <w:u w:val="single"/>
        </w:rPr>
        <w:t>1</w:t>
      </w:r>
      <w:r w:rsidRPr="003050D7">
        <w:rPr>
          <w:color w:val="FF0000"/>
        </w:rPr>
        <w:t>, 161-167(2005).</w:t>
      </w:r>
    </w:p>
    <w:p w14:paraId="56CCB4FA" w14:textId="77777777" w:rsidR="00CD6EF5" w:rsidRPr="006A2FE9" w:rsidRDefault="00CD6EF5" w:rsidP="00CD6EF5">
      <w:pPr>
        <w:tabs>
          <w:tab w:val="left" w:pos="0"/>
        </w:tabs>
        <w:jc w:val="both"/>
        <w:rPr>
          <w:color w:val="000000"/>
        </w:rPr>
      </w:pPr>
    </w:p>
    <w:p w14:paraId="0647BE67" w14:textId="77777777" w:rsidR="00CD6EF5" w:rsidRPr="003050D7" w:rsidRDefault="00CD6EF5" w:rsidP="00CD6EF5">
      <w:pPr>
        <w:tabs>
          <w:tab w:val="left" w:pos="0"/>
        </w:tabs>
        <w:jc w:val="both"/>
        <w:rPr>
          <w:color w:val="FF0000"/>
        </w:rPr>
      </w:pPr>
      <w:r w:rsidRPr="006A2FE9">
        <w:rPr>
          <w:color w:val="000000"/>
        </w:rPr>
        <w:t xml:space="preserve">169. </w:t>
      </w:r>
      <w:r w:rsidRPr="003050D7">
        <w:rPr>
          <w:color w:val="FF0000"/>
        </w:rPr>
        <w:t xml:space="preserve">Wang, P., Chen, Z. and Chang, H.-C., “A New Electro-osmotic Pump Housed in Silica </w:t>
      </w:r>
    </w:p>
    <w:p w14:paraId="09603842" w14:textId="69EE45AA" w:rsidR="00CD6EF5" w:rsidRPr="003050D7" w:rsidRDefault="00CD6EF5" w:rsidP="00CD6EF5">
      <w:pPr>
        <w:tabs>
          <w:tab w:val="left" w:pos="0"/>
        </w:tabs>
        <w:jc w:val="both"/>
        <w:rPr>
          <w:color w:val="FF0000"/>
        </w:rPr>
      </w:pPr>
      <w:r w:rsidRPr="003050D7">
        <w:rPr>
          <w:color w:val="FF0000"/>
        </w:rPr>
        <w:t xml:space="preserve">         Monoliths”, </w:t>
      </w:r>
      <w:r w:rsidRPr="003050D7">
        <w:rPr>
          <w:color w:val="FF0000"/>
          <w:u w:val="single"/>
        </w:rPr>
        <w:t>Sensors and Actuators</w:t>
      </w:r>
      <w:r w:rsidRPr="003050D7">
        <w:rPr>
          <w:color w:val="FF0000"/>
        </w:rPr>
        <w:t xml:space="preserve">, </w:t>
      </w:r>
      <w:r w:rsidRPr="003050D7">
        <w:rPr>
          <w:color w:val="FF0000"/>
          <w:u w:val="single"/>
        </w:rPr>
        <w:t>113</w:t>
      </w:r>
      <w:r w:rsidRPr="003050D7">
        <w:rPr>
          <w:color w:val="FF0000"/>
        </w:rPr>
        <w:t xml:space="preserve">, 500 (2006). </w:t>
      </w:r>
    </w:p>
    <w:p w14:paraId="4B5AF05A" w14:textId="77777777" w:rsidR="00CD6EF5" w:rsidRPr="006A2FE9" w:rsidRDefault="00CD6EF5" w:rsidP="00CD6EF5">
      <w:pPr>
        <w:tabs>
          <w:tab w:val="left" w:pos="0"/>
        </w:tabs>
        <w:jc w:val="both"/>
        <w:rPr>
          <w:color w:val="000000"/>
        </w:rPr>
      </w:pPr>
    </w:p>
    <w:p w14:paraId="7AC38542" w14:textId="77777777" w:rsidR="00CD6EF5" w:rsidRPr="006A2FE9" w:rsidRDefault="00CD6EF5" w:rsidP="00CD6EF5">
      <w:pPr>
        <w:tabs>
          <w:tab w:val="left" w:pos="0"/>
        </w:tabs>
        <w:jc w:val="both"/>
        <w:rPr>
          <w:color w:val="000000"/>
          <w:u w:val="single"/>
        </w:rPr>
      </w:pPr>
      <w:r w:rsidRPr="006A2FE9">
        <w:rPr>
          <w:color w:val="000000"/>
        </w:rPr>
        <w:t xml:space="preserve">170. Yeo, L. and Chang, H.-C., “Electrowetting Films on Parallel Line Electrodes”, </w:t>
      </w:r>
      <w:r w:rsidRPr="006A2FE9">
        <w:rPr>
          <w:color w:val="000000"/>
          <w:u w:val="single"/>
        </w:rPr>
        <w:t xml:space="preserve">Phys. </w:t>
      </w:r>
    </w:p>
    <w:p w14:paraId="39DC29A4"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Rev E</w:t>
      </w:r>
      <w:r w:rsidRPr="006A2FE9">
        <w:rPr>
          <w:color w:val="000000"/>
        </w:rPr>
        <w:t xml:space="preserve">,  </w:t>
      </w:r>
      <w:r w:rsidRPr="006A2FE9">
        <w:rPr>
          <w:color w:val="000000"/>
          <w:u w:val="single"/>
        </w:rPr>
        <w:t>73</w:t>
      </w:r>
      <w:r w:rsidRPr="006A2FE9">
        <w:rPr>
          <w:color w:val="000000"/>
        </w:rPr>
        <w:t>, 011605-1, 011605-16 (2006). (51 citations)</w:t>
      </w:r>
    </w:p>
    <w:p w14:paraId="4E364B60" w14:textId="77777777" w:rsidR="00CD6EF5" w:rsidRPr="006A2FE9" w:rsidRDefault="00CD6EF5" w:rsidP="00CD6EF5">
      <w:pPr>
        <w:tabs>
          <w:tab w:val="left" w:pos="0"/>
        </w:tabs>
        <w:jc w:val="both"/>
        <w:rPr>
          <w:color w:val="000000"/>
        </w:rPr>
      </w:pPr>
    </w:p>
    <w:p w14:paraId="13F670B4" w14:textId="77777777" w:rsidR="00CD6EF5" w:rsidRPr="006A2FE9" w:rsidRDefault="00CD6EF5" w:rsidP="00CD6EF5">
      <w:pPr>
        <w:tabs>
          <w:tab w:val="left" w:pos="0"/>
        </w:tabs>
        <w:jc w:val="both"/>
        <w:rPr>
          <w:color w:val="000000"/>
        </w:rPr>
      </w:pPr>
      <w:r w:rsidRPr="006A2FE9">
        <w:rPr>
          <w:color w:val="000000"/>
        </w:rPr>
        <w:t xml:space="preserve">171. Zhou, R., Gordon, J., Palmer, A. F. and Chang, H.-C., “Role of Eryrhrocyte Deformability </w:t>
      </w:r>
    </w:p>
    <w:p w14:paraId="704E6029" w14:textId="77777777" w:rsidR="00CD6EF5" w:rsidRPr="006A2FE9" w:rsidRDefault="00CD6EF5" w:rsidP="00CD6EF5">
      <w:pPr>
        <w:tabs>
          <w:tab w:val="left" w:pos="0"/>
        </w:tabs>
        <w:jc w:val="both"/>
        <w:rPr>
          <w:color w:val="000000"/>
        </w:rPr>
      </w:pPr>
      <w:r w:rsidRPr="006A2FE9">
        <w:rPr>
          <w:color w:val="000000"/>
        </w:rPr>
        <w:t xml:space="preserve">         during Capillary Wetting”, </w:t>
      </w:r>
      <w:r w:rsidRPr="006A2FE9">
        <w:rPr>
          <w:color w:val="000000"/>
          <w:u w:val="single"/>
        </w:rPr>
        <w:t>Biotech. and Bioengineering</w:t>
      </w:r>
      <w:r w:rsidRPr="006A2FE9">
        <w:rPr>
          <w:color w:val="000000"/>
        </w:rPr>
        <w:t xml:space="preserve">, </w:t>
      </w:r>
      <w:r w:rsidRPr="006A2FE9">
        <w:rPr>
          <w:color w:val="000000"/>
          <w:u w:val="single"/>
        </w:rPr>
        <w:t>93</w:t>
      </w:r>
      <w:r w:rsidRPr="006A2FE9">
        <w:rPr>
          <w:color w:val="000000"/>
        </w:rPr>
        <w:t>, 201 (2006).</w:t>
      </w:r>
    </w:p>
    <w:p w14:paraId="09CBFCA2" w14:textId="77777777" w:rsidR="00CD6EF5" w:rsidRPr="006A2FE9" w:rsidRDefault="00CD6EF5" w:rsidP="00CD6EF5">
      <w:pPr>
        <w:tabs>
          <w:tab w:val="left" w:pos="0"/>
        </w:tabs>
        <w:jc w:val="both"/>
        <w:rPr>
          <w:color w:val="000000"/>
        </w:rPr>
      </w:pPr>
    </w:p>
    <w:p w14:paraId="71A79084" w14:textId="77777777" w:rsidR="00CD6EF5" w:rsidRPr="006A2FE9" w:rsidRDefault="00CD6EF5" w:rsidP="00CD6EF5">
      <w:pPr>
        <w:tabs>
          <w:tab w:val="left" w:pos="0"/>
        </w:tabs>
        <w:jc w:val="both"/>
        <w:rPr>
          <w:color w:val="000000"/>
        </w:rPr>
      </w:pPr>
    </w:p>
    <w:p w14:paraId="44600499" w14:textId="77777777" w:rsidR="00CD6EF5" w:rsidRPr="007C3F16" w:rsidRDefault="00CD6EF5" w:rsidP="00CD6EF5">
      <w:pPr>
        <w:tabs>
          <w:tab w:val="left" w:pos="0"/>
        </w:tabs>
        <w:jc w:val="both"/>
        <w:rPr>
          <w:color w:val="FF0000"/>
        </w:rPr>
      </w:pPr>
      <w:r w:rsidRPr="006A2FE9">
        <w:rPr>
          <w:color w:val="000000"/>
        </w:rPr>
        <w:t xml:space="preserve">172. </w:t>
      </w:r>
      <w:r w:rsidRPr="007C3F16">
        <w:rPr>
          <w:color w:val="FF0000"/>
        </w:rPr>
        <w:t xml:space="preserve">Zhou, R., Wang, P. and Chang, H.-C., “Bacteria capture, concentration and detection </w:t>
      </w:r>
    </w:p>
    <w:p w14:paraId="329D4A1C" w14:textId="77777777" w:rsidR="00CD6EF5" w:rsidRPr="007C3F16" w:rsidRDefault="00CD6EF5" w:rsidP="00CD6EF5">
      <w:pPr>
        <w:tabs>
          <w:tab w:val="left" w:pos="0"/>
        </w:tabs>
        <w:jc w:val="both"/>
        <w:rPr>
          <w:color w:val="FF0000"/>
        </w:rPr>
      </w:pPr>
      <w:r w:rsidRPr="007C3F16">
        <w:rPr>
          <w:color w:val="FF0000"/>
        </w:rPr>
        <w:t xml:space="preserve">        by alternating current dielectrophoresis and self-assembly of dispersed single-wall </w:t>
      </w:r>
    </w:p>
    <w:p w14:paraId="5730D68F" w14:textId="7A898C00" w:rsidR="00CD6EF5" w:rsidRPr="006A2FE9" w:rsidRDefault="00CD6EF5" w:rsidP="00CD6EF5">
      <w:pPr>
        <w:tabs>
          <w:tab w:val="left" w:pos="0"/>
        </w:tabs>
        <w:jc w:val="both"/>
        <w:rPr>
          <w:color w:val="000000"/>
        </w:rPr>
      </w:pPr>
      <w:r w:rsidRPr="007C3F16">
        <w:rPr>
          <w:color w:val="FF0000"/>
        </w:rPr>
        <w:t xml:space="preserve">        carbon nanotubes”, </w:t>
      </w:r>
      <w:r w:rsidRPr="007C3F16">
        <w:rPr>
          <w:color w:val="FF0000"/>
          <w:u w:val="single"/>
        </w:rPr>
        <w:t>Electrophoresis</w:t>
      </w:r>
      <w:r w:rsidRPr="007C3F16">
        <w:rPr>
          <w:color w:val="FF0000"/>
        </w:rPr>
        <w:t xml:space="preserve">, </w:t>
      </w:r>
      <w:r w:rsidRPr="007C3F16">
        <w:rPr>
          <w:color w:val="FF0000"/>
          <w:u w:val="single"/>
        </w:rPr>
        <w:t>27</w:t>
      </w:r>
      <w:r w:rsidRPr="007C3F16">
        <w:rPr>
          <w:color w:val="FF0000"/>
        </w:rPr>
        <w:t>, 1376-1385 (2006).</w:t>
      </w:r>
      <w:r w:rsidR="007C3F16">
        <w:rPr>
          <w:color w:val="000000"/>
        </w:rPr>
        <w:t xml:space="preserve"> </w:t>
      </w:r>
    </w:p>
    <w:p w14:paraId="07A4033F" w14:textId="77777777" w:rsidR="00CD6EF5" w:rsidRPr="006A2FE9" w:rsidRDefault="00CD6EF5" w:rsidP="00CD6EF5">
      <w:pPr>
        <w:tabs>
          <w:tab w:val="left" w:pos="0"/>
        </w:tabs>
        <w:jc w:val="both"/>
        <w:rPr>
          <w:color w:val="000000"/>
        </w:rPr>
      </w:pPr>
    </w:p>
    <w:p w14:paraId="3A1D2C74" w14:textId="77777777" w:rsidR="00CD6EF5" w:rsidRPr="006A2FE9" w:rsidRDefault="00CD6EF5" w:rsidP="00CD6EF5">
      <w:pPr>
        <w:tabs>
          <w:tab w:val="left" w:pos="0"/>
        </w:tabs>
        <w:jc w:val="both"/>
        <w:rPr>
          <w:color w:val="000000"/>
        </w:rPr>
      </w:pPr>
      <w:r w:rsidRPr="006A2FE9">
        <w:rPr>
          <w:color w:val="000000"/>
        </w:rPr>
        <w:t xml:space="preserve">173, Chang, H.-C., “Electrokinetics: A Viable Microfluidic Platform for Miniature Diagnostic </w:t>
      </w:r>
    </w:p>
    <w:p w14:paraId="0C3F2A32" w14:textId="77777777" w:rsidR="00CD6EF5" w:rsidRPr="006A2FE9" w:rsidRDefault="00CD6EF5" w:rsidP="00CD6EF5">
      <w:pPr>
        <w:tabs>
          <w:tab w:val="left" w:pos="0"/>
        </w:tabs>
        <w:jc w:val="both"/>
        <w:rPr>
          <w:color w:val="000000"/>
        </w:rPr>
      </w:pPr>
      <w:r w:rsidRPr="006A2FE9">
        <w:rPr>
          <w:color w:val="000000"/>
        </w:rPr>
        <w:t xml:space="preserve">         Kits”, Invited Review, </w:t>
      </w:r>
      <w:r w:rsidRPr="006A2FE9">
        <w:rPr>
          <w:color w:val="000000"/>
          <w:u w:val="single"/>
        </w:rPr>
        <w:t>Canadian J of Chemical Engineering</w:t>
      </w:r>
      <w:r w:rsidRPr="006A2FE9">
        <w:rPr>
          <w:color w:val="000000"/>
        </w:rPr>
        <w:t xml:space="preserve">, </w:t>
      </w:r>
      <w:r w:rsidRPr="006A2FE9">
        <w:rPr>
          <w:color w:val="000000"/>
          <w:u w:val="single"/>
        </w:rPr>
        <w:t>84</w:t>
      </w:r>
      <w:r w:rsidRPr="006A2FE9">
        <w:rPr>
          <w:color w:val="000000"/>
        </w:rPr>
        <w:t>, 146 (2006)</w:t>
      </w:r>
    </w:p>
    <w:p w14:paraId="6E4281A6" w14:textId="77777777" w:rsidR="00CD6EF5" w:rsidRPr="006A2FE9" w:rsidRDefault="00CD6EF5" w:rsidP="00CD6EF5">
      <w:pPr>
        <w:tabs>
          <w:tab w:val="left" w:pos="0"/>
        </w:tabs>
        <w:jc w:val="both"/>
        <w:rPr>
          <w:color w:val="000000"/>
        </w:rPr>
      </w:pPr>
    </w:p>
    <w:p w14:paraId="0874B412" w14:textId="77777777" w:rsidR="00CD6EF5" w:rsidRPr="006A2FE9" w:rsidRDefault="00CD6EF5" w:rsidP="00CD6EF5">
      <w:pPr>
        <w:tabs>
          <w:tab w:val="left" w:pos="0"/>
        </w:tabs>
        <w:jc w:val="both"/>
        <w:rPr>
          <w:color w:val="000000"/>
        </w:rPr>
      </w:pPr>
      <w:r w:rsidRPr="006A2FE9">
        <w:rPr>
          <w:color w:val="000000"/>
        </w:rPr>
        <w:t xml:space="preserve">174. Chen, Z., Hsu, F-C., Battigelli, D. and Chang, H.-C., “Capture and release of viruses using </w:t>
      </w:r>
    </w:p>
    <w:p w14:paraId="002CC646" w14:textId="77777777" w:rsidR="00CD6EF5" w:rsidRPr="006A2FE9" w:rsidRDefault="00CD6EF5" w:rsidP="00CD6EF5">
      <w:pPr>
        <w:tabs>
          <w:tab w:val="left" w:pos="0"/>
        </w:tabs>
        <w:jc w:val="both"/>
        <w:rPr>
          <w:color w:val="000000"/>
        </w:rPr>
      </w:pPr>
      <w:r w:rsidRPr="006A2FE9">
        <w:rPr>
          <w:color w:val="000000"/>
        </w:rPr>
        <w:t xml:space="preserve">         amino-fucntionalized silica particles”, </w:t>
      </w:r>
      <w:r w:rsidRPr="006A2FE9">
        <w:rPr>
          <w:color w:val="000000"/>
          <w:u w:val="single"/>
        </w:rPr>
        <w:t>Anal. Chim. Acta</w:t>
      </w:r>
      <w:r w:rsidRPr="006A2FE9">
        <w:rPr>
          <w:color w:val="000000"/>
        </w:rPr>
        <w:t xml:space="preserve">, </w:t>
      </w:r>
      <w:r w:rsidRPr="006A2FE9">
        <w:rPr>
          <w:color w:val="000000"/>
          <w:u w:val="single"/>
        </w:rPr>
        <w:t>569</w:t>
      </w:r>
      <w:r w:rsidRPr="006A2FE9">
        <w:rPr>
          <w:color w:val="000000"/>
        </w:rPr>
        <w:t>, 76-82(2006).</w:t>
      </w:r>
    </w:p>
    <w:p w14:paraId="50BF1397" w14:textId="77777777" w:rsidR="00CD6EF5" w:rsidRPr="006A2FE9" w:rsidRDefault="00CD6EF5" w:rsidP="00CD6EF5">
      <w:pPr>
        <w:tabs>
          <w:tab w:val="left" w:pos="0"/>
        </w:tabs>
        <w:jc w:val="both"/>
        <w:rPr>
          <w:color w:val="000000"/>
        </w:rPr>
      </w:pPr>
    </w:p>
    <w:p w14:paraId="4D5F6F7B" w14:textId="77777777" w:rsidR="00CD6EF5" w:rsidRPr="006A2FE9" w:rsidRDefault="00CD6EF5" w:rsidP="00CD6EF5">
      <w:pPr>
        <w:tabs>
          <w:tab w:val="left" w:pos="0"/>
        </w:tabs>
        <w:jc w:val="both"/>
        <w:rPr>
          <w:szCs w:val="26"/>
        </w:rPr>
      </w:pPr>
      <w:r w:rsidRPr="006A2FE9">
        <w:rPr>
          <w:color w:val="000000"/>
        </w:rPr>
        <w:t xml:space="preserve">175. Sengupta, S., Battigelli, D. and Chang, H.-C., “A micro-scale </w:t>
      </w:r>
      <w:r w:rsidRPr="006A2FE9">
        <w:rPr>
          <w:szCs w:val="26"/>
        </w:rPr>
        <w:t xml:space="preserve">multi-frequency reactance </w:t>
      </w:r>
    </w:p>
    <w:p w14:paraId="6422EFA7" w14:textId="77777777" w:rsidR="00A60F97" w:rsidRDefault="00CD6EF5" w:rsidP="00CD6EF5">
      <w:pPr>
        <w:tabs>
          <w:tab w:val="left" w:pos="0"/>
        </w:tabs>
        <w:jc w:val="both"/>
        <w:rPr>
          <w:szCs w:val="26"/>
        </w:rPr>
      </w:pPr>
      <w:r w:rsidRPr="006A2FE9">
        <w:rPr>
          <w:szCs w:val="26"/>
        </w:rPr>
        <w:t xml:space="preserve">         measurement technique to detect bacterial growth at lo</w:t>
      </w:r>
      <w:r w:rsidR="00A60F97">
        <w:rPr>
          <w:szCs w:val="26"/>
        </w:rPr>
        <w:t xml:space="preserve">w bio-particle    </w:t>
      </w:r>
    </w:p>
    <w:p w14:paraId="236AAEAF" w14:textId="59DFD79D" w:rsidR="00CD6EF5" w:rsidRPr="00A60F97" w:rsidRDefault="00A60F97" w:rsidP="00CD6EF5">
      <w:pPr>
        <w:tabs>
          <w:tab w:val="left" w:pos="0"/>
        </w:tabs>
        <w:jc w:val="both"/>
        <w:rPr>
          <w:szCs w:val="26"/>
          <w:u w:val="single"/>
        </w:rPr>
      </w:pPr>
      <w:r>
        <w:rPr>
          <w:szCs w:val="26"/>
        </w:rPr>
        <w:t xml:space="preserve">         concentrations”,</w:t>
      </w:r>
      <w:r w:rsidR="00CD6EF5" w:rsidRPr="006A2FE9">
        <w:rPr>
          <w:szCs w:val="26"/>
          <w:u w:val="single"/>
        </w:rPr>
        <w:t>Lab-on-a-Chip</w:t>
      </w:r>
      <w:r w:rsidR="00CD6EF5" w:rsidRPr="006A2FE9">
        <w:rPr>
          <w:szCs w:val="26"/>
        </w:rPr>
        <w:t xml:space="preserve">, </w:t>
      </w:r>
      <w:r w:rsidR="00CD6EF5" w:rsidRPr="006A2FE9">
        <w:rPr>
          <w:szCs w:val="26"/>
          <w:u w:val="single"/>
        </w:rPr>
        <w:t>6</w:t>
      </w:r>
      <w:r w:rsidR="00CD6EF5" w:rsidRPr="006A2FE9">
        <w:rPr>
          <w:szCs w:val="26"/>
        </w:rPr>
        <w:t>, 682-692 (2006).</w:t>
      </w:r>
    </w:p>
    <w:p w14:paraId="4EBC4464" w14:textId="77777777" w:rsidR="00CD6EF5" w:rsidRPr="006A2FE9" w:rsidRDefault="00CD6EF5" w:rsidP="00CD6EF5">
      <w:pPr>
        <w:tabs>
          <w:tab w:val="left" w:pos="0"/>
        </w:tabs>
        <w:jc w:val="both"/>
        <w:rPr>
          <w:szCs w:val="26"/>
        </w:rPr>
      </w:pPr>
    </w:p>
    <w:p w14:paraId="2798A1D9" w14:textId="77777777" w:rsidR="00CD6EF5" w:rsidRPr="006A2FE9" w:rsidRDefault="00CD6EF5" w:rsidP="00CD6EF5">
      <w:pPr>
        <w:tabs>
          <w:tab w:val="left" w:pos="0"/>
        </w:tabs>
        <w:jc w:val="both"/>
        <w:rPr>
          <w:szCs w:val="26"/>
        </w:rPr>
      </w:pPr>
      <w:r w:rsidRPr="006A2FE9">
        <w:rPr>
          <w:szCs w:val="26"/>
        </w:rPr>
        <w:t xml:space="preserve">176. Yeo, L. Y., Hou, D., Maheshwari, S. and Chang, H.-C., “Electrohydrodynamic surface </w:t>
      </w:r>
    </w:p>
    <w:p w14:paraId="2585BC6E" w14:textId="77777777" w:rsidR="00CD6EF5" w:rsidRPr="006A2FE9" w:rsidRDefault="00CD6EF5" w:rsidP="00CD6EF5">
      <w:pPr>
        <w:tabs>
          <w:tab w:val="left" w:pos="0"/>
        </w:tabs>
        <w:jc w:val="both"/>
        <w:rPr>
          <w:szCs w:val="26"/>
        </w:rPr>
      </w:pPr>
      <w:r w:rsidRPr="006A2FE9">
        <w:rPr>
          <w:szCs w:val="26"/>
        </w:rPr>
        <w:t xml:space="preserve">         micro-vortices for mixing and particle trapping”, </w:t>
      </w:r>
      <w:r w:rsidRPr="006A2FE9">
        <w:rPr>
          <w:szCs w:val="26"/>
          <w:u w:val="single"/>
        </w:rPr>
        <w:t>Appl. Phys. Lett</w:t>
      </w:r>
      <w:r w:rsidRPr="006A2FE9">
        <w:rPr>
          <w:szCs w:val="26"/>
        </w:rPr>
        <w:t xml:space="preserve">., </w:t>
      </w:r>
      <w:r w:rsidRPr="006A2FE9">
        <w:rPr>
          <w:szCs w:val="26"/>
          <w:u w:val="single"/>
        </w:rPr>
        <w:t>88</w:t>
      </w:r>
      <w:r w:rsidRPr="006A2FE9">
        <w:rPr>
          <w:szCs w:val="26"/>
        </w:rPr>
        <w:t>, 233512 (2006).</w:t>
      </w:r>
    </w:p>
    <w:p w14:paraId="169A7D17" w14:textId="77777777" w:rsidR="00CD6EF5" w:rsidRPr="006A2FE9" w:rsidRDefault="00CD6EF5" w:rsidP="00CD6EF5">
      <w:pPr>
        <w:tabs>
          <w:tab w:val="left" w:pos="0"/>
        </w:tabs>
        <w:jc w:val="both"/>
        <w:rPr>
          <w:szCs w:val="26"/>
        </w:rPr>
      </w:pPr>
    </w:p>
    <w:p w14:paraId="3FBD8684" w14:textId="77777777" w:rsidR="00CD6EF5" w:rsidRPr="006A2FE9" w:rsidRDefault="00CD6EF5" w:rsidP="00CD6EF5">
      <w:pPr>
        <w:tabs>
          <w:tab w:val="left" w:pos="0"/>
        </w:tabs>
        <w:jc w:val="both"/>
        <w:rPr>
          <w:szCs w:val="26"/>
        </w:rPr>
      </w:pPr>
      <w:r w:rsidRPr="006A2FE9">
        <w:rPr>
          <w:szCs w:val="26"/>
        </w:rPr>
        <w:t xml:space="preserve">177. Wang, P., Maheshwari, S. and Chang, H-C, “Polyhedra formation and transient cone </w:t>
      </w:r>
    </w:p>
    <w:p w14:paraId="64DE4167" w14:textId="77777777" w:rsidR="00CD6EF5" w:rsidRPr="006A2FE9" w:rsidRDefault="00CD6EF5" w:rsidP="00CD6EF5">
      <w:pPr>
        <w:tabs>
          <w:tab w:val="left" w:pos="0"/>
        </w:tabs>
        <w:jc w:val="both"/>
        <w:rPr>
          <w:szCs w:val="26"/>
        </w:rPr>
      </w:pPr>
      <w:r w:rsidRPr="006A2FE9">
        <w:rPr>
          <w:szCs w:val="26"/>
        </w:rPr>
        <w:t xml:space="preserve">         ejection of a resonant microdrop forced by an ac electric field”, </w:t>
      </w:r>
      <w:r w:rsidRPr="006A2FE9">
        <w:rPr>
          <w:szCs w:val="26"/>
          <w:u w:val="single"/>
        </w:rPr>
        <w:t>Phys Rev Lett</w:t>
      </w:r>
      <w:r w:rsidRPr="006A2FE9">
        <w:rPr>
          <w:szCs w:val="26"/>
        </w:rPr>
        <w:t>, 96, 254502</w:t>
      </w:r>
    </w:p>
    <w:p w14:paraId="3D800940" w14:textId="77777777" w:rsidR="00CD6EF5" w:rsidRPr="006A2FE9" w:rsidRDefault="00CD6EF5" w:rsidP="00CD6EF5">
      <w:pPr>
        <w:tabs>
          <w:tab w:val="left" w:pos="0"/>
        </w:tabs>
        <w:jc w:val="both"/>
        <w:rPr>
          <w:szCs w:val="26"/>
        </w:rPr>
      </w:pPr>
      <w:r w:rsidRPr="006A2FE9">
        <w:rPr>
          <w:szCs w:val="26"/>
        </w:rPr>
        <w:t xml:space="preserve">          (2006).</w:t>
      </w:r>
    </w:p>
    <w:p w14:paraId="73EFA740" w14:textId="77777777" w:rsidR="00CD6EF5" w:rsidRPr="006A2FE9" w:rsidRDefault="00CD6EF5" w:rsidP="00CD6EF5">
      <w:pPr>
        <w:tabs>
          <w:tab w:val="left" w:pos="0"/>
        </w:tabs>
        <w:jc w:val="both"/>
        <w:rPr>
          <w:szCs w:val="26"/>
        </w:rPr>
      </w:pPr>
    </w:p>
    <w:p w14:paraId="4BF03BA2" w14:textId="77777777" w:rsidR="00CD6EF5" w:rsidRPr="006A2FE9" w:rsidRDefault="00CD6EF5" w:rsidP="00CD6EF5">
      <w:pPr>
        <w:tabs>
          <w:tab w:val="left" w:pos="0"/>
        </w:tabs>
        <w:jc w:val="both"/>
        <w:rPr>
          <w:szCs w:val="26"/>
        </w:rPr>
      </w:pPr>
      <w:r w:rsidRPr="006A2FE9">
        <w:rPr>
          <w:szCs w:val="26"/>
        </w:rPr>
        <w:t xml:space="preserve">178. Hou, D. and Chang, H.-C., “Electrokinetic particle aggregation patterns in microvortices </w:t>
      </w:r>
    </w:p>
    <w:p w14:paraId="5A2C9994" w14:textId="77777777" w:rsidR="00CD6EF5" w:rsidRPr="006A2FE9" w:rsidRDefault="00CD6EF5" w:rsidP="00CD6EF5">
      <w:pPr>
        <w:tabs>
          <w:tab w:val="left" w:pos="0"/>
        </w:tabs>
        <w:jc w:val="both"/>
        <w:rPr>
          <w:szCs w:val="26"/>
        </w:rPr>
      </w:pPr>
      <w:r w:rsidRPr="006A2FE9">
        <w:rPr>
          <w:szCs w:val="26"/>
        </w:rPr>
        <w:t xml:space="preserve">         due to particle-field interaction”, </w:t>
      </w:r>
      <w:r w:rsidRPr="006A2FE9">
        <w:rPr>
          <w:szCs w:val="26"/>
          <w:u w:val="single"/>
        </w:rPr>
        <w:t>Phys. of Fluids</w:t>
      </w:r>
      <w:r w:rsidRPr="006A2FE9">
        <w:rPr>
          <w:szCs w:val="26"/>
        </w:rPr>
        <w:t xml:space="preserve">, </w:t>
      </w:r>
      <w:r w:rsidRPr="006A2FE9">
        <w:rPr>
          <w:szCs w:val="26"/>
          <w:u w:val="single"/>
        </w:rPr>
        <w:t>18</w:t>
      </w:r>
      <w:r w:rsidRPr="006A2FE9">
        <w:rPr>
          <w:szCs w:val="26"/>
        </w:rPr>
        <w:t>, 071702 (2006).</w:t>
      </w:r>
    </w:p>
    <w:p w14:paraId="7C0CB9E6" w14:textId="77777777" w:rsidR="00CD6EF5" w:rsidRPr="006A2FE9" w:rsidRDefault="00CD6EF5" w:rsidP="00CD6EF5">
      <w:pPr>
        <w:tabs>
          <w:tab w:val="left" w:pos="0"/>
        </w:tabs>
        <w:jc w:val="both"/>
        <w:rPr>
          <w:szCs w:val="26"/>
        </w:rPr>
      </w:pPr>
    </w:p>
    <w:p w14:paraId="0F44A56B" w14:textId="77777777" w:rsidR="00CD6EF5" w:rsidRPr="006A2FE9" w:rsidRDefault="00CD6EF5" w:rsidP="00CD6EF5">
      <w:pPr>
        <w:tabs>
          <w:tab w:val="left" w:pos="0"/>
        </w:tabs>
        <w:jc w:val="both"/>
        <w:rPr>
          <w:szCs w:val="26"/>
        </w:rPr>
      </w:pPr>
      <w:r w:rsidRPr="006A2FE9">
        <w:rPr>
          <w:szCs w:val="26"/>
        </w:rPr>
        <w:t xml:space="preserve">179. Yeo, L. Y., Hou, D., Maheshwari, S. and Chang, H.-C., “Electrohydrodynamic surface </w:t>
      </w:r>
    </w:p>
    <w:p w14:paraId="578AACE5" w14:textId="77777777" w:rsidR="00CD6EF5" w:rsidRPr="006A2FE9" w:rsidRDefault="00CD6EF5" w:rsidP="00CD6EF5">
      <w:pPr>
        <w:tabs>
          <w:tab w:val="left" w:pos="0"/>
        </w:tabs>
        <w:jc w:val="both"/>
        <w:rPr>
          <w:szCs w:val="26"/>
        </w:rPr>
      </w:pPr>
      <w:r w:rsidRPr="006A2FE9">
        <w:rPr>
          <w:szCs w:val="26"/>
        </w:rPr>
        <w:t xml:space="preserve">         microvortices for mixing and particle trapping”, </w:t>
      </w:r>
      <w:r w:rsidRPr="006A2FE9">
        <w:rPr>
          <w:szCs w:val="26"/>
          <w:u w:val="single"/>
        </w:rPr>
        <w:t>App Phys Lett</w:t>
      </w:r>
      <w:r w:rsidRPr="006A2FE9">
        <w:rPr>
          <w:szCs w:val="26"/>
        </w:rPr>
        <w:t xml:space="preserve">, </w:t>
      </w:r>
      <w:r w:rsidRPr="006A2FE9">
        <w:rPr>
          <w:szCs w:val="26"/>
          <w:u w:val="single"/>
        </w:rPr>
        <w:t>88</w:t>
      </w:r>
      <w:r w:rsidRPr="006A2FE9">
        <w:rPr>
          <w:szCs w:val="26"/>
        </w:rPr>
        <w:t>, 233512(2006).</w:t>
      </w:r>
    </w:p>
    <w:p w14:paraId="7E17C1C7" w14:textId="77777777" w:rsidR="00CD6EF5" w:rsidRPr="006A2FE9" w:rsidRDefault="00CD6EF5" w:rsidP="00CD6EF5">
      <w:pPr>
        <w:tabs>
          <w:tab w:val="left" w:pos="0"/>
        </w:tabs>
        <w:jc w:val="both"/>
        <w:rPr>
          <w:szCs w:val="26"/>
        </w:rPr>
      </w:pPr>
    </w:p>
    <w:p w14:paraId="7071E168" w14:textId="77777777" w:rsidR="00CD6EF5" w:rsidRPr="006A2FE9" w:rsidRDefault="00CD6EF5" w:rsidP="00CD6EF5">
      <w:pPr>
        <w:tabs>
          <w:tab w:val="left" w:pos="0"/>
        </w:tabs>
        <w:jc w:val="both"/>
        <w:rPr>
          <w:szCs w:val="26"/>
        </w:rPr>
      </w:pPr>
      <w:r w:rsidRPr="006A2FE9">
        <w:rPr>
          <w:szCs w:val="26"/>
        </w:rPr>
        <w:t xml:space="preserve">180. Wang, P., Chen, Z. and Chang, H.-C., “An integrated micropump and electrospray emitter </w:t>
      </w:r>
    </w:p>
    <w:p w14:paraId="5BE14532" w14:textId="77777777" w:rsidR="00CD6EF5" w:rsidRPr="006A2FE9" w:rsidRDefault="00CD6EF5" w:rsidP="00CD6EF5">
      <w:pPr>
        <w:tabs>
          <w:tab w:val="left" w:pos="0"/>
        </w:tabs>
        <w:jc w:val="both"/>
        <w:rPr>
          <w:szCs w:val="26"/>
        </w:rPr>
      </w:pPr>
      <w:r w:rsidRPr="006A2FE9">
        <w:rPr>
          <w:szCs w:val="26"/>
        </w:rPr>
        <w:t xml:space="preserve">         system based on porous silica monoliths”, </w:t>
      </w:r>
      <w:r w:rsidRPr="006A2FE9">
        <w:rPr>
          <w:szCs w:val="26"/>
          <w:u w:val="single"/>
        </w:rPr>
        <w:t>Electrophoresis</w:t>
      </w:r>
      <w:r w:rsidRPr="006A2FE9">
        <w:rPr>
          <w:szCs w:val="26"/>
        </w:rPr>
        <w:t xml:space="preserve">, </w:t>
      </w:r>
      <w:r w:rsidRPr="006A2FE9">
        <w:rPr>
          <w:szCs w:val="26"/>
          <w:u w:val="single"/>
        </w:rPr>
        <w:t>27</w:t>
      </w:r>
      <w:r w:rsidRPr="006A2FE9">
        <w:rPr>
          <w:szCs w:val="26"/>
        </w:rPr>
        <w:t>, 3964 (2006).</w:t>
      </w:r>
    </w:p>
    <w:p w14:paraId="6C287716" w14:textId="77777777" w:rsidR="00CD6EF5" w:rsidRPr="006A2FE9" w:rsidRDefault="00CD6EF5" w:rsidP="00CD6EF5">
      <w:pPr>
        <w:tabs>
          <w:tab w:val="left" w:pos="0"/>
        </w:tabs>
        <w:jc w:val="both"/>
        <w:rPr>
          <w:szCs w:val="26"/>
        </w:rPr>
      </w:pPr>
    </w:p>
    <w:p w14:paraId="676D84B8" w14:textId="77777777" w:rsidR="00CD6EF5" w:rsidRPr="006A2FE9" w:rsidRDefault="00CD6EF5" w:rsidP="00CD6EF5">
      <w:pPr>
        <w:tabs>
          <w:tab w:val="left" w:pos="0"/>
        </w:tabs>
        <w:jc w:val="both"/>
        <w:rPr>
          <w:szCs w:val="26"/>
        </w:rPr>
      </w:pPr>
      <w:r w:rsidRPr="006A2FE9">
        <w:rPr>
          <w:szCs w:val="26"/>
        </w:rPr>
        <w:t xml:space="preserve">181. Wang, S.-C., Chen, H.-P., Lee, C.-Y., Yu, C.-C. and Chang, H.-C., “AC Electro-osmotic </w:t>
      </w:r>
    </w:p>
    <w:p w14:paraId="6F897F40" w14:textId="77777777" w:rsidR="00CD6EF5" w:rsidRPr="006A2FE9" w:rsidRDefault="00CD6EF5" w:rsidP="00CD6EF5">
      <w:pPr>
        <w:tabs>
          <w:tab w:val="left" w:pos="0"/>
        </w:tabs>
        <w:jc w:val="both"/>
        <w:rPr>
          <w:szCs w:val="26"/>
        </w:rPr>
      </w:pPr>
      <w:r w:rsidRPr="006A2FE9">
        <w:rPr>
          <w:szCs w:val="26"/>
        </w:rPr>
        <w:t xml:space="preserve">          Mixing Induced by Non-Contact External Electrodes”, </w:t>
      </w:r>
      <w:r w:rsidRPr="006A2FE9">
        <w:rPr>
          <w:szCs w:val="26"/>
          <w:u w:val="single"/>
        </w:rPr>
        <w:t>Biosensors and Bioelectronics</w:t>
      </w:r>
      <w:r w:rsidRPr="006A2FE9">
        <w:rPr>
          <w:szCs w:val="26"/>
        </w:rPr>
        <w:t xml:space="preserve">, </w:t>
      </w:r>
      <w:r w:rsidRPr="006A2FE9">
        <w:rPr>
          <w:szCs w:val="26"/>
          <w:u w:val="single"/>
        </w:rPr>
        <w:t>22</w:t>
      </w:r>
      <w:r w:rsidRPr="006A2FE9">
        <w:rPr>
          <w:szCs w:val="26"/>
        </w:rPr>
        <w:t xml:space="preserve">,      </w:t>
      </w:r>
    </w:p>
    <w:p w14:paraId="08E3B67C" w14:textId="77777777" w:rsidR="00CD6EF5" w:rsidRPr="006A2FE9" w:rsidRDefault="00CD6EF5" w:rsidP="00CD6EF5">
      <w:pPr>
        <w:tabs>
          <w:tab w:val="left" w:pos="0"/>
        </w:tabs>
        <w:jc w:val="both"/>
        <w:rPr>
          <w:szCs w:val="26"/>
        </w:rPr>
      </w:pPr>
      <w:r w:rsidRPr="006A2FE9">
        <w:rPr>
          <w:szCs w:val="26"/>
        </w:rPr>
        <w:t xml:space="preserve">          563(2006).</w:t>
      </w:r>
    </w:p>
    <w:p w14:paraId="22DC6CD2" w14:textId="77777777" w:rsidR="00CD6EF5" w:rsidRPr="006A2FE9" w:rsidRDefault="00CD6EF5" w:rsidP="00CD6EF5">
      <w:pPr>
        <w:tabs>
          <w:tab w:val="left" w:pos="0"/>
        </w:tabs>
        <w:jc w:val="both"/>
        <w:rPr>
          <w:szCs w:val="26"/>
        </w:rPr>
      </w:pPr>
    </w:p>
    <w:p w14:paraId="7D47697C" w14:textId="77777777" w:rsidR="00CD6EF5" w:rsidRPr="006A2FE9" w:rsidRDefault="00CD6EF5" w:rsidP="00CD6EF5">
      <w:pPr>
        <w:tabs>
          <w:tab w:val="left" w:pos="0"/>
        </w:tabs>
        <w:jc w:val="both"/>
        <w:rPr>
          <w:szCs w:val="26"/>
        </w:rPr>
      </w:pPr>
      <w:r w:rsidRPr="006A2FE9">
        <w:rPr>
          <w:szCs w:val="26"/>
        </w:rPr>
        <w:t xml:space="preserve">182. Maheshwari, S. and Chang, H.-C., “Anomalous conical menisci under an ac field-departure </w:t>
      </w:r>
    </w:p>
    <w:p w14:paraId="37A6B8E7" w14:textId="77777777" w:rsidR="00CD6EF5" w:rsidRPr="006A2FE9" w:rsidRDefault="00CD6EF5" w:rsidP="00CD6EF5">
      <w:pPr>
        <w:tabs>
          <w:tab w:val="left" w:pos="0"/>
        </w:tabs>
        <w:jc w:val="both"/>
        <w:rPr>
          <w:szCs w:val="26"/>
        </w:rPr>
      </w:pPr>
      <w:r w:rsidRPr="006A2FE9">
        <w:rPr>
          <w:szCs w:val="26"/>
        </w:rPr>
        <w:t xml:space="preserve">         from the dc Taylor cone”, </w:t>
      </w:r>
      <w:r w:rsidRPr="006A2FE9">
        <w:rPr>
          <w:szCs w:val="26"/>
          <w:u w:val="single"/>
        </w:rPr>
        <w:t>App. Phys Lett</w:t>
      </w:r>
      <w:r w:rsidRPr="006A2FE9">
        <w:rPr>
          <w:szCs w:val="26"/>
        </w:rPr>
        <w:t xml:space="preserve">., </w:t>
      </w:r>
      <w:r w:rsidRPr="006A2FE9">
        <w:rPr>
          <w:szCs w:val="26"/>
          <w:u w:val="single"/>
        </w:rPr>
        <w:t>89</w:t>
      </w:r>
      <w:r w:rsidRPr="006A2FE9">
        <w:rPr>
          <w:szCs w:val="26"/>
        </w:rPr>
        <w:t>, 234103 (2006).</w:t>
      </w:r>
    </w:p>
    <w:p w14:paraId="12103D54" w14:textId="77777777" w:rsidR="00CD6EF5" w:rsidRPr="006A2FE9" w:rsidRDefault="00CD6EF5" w:rsidP="00CD6EF5">
      <w:pPr>
        <w:tabs>
          <w:tab w:val="left" w:pos="0"/>
        </w:tabs>
        <w:jc w:val="both"/>
        <w:rPr>
          <w:szCs w:val="26"/>
        </w:rPr>
      </w:pPr>
    </w:p>
    <w:p w14:paraId="140D76F7" w14:textId="77777777" w:rsidR="00CD6EF5" w:rsidRPr="006A2FE9" w:rsidRDefault="00CD6EF5" w:rsidP="00CD6EF5">
      <w:pPr>
        <w:tabs>
          <w:tab w:val="left" w:pos="0"/>
        </w:tabs>
        <w:jc w:val="both"/>
        <w:rPr>
          <w:szCs w:val="26"/>
        </w:rPr>
      </w:pPr>
      <w:r w:rsidRPr="006A2FE9">
        <w:rPr>
          <w:szCs w:val="26"/>
        </w:rPr>
        <w:t>183. Chen, Z., Bogess, B. and Chang, H.-C., “Open-tubular Capillary Electrochromatography</w:t>
      </w:r>
    </w:p>
    <w:p w14:paraId="6399A517" w14:textId="77777777" w:rsidR="00CD6EF5" w:rsidRPr="006A2FE9" w:rsidRDefault="00CD6EF5" w:rsidP="00CD6EF5">
      <w:pPr>
        <w:tabs>
          <w:tab w:val="left" w:pos="0"/>
        </w:tabs>
        <w:jc w:val="both"/>
        <w:rPr>
          <w:szCs w:val="26"/>
        </w:rPr>
      </w:pPr>
      <w:r w:rsidRPr="006A2FE9">
        <w:rPr>
          <w:szCs w:val="26"/>
        </w:rPr>
        <w:t xml:space="preserve">        -Mass Spectrometry with Sheathless Nanoflow Electrospray Ionization for the Analysis of</w:t>
      </w:r>
    </w:p>
    <w:p w14:paraId="185F4883" w14:textId="77777777" w:rsidR="00CD6EF5" w:rsidRPr="006A2FE9" w:rsidRDefault="00CD6EF5" w:rsidP="00CD6EF5">
      <w:pPr>
        <w:tabs>
          <w:tab w:val="left" w:pos="0"/>
        </w:tabs>
        <w:jc w:val="both"/>
        <w:rPr>
          <w:szCs w:val="26"/>
        </w:rPr>
      </w:pPr>
      <w:r w:rsidRPr="006A2FE9">
        <w:rPr>
          <w:szCs w:val="26"/>
        </w:rPr>
        <w:t xml:space="preserve">         Amino Acids and Peptides”, </w:t>
      </w:r>
      <w:r w:rsidRPr="006A2FE9">
        <w:rPr>
          <w:szCs w:val="26"/>
          <w:u w:val="single"/>
        </w:rPr>
        <w:t>J of Mass Spectrometry</w:t>
      </w:r>
      <w:r w:rsidRPr="006A2FE9">
        <w:rPr>
          <w:szCs w:val="26"/>
        </w:rPr>
        <w:t xml:space="preserve">, </w:t>
      </w:r>
      <w:r w:rsidRPr="006A2FE9">
        <w:rPr>
          <w:szCs w:val="26"/>
          <w:u w:val="single"/>
        </w:rPr>
        <w:t>42</w:t>
      </w:r>
      <w:r w:rsidRPr="006A2FE9">
        <w:rPr>
          <w:szCs w:val="26"/>
        </w:rPr>
        <w:t>, 244-253 (2007).</w:t>
      </w:r>
    </w:p>
    <w:p w14:paraId="1A6D854F" w14:textId="77777777" w:rsidR="00CD6EF5" w:rsidRPr="006A2FE9" w:rsidRDefault="00CD6EF5" w:rsidP="00CD6EF5">
      <w:pPr>
        <w:tabs>
          <w:tab w:val="left" w:pos="0"/>
        </w:tabs>
        <w:jc w:val="both"/>
        <w:rPr>
          <w:szCs w:val="26"/>
        </w:rPr>
      </w:pPr>
    </w:p>
    <w:p w14:paraId="769FF89E" w14:textId="77777777" w:rsidR="00CD6EF5" w:rsidRPr="006A2FE9" w:rsidRDefault="00CD6EF5" w:rsidP="00CD6EF5">
      <w:pPr>
        <w:tabs>
          <w:tab w:val="left" w:pos="0"/>
        </w:tabs>
        <w:jc w:val="both"/>
        <w:rPr>
          <w:szCs w:val="26"/>
        </w:rPr>
      </w:pPr>
      <w:r w:rsidRPr="006A2FE9">
        <w:rPr>
          <w:szCs w:val="26"/>
        </w:rPr>
        <w:t xml:space="preserve">184. Hou, D. , Maheshwari, D. and Chang, H.-C., “Rapid Bioparticle Concentration and   </w:t>
      </w:r>
    </w:p>
    <w:p w14:paraId="7211CC31" w14:textId="77777777" w:rsidR="00CD6EF5" w:rsidRPr="006A2FE9" w:rsidRDefault="00CD6EF5" w:rsidP="00CD6EF5">
      <w:pPr>
        <w:tabs>
          <w:tab w:val="left" w:pos="0"/>
        </w:tabs>
        <w:jc w:val="both"/>
        <w:rPr>
          <w:szCs w:val="26"/>
        </w:rPr>
      </w:pPr>
      <w:r w:rsidRPr="006A2FE9">
        <w:rPr>
          <w:szCs w:val="26"/>
        </w:rPr>
        <w:t xml:space="preserve">        Detection by Combining a Discharge Driven Vortex with Surface Enhanced Raman </w:t>
      </w:r>
    </w:p>
    <w:p w14:paraId="2FD36B50" w14:textId="77777777" w:rsidR="00CD6EF5" w:rsidRPr="006A2FE9" w:rsidRDefault="00CD6EF5" w:rsidP="00CD6EF5">
      <w:pPr>
        <w:tabs>
          <w:tab w:val="left" w:pos="0"/>
        </w:tabs>
        <w:jc w:val="both"/>
        <w:rPr>
          <w:szCs w:val="26"/>
        </w:rPr>
      </w:pPr>
      <w:r w:rsidRPr="006A2FE9">
        <w:rPr>
          <w:szCs w:val="26"/>
        </w:rPr>
        <w:t xml:space="preserve">        Scattering”, </w:t>
      </w:r>
      <w:r w:rsidRPr="006A2FE9">
        <w:rPr>
          <w:szCs w:val="26"/>
          <w:u w:val="single"/>
        </w:rPr>
        <w:t>Biomicrofluidics</w:t>
      </w:r>
      <w:r w:rsidRPr="006A2FE9">
        <w:rPr>
          <w:szCs w:val="26"/>
        </w:rPr>
        <w:t xml:space="preserve">, </w:t>
      </w:r>
      <w:r w:rsidRPr="006A2FE9">
        <w:rPr>
          <w:szCs w:val="26"/>
          <w:u w:val="single"/>
        </w:rPr>
        <w:t>1</w:t>
      </w:r>
      <w:r w:rsidRPr="006A2FE9">
        <w:rPr>
          <w:szCs w:val="26"/>
        </w:rPr>
        <w:t>, 014106 (2007).</w:t>
      </w:r>
    </w:p>
    <w:p w14:paraId="5CC8AB1C" w14:textId="77777777" w:rsidR="00CD6EF5" w:rsidRPr="006A2FE9" w:rsidRDefault="00CD6EF5" w:rsidP="00CD6EF5">
      <w:pPr>
        <w:tabs>
          <w:tab w:val="left" w:pos="0"/>
        </w:tabs>
        <w:jc w:val="both"/>
        <w:rPr>
          <w:szCs w:val="26"/>
        </w:rPr>
      </w:pPr>
    </w:p>
    <w:p w14:paraId="19594337" w14:textId="77777777" w:rsidR="00CD6EF5" w:rsidRPr="006A2FE9" w:rsidRDefault="00CD6EF5" w:rsidP="00CD6EF5">
      <w:pPr>
        <w:tabs>
          <w:tab w:val="left" w:pos="0"/>
        </w:tabs>
        <w:jc w:val="both"/>
        <w:rPr>
          <w:szCs w:val="26"/>
        </w:rPr>
      </w:pPr>
    </w:p>
    <w:p w14:paraId="107459FE" w14:textId="77777777" w:rsidR="00CD6EF5" w:rsidRPr="006A2FE9" w:rsidRDefault="00CD6EF5" w:rsidP="00CD6EF5">
      <w:pPr>
        <w:tabs>
          <w:tab w:val="left" w:pos="0"/>
        </w:tabs>
        <w:jc w:val="both"/>
        <w:rPr>
          <w:szCs w:val="26"/>
        </w:rPr>
      </w:pPr>
      <w:r w:rsidRPr="006A2FE9">
        <w:rPr>
          <w:szCs w:val="26"/>
        </w:rPr>
        <w:t xml:space="preserve">185. Zhou, R., Chang, H.-C., Ptotempko, V., Kuno, K., Singh, P., Jena, D. and H. Xing,    </w:t>
      </w:r>
    </w:p>
    <w:p w14:paraId="5AAD23EA" w14:textId="77777777" w:rsidR="00CD6EF5" w:rsidRPr="006A2FE9" w:rsidRDefault="00CD6EF5" w:rsidP="00CD6EF5">
      <w:pPr>
        <w:tabs>
          <w:tab w:val="left" w:pos="0"/>
        </w:tabs>
        <w:jc w:val="both"/>
        <w:rPr>
          <w:szCs w:val="26"/>
        </w:rPr>
      </w:pPr>
      <w:r w:rsidRPr="006A2FE9">
        <w:rPr>
          <w:szCs w:val="26"/>
        </w:rPr>
        <w:t xml:space="preserve">         “CdSe Nanaowires with Illumination Enhanced Conductivity: Induced Dipoles, </w:t>
      </w:r>
    </w:p>
    <w:p w14:paraId="3F479C27" w14:textId="77777777" w:rsidR="00CD6EF5" w:rsidRPr="006A2FE9" w:rsidRDefault="00CD6EF5" w:rsidP="00CD6EF5">
      <w:pPr>
        <w:tabs>
          <w:tab w:val="left" w:pos="0"/>
        </w:tabs>
        <w:jc w:val="both"/>
        <w:rPr>
          <w:szCs w:val="26"/>
        </w:rPr>
      </w:pPr>
      <w:r w:rsidRPr="006A2FE9">
        <w:rPr>
          <w:szCs w:val="26"/>
        </w:rPr>
        <w:t xml:space="preserve">         Dielectrophoretic Assembly and Field-Sensitive Assembly”, </w:t>
      </w:r>
      <w:r w:rsidRPr="006A2FE9">
        <w:rPr>
          <w:szCs w:val="26"/>
          <w:u w:val="single"/>
        </w:rPr>
        <w:t>J App Phys</w:t>
      </w:r>
      <w:r w:rsidRPr="006A2FE9">
        <w:rPr>
          <w:szCs w:val="26"/>
        </w:rPr>
        <w:t xml:space="preserve">, </w:t>
      </w:r>
      <w:r w:rsidRPr="006A2FE9">
        <w:rPr>
          <w:szCs w:val="26"/>
          <w:u w:val="single"/>
        </w:rPr>
        <w:t>101</w:t>
      </w:r>
      <w:r w:rsidRPr="006A2FE9">
        <w:rPr>
          <w:szCs w:val="26"/>
        </w:rPr>
        <w:t xml:space="preserve">, </w:t>
      </w:r>
    </w:p>
    <w:p w14:paraId="393E5D55" w14:textId="77777777" w:rsidR="00CD6EF5" w:rsidRPr="006A2FE9" w:rsidRDefault="00CD6EF5" w:rsidP="00CD6EF5">
      <w:pPr>
        <w:tabs>
          <w:tab w:val="left" w:pos="0"/>
        </w:tabs>
        <w:jc w:val="both"/>
        <w:rPr>
          <w:szCs w:val="26"/>
        </w:rPr>
      </w:pPr>
      <w:r w:rsidRPr="006A2FE9">
        <w:rPr>
          <w:szCs w:val="26"/>
        </w:rPr>
        <w:t xml:space="preserve">         073704(2007). (75 citations)</w:t>
      </w:r>
    </w:p>
    <w:p w14:paraId="288F6590" w14:textId="77777777" w:rsidR="00CD6EF5" w:rsidRPr="006A2FE9" w:rsidRDefault="00CD6EF5" w:rsidP="00CD6EF5">
      <w:pPr>
        <w:tabs>
          <w:tab w:val="left" w:pos="0"/>
        </w:tabs>
        <w:jc w:val="both"/>
        <w:rPr>
          <w:szCs w:val="26"/>
        </w:rPr>
      </w:pPr>
    </w:p>
    <w:p w14:paraId="20381D6E" w14:textId="77777777" w:rsidR="00CD6EF5" w:rsidRPr="003050D7" w:rsidRDefault="00CD6EF5" w:rsidP="00CD6EF5">
      <w:pPr>
        <w:tabs>
          <w:tab w:val="left" w:pos="0"/>
        </w:tabs>
        <w:jc w:val="both"/>
        <w:rPr>
          <w:color w:val="FF0000"/>
          <w:szCs w:val="26"/>
        </w:rPr>
      </w:pPr>
      <w:r w:rsidRPr="006A2FE9">
        <w:rPr>
          <w:szCs w:val="26"/>
        </w:rPr>
        <w:t xml:space="preserve">186. </w:t>
      </w:r>
      <w:r w:rsidRPr="003050D7">
        <w:rPr>
          <w:color w:val="FF0000"/>
          <w:szCs w:val="26"/>
        </w:rPr>
        <w:t xml:space="preserve">Cheng, I-F.,Chang, H.-C., Hou, D. and Chang, H.-C., "An Integrated   </w:t>
      </w:r>
    </w:p>
    <w:p w14:paraId="23CDCFD1" w14:textId="77777777" w:rsidR="00CD6EF5" w:rsidRPr="003050D7" w:rsidRDefault="00CD6EF5" w:rsidP="00CD6EF5">
      <w:pPr>
        <w:tabs>
          <w:tab w:val="left" w:pos="0"/>
        </w:tabs>
        <w:jc w:val="both"/>
        <w:rPr>
          <w:color w:val="FF0000"/>
          <w:szCs w:val="26"/>
        </w:rPr>
      </w:pPr>
      <w:r w:rsidRPr="003050D7">
        <w:rPr>
          <w:color w:val="FF0000"/>
          <w:szCs w:val="26"/>
        </w:rPr>
        <w:t xml:space="preserve">        Dielectrophoretic  Chip for Continuous Bioparticle Filtering, Focusing, Trapping and </w:t>
      </w:r>
    </w:p>
    <w:p w14:paraId="29AA4A03" w14:textId="74F36D49" w:rsidR="00CD6EF5" w:rsidRPr="003050D7" w:rsidRDefault="00CD6EF5" w:rsidP="00CD6EF5">
      <w:pPr>
        <w:tabs>
          <w:tab w:val="left" w:pos="0"/>
        </w:tabs>
        <w:jc w:val="both"/>
        <w:rPr>
          <w:color w:val="FF0000"/>
          <w:szCs w:val="26"/>
        </w:rPr>
      </w:pPr>
      <w:r w:rsidRPr="003050D7">
        <w:rPr>
          <w:color w:val="FF0000"/>
          <w:szCs w:val="26"/>
        </w:rPr>
        <w:t xml:space="preserve">        Detecting", </w:t>
      </w:r>
      <w:r w:rsidRPr="003050D7">
        <w:rPr>
          <w:color w:val="FF0000"/>
          <w:szCs w:val="26"/>
          <w:u w:val="single"/>
        </w:rPr>
        <w:t>Biomicrofluidics</w:t>
      </w:r>
      <w:r w:rsidRPr="003050D7">
        <w:rPr>
          <w:color w:val="FF0000"/>
          <w:szCs w:val="26"/>
        </w:rPr>
        <w:t xml:space="preserve">, </w:t>
      </w:r>
      <w:r w:rsidRPr="003050D7">
        <w:rPr>
          <w:color w:val="FF0000"/>
          <w:szCs w:val="26"/>
          <w:u w:val="single"/>
        </w:rPr>
        <w:t>1</w:t>
      </w:r>
      <w:r w:rsidRPr="003050D7">
        <w:rPr>
          <w:color w:val="FF0000"/>
          <w:szCs w:val="26"/>
        </w:rPr>
        <w:t xml:space="preserve">, 021503(2007). </w:t>
      </w:r>
    </w:p>
    <w:p w14:paraId="04E61AB4" w14:textId="77777777" w:rsidR="00CD6EF5" w:rsidRPr="006A2FE9" w:rsidRDefault="00CD6EF5" w:rsidP="00CD6EF5">
      <w:pPr>
        <w:tabs>
          <w:tab w:val="left" w:pos="0"/>
        </w:tabs>
        <w:jc w:val="both"/>
        <w:rPr>
          <w:szCs w:val="26"/>
        </w:rPr>
      </w:pPr>
    </w:p>
    <w:p w14:paraId="0A9B150E" w14:textId="77777777" w:rsidR="00CD6EF5" w:rsidRPr="006A2FE9" w:rsidRDefault="00CD6EF5" w:rsidP="00CD6EF5">
      <w:pPr>
        <w:tabs>
          <w:tab w:val="left" w:pos="0"/>
        </w:tabs>
        <w:jc w:val="both"/>
        <w:rPr>
          <w:szCs w:val="26"/>
        </w:rPr>
      </w:pPr>
      <w:r w:rsidRPr="006A2FE9">
        <w:rPr>
          <w:szCs w:val="26"/>
        </w:rPr>
        <w:t>187. Basuray, S. and Chang, H.-C., “Induced Dipoles and Dielectrophoresis of Nano-</w:t>
      </w:r>
    </w:p>
    <w:p w14:paraId="7A836D42" w14:textId="77777777" w:rsidR="00CD6EF5" w:rsidRPr="006A2FE9" w:rsidRDefault="00CD6EF5" w:rsidP="00CD6EF5">
      <w:pPr>
        <w:tabs>
          <w:tab w:val="left" w:pos="0"/>
        </w:tabs>
        <w:jc w:val="both"/>
        <w:rPr>
          <w:szCs w:val="26"/>
        </w:rPr>
      </w:pPr>
      <w:r w:rsidRPr="006A2FE9">
        <w:rPr>
          <w:szCs w:val="26"/>
        </w:rPr>
        <w:t xml:space="preserve">        Colloids in Electrolytes”, </w:t>
      </w:r>
      <w:r w:rsidRPr="006A2FE9">
        <w:rPr>
          <w:szCs w:val="26"/>
          <w:u w:val="single"/>
        </w:rPr>
        <w:t>Phys Rev E</w:t>
      </w:r>
      <w:r w:rsidRPr="006A2FE9">
        <w:rPr>
          <w:szCs w:val="26"/>
        </w:rPr>
        <w:t xml:space="preserve">., 75, 060501-060504(2007). </w:t>
      </w:r>
    </w:p>
    <w:p w14:paraId="1F037F81" w14:textId="77777777" w:rsidR="00CD6EF5" w:rsidRPr="006A2FE9" w:rsidRDefault="00CD6EF5" w:rsidP="00CD6EF5">
      <w:pPr>
        <w:tabs>
          <w:tab w:val="left" w:pos="0"/>
        </w:tabs>
        <w:jc w:val="both"/>
        <w:rPr>
          <w:szCs w:val="26"/>
        </w:rPr>
      </w:pPr>
    </w:p>
    <w:p w14:paraId="643F3B86" w14:textId="77777777" w:rsidR="00CD6EF5" w:rsidRPr="006A2FE9" w:rsidRDefault="00CD6EF5" w:rsidP="00CD6EF5">
      <w:pPr>
        <w:tabs>
          <w:tab w:val="left" w:pos="0"/>
        </w:tabs>
        <w:jc w:val="both"/>
        <w:rPr>
          <w:szCs w:val="26"/>
        </w:rPr>
      </w:pPr>
      <w:r w:rsidRPr="006A2FE9">
        <w:rPr>
          <w:szCs w:val="26"/>
        </w:rPr>
        <w:t xml:space="preserve">188. Maheshwari, S. and Chang, H.-C., “Effect of Bulk Charge and Momentum Relaxation Time </w:t>
      </w:r>
    </w:p>
    <w:p w14:paraId="68DB5E57" w14:textId="77777777" w:rsidR="00CD6EF5" w:rsidRPr="006A2FE9" w:rsidRDefault="00CD6EF5" w:rsidP="00CD6EF5">
      <w:pPr>
        <w:tabs>
          <w:tab w:val="left" w:pos="0"/>
        </w:tabs>
        <w:jc w:val="both"/>
        <w:rPr>
          <w:szCs w:val="26"/>
        </w:rPr>
      </w:pPr>
      <w:r w:rsidRPr="006A2FE9">
        <w:rPr>
          <w:szCs w:val="26"/>
        </w:rPr>
        <w:t xml:space="preserve">        Scales on Electrospraying”, </w:t>
      </w:r>
      <w:r w:rsidRPr="006A2FE9">
        <w:rPr>
          <w:szCs w:val="26"/>
          <w:u w:val="single"/>
        </w:rPr>
        <w:t>J. App. Phys</w:t>
      </w:r>
      <w:r w:rsidRPr="006A2FE9">
        <w:rPr>
          <w:szCs w:val="26"/>
        </w:rPr>
        <w:t>., 102, 034902 (2007).</w:t>
      </w:r>
    </w:p>
    <w:p w14:paraId="42BF2791" w14:textId="77777777" w:rsidR="00CD6EF5" w:rsidRPr="006A2FE9" w:rsidRDefault="00CD6EF5" w:rsidP="00CD6EF5">
      <w:pPr>
        <w:tabs>
          <w:tab w:val="left" w:pos="0"/>
        </w:tabs>
        <w:jc w:val="both"/>
        <w:rPr>
          <w:szCs w:val="26"/>
        </w:rPr>
      </w:pPr>
    </w:p>
    <w:p w14:paraId="3A5DB819" w14:textId="77777777" w:rsidR="00CD6EF5" w:rsidRPr="006A2FE9" w:rsidRDefault="00CD6EF5" w:rsidP="00CD6EF5">
      <w:pPr>
        <w:tabs>
          <w:tab w:val="left" w:pos="0"/>
        </w:tabs>
        <w:jc w:val="both"/>
        <w:rPr>
          <w:szCs w:val="26"/>
        </w:rPr>
      </w:pPr>
      <w:r w:rsidRPr="006A2FE9">
        <w:rPr>
          <w:szCs w:val="26"/>
        </w:rPr>
        <w:t xml:space="preserve">189. Wang, S.-C.,  Chen, H.-P. and Chang, H.-C., “AC Electro-osmotic Pumping Induced by </w:t>
      </w:r>
    </w:p>
    <w:p w14:paraId="386C696E" w14:textId="77777777" w:rsidR="00CD6EF5" w:rsidRPr="006A2FE9" w:rsidRDefault="00CD6EF5" w:rsidP="00CD6EF5">
      <w:pPr>
        <w:tabs>
          <w:tab w:val="left" w:pos="0"/>
        </w:tabs>
        <w:jc w:val="both"/>
        <w:rPr>
          <w:szCs w:val="26"/>
        </w:rPr>
      </w:pPr>
      <w:r w:rsidRPr="006A2FE9">
        <w:rPr>
          <w:szCs w:val="26"/>
        </w:rPr>
        <w:t xml:space="preserve">          Non-Contact External Electrodeds”, </w:t>
      </w:r>
      <w:r w:rsidRPr="006A2FE9">
        <w:rPr>
          <w:szCs w:val="26"/>
          <w:u w:val="single"/>
        </w:rPr>
        <w:t>Biomicrofluidics</w:t>
      </w:r>
      <w:r w:rsidRPr="006A2FE9">
        <w:rPr>
          <w:szCs w:val="26"/>
        </w:rPr>
        <w:t xml:space="preserve">, </w:t>
      </w:r>
      <w:r w:rsidRPr="006A2FE9">
        <w:rPr>
          <w:szCs w:val="26"/>
          <w:u w:val="single"/>
        </w:rPr>
        <w:t>1</w:t>
      </w:r>
      <w:r w:rsidRPr="006A2FE9">
        <w:rPr>
          <w:szCs w:val="26"/>
        </w:rPr>
        <w:t>, 034106 (2007).</w:t>
      </w:r>
    </w:p>
    <w:p w14:paraId="32156C57" w14:textId="77777777" w:rsidR="00CD6EF5" w:rsidRPr="006A2FE9" w:rsidRDefault="00CD6EF5" w:rsidP="00CD6EF5">
      <w:pPr>
        <w:tabs>
          <w:tab w:val="left" w:pos="0"/>
        </w:tabs>
        <w:jc w:val="both"/>
        <w:rPr>
          <w:szCs w:val="26"/>
        </w:rPr>
      </w:pPr>
    </w:p>
    <w:p w14:paraId="7AEA151A" w14:textId="77777777" w:rsidR="00CD6EF5" w:rsidRPr="006A2FE9" w:rsidRDefault="00CD6EF5" w:rsidP="00CD6EF5">
      <w:pPr>
        <w:tabs>
          <w:tab w:val="left" w:pos="0"/>
        </w:tabs>
        <w:jc w:val="both"/>
        <w:rPr>
          <w:szCs w:val="26"/>
        </w:rPr>
      </w:pPr>
      <w:r w:rsidRPr="006A2FE9">
        <w:rPr>
          <w:szCs w:val="26"/>
        </w:rPr>
        <w:t>190. Chang, H.-C., “Nanobead Electrokinetics: The Enabling Microfluidic Platform for Multi-</w:t>
      </w:r>
    </w:p>
    <w:p w14:paraId="01387BF0" w14:textId="77777777" w:rsidR="00CD6EF5" w:rsidRPr="006A2FE9" w:rsidRDefault="00CD6EF5" w:rsidP="00CD6EF5">
      <w:pPr>
        <w:tabs>
          <w:tab w:val="left" w:pos="0"/>
        </w:tabs>
        <w:jc w:val="both"/>
        <w:rPr>
          <w:szCs w:val="26"/>
        </w:rPr>
      </w:pPr>
      <w:r w:rsidRPr="006A2FE9">
        <w:rPr>
          <w:szCs w:val="26"/>
        </w:rPr>
        <w:t xml:space="preserve">         Target Pathogen Detection”, </w:t>
      </w:r>
      <w:r w:rsidRPr="006A2FE9">
        <w:rPr>
          <w:szCs w:val="26"/>
          <w:u w:val="single"/>
        </w:rPr>
        <w:t>AIChE J</w:t>
      </w:r>
      <w:r w:rsidRPr="006A2FE9">
        <w:rPr>
          <w:szCs w:val="26"/>
        </w:rPr>
        <w:t xml:space="preserve">., </w:t>
      </w:r>
      <w:r w:rsidRPr="006A2FE9">
        <w:rPr>
          <w:szCs w:val="26"/>
          <w:u w:val="single"/>
        </w:rPr>
        <w:t>53</w:t>
      </w:r>
      <w:r w:rsidRPr="006A2FE9">
        <w:rPr>
          <w:szCs w:val="26"/>
        </w:rPr>
        <w:t>, 2486 (2007).</w:t>
      </w:r>
    </w:p>
    <w:p w14:paraId="6EF75278" w14:textId="77777777" w:rsidR="00CD6EF5" w:rsidRPr="006A2FE9" w:rsidRDefault="00CD6EF5" w:rsidP="00CD6EF5">
      <w:pPr>
        <w:tabs>
          <w:tab w:val="left" w:pos="0"/>
        </w:tabs>
        <w:jc w:val="both"/>
        <w:rPr>
          <w:szCs w:val="26"/>
        </w:rPr>
      </w:pPr>
    </w:p>
    <w:p w14:paraId="2123ACD9" w14:textId="77777777" w:rsidR="00CD6EF5" w:rsidRPr="006A2FE9" w:rsidRDefault="00CD6EF5" w:rsidP="00CD6EF5">
      <w:pPr>
        <w:tabs>
          <w:tab w:val="left" w:pos="0"/>
        </w:tabs>
        <w:jc w:val="both"/>
        <w:rPr>
          <w:szCs w:val="26"/>
        </w:rPr>
      </w:pPr>
      <w:r w:rsidRPr="006A2FE9">
        <w:rPr>
          <w:szCs w:val="26"/>
        </w:rPr>
        <w:t xml:space="preserve">191. Gordon, J. E., Gagnon, Z. and Chang, H.-C., “Dielectrophoretic Discrimination of </w:t>
      </w:r>
    </w:p>
    <w:p w14:paraId="70AACB62" w14:textId="77777777" w:rsidR="00CD6EF5" w:rsidRPr="006A2FE9" w:rsidRDefault="00CD6EF5" w:rsidP="00CD6EF5">
      <w:pPr>
        <w:tabs>
          <w:tab w:val="left" w:pos="0"/>
        </w:tabs>
        <w:jc w:val="both"/>
        <w:rPr>
          <w:szCs w:val="26"/>
        </w:rPr>
      </w:pPr>
      <w:r w:rsidRPr="006A2FE9">
        <w:rPr>
          <w:szCs w:val="26"/>
        </w:rPr>
        <w:t xml:space="preserve">        Bovine Red Blood Cell Starvation Age by Buffer Selection and Membrane Cross-</w:t>
      </w:r>
    </w:p>
    <w:p w14:paraId="63496489" w14:textId="77777777" w:rsidR="00CD6EF5" w:rsidRDefault="00CD6EF5" w:rsidP="00CD6EF5">
      <w:pPr>
        <w:tabs>
          <w:tab w:val="left" w:pos="0"/>
        </w:tabs>
        <w:jc w:val="both"/>
        <w:rPr>
          <w:szCs w:val="26"/>
        </w:rPr>
      </w:pPr>
      <w:r w:rsidRPr="006A2FE9">
        <w:rPr>
          <w:szCs w:val="26"/>
        </w:rPr>
        <w:t xml:space="preserve">        linking”, </w:t>
      </w:r>
      <w:r w:rsidRPr="006A2FE9">
        <w:rPr>
          <w:szCs w:val="26"/>
          <w:u w:val="single"/>
        </w:rPr>
        <w:t>Biomicrofluidics</w:t>
      </w:r>
      <w:r w:rsidRPr="006A2FE9">
        <w:rPr>
          <w:szCs w:val="26"/>
        </w:rPr>
        <w:t xml:space="preserve">, </w:t>
      </w:r>
      <w:r w:rsidRPr="006A2FE9">
        <w:rPr>
          <w:szCs w:val="26"/>
          <w:u w:val="single"/>
        </w:rPr>
        <w:t>1</w:t>
      </w:r>
      <w:r w:rsidRPr="006A2FE9">
        <w:rPr>
          <w:szCs w:val="26"/>
        </w:rPr>
        <w:t xml:space="preserve">, 044102 (2007). </w:t>
      </w:r>
    </w:p>
    <w:p w14:paraId="11A2D861" w14:textId="77777777" w:rsidR="00CD6EF5" w:rsidRPr="006A2FE9" w:rsidRDefault="00CD6EF5" w:rsidP="00CD6EF5">
      <w:pPr>
        <w:tabs>
          <w:tab w:val="left" w:pos="0"/>
        </w:tabs>
        <w:jc w:val="both"/>
        <w:rPr>
          <w:szCs w:val="26"/>
        </w:rPr>
      </w:pPr>
    </w:p>
    <w:p w14:paraId="2F53B756" w14:textId="77777777" w:rsidR="00CD6EF5" w:rsidRPr="003050D7" w:rsidRDefault="00CD6EF5" w:rsidP="00CD6EF5">
      <w:pPr>
        <w:tabs>
          <w:tab w:val="left" w:pos="0"/>
        </w:tabs>
        <w:jc w:val="both"/>
        <w:rPr>
          <w:color w:val="FF0000"/>
          <w:szCs w:val="26"/>
        </w:rPr>
      </w:pPr>
      <w:r w:rsidRPr="006A2FE9">
        <w:rPr>
          <w:szCs w:val="26"/>
        </w:rPr>
        <w:t xml:space="preserve">192. </w:t>
      </w:r>
      <w:r w:rsidRPr="003050D7">
        <w:rPr>
          <w:color w:val="FF0000"/>
          <w:szCs w:val="26"/>
        </w:rPr>
        <w:t xml:space="preserve">Maheshwari, S., Zhang, L., Y. Zhu and Chang, H.-C., “ Coupling between </w:t>
      </w:r>
    </w:p>
    <w:p w14:paraId="39AD3DA0" w14:textId="39B48441" w:rsidR="00CD6EF5" w:rsidRPr="003050D7" w:rsidRDefault="00CD6EF5" w:rsidP="00CD6EF5">
      <w:pPr>
        <w:tabs>
          <w:tab w:val="left" w:pos="0"/>
        </w:tabs>
        <w:ind w:left="720"/>
        <w:jc w:val="both"/>
        <w:rPr>
          <w:color w:val="FF0000"/>
          <w:szCs w:val="26"/>
        </w:rPr>
      </w:pPr>
      <w:r w:rsidRPr="003050D7">
        <w:rPr>
          <w:color w:val="FF0000"/>
          <w:szCs w:val="26"/>
        </w:rPr>
        <w:t xml:space="preserve">Precipitation and Contact-line Dynamics: Multi-ring Stains and Stick-Slip Motion”, </w:t>
      </w:r>
      <w:r w:rsidRPr="003050D7">
        <w:rPr>
          <w:color w:val="FF0000"/>
          <w:szCs w:val="26"/>
          <w:u w:val="single"/>
        </w:rPr>
        <w:t>Phys Rev Lett</w:t>
      </w:r>
      <w:r w:rsidRPr="003050D7">
        <w:rPr>
          <w:color w:val="FF0000"/>
          <w:szCs w:val="26"/>
        </w:rPr>
        <w:t xml:space="preserve">, </w:t>
      </w:r>
      <w:r w:rsidRPr="003050D7">
        <w:rPr>
          <w:color w:val="FF0000"/>
          <w:szCs w:val="26"/>
          <w:u w:val="single"/>
        </w:rPr>
        <w:t>100</w:t>
      </w:r>
      <w:r w:rsidRPr="003050D7">
        <w:rPr>
          <w:color w:val="FF0000"/>
          <w:szCs w:val="26"/>
        </w:rPr>
        <w:t xml:space="preserve">, 044503 (2008).  </w:t>
      </w:r>
    </w:p>
    <w:p w14:paraId="462205BB" w14:textId="77777777" w:rsidR="00CD6EF5" w:rsidRPr="006A2FE9" w:rsidRDefault="00CD6EF5" w:rsidP="00CD6EF5">
      <w:pPr>
        <w:tabs>
          <w:tab w:val="left" w:pos="0"/>
        </w:tabs>
        <w:jc w:val="both"/>
        <w:rPr>
          <w:szCs w:val="26"/>
        </w:rPr>
      </w:pPr>
    </w:p>
    <w:p w14:paraId="2242B246" w14:textId="77777777" w:rsidR="00CD6EF5" w:rsidRPr="006A2FE9" w:rsidRDefault="00CD6EF5" w:rsidP="00CD6EF5">
      <w:pPr>
        <w:numPr>
          <w:ilvl w:val="0"/>
          <w:numId w:val="15"/>
        </w:numPr>
        <w:tabs>
          <w:tab w:val="left" w:pos="0"/>
        </w:tabs>
        <w:jc w:val="both"/>
        <w:rPr>
          <w:color w:val="000000"/>
        </w:rPr>
      </w:pPr>
      <w:r w:rsidRPr="006A2FE9">
        <w:rPr>
          <w:szCs w:val="26"/>
        </w:rPr>
        <w:t xml:space="preserve">Maheshwari, S. and Chang, H.-C., </w:t>
      </w:r>
      <w:r w:rsidRPr="006A2FE9">
        <w:rPr>
          <w:color w:val="000000"/>
          <w:szCs w:val="28"/>
        </w:rPr>
        <w:t xml:space="preserve">"Assembly of multi-stranded nanofiber threads through AC electrospinning", </w:t>
      </w:r>
      <w:r w:rsidRPr="006A2FE9">
        <w:rPr>
          <w:color w:val="000000"/>
          <w:szCs w:val="28"/>
          <w:u w:val="single"/>
        </w:rPr>
        <w:t>Advanced Materials</w:t>
      </w:r>
      <w:r w:rsidRPr="006A2FE9">
        <w:rPr>
          <w:color w:val="000000"/>
          <w:szCs w:val="28"/>
        </w:rPr>
        <w:t xml:space="preserve">, </w:t>
      </w:r>
      <w:r w:rsidRPr="006A2FE9">
        <w:rPr>
          <w:color w:val="000000"/>
          <w:szCs w:val="28"/>
          <w:u w:val="single"/>
        </w:rPr>
        <w:t>21</w:t>
      </w:r>
      <w:r w:rsidRPr="006A2FE9">
        <w:rPr>
          <w:color w:val="000000"/>
          <w:szCs w:val="28"/>
        </w:rPr>
        <w:t>, 349 (2009).</w:t>
      </w:r>
    </w:p>
    <w:p w14:paraId="73BDEB03" w14:textId="77777777" w:rsidR="00CD6EF5" w:rsidRPr="006A2FE9" w:rsidRDefault="00CD6EF5" w:rsidP="00CD6EF5">
      <w:pPr>
        <w:tabs>
          <w:tab w:val="left" w:pos="0"/>
        </w:tabs>
        <w:jc w:val="both"/>
        <w:rPr>
          <w:color w:val="000000"/>
          <w:szCs w:val="28"/>
        </w:rPr>
      </w:pPr>
    </w:p>
    <w:p w14:paraId="57EDCC26" w14:textId="77777777" w:rsidR="00CD6EF5" w:rsidRPr="006A2FE9" w:rsidRDefault="00CD6EF5" w:rsidP="00CD6EF5">
      <w:pPr>
        <w:numPr>
          <w:ilvl w:val="0"/>
          <w:numId w:val="15"/>
        </w:numPr>
        <w:tabs>
          <w:tab w:val="left" w:pos="0"/>
        </w:tabs>
        <w:jc w:val="both"/>
        <w:rPr>
          <w:color w:val="000000"/>
        </w:rPr>
      </w:pPr>
      <w:r w:rsidRPr="006A2FE9">
        <w:rPr>
          <w:color w:val="000000"/>
          <w:szCs w:val="28"/>
        </w:rPr>
        <w:t xml:space="preserve">Gagnon, Z., Gordon, J., Sengupta, S. and Chang, H.-C., “Bovine Red Blood Cell Starvation Age Discriminatin through a Glutaraldehyde Amplified Dielectrophoretic Approach with Buffer Selection and Membrane Cross-Linking”, </w:t>
      </w:r>
      <w:r w:rsidRPr="006A2FE9">
        <w:rPr>
          <w:color w:val="000000"/>
          <w:szCs w:val="28"/>
          <w:u w:val="single"/>
        </w:rPr>
        <w:t>Electrophoresis</w:t>
      </w:r>
      <w:r w:rsidRPr="006A2FE9">
        <w:rPr>
          <w:color w:val="000000"/>
          <w:szCs w:val="28"/>
        </w:rPr>
        <w:t xml:space="preserve">, </w:t>
      </w:r>
      <w:r w:rsidRPr="006A2FE9">
        <w:rPr>
          <w:color w:val="000000"/>
          <w:szCs w:val="28"/>
          <w:u w:val="single"/>
        </w:rPr>
        <w:t>29</w:t>
      </w:r>
      <w:r w:rsidRPr="006A2FE9">
        <w:rPr>
          <w:color w:val="000000"/>
          <w:szCs w:val="28"/>
        </w:rPr>
        <w:t>, 2272 (2008).</w:t>
      </w:r>
    </w:p>
    <w:p w14:paraId="58BDA399" w14:textId="77777777" w:rsidR="00CD6EF5" w:rsidRPr="006A2FE9" w:rsidRDefault="00CD6EF5" w:rsidP="00CD6EF5">
      <w:pPr>
        <w:tabs>
          <w:tab w:val="left" w:pos="0"/>
        </w:tabs>
        <w:jc w:val="both"/>
        <w:rPr>
          <w:color w:val="000000"/>
        </w:rPr>
      </w:pPr>
    </w:p>
    <w:p w14:paraId="7E39FD98" w14:textId="77777777" w:rsidR="00CD6EF5" w:rsidRPr="006A2FE9" w:rsidRDefault="00CD6EF5" w:rsidP="00CD6EF5">
      <w:pPr>
        <w:numPr>
          <w:ilvl w:val="0"/>
          <w:numId w:val="15"/>
        </w:numPr>
        <w:tabs>
          <w:tab w:val="left" w:pos="0"/>
        </w:tabs>
        <w:jc w:val="both"/>
        <w:rPr>
          <w:color w:val="000000"/>
          <w:szCs w:val="28"/>
        </w:rPr>
      </w:pPr>
      <w:r w:rsidRPr="006A2FE9">
        <w:rPr>
          <w:color w:val="000000"/>
          <w:szCs w:val="28"/>
        </w:rPr>
        <w:t xml:space="preserve">Zhang, L.; Maheshwari, S.; Chang, H.-C.; Zhu, Y., "Evaporative Self-assembly from </w:t>
      </w:r>
    </w:p>
    <w:p w14:paraId="11C2A855" w14:textId="77777777" w:rsidR="00CD6EF5" w:rsidRDefault="00CD6EF5" w:rsidP="00CD6EF5">
      <w:pPr>
        <w:tabs>
          <w:tab w:val="left" w:pos="0"/>
        </w:tabs>
        <w:jc w:val="both"/>
        <w:rPr>
          <w:color w:val="000000"/>
          <w:szCs w:val="28"/>
        </w:rPr>
      </w:pPr>
      <w:r w:rsidRPr="006A2FE9">
        <w:rPr>
          <w:color w:val="000000"/>
          <w:szCs w:val="28"/>
        </w:rPr>
        <w:t xml:space="preserve">         Complex DNA-Colloid Suspensions", </w:t>
      </w:r>
      <w:r w:rsidRPr="006A2FE9">
        <w:rPr>
          <w:color w:val="000000"/>
          <w:szCs w:val="28"/>
          <w:u w:val="single"/>
        </w:rPr>
        <w:t xml:space="preserve">Langmuir, 24, </w:t>
      </w:r>
      <w:r w:rsidRPr="006A2FE9">
        <w:rPr>
          <w:color w:val="000000"/>
          <w:szCs w:val="28"/>
        </w:rPr>
        <w:t xml:space="preserve">3911 (2008). </w:t>
      </w:r>
    </w:p>
    <w:p w14:paraId="73C07EF2" w14:textId="77777777" w:rsidR="00CD6EF5" w:rsidRPr="006A2FE9" w:rsidRDefault="00CD6EF5" w:rsidP="00CD6EF5">
      <w:pPr>
        <w:tabs>
          <w:tab w:val="left" w:pos="0"/>
        </w:tabs>
        <w:jc w:val="both"/>
        <w:rPr>
          <w:color w:val="000000"/>
          <w:szCs w:val="28"/>
        </w:rPr>
      </w:pPr>
    </w:p>
    <w:p w14:paraId="3AD3015A" w14:textId="77777777" w:rsidR="00CD6EF5" w:rsidRPr="006A2FE9" w:rsidRDefault="00CD6EF5" w:rsidP="00CD6EF5">
      <w:pPr>
        <w:numPr>
          <w:ilvl w:val="0"/>
          <w:numId w:val="15"/>
        </w:numPr>
        <w:tabs>
          <w:tab w:val="left" w:pos="0"/>
        </w:tabs>
        <w:jc w:val="both"/>
        <w:rPr>
          <w:color w:val="000000"/>
        </w:rPr>
      </w:pPr>
      <w:r w:rsidRPr="006A2FE9">
        <w:rPr>
          <w:color w:val="000000"/>
          <w:szCs w:val="28"/>
        </w:rPr>
        <w:t xml:space="preserve">Wang, S.-C., Wei, H.-H., Chen, H.-P., Tsai, M.-H., Yu, C.-C, and Chang, H.-C., “Dynamic    Superconcentration at Critical Point Double-layer Gates of Conducting Nanoporous Granules due to Asymmetric Tangential Fluxes” </w:t>
      </w:r>
      <w:r w:rsidRPr="006A2FE9">
        <w:rPr>
          <w:color w:val="000000"/>
          <w:szCs w:val="28"/>
          <w:u w:val="single"/>
        </w:rPr>
        <w:t>Biomicrofluidics</w:t>
      </w:r>
      <w:r w:rsidRPr="006A2FE9">
        <w:rPr>
          <w:color w:val="000000"/>
          <w:szCs w:val="28"/>
        </w:rPr>
        <w:t xml:space="preserve">, </w:t>
      </w:r>
      <w:r w:rsidRPr="006A2FE9">
        <w:rPr>
          <w:color w:val="000000"/>
          <w:szCs w:val="28"/>
          <w:u w:val="single"/>
        </w:rPr>
        <w:t>2</w:t>
      </w:r>
      <w:r w:rsidRPr="006A2FE9">
        <w:rPr>
          <w:color w:val="000000"/>
          <w:szCs w:val="28"/>
        </w:rPr>
        <w:t xml:space="preserve">, 014012 (2008). </w:t>
      </w:r>
    </w:p>
    <w:p w14:paraId="4BE7A1DA" w14:textId="77777777" w:rsidR="00CD6EF5" w:rsidRPr="006A2FE9" w:rsidRDefault="00CD6EF5" w:rsidP="00CD6EF5">
      <w:pPr>
        <w:tabs>
          <w:tab w:val="left" w:pos="0"/>
        </w:tabs>
        <w:jc w:val="both"/>
        <w:rPr>
          <w:color w:val="000000"/>
          <w:szCs w:val="28"/>
        </w:rPr>
      </w:pPr>
    </w:p>
    <w:p w14:paraId="1038FEF7" w14:textId="77777777" w:rsidR="00CD6EF5" w:rsidRPr="006A2FE9" w:rsidRDefault="00CD6EF5" w:rsidP="00CD6EF5">
      <w:pPr>
        <w:numPr>
          <w:ilvl w:val="0"/>
          <w:numId w:val="15"/>
        </w:numPr>
        <w:tabs>
          <w:tab w:val="left" w:pos="0"/>
        </w:tabs>
        <w:jc w:val="both"/>
        <w:rPr>
          <w:color w:val="000000"/>
          <w:szCs w:val="28"/>
        </w:rPr>
      </w:pPr>
      <w:r w:rsidRPr="006A2FE9">
        <w:rPr>
          <w:color w:val="000000"/>
          <w:szCs w:val="28"/>
        </w:rPr>
        <w:t xml:space="preserve">Kreft, J., Chen, Y.-L. and Chang, H.-C., “Conformation and Trapping Rate of  DNA at a </w:t>
      </w:r>
    </w:p>
    <w:p w14:paraId="759A0A3E" w14:textId="77777777" w:rsidR="00CD6EF5" w:rsidRPr="006A2FE9" w:rsidRDefault="00CD6EF5" w:rsidP="00CD6EF5">
      <w:pPr>
        <w:tabs>
          <w:tab w:val="left" w:pos="0"/>
        </w:tabs>
        <w:jc w:val="both"/>
        <w:rPr>
          <w:color w:val="000000"/>
        </w:rPr>
      </w:pPr>
      <w:r w:rsidRPr="006A2FE9">
        <w:rPr>
          <w:color w:val="000000"/>
        </w:rPr>
        <w:tab/>
        <w:t xml:space="preserve">Convergent Stagnant Flow”, </w:t>
      </w:r>
      <w:r w:rsidRPr="006A2FE9">
        <w:rPr>
          <w:color w:val="000000"/>
          <w:u w:val="single"/>
        </w:rPr>
        <w:t>Phys Rev E.</w:t>
      </w:r>
      <w:r w:rsidRPr="006A2FE9">
        <w:rPr>
          <w:color w:val="000000"/>
        </w:rPr>
        <w:t xml:space="preserve">, </w:t>
      </w:r>
      <w:r w:rsidRPr="006A2FE9">
        <w:rPr>
          <w:color w:val="000000"/>
          <w:u w:val="single"/>
        </w:rPr>
        <w:t>77</w:t>
      </w:r>
      <w:r w:rsidRPr="006A2FE9">
        <w:rPr>
          <w:color w:val="000000"/>
        </w:rPr>
        <w:t>, 030801(R) (2008).</w:t>
      </w:r>
    </w:p>
    <w:p w14:paraId="3187D56D" w14:textId="77777777" w:rsidR="00CD6EF5" w:rsidRPr="006A2FE9" w:rsidRDefault="00CD6EF5" w:rsidP="00CD6EF5">
      <w:pPr>
        <w:tabs>
          <w:tab w:val="left" w:pos="0"/>
        </w:tabs>
        <w:jc w:val="both"/>
        <w:rPr>
          <w:color w:val="000000"/>
        </w:rPr>
      </w:pPr>
    </w:p>
    <w:p w14:paraId="43137576" w14:textId="77777777" w:rsidR="00CD6EF5" w:rsidRPr="006A2FE9" w:rsidRDefault="00CD6EF5" w:rsidP="00CD6EF5">
      <w:pPr>
        <w:numPr>
          <w:ilvl w:val="0"/>
          <w:numId w:val="15"/>
        </w:numPr>
        <w:tabs>
          <w:tab w:val="left" w:pos="0"/>
        </w:tabs>
        <w:jc w:val="both"/>
        <w:rPr>
          <w:color w:val="000000"/>
        </w:rPr>
      </w:pPr>
      <w:r w:rsidRPr="006A2FE9">
        <w:rPr>
          <w:color w:val="000000"/>
        </w:rPr>
        <w:t xml:space="preserve">Hou, D. and Chang, H.-C., "AC Field-Enhanced Protein Crystallization", </w:t>
      </w:r>
      <w:r w:rsidRPr="006A2FE9">
        <w:rPr>
          <w:color w:val="000000"/>
          <w:u w:val="single"/>
        </w:rPr>
        <w:t>Applied Phys</w:t>
      </w:r>
      <w:r w:rsidRPr="006A2FE9">
        <w:rPr>
          <w:color w:val="000000"/>
        </w:rPr>
        <w:t xml:space="preserve"> </w:t>
      </w:r>
    </w:p>
    <w:p w14:paraId="5C8E18EA"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w:t>
      </w:r>
      <w:r w:rsidRPr="006A2FE9">
        <w:rPr>
          <w:color w:val="000000"/>
        </w:rPr>
        <w:t xml:space="preserve">, </w:t>
      </w:r>
      <w:r w:rsidRPr="006A2FE9">
        <w:rPr>
          <w:color w:val="000000"/>
          <w:u w:val="single"/>
        </w:rPr>
        <w:t>92</w:t>
      </w:r>
      <w:r w:rsidRPr="006A2FE9">
        <w:rPr>
          <w:color w:val="000000"/>
        </w:rPr>
        <w:t>, 223902 (2008)</w:t>
      </w:r>
    </w:p>
    <w:p w14:paraId="525EBC2C" w14:textId="77777777" w:rsidR="00CD6EF5" w:rsidRPr="006A2FE9" w:rsidRDefault="00CD6EF5" w:rsidP="00CD6EF5">
      <w:pPr>
        <w:tabs>
          <w:tab w:val="left" w:pos="0"/>
        </w:tabs>
        <w:jc w:val="both"/>
        <w:rPr>
          <w:color w:val="000000"/>
        </w:rPr>
      </w:pPr>
    </w:p>
    <w:p w14:paraId="1765C4CB" w14:textId="77777777" w:rsidR="00CD6EF5" w:rsidRPr="006A2FE9" w:rsidRDefault="00CD6EF5" w:rsidP="00CD6EF5">
      <w:pPr>
        <w:numPr>
          <w:ilvl w:val="0"/>
          <w:numId w:val="15"/>
        </w:numPr>
        <w:tabs>
          <w:tab w:val="left" w:pos="0"/>
        </w:tabs>
        <w:jc w:val="both"/>
        <w:rPr>
          <w:color w:val="000000"/>
        </w:rPr>
      </w:pPr>
      <w:r w:rsidRPr="006A2FE9">
        <w:rPr>
          <w:color w:val="000000"/>
        </w:rPr>
        <w:t xml:space="preserve">Sengupta, S., Gordon, J. E. and Chang, H.-C., "Microfluidic Diagnostic Systems for the </w:t>
      </w:r>
    </w:p>
    <w:p w14:paraId="363B6D4C" w14:textId="77777777" w:rsidR="00CD6EF5" w:rsidRPr="006A2FE9" w:rsidRDefault="00CD6EF5" w:rsidP="00CD6EF5">
      <w:pPr>
        <w:tabs>
          <w:tab w:val="left" w:pos="0"/>
        </w:tabs>
        <w:jc w:val="both"/>
        <w:rPr>
          <w:color w:val="000000"/>
        </w:rPr>
      </w:pPr>
      <w:r w:rsidRPr="006A2FE9">
        <w:rPr>
          <w:color w:val="000000"/>
        </w:rPr>
        <w:t xml:space="preserve">          Rapid Detection and Quantification of Pathogens", Chap 9 of "Microfluidics for Biological </w:t>
      </w:r>
    </w:p>
    <w:p w14:paraId="20DCD660" w14:textId="77777777" w:rsidR="00CD6EF5" w:rsidRPr="006A2FE9" w:rsidRDefault="00CD6EF5" w:rsidP="00CD6EF5">
      <w:pPr>
        <w:tabs>
          <w:tab w:val="left" w:pos="0"/>
        </w:tabs>
        <w:jc w:val="both"/>
        <w:rPr>
          <w:color w:val="000000"/>
        </w:rPr>
      </w:pPr>
      <w:r w:rsidRPr="006A2FE9">
        <w:rPr>
          <w:color w:val="000000"/>
        </w:rPr>
        <w:t xml:space="preserve">          Applications",Editors: W-C Tien and E. Finehout, Springer (2008).</w:t>
      </w:r>
    </w:p>
    <w:p w14:paraId="5318EB94" w14:textId="77777777" w:rsidR="00CD6EF5" w:rsidRPr="006A2FE9" w:rsidRDefault="00CD6EF5" w:rsidP="00CD6EF5">
      <w:pPr>
        <w:tabs>
          <w:tab w:val="left" w:pos="0"/>
        </w:tabs>
        <w:jc w:val="both"/>
        <w:rPr>
          <w:color w:val="000000"/>
        </w:rPr>
      </w:pPr>
    </w:p>
    <w:p w14:paraId="7E126A46" w14:textId="77777777" w:rsidR="00CD6EF5" w:rsidRPr="006A2FE9" w:rsidRDefault="00CD6EF5" w:rsidP="00CD6EF5">
      <w:pPr>
        <w:numPr>
          <w:ilvl w:val="0"/>
          <w:numId w:val="15"/>
        </w:numPr>
        <w:tabs>
          <w:tab w:val="left" w:pos="0"/>
        </w:tabs>
        <w:jc w:val="both"/>
        <w:rPr>
          <w:color w:val="000000"/>
        </w:rPr>
      </w:pPr>
      <w:r w:rsidRPr="006A2FE9">
        <w:rPr>
          <w:color w:val="000000"/>
        </w:rPr>
        <w:t xml:space="preserve">Chang, H.-C., " Rapid and Portable Genetic Identification Kits for World Health Care      </w:t>
      </w:r>
    </w:p>
    <w:p w14:paraId="2383F3A5" w14:textId="77777777" w:rsidR="00CD6EF5" w:rsidRPr="006A2FE9" w:rsidRDefault="00CD6EF5" w:rsidP="00CD6EF5">
      <w:pPr>
        <w:tabs>
          <w:tab w:val="left" w:pos="0"/>
        </w:tabs>
        <w:jc w:val="both"/>
        <w:rPr>
          <w:color w:val="000000"/>
        </w:rPr>
      </w:pPr>
      <w:r w:rsidRPr="006A2FE9">
        <w:rPr>
          <w:color w:val="000000"/>
        </w:rPr>
        <w:t xml:space="preserve">           Applications", Feature Article, Chinese American Chemical Society Communications, </w:t>
      </w:r>
    </w:p>
    <w:p w14:paraId="1826D04B" w14:textId="77777777" w:rsidR="00CD6EF5" w:rsidRPr="006A2FE9" w:rsidRDefault="00CD6EF5" w:rsidP="00CD6EF5">
      <w:pPr>
        <w:tabs>
          <w:tab w:val="left" w:pos="0"/>
        </w:tabs>
        <w:jc w:val="both"/>
        <w:rPr>
          <w:color w:val="000000"/>
        </w:rPr>
      </w:pPr>
      <w:r w:rsidRPr="006A2FE9">
        <w:rPr>
          <w:color w:val="000000"/>
        </w:rPr>
        <w:t xml:space="preserve">           Summer Issue (2008).</w:t>
      </w:r>
    </w:p>
    <w:p w14:paraId="24118E70" w14:textId="77777777" w:rsidR="00CD6EF5" w:rsidRPr="006A2FE9" w:rsidRDefault="00CD6EF5" w:rsidP="00CD6EF5">
      <w:pPr>
        <w:tabs>
          <w:tab w:val="left" w:pos="0"/>
        </w:tabs>
        <w:jc w:val="both"/>
        <w:rPr>
          <w:color w:val="000000"/>
        </w:rPr>
      </w:pPr>
    </w:p>
    <w:p w14:paraId="50921336" w14:textId="77777777" w:rsidR="00CD6EF5" w:rsidRPr="006A2FE9" w:rsidRDefault="00CD6EF5" w:rsidP="00CD6EF5">
      <w:pPr>
        <w:numPr>
          <w:ilvl w:val="0"/>
          <w:numId w:val="15"/>
        </w:numPr>
        <w:tabs>
          <w:tab w:val="left" w:pos="0"/>
        </w:tabs>
        <w:jc w:val="both"/>
        <w:rPr>
          <w:color w:val="000000"/>
        </w:rPr>
      </w:pPr>
      <w:r w:rsidRPr="006A2FE9">
        <w:rPr>
          <w:color w:val="000000"/>
        </w:rPr>
        <w:t xml:space="preserve">Gagnon,  Z. and Chang, H.-C., “Dielectrophoresis of Ionized Gas Micro-Bubbles: Double Dipole Reversal due to Double Layer Polarization”, </w:t>
      </w:r>
      <w:r w:rsidRPr="006A2FE9">
        <w:rPr>
          <w:color w:val="000000"/>
          <w:u w:val="single"/>
        </w:rPr>
        <w:t>App Phys Lett</w:t>
      </w:r>
      <w:r w:rsidRPr="006A2FE9">
        <w:rPr>
          <w:color w:val="000000"/>
        </w:rPr>
        <w:t xml:space="preserve">. , </w:t>
      </w:r>
      <w:r w:rsidRPr="006A2FE9">
        <w:rPr>
          <w:color w:val="000000"/>
          <w:u w:val="single"/>
        </w:rPr>
        <w:t>93</w:t>
      </w:r>
      <w:r w:rsidRPr="006A2FE9">
        <w:rPr>
          <w:color w:val="000000"/>
        </w:rPr>
        <w:t>, 224101(2008).</w:t>
      </w:r>
    </w:p>
    <w:p w14:paraId="0EF7E51F" w14:textId="77777777" w:rsidR="00CD6EF5" w:rsidRPr="006A2FE9" w:rsidRDefault="00CD6EF5" w:rsidP="00CD6EF5">
      <w:pPr>
        <w:tabs>
          <w:tab w:val="left" w:pos="0"/>
        </w:tabs>
        <w:jc w:val="both"/>
        <w:rPr>
          <w:color w:val="000000"/>
        </w:rPr>
      </w:pPr>
    </w:p>
    <w:p w14:paraId="571D9C52" w14:textId="77777777" w:rsidR="00CD6EF5" w:rsidRPr="006A2FE9" w:rsidRDefault="00CD6EF5" w:rsidP="00CD6EF5">
      <w:pPr>
        <w:numPr>
          <w:ilvl w:val="0"/>
          <w:numId w:val="15"/>
        </w:numPr>
        <w:tabs>
          <w:tab w:val="left" w:pos="0"/>
        </w:tabs>
        <w:jc w:val="both"/>
        <w:rPr>
          <w:color w:val="000000"/>
        </w:rPr>
      </w:pPr>
      <w:r w:rsidRPr="006A2FE9">
        <w:rPr>
          <w:color w:val="000000"/>
        </w:rPr>
        <w:t xml:space="preserve">Gagnon, Z., Senapati, S.  and Chang, H.-C., “Dielectrophoretic Detection and </w:t>
      </w:r>
    </w:p>
    <w:p w14:paraId="2602C943" w14:textId="77777777" w:rsidR="00CD6EF5" w:rsidRPr="006A2FE9" w:rsidRDefault="00CD6EF5" w:rsidP="00CD6EF5">
      <w:pPr>
        <w:tabs>
          <w:tab w:val="left" w:pos="0"/>
        </w:tabs>
        <w:jc w:val="both"/>
        <w:rPr>
          <w:color w:val="000000"/>
        </w:rPr>
      </w:pPr>
      <w:r w:rsidRPr="006A2FE9">
        <w:rPr>
          <w:color w:val="000000"/>
        </w:rPr>
        <w:t xml:space="preserve">         Quantification of Hybridized DNA Molecules on Nano-Genetic Beads”, </w:t>
      </w:r>
      <w:r w:rsidRPr="006A2FE9">
        <w:rPr>
          <w:color w:val="000000"/>
          <w:u w:val="single"/>
        </w:rPr>
        <w:t>Electrophoresis</w:t>
      </w:r>
      <w:r w:rsidRPr="006A2FE9">
        <w:rPr>
          <w:color w:val="000000"/>
        </w:rPr>
        <w:t xml:space="preserve"> , </w:t>
      </w:r>
    </w:p>
    <w:p w14:paraId="53EFD027"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29</w:t>
      </w:r>
      <w:r w:rsidRPr="006A2FE9">
        <w:rPr>
          <w:color w:val="000000"/>
        </w:rPr>
        <w:t>, 4808 (2008).  (Fast track and cover feature).</w:t>
      </w:r>
    </w:p>
    <w:p w14:paraId="32114694" w14:textId="77777777" w:rsidR="00CD6EF5" w:rsidRPr="006A2FE9" w:rsidRDefault="00CD6EF5" w:rsidP="00CD6EF5">
      <w:pPr>
        <w:tabs>
          <w:tab w:val="left" w:pos="0"/>
        </w:tabs>
        <w:jc w:val="both"/>
        <w:rPr>
          <w:color w:val="000000"/>
        </w:rPr>
      </w:pPr>
    </w:p>
    <w:p w14:paraId="5BCD7082" w14:textId="77777777" w:rsidR="00CD6EF5" w:rsidRPr="006A2FE9" w:rsidRDefault="00CD6EF5" w:rsidP="00CD6EF5">
      <w:pPr>
        <w:tabs>
          <w:tab w:val="left" w:pos="0"/>
        </w:tabs>
        <w:jc w:val="both"/>
        <w:rPr>
          <w:color w:val="000000"/>
        </w:rPr>
      </w:pPr>
      <w:r w:rsidRPr="006A2FE9">
        <w:rPr>
          <w:color w:val="000000"/>
        </w:rPr>
        <w:t xml:space="preserve">203. Chetwani, N., Maheshwari, S. and Chang, H.-C., “Universal Cone Angle of ac </w:t>
      </w:r>
    </w:p>
    <w:p w14:paraId="736215C6" w14:textId="77777777" w:rsidR="00CD6EF5" w:rsidRPr="006A2FE9" w:rsidRDefault="00CD6EF5" w:rsidP="00CD6EF5">
      <w:pPr>
        <w:tabs>
          <w:tab w:val="left" w:pos="0"/>
        </w:tabs>
        <w:jc w:val="both"/>
        <w:rPr>
          <w:color w:val="000000"/>
        </w:rPr>
      </w:pPr>
      <w:r w:rsidRPr="006A2FE9">
        <w:rPr>
          <w:color w:val="000000"/>
        </w:rPr>
        <w:t xml:space="preserve">          Electrosprays due to net charge entrainment”, </w:t>
      </w:r>
      <w:r w:rsidRPr="006A2FE9">
        <w:rPr>
          <w:color w:val="000000"/>
          <w:u w:val="single"/>
        </w:rPr>
        <w:t>Phys Rev Lett.</w:t>
      </w:r>
      <w:r w:rsidRPr="006A2FE9">
        <w:rPr>
          <w:color w:val="000000"/>
        </w:rPr>
        <w:t xml:space="preserve">, </w:t>
      </w:r>
      <w:r w:rsidRPr="006A2FE9">
        <w:rPr>
          <w:color w:val="000000"/>
          <w:u w:val="single"/>
        </w:rPr>
        <w:t>101</w:t>
      </w:r>
      <w:r w:rsidRPr="006A2FE9">
        <w:rPr>
          <w:color w:val="000000"/>
        </w:rPr>
        <w:t>, 204501 (2008).</w:t>
      </w:r>
    </w:p>
    <w:p w14:paraId="14EA3203" w14:textId="77777777" w:rsidR="00CD6EF5" w:rsidRPr="006A2FE9" w:rsidRDefault="00CD6EF5" w:rsidP="00CD6EF5">
      <w:pPr>
        <w:tabs>
          <w:tab w:val="left" w:pos="0"/>
        </w:tabs>
        <w:jc w:val="both"/>
        <w:rPr>
          <w:color w:val="000000"/>
        </w:rPr>
      </w:pPr>
    </w:p>
    <w:p w14:paraId="778D51E9" w14:textId="77777777" w:rsidR="00CD6EF5" w:rsidRPr="003050D7" w:rsidRDefault="00CD6EF5" w:rsidP="00CD6EF5">
      <w:pPr>
        <w:tabs>
          <w:tab w:val="left" w:pos="0"/>
        </w:tabs>
        <w:jc w:val="both"/>
        <w:rPr>
          <w:color w:val="FF0000"/>
        </w:rPr>
      </w:pPr>
      <w:r w:rsidRPr="006A2FE9">
        <w:rPr>
          <w:color w:val="000000"/>
        </w:rPr>
        <w:t xml:space="preserve">204. </w:t>
      </w:r>
      <w:r w:rsidRPr="003050D7">
        <w:rPr>
          <w:color w:val="FF0000"/>
        </w:rPr>
        <w:t xml:space="preserve">Yossifon, G. and Chang, H.-C., “Selection of Nonequilibrium Overlimiting Currents: </w:t>
      </w:r>
    </w:p>
    <w:p w14:paraId="038C5A06" w14:textId="77777777" w:rsidR="00CD6EF5" w:rsidRPr="003050D7" w:rsidRDefault="00CD6EF5" w:rsidP="00CD6EF5">
      <w:pPr>
        <w:tabs>
          <w:tab w:val="left" w:pos="0"/>
        </w:tabs>
        <w:jc w:val="both"/>
        <w:rPr>
          <w:color w:val="FF0000"/>
          <w:u w:val="single"/>
        </w:rPr>
      </w:pPr>
      <w:r w:rsidRPr="003050D7">
        <w:rPr>
          <w:color w:val="FF0000"/>
        </w:rPr>
        <w:lastRenderedPageBreak/>
        <w:t xml:space="preserve">        Universal Depletion Layer Formation Dynamics and Vortex Instability”, </w:t>
      </w:r>
      <w:r w:rsidRPr="003050D7">
        <w:rPr>
          <w:color w:val="FF0000"/>
          <w:u w:val="single"/>
        </w:rPr>
        <w:t xml:space="preserve">Phys Rev </w:t>
      </w:r>
    </w:p>
    <w:p w14:paraId="3A664DC1" w14:textId="5D427978"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Lett.</w:t>
      </w:r>
      <w:r w:rsidRPr="003050D7">
        <w:rPr>
          <w:color w:val="FF0000"/>
        </w:rPr>
        <w:t xml:space="preserve">, </w:t>
      </w:r>
      <w:r w:rsidRPr="003050D7">
        <w:rPr>
          <w:color w:val="FF0000"/>
          <w:u w:val="single"/>
        </w:rPr>
        <w:t>101</w:t>
      </w:r>
      <w:r w:rsidRPr="003050D7">
        <w:rPr>
          <w:color w:val="FF0000"/>
        </w:rPr>
        <w:t>, 254501(2008).</w:t>
      </w:r>
      <w:r w:rsidRPr="006A2FE9">
        <w:rPr>
          <w:color w:val="000000"/>
        </w:rPr>
        <w:t xml:space="preserve"> </w:t>
      </w:r>
    </w:p>
    <w:p w14:paraId="01C1BA16" w14:textId="77777777" w:rsidR="00CD6EF5" w:rsidRPr="006A2FE9" w:rsidRDefault="00CD6EF5" w:rsidP="00CD6EF5">
      <w:pPr>
        <w:jc w:val="both"/>
      </w:pPr>
    </w:p>
    <w:p w14:paraId="000C90B9" w14:textId="77777777" w:rsidR="00CD6EF5" w:rsidRPr="006A2FE9" w:rsidRDefault="00CD6EF5" w:rsidP="00CD6EF5">
      <w:pPr>
        <w:jc w:val="both"/>
      </w:pPr>
      <w:r w:rsidRPr="006A2FE9">
        <w:t xml:space="preserve">205. Gagnon, Z. and Chang, H.-C., “Electrothermal ac electro-osmosis”, </w:t>
      </w:r>
      <w:r w:rsidRPr="006A2FE9">
        <w:rPr>
          <w:u w:val="single"/>
        </w:rPr>
        <w:t>App Phys Lett</w:t>
      </w:r>
      <w:r w:rsidRPr="006A2FE9">
        <w:t xml:space="preserve">, </w:t>
      </w:r>
      <w:r w:rsidRPr="006A2FE9">
        <w:rPr>
          <w:u w:val="single"/>
        </w:rPr>
        <w:t>94</w:t>
      </w:r>
      <w:r w:rsidRPr="006A2FE9">
        <w:t xml:space="preserve">, </w:t>
      </w:r>
    </w:p>
    <w:p w14:paraId="7D18BB8F" w14:textId="77777777" w:rsidR="00CD6EF5" w:rsidRPr="006A2FE9" w:rsidRDefault="00CD6EF5" w:rsidP="00CD6EF5">
      <w:pPr>
        <w:jc w:val="both"/>
      </w:pPr>
      <w:r w:rsidRPr="006A2FE9">
        <w:t xml:space="preserve">        024101 (2009).</w:t>
      </w:r>
    </w:p>
    <w:p w14:paraId="38E0502F" w14:textId="77777777" w:rsidR="00CD6EF5" w:rsidRPr="006A2FE9" w:rsidRDefault="00CD6EF5" w:rsidP="00CD6EF5">
      <w:pPr>
        <w:jc w:val="both"/>
      </w:pPr>
    </w:p>
    <w:p w14:paraId="1070F1EB" w14:textId="77777777" w:rsidR="00CD6EF5" w:rsidRPr="006A2FE9" w:rsidRDefault="00CD6EF5" w:rsidP="00CD6EF5">
      <w:pPr>
        <w:jc w:val="both"/>
      </w:pPr>
      <w:r w:rsidRPr="006A2FE9">
        <w:t xml:space="preserve">206. Plouraboue, F. and Chang, H.-C.,”Symmetry Breaking and Electrostatic Attraction Between </w:t>
      </w:r>
    </w:p>
    <w:p w14:paraId="57FD8BDA" w14:textId="77777777" w:rsidR="00CD6EF5" w:rsidRPr="006A2FE9" w:rsidRDefault="00CD6EF5" w:rsidP="00CD6EF5">
      <w:pPr>
        <w:jc w:val="both"/>
      </w:pPr>
      <w:r w:rsidRPr="006A2FE9">
        <w:t xml:space="preserve">        Two Identical Surfaces”, </w:t>
      </w:r>
      <w:r w:rsidRPr="006A2FE9">
        <w:rPr>
          <w:u w:val="single"/>
        </w:rPr>
        <w:t>Phys Rev E.</w:t>
      </w:r>
      <w:r w:rsidRPr="006A2FE9">
        <w:t>,</w:t>
      </w:r>
      <w:r w:rsidRPr="006A2FE9">
        <w:rPr>
          <w:u w:val="words"/>
        </w:rPr>
        <w:t xml:space="preserve"> 79</w:t>
      </w:r>
      <w:r w:rsidRPr="006A2FE9">
        <w:t>, 041404 (2009).</w:t>
      </w:r>
    </w:p>
    <w:p w14:paraId="34EB0EFA" w14:textId="77777777" w:rsidR="00CD6EF5" w:rsidRPr="006A2FE9" w:rsidRDefault="00CD6EF5" w:rsidP="00CD6EF5">
      <w:pPr>
        <w:jc w:val="both"/>
      </w:pPr>
    </w:p>
    <w:p w14:paraId="38AA4C10" w14:textId="77777777" w:rsidR="00CD6EF5" w:rsidRPr="006A2FE9" w:rsidRDefault="00CD6EF5" w:rsidP="00CD6EF5">
      <w:pPr>
        <w:jc w:val="both"/>
      </w:pPr>
      <w:r w:rsidRPr="006A2FE9">
        <w:t xml:space="preserve">207. Chang, H.-C. and Yossifon, G., "Understanding Electrokineitcs at the Nanoscale--a   </w:t>
      </w:r>
    </w:p>
    <w:p w14:paraId="7834C0F9" w14:textId="77777777" w:rsidR="00CD6EF5" w:rsidRPr="006A2FE9" w:rsidRDefault="00CD6EF5" w:rsidP="00CD6EF5">
      <w:pPr>
        <w:jc w:val="both"/>
      </w:pPr>
      <w:r w:rsidRPr="006A2FE9">
        <w:t xml:space="preserve">        Perspective", </w:t>
      </w:r>
      <w:r w:rsidRPr="006A2FE9">
        <w:rPr>
          <w:u w:val="single"/>
        </w:rPr>
        <w:t>Biomicrofluidics</w:t>
      </w:r>
      <w:r w:rsidRPr="006A2FE9">
        <w:t xml:space="preserve">, </w:t>
      </w:r>
      <w:r w:rsidRPr="006A2FE9">
        <w:rPr>
          <w:u w:val="single"/>
        </w:rPr>
        <w:t>3</w:t>
      </w:r>
      <w:r w:rsidRPr="006A2FE9">
        <w:t xml:space="preserve">, 012001 (2009). </w:t>
      </w:r>
    </w:p>
    <w:p w14:paraId="1ADC1562" w14:textId="77777777" w:rsidR="00CD6EF5" w:rsidRPr="006A2FE9" w:rsidRDefault="00CD6EF5" w:rsidP="00CD6EF5">
      <w:pPr>
        <w:jc w:val="both"/>
      </w:pPr>
    </w:p>
    <w:p w14:paraId="082D0D13" w14:textId="77777777" w:rsidR="00CD6EF5" w:rsidRPr="006A2FE9" w:rsidRDefault="00CD6EF5" w:rsidP="00CD6EF5">
      <w:pPr>
        <w:jc w:val="both"/>
      </w:pPr>
      <w:r w:rsidRPr="006A2FE9">
        <w:t>208. Yossifon, G., Mushenheim, P., Chang, Y-C. and Chang, H.-C.,"Nonlinear Current-</w:t>
      </w:r>
    </w:p>
    <w:p w14:paraId="435B356B" w14:textId="77777777" w:rsidR="00CD6EF5" w:rsidRPr="006A2FE9" w:rsidRDefault="00CD6EF5" w:rsidP="00CD6EF5">
      <w:pPr>
        <w:ind w:firstLine="720"/>
        <w:jc w:val="both"/>
      </w:pPr>
      <w:r w:rsidRPr="006A2FE9">
        <w:t xml:space="preserve">Voltage  Characteristics of Nanochannels", </w:t>
      </w:r>
      <w:r w:rsidRPr="006A2FE9">
        <w:rPr>
          <w:u w:val="single"/>
        </w:rPr>
        <w:t>Phys Rev E</w:t>
      </w:r>
      <w:r w:rsidRPr="006A2FE9">
        <w:t xml:space="preserve">, </w:t>
      </w:r>
      <w:r w:rsidRPr="006A2FE9">
        <w:rPr>
          <w:u w:val="single"/>
        </w:rPr>
        <w:t>79</w:t>
      </w:r>
      <w:r w:rsidRPr="006A2FE9">
        <w:t xml:space="preserve">, 046305 (2009). </w:t>
      </w:r>
    </w:p>
    <w:p w14:paraId="1D1D2776" w14:textId="77777777" w:rsidR="00CD6EF5" w:rsidRPr="006A2FE9" w:rsidRDefault="00CD6EF5" w:rsidP="00CD6EF5">
      <w:pPr>
        <w:jc w:val="both"/>
      </w:pPr>
    </w:p>
    <w:p w14:paraId="027F8854" w14:textId="77777777" w:rsidR="00CD6EF5" w:rsidRPr="006A2FE9" w:rsidRDefault="00CD6EF5" w:rsidP="00CD6EF5">
      <w:pPr>
        <w:jc w:val="both"/>
      </w:pPr>
      <w:r w:rsidRPr="006A2FE9">
        <w:t xml:space="preserve">209. S. Senapati, A. R. Mahon, J. Gordon, C. Nowak, S. Sengupta, T. H. W. Powell, J. Feder, D.   </w:t>
      </w:r>
    </w:p>
    <w:p w14:paraId="719DA34D" w14:textId="77777777" w:rsidR="00CD6EF5" w:rsidRPr="006A2FE9" w:rsidRDefault="00CD6EF5" w:rsidP="00CD6EF5">
      <w:pPr>
        <w:jc w:val="both"/>
      </w:pPr>
      <w:r w:rsidRPr="006A2FE9">
        <w:t xml:space="preserve">        M. Lodge and Chang, H.-C., "Rapid on-chip Genetic Detection Microfluidic Platform for </w:t>
      </w:r>
    </w:p>
    <w:p w14:paraId="478EC84C" w14:textId="77777777" w:rsidR="00CD6EF5" w:rsidRPr="006A2FE9" w:rsidRDefault="00CD6EF5" w:rsidP="00CD6EF5">
      <w:pPr>
        <w:jc w:val="both"/>
      </w:pPr>
      <w:r w:rsidRPr="006A2FE9">
        <w:t xml:space="preserve">        Real World Applications", </w:t>
      </w:r>
      <w:r w:rsidRPr="006A2FE9">
        <w:rPr>
          <w:u w:val="single"/>
        </w:rPr>
        <w:t>Biomicrofluidics</w:t>
      </w:r>
      <w:r w:rsidRPr="006A2FE9">
        <w:t xml:space="preserve">, </w:t>
      </w:r>
      <w:r w:rsidRPr="006A2FE9">
        <w:rPr>
          <w:u w:val="single"/>
        </w:rPr>
        <w:t>3</w:t>
      </w:r>
      <w:r w:rsidRPr="006A2FE9">
        <w:t>, 022407(2009)</w:t>
      </w:r>
    </w:p>
    <w:p w14:paraId="4BA6D7D0" w14:textId="77777777" w:rsidR="00CD6EF5" w:rsidRPr="006A2FE9" w:rsidRDefault="00CD6EF5" w:rsidP="00CD6EF5">
      <w:pPr>
        <w:jc w:val="both"/>
      </w:pPr>
    </w:p>
    <w:p w14:paraId="5AB215FC" w14:textId="77777777" w:rsidR="00CD6EF5" w:rsidRPr="006A2FE9" w:rsidRDefault="00CD6EF5" w:rsidP="00CD6EF5">
      <w:pPr>
        <w:jc w:val="both"/>
      </w:pPr>
      <w:r w:rsidRPr="006A2FE9">
        <w:t xml:space="preserve">210. Basuray, S. , Senapati,  S.,  Ajian, A. , Mahon, A. R. and Chang, H.-C., “Shear and AC </w:t>
      </w:r>
    </w:p>
    <w:p w14:paraId="7D025310" w14:textId="77777777" w:rsidR="00CD6EF5" w:rsidRPr="006A2FE9" w:rsidRDefault="00CD6EF5" w:rsidP="00CD6EF5">
      <w:pPr>
        <w:jc w:val="both"/>
      </w:pPr>
      <w:r w:rsidRPr="006A2FE9">
        <w:t xml:space="preserve">        Field Enhanced Carbon Nanotube Impedance Assay for Rapid, Sensitive and </w:t>
      </w:r>
    </w:p>
    <w:p w14:paraId="5D3989F1" w14:textId="77777777" w:rsidR="00CD6EF5" w:rsidRPr="006A2FE9" w:rsidRDefault="00CD6EF5" w:rsidP="00CD6EF5">
      <w:pPr>
        <w:jc w:val="both"/>
      </w:pPr>
      <w:r w:rsidRPr="006A2FE9">
        <w:t xml:space="preserve">        Mismatch-Discriminating DNA Hybridization”, </w:t>
      </w:r>
      <w:r w:rsidRPr="006A2FE9">
        <w:rPr>
          <w:u w:val="single"/>
        </w:rPr>
        <w:t>ACS Nano</w:t>
      </w:r>
      <w:r w:rsidRPr="006A2FE9">
        <w:t xml:space="preserve">, </w:t>
      </w:r>
      <w:r w:rsidRPr="006A2FE9">
        <w:rPr>
          <w:u w:val="single"/>
        </w:rPr>
        <w:t>3</w:t>
      </w:r>
      <w:r w:rsidRPr="006A2FE9">
        <w:t xml:space="preserve">, 1823 (2009). </w:t>
      </w:r>
    </w:p>
    <w:p w14:paraId="036DC995" w14:textId="77777777" w:rsidR="00CD6EF5" w:rsidRPr="006A2FE9" w:rsidRDefault="00CD6EF5" w:rsidP="00CD6EF5">
      <w:pPr>
        <w:jc w:val="both"/>
      </w:pPr>
    </w:p>
    <w:p w14:paraId="25DB033E" w14:textId="77777777" w:rsidR="00CD6EF5" w:rsidRPr="006A2FE9" w:rsidRDefault="00CD6EF5" w:rsidP="00CD6EF5">
      <w:pPr>
        <w:jc w:val="both"/>
      </w:pPr>
      <w:r w:rsidRPr="006A2FE9">
        <w:t xml:space="preserve">211. Cheng, X. and Chang, H.-C., “Universal Nanocolloid Deposition Patterns: Can you see the </w:t>
      </w:r>
    </w:p>
    <w:p w14:paraId="5E181825" w14:textId="77777777" w:rsidR="00CD6EF5" w:rsidRPr="006A2FE9" w:rsidRDefault="00CD6EF5" w:rsidP="00CD6EF5">
      <w:pPr>
        <w:jc w:val="both"/>
      </w:pPr>
      <w:r w:rsidRPr="006A2FE9">
        <w:t xml:space="preserve">        harmonics of a Taylor cone ?”, </w:t>
      </w:r>
      <w:r w:rsidRPr="006A2FE9">
        <w:rPr>
          <w:u w:val="single"/>
        </w:rPr>
        <w:t>New J of Physics</w:t>
      </w:r>
      <w:r w:rsidRPr="006A2FE9">
        <w:t xml:space="preserve">, </w:t>
      </w:r>
      <w:r w:rsidRPr="006A2FE9">
        <w:rPr>
          <w:u w:val="single"/>
        </w:rPr>
        <w:t>11</w:t>
      </w:r>
      <w:r w:rsidRPr="006A2FE9">
        <w:t>, 075023 (2009).</w:t>
      </w:r>
    </w:p>
    <w:p w14:paraId="5D632D3D" w14:textId="77777777" w:rsidR="00CD6EF5" w:rsidRPr="006A2FE9" w:rsidRDefault="00CD6EF5" w:rsidP="00CD6EF5">
      <w:pPr>
        <w:jc w:val="both"/>
      </w:pPr>
    </w:p>
    <w:p w14:paraId="40CB6948" w14:textId="77777777" w:rsidR="00CD6EF5" w:rsidRPr="006A2FE9" w:rsidRDefault="00CD6EF5" w:rsidP="00CD6EF5">
      <w:pPr>
        <w:jc w:val="both"/>
      </w:pPr>
      <w:r w:rsidRPr="006A2FE9">
        <w:t xml:space="preserve">212. Yossifon, G., Chang, Y.-C. and Chang, H.-C., “Rectification, Gating Voltage and </w:t>
      </w:r>
    </w:p>
    <w:p w14:paraId="5692CD1E" w14:textId="77777777" w:rsidR="00CD6EF5" w:rsidRPr="006A2FE9" w:rsidRDefault="00CD6EF5" w:rsidP="00CD6EF5">
      <w:pPr>
        <w:jc w:val="both"/>
      </w:pPr>
      <w:r w:rsidRPr="006A2FE9">
        <w:t xml:space="preserve">         Interchannel Communication of Nanoslot Arrays due to Asymmetric Entrance Space </w:t>
      </w:r>
    </w:p>
    <w:p w14:paraId="58D3C932" w14:textId="77777777" w:rsidR="00CD6EF5" w:rsidRPr="006A2FE9" w:rsidRDefault="00CD6EF5" w:rsidP="00CD6EF5">
      <w:pPr>
        <w:jc w:val="both"/>
      </w:pPr>
      <w:r w:rsidRPr="006A2FE9">
        <w:t xml:space="preserve">         Charge Polarization”, </w:t>
      </w:r>
      <w:r w:rsidRPr="006A2FE9">
        <w:rPr>
          <w:u w:val="single"/>
        </w:rPr>
        <w:t>Phys Rev Lett</w:t>
      </w:r>
      <w:r w:rsidRPr="006A2FE9">
        <w:t xml:space="preserve">, </w:t>
      </w:r>
      <w:r w:rsidRPr="006A2FE9">
        <w:rPr>
          <w:u w:val="single"/>
        </w:rPr>
        <w:t>103</w:t>
      </w:r>
      <w:r w:rsidRPr="006A2FE9">
        <w:t xml:space="preserve">, 154502(2009). </w:t>
      </w:r>
    </w:p>
    <w:p w14:paraId="4FDA6013" w14:textId="77777777" w:rsidR="00CD6EF5" w:rsidRPr="006A2FE9" w:rsidRDefault="00CD6EF5" w:rsidP="00CD6EF5">
      <w:pPr>
        <w:jc w:val="both"/>
      </w:pPr>
    </w:p>
    <w:p w14:paraId="07A49BBD" w14:textId="77777777" w:rsidR="00CD6EF5" w:rsidRPr="006A2FE9" w:rsidRDefault="00CD6EF5" w:rsidP="00CD6EF5">
      <w:pPr>
        <w:jc w:val="both"/>
      </w:pPr>
      <w:r w:rsidRPr="006A2FE9">
        <w:t xml:space="preserve">213.  Cheng, X., Basuray, S., Senapati, S. and Chang, H.-C., “Identification and Separation of </w:t>
      </w:r>
    </w:p>
    <w:p w14:paraId="50F7452D" w14:textId="77777777" w:rsidR="00CD6EF5" w:rsidRPr="006A2FE9" w:rsidRDefault="00CD6EF5" w:rsidP="00CD6EF5">
      <w:pPr>
        <w:ind w:left="720"/>
        <w:jc w:val="both"/>
      </w:pPr>
      <w:r w:rsidRPr="006A2FE9">
        <w:t xml:space="preserve">DNA-hybridized nanocolloids by Taylor cone harmonics”, </w:t>
      </w:r>
      <w:r w:rsidRPr="006A2FE9">
        <w:rPr>
          <w:u w:val="single"/>
        </w:rPr>
        <w:t>Electrophoresis</w:t>
      </w:r>
      <w:r w:rsidRPr="006A2FE9">
        <w:t xml:space="preserve">, </w:t>
      </w:r>
      <w:r w:rsidRPr="006A2FE9">
        <w:rPr>
          <w:u w:val="single"/>
        </w:rPr>
        <w:t>30</w:t>
      </w:r>
      <w:r w:rsidRPr="006A2FE9">
        <w:t>, 3236 (2009).</w:t>
      </w:r>
    </w:p>
    <w:p w14:paraId="3925ACEF" w14:textId="77777777" w:rsidR="00CD6EF5" w:rsidRPr="006A2FE9" w:rsidRDefault="00CD6EF5" w:rsidP="00CD6EF5">
      <w:pPr>
        <w:jc w:val="both"/>
      </w:pPr>
    </w:p>
    <w:p w14:paraId="756821A4" w14:textId="77777777" w:rsidR="00CD6EF5" w:rsidRPr="006A2FE9" w:rsidRDefault="00CD6EF5" w:rsidP="00CD6EF5">
      <w:pPr>
        <w:jc w:val="both"/>
      </w:pPr>
      <w:r w:rsidRPr="006A2FE9">
        <w:t>214. Berrouche, Y., Avenas, Y., Schaeffer, C., Chang, H.-C. and Wang, P., “Design of a Porous</w:t>
      </w:r>
    </w:p>
    <w:p w14:paraId="36DF8218" w14:textId="77777777" w:rsidR="00CD6EF5" w:rsidRPr="006A2FE9" w:rsidRDefault="00CD6EF5" w:rsidP="00CD6EF5">
      <w:pPr>
        <w:jc w:val="both"/>
        <w:rPr>
          <w:u w:val="single"/>
        </w:rPr>
      </w:pPr>
      <w:r w:rsidRPr="006A2FE9">
        <w:tab/>
        <w:t xml:space="preserve">Electroosmotic Pump in Power Electronic Cooling”, </w:t>
      </w:r>
      <w:r w:rsidRPr="006A2FE9">
        <w:rPr>
          <w:u w:val="single"/>
        </w:rPr>
        <w:t xml:space="preserve">IEEE Trans on Industry </w:t>
      </w:r>
    </w:p>
    <w:p w14:paraId="378EB3C0" w14:textId="77777777" w:rsidR="00CD6EF5" w:rsidRPr="006A2FE9" w:rsidRDefault="00CD6EF5" w:rsidP="00CD6EF5">
      <w:pPr>
        <w:ind w:firstLine="720"/>
        <w:jc w:val="both"/>
      </w:pPr>
      <w:r w:rsidRPr="006A2FE9">
        <w:rPr>
          <w:u w:val="single"/>
        </w:rPr>
        <w:t>Applications</w:t>
      </w:r>
      <w:r w:rsidRPr="006A2FE9">
        <w:t xml:space="preserve">, </w:t>
      </w:r>
      <w:r w:rsidRPr="006A2FE9">
        <w:rPr>
          <w:u w:val="single"/>
        </w:rPr>
        <w:t>45</w:t>
      </w:r>
      <w:r w:rsidRPr="006A2FE9">
        <w:t>, 2073 (2009).</w:t>
      </w:r>
    </w:p>
    <w:p w14:paraId="7892AF34" w14:textId="77777777" w:rsidR="00CD6EF5" w:rsidRPr="006A2FE9" w:rsidRDefault="00CD6EF5" w:rsidP="00CD6EF5">
      <w:pPr>
        <w:jc w:val="both"/>
      </w:pPr>
    </w:p>
    <w:p w14:paraId="2E5851A8" w14:textId="77777777" w:rsidR="00CD6EF5" w:rsidRPr="006A2FE9" w:rsidRDefault="00CD6EF5" w:rsidP="00CD6EF5">
      <w:pPr>
        <w:jc w:val="both"/>
      </w:pPr>
      <w:r w:rsidRPr="006A2FE9">
        <w:t xml:space="preserve">215. Gagnon, Z., Mazur, J. and Chang, H.-C., “Glutaraldehyde Enhanced Dielectrophoretic </w:t>
      </w:r>
    </w:p>
    <w:p w14:paraId="0D4165F0" w14:textId="77777777" w:rsidR="00CD6EF5" w:rsidRDefault="00CD6EF5" w:rsidP="00CD6EF5">
      <w:pPr>
        <w:jc w:val="both"/>
      </w:pPr>
      <w:r w:rsidRPr="006A2FE9">
        <w:t xml:space="preserve">         Yeast Cell Separation”, </w:t>
      </w:r>
      <w:r w:rsidRPr="006A2FE9">
        <w:rPr>
          <w:u w:val="single"/>
        </w:rPr>
        <w:t>Biomicrofluidics</w:t>
      </w:r>
      <w:r w:rsidRPr="006A2FE9">
        <w:t xml:space="preserve">, </w:t>
      </w:r>
      <w:r w:rsidRPr="006A2FE9">
        <w:rPr>
          <w:u w:val="single"/>
        </w:rPr>
        <w:t>3</w:t>
      </w:r>
      <w:r w:rsidRPr="006A2FE9">
        <w:t>, 044108(2009).</w:t>
      </w:r>
    </w:p>
    <w:p w14:paraId="6B1AFA5D" w14:textId="77777777" w:rsidR="007C3F16" w:rsidRPr="006A2FE9" w:rsidRDefault="007C3F16" w:rsidP="00CD6EF5">
      <w:pPr>
        <w:jc w:val="both"/>
      </w:pPr>
    </w:p>
    <w:p w14:paraId="20F05BBE" w14:textId="77777777" w:rsidR="00CD6EF5" w:rsidRPr="006A2FE9" w:rsidRDefault="00CD6EF5" w:rsidP="00CD6EF5">
      <w:pPr>
        <w:jc w:val="both"/>
        <w:rPr>
          <w:rFonts w:ascii="Cambria" w:eastAsia="MS Mincho" w:hAnsi="Cambria"/>
        </w:rPr>
      </w:pPr>
      <w:r w:rsidRPr="006A2FE9">
        <w:t xml:space="preserve">216.  </w:t>
      </w:r>
      <w:r w:rsidRPr="006A2FE9">
        <w:rPr>
          <w:rFonts w:ascii="Cambria" w:eastAsia="MS Mincho" w:hAnsi="Cambria"/>
        </w:rPr>
        <w:t xml:space="preserve">Maheshwari, S. and Chang, H.-C."Assembly of multi-stranded nanofiber threads </w:t>
      </w:r>
    </w:p>
    <w:p w14:paraId="3FFC3A4D" w14:textId="77777777" w:rsidR="00CD6EF5" w:rsidRPr="006A2FE9" w:rsidRDefault="00CD6EF5" w:rsidP="00CD6EF5">
      <w:pPr>
        <w:jc w:val="both"/>
      </w:pPr>
      <w:r w:rsidRPr="006A2FE9">
        <w:rPr>
          <w:rFonts w:ascii="Cambria" w:eastAsia="MS Mincho" w:hAnsi="Cambria"/>
        </w:rPr>
        <w:t xml:space="preserve">          through ac electrospinning", </w:t>
      </w:r>
      <w:r w:rsidRPr="006A2FE9">
        <w:rPr>
          <w:rFonts w:ascii="Cambria" w:eastAsia="MS Mincho" w:hAnsi="Cambria"/>
          <w:iCs/>
          <w:u w:val="single"/>
        </w:rPr>
        <w:t>Adv Mater</w:t>
      </w:r>
      <w:r w:rsidRPr="006A2FE9">
        <w:rPr>
          <w:rFonts w:ascii="Cambria" w:eastAsia="MS Mincho" w:hAnsi="Cambria"/>
          <w:i/>
          <w:iCs/>
        </w:rPr>
        <w:t>.</w:t>
      </w:r>
      <w:r w:rsidRPr="006A2FE9">
        <w:rPr>
          <w:rFonts w:ascii="Cambria" w:eastAsia="MS Mincho" w:hAnsi="Cambria"/>
        </w:rPr>
        <w:t xml:space="preserve">, </w:t>
      </w:r>
      <w:r w:rsidRPr="006A2FE9">
        <w:rPr>
          <w:rFonts w:ascii="Cambria" w:eastAsia="MS Mincho" w:hAnsi="Cambria"/>
          <w:bCs/>
          <w:u w:val="single"/>
        </w:rPr>
        <w:t>21</w:t>
      </w:r>
      <w:r w:rsidRPr="006A2FE9">
        <w:rPr>
          <w:rFonts w:ascii="Cambria" w:eastAsia="MS Mincho" w:hAnsi="Cambria"/>
        </w:rPr>
        <w:t>,349354(2009).</w:t>
      </w:r>
    </w:p>
    <w:p w14:paraId="4A55713E" w14:textId="77777777" w:rsidR="00CD6EF5" w:rsidRPr="006A2FE9" w:rsidRDefault="00CD6EF5" w:rsidP="00CD6EF5">
      <w:pPr>
        <w:jc w:val="both"/>
      </w:pPr>
    </w:p>
    <w:p w14:paraId="4AE6261F" w14:textId="77777777" w:rsidR="00CD6EF5" w:rsidRPr="007C3F16" w:rsidRDefault="00CD6EF5" w:rsidP="00CD6EF5">
      <w:pPr>
        <w:jc w:val="both"/>
        <w:rPr>
          <w:color w:val="FF0000"/>
        </w:rPr>
      </w:pPr>
      <w:r w:rsidRPr="006A2FE9">
        <w:lastRenderedPageBreak/>
        <w:t xml:space="preserve">217. </w:t>
      </w:r>
      <w:r w:rsidRPr="007C3F16">
        <w:rPr>
          <w:color w:val="FF0000"/>
        </w:rPr>
        <w:t xml:space="preserve">Cheng, I-F., Froude, V. E., Zhu, Y., Chang, H.-C. and Chang, H.-C., "A Continuous </w:t>
      </w:r>
    </w:p>
    <w:p w14:paraId="7A5161DA" w14:textId="77777777" w:rsidR="00CD6EF5" w:rsidRPr="007C3F16" w:rsidRDefault="00CD6EF5" w:rsidP="00CD6EF5">
      <w:pPr>
        <w:ind w:firstLine="720"/>
        <w:jc w:val="both"/>
        <w:rPr>
          <w:color w:val="FF0000"/>
        </w:rPr>
      </w:pPr>
      <w:r w:rsidRPr="007C3F16">
        <w:rPr>
          <w:color w:val="FF0000"/>
        </w:rPr>
        <w:t xml:space="preserve">High- Throughput Bioparticle Sorter Based on 3D Traveling-Wave </w:t>
      </w:r>
    </w:p>
    <w:p w14:paraId="1F23EC4C" w14:textId="77777777" w:rsidR="00CD6EF5" w:rsidRPr="007C3F16" w:rsidRDefault="00CD6EF5" w:rsidP="00CD6EF5">
      <w:pPr>
        <w:ind w:left="720"/>
        <w:jc w:val="both"/>
        <w:rPr>
          <w:color w:val="FF0000"/>
        </w:rPr>
      </w:pPr>
      <w:r w:rsidRPr="007C3F16">
        <w:rPr>
          <w:color w:val="FF0000"/>
        </w:rPr>
        <w:t>Dielectrophoresis",</w:t>
      </w:r>
      <w:r w:rsidRPr="007C3F16">
        <w:rPr>
          <w:rStyle w:val="Emphasis"/>
          <w:color w:val="FF0000"/>
        </w:rPr>
        <w:t xml:space="preserve"> Lab-on-a-Chip</w:t>
      </w:r>
      <w:r w:rsidRPr="007C3F16">
        <w:rPr>
          <w:color w:val="FF0000"/>
        </w:rPr>
        <w:t xml:space="preserve">, </w:t>
      </w:r>
      <w:r w:rsidRPr="007C3F16">
        <w:rPr>
          <w:rStyle w:val="Strong"/>
          <w:b w:val="0"/>
          <w:color w:val="FF0000"/>
        </w:rPr>
        <w:t>9</w:t>
      </w:r>
      <w:r w:rsidRPr="007C3F16">
        <w:rPr>
          <w:color w:val="FF0000"/>
        </w:rPr>
        <w:t xml:space="preserve">, 3193 (2009). </w:t>
      </w:r>
    </w:p>
    <w:p w14:paraId="402CDC14" w14:textId="77777777" w:rsidR="00CD6EF5" w:rsidRPr="006A2FE9" w:rsidRDefault="00CD6EF5" w:rsidP="00CD6EF5">
      <w:pPr>
        <w:jc w:val="both"/>
      </w:pPr>
    </w:p>
    <w:p w14:paraId="1403B526" w14:textId="77777777" w:rsidR="00CD6EF5" w:rsidRPr="006A2FE9" w:rsidRDefault="00CD6EF5" w:rsidP="00CD6EF5">
      <w:pPr>
        <w:jc w:val="both"/>
      </w:pPr>
      <w:r w:rsidRPr="006A2FE9">
        <w:t xml:space="preserve">218. Gagnon, Z., Mazur, J. and Chang, H.-C., “Integrated AC Electrokinetic Cell Separation in a </w:t>
      </w:r>
    </w:p>
    <w:p w14:paraId="6D492A06" w14:textId="77777777" w:rsidR="00CD6EF5" w:rsidRPr="006A2FE9" w:rsidRDefault="00CD6EF5" w:rsidP="00CD6EF5">
      <w:pPr>
        <w:jc w:val="both"/>
      </w:pPr>
      <w:r w:rsidRPr="006A2FE9">
        <w:t xml:space="preserve">           Closed-Loop Device”, </w:t>
      </w:r>
      <w:r w:rsidRPr="006A2FE9">
        <w:rPr>
          <w:u w:val="single"/>
        </w:rPr>
        <w:t>Lab-on-a-Chip</w:t>
      </w:r>
      <w:r w:rsidRPr="006A2FE9">
        <w:t xml:space="preserve">, </w:t>
      </w:r>
      <w:r w:rsidRPr="006A2FE9">
        <w:rPr>
          <w:u w:val="single"/>
        </w:rPr>
        <w:t>10</w:t>
      </w:r>
      <w:r w:rsidRPr="006A2FE9">
        <w:t>,  718-726 (2010).</w:t>
      </w:r>
    </w:p>
    <w:p w14:paraId="2ADE235D" w14:textId="77777777" w:rsidR="00CD6EF5" w:rsidRPr="006A2FE9" w:rsidRDefault="00CD6EF5" w:rsidP="00CD6EF5">
      <w:pPr>
        <w:jc w:val="both"/>
      </w:pPr>
    </w:p>
    <w:p w14:paraId="26FF71F1" w14:textId="77777777" w:rsidR="00CD6EF5" w:rsidRPr="006A2FE9" w:rsidRDefault="00CD6EF5" w:rsidP="00CD6EF5">
      <w:pPr>
        <w:jc w:val="both"/>
      </w:pPr>
      <w:r w:rsidRPr="006A2FE9">
        <w:t xml:space="preserve">219. Cheng, I.-F., S. Senapati, X. Cheng, S. Basuray, H-C Chang and H.-C. Chang, “A Rapid  </w:t>
      </w:r>
    </w:p>
    <w:p w14:paraId="30C2E525" w14:textId="77777777" w:rsidR="00CD6EF5" w:rsidRPr="006A2FE9" w:rsidRDefault="00CD6EF5" w:rsidP="00CD6EF5">
      <w:pPr>
        <w:jc w:val="both"/>
        <w:rPr>
          <w:u w:val="single"/>
        </w:rPr>
      </w:pPr>
      <w:r w:rsidRPr="006A2FE9">
        <w:t xml:space="preserve">           Field-Use Assay for Mismatch Number and Location of Hybridized DNAs”, </w:t>
      </w:r>
      <w:r w:rsidRPr="006A2FE9">
        <w:rPr>
          <w:u w:val="single"/>
        </w:rPr>
        <w:t>Lab-on-a-</w:t>
      </w:r>
    </w:p>
    <w:p w14:paraId="3FDD97EE" w14:textId="77777777" w:rsidR="00CD6EF5" w:rsidRPr="006A2FE9" w:rsidRDefault="00CD6EF5" w:rsidP="00CD6EF5">
      <w:pPr>
        <w:jc w:val="both"/>
      </w:pPr>
      <w:r w:rsidRPr="006A2FE9">
        <w:t xml:space="preserve">           </w:t>
      </w:r>
      <w:r w:rsidRPr="006A2FE9">
        <w:rPr>
          <w:u w:val="single"/>
        </w:rPr>
        <w:t>Chip</w:t>
      </w:r>
      <w:r w:rsidRPr="006A2FE9">
        <w:t>,</w:t>
      </w:r>
      <w:r w:rsidRPr="006A2FE9">
        <w:rPr>
          <w:u w:val="single"/>
        </w:rPr>
        <w:t>10</w:t>
      </w:r>
      <w:r w:rsidRPr="006A2FE9">
        <w:t>, 828-831 (2010).</w:t>
      </w:r>
    </w:p>
    <w:p w14:paraId="331A56FC" w14:textId="77777777" w:rsidR="00CD6EF5" w:rsidRPr="006A2FE9" w:rsidRDefault="00CD6EF5" w:rsidP="00CD6EF5">
      <w:pPr>
        <w:jc w:val="both"/>
      </w:pPr>
    </w:p>
    <w:p w14:paraId="1487CD01" w14:textId="77777777" w:rsidR="00CD6EF5" w:rsidRPr="006A2FE9" w:rsidRDefault="00CD6EF5" w:rsidP="00CD6EF5">
      <w:pPr>
        <w:jc w:val="both"/>
      </w:pPr>
      <w:r w:rsidRPr="006A2FE9">
        <w:t xml:space="preserve">220. </w:t>
      </w:r>
      <w:r w:rsidRPr="006A2FE9">
        <w:rPr>
          <w:rFonts w:ascii="TimesNewRoman" w:hAnsi="TimesNewRoman" w:cs="TimesNewRoman"/>
        </w:rPr>
        <w:t>Gagnon, Z., Senapati, S., Chang, H-C., “</w:t>
      </w:r>
      <w:r w:rsidRPr="006A2FE9">
        <w:t xml:space="preserve">Optimized DNA Hybridization Detection on </w:t>
      </w:r>
    </w:p>
    <w:p w14:paraId="38D04F78" w14:textId="77777777" w:rsidR="00CD6EF5" w:rsidRPr="006A2FE9" w:rsidRDefault="00CD6EF5" w:rsidP="00CD6EF5">
      <w:pPr>
        <w:jc w:val="both"/>
      </w:pPr>
      <w:r w:rsidRPr="006A2FE9">
        <w:t xml:space="preserve">           Nanocolloidal Particles”, </w:t>
      </w:r>
      <w:r w:rsidRPr="006A2FE9">
        <w:rPr>
          <w:u w:val="single"/>
        </w:rPr>
        <w:t>Electrophoresis</w:t>
      </w:r>
      <w:r w:rsidRPr="006A2FE9">
        <w:rPr>
          <w:i/>
        </w:rPr>
        <w:t>,</w:t>
      </w:r>
      <w:r w:rsidRPr="006A2FE9">
        <w:t xml:space="preserve"> </w:t>
      </w:r>
      <w:r w:rsidRPr="006A2FE9">
        <w:rPr>
          <w:u w:val="single"/>
        </w:rPr>
        <w:t>31</w:t>
      </w:r>
      <w:r w:rsidRPr="006A2FE9">
        <w:t>, 666-671</w:t>
      </w:r>
      <w:r w:rsidRPr="006A2FE9">
        <w:rPr>
          <w:i/>
        </w:rPr>
        <w:t xml:space="preserve"> </w:t>
      </w:r>
      <w:r w:rsidRPr="006A2FE9">
        <w:t>(2010).</w:t>
      </w:r>
    </w:p>
    <w:p w14:paraId="2A857999" w14:textId="77777777" w:rsidR="00CD6EF5" w:rsidRPr="006A2FE9" w:rsidRDefault="00CD6EF5" w:rsidP="00CD6EF5">
      <w:pPr>
        <w:jc w:val="both"/>
      </w:pPr>
    </w:p>
    <w:p w14:paraId="5D96B59A" w14:textId="77777777" w:rsidR="00CD6EF5" w:rsidRPr="006A2FE9" w:rsidRDefault="00CD6EF5" w:rsidP="00CD6EF5">
      <w:pPr>
        <w:jc w:val="both"/>
      </w:pPr>
      <w:r w:rsidRPr="006A2FE9">
        <w:t xml:space="preserve">221. Basuray, S. and Chang, H.-C., "Designing a Sensitive and Quantifiable Nanocolloid Assay </w:t>
      </w:r>
    </w:p>
    <w:p w14:paraId="79C1B8AC" w14:textId="77777777" w:rsidR="00CD6EF5" w:rsidRPr="006A2FE9" w:rsidRDefault="00CD6EF5" w:rsidP="00CD6EF5">
      <w:pPr>
        <w:jc w:val="both"/>
      </w:pPr>
      <w:r w:rsidRPr="006A2FE9">
        <w:t xml:space="preserve">          with Dielectrophoretic Cross-Over Frequency", </w:t>
      </w:r>
      <w:r w:rsidRPr="006A2FE9">
        <w:rPr>
          <w:u w:val="single"/>
        </w:rPr>
        <w:t>Biomicrofluidics</w:t>
      </w:r>
      <w:r w:rsidRPr="006A2FE9">
        <w:t xml:space="preserve">, </w:t>
      </w:r>
      <w:r w:rsidRPr="006A2FE9">
        <w:rPr>
          <w:u w:val="single"/>
        </w:rPr>
        <w:t>4</w:t>
      </w:r>
      <w:r w:rsidRPr="006A2FE9">
        <w:t>, 013205 (2010).</w:t>
      </w:r>
    </w:p>
    <w:p w14:paraId="17D695A0" w14:textId="77777777" w:rsidR="00CD6EF5" w:rsidRPr="006A2FE9" w:rsidRDefault="00CD6EF5" w:rsidP="00CD6EF5">
      <w:pPr>
        <w:jc w:val="both"/>
      </w:pPr>
    </w:p>
    <w:p w14:paraId="1E36C769" w14:textId="77777777" w:rsidR="00CD6EF5" w:rsidRPr="006A2FE9" w:rsidRDefault="00CD6EF5" w:rsidP="00CD6EF5">
      <w:pPr>
        <w:jc w:val="both"/>
      </w:pPr>
      <w:r w:rsidRPr="006A2FE9">
        <w:t xml:space="preserve">222. Liu, S.-J., Wei, H.-H., Hwang, S.-H. and Chang, H.-C., “Dynamic Particle Trapping,    </w:t>
      </w:r>
    </w:p>
    <w:p w14:paraId="368CC809" w14:textId="77777777" w:rsidR="00CD6EF5" w:rsidRPr="006A2FE9" w:rsidRDefault="00CD6EF5" w:rsidP="00CD6EF5">
      <w:pPr>
        <w:jc w:val="both"/>
      </w:pPr>
      <w:r w:rsidRPr="006A2FE9">
        <w:t xml:space="preserve">         Release and Sorting by Microvortices on a Substrate”, </w:t>
      </w:r>
      <w:r w:rsidRPr="006A2FE9">
        <w:rPr>
          <w:u w:val="single"/>
        </w:rPr>
        <w:t>Phys Rev E</w:t>
      </w:r>
      <w:r w:rsidRPr="006A2FE9">
        <w:t xml:space="preserve">, </w:t>
      </w:r>
      <w:r w:rsidRPr="006A2FE9">
        <w:rPr>
          <w:u w:val="single"/>
        </w:rPr>
        <w:t>82</w:t>
      </w:r>
      <w:r w:rsidRPr="006A2FE9">
        <w:t>, 026308 (2010).</w:t>
      </w:r>
    </w:p>
    <w:p w14:paraId="51E2C049" w14:textId="77777777" w:rsidR="00CD6EF5" w:rsidRPr="006A2FE9" w:rsidRDefault="00CD6EF5" w:rsidP="00CD6EF5">
      <w:pPr>
        <w:jc w:val="both"/>
      </w:pPr>
    </w:p>
    <w:p w14:paraId="02F78125" w14:textId="77777777" w:rsidR="00CD6EF5" w:rsidRPr="006A2FE9" w:rsidRDefault="00CD6EF5" w:rsidP="00CD6EF5">
      <w:pPr>
        <w:jc w:val="both"/>
      </w:pPr>
      <w:r w:rsidRPr="006A2FE9">
        <w:t xml:space="preserve">223. Yossifon, G., Mushenheim, P., Chang, Y.-C. and Chang, H.-C., “Eliminating the Limiting </w:t>
      </w:r>
    </w:p>
    <w:p w14:paraId="6C222D00" w14:textId="77777777" w:rsidR="00CD6EF5" w:rsidRPr="006A2FE9" w:rsidRDefault="00CD6EF5" w:rsidP="00CD6EF5">
      <w:pPr>
        <w:jc w:val="both"/>
        <w:rPr>
          <w:u w:val="single"/>
        </w:rPr>
      </w:pPr>
      <w:r w:rsidRPr="006A2FE9">
        <w:t xml:space="preserve">          Current Phenomenon by Geometric Field Focusing into Nanopores and Nanoslots”, </w:t>
      </w:r>
      <w:r w:rsidRPr="006A2FE9">
        <w:rPr>
          <w:u w:val="single"/>
        </w:rPr>
        <w:t>Phys</w:t>
      </w:r>
    </w:p>
    <w:p w14:paraId="76253A8E" w14:textId="77777777" w:rsidR="00CD6EF5" w:rsidRPr="006A2FE9" w:rsidRDefault="00CD6EF5" w:rsidP="00CD6EF5">
      <w:pPr>
        <w:jc w:val="both"/>
      </w:pPr>
      <w:r w:rsidRPr="006A2FE9">
        <w:t xml:space="preserve">          </w:t>
      </w:r>
      <w:r w:rsidRPr="006A2FE9">
        <w:rPr>
          <w:u w:val="single"/>
        </w:rPr>
        <w:t>Rev E</w:t>
      </w:r>
      <w:r w:rsidRPr="006A2FE9">
        <w:t xml:space="preserve">, </w:t>
      </w:r>
      <w:r w:rsidRPr="006A2FE9">
        <w:rPr>
          <w:u w:val="single"/>
        </w:rPr>
        <w:t>81</w:t>
      </w:r>
      <w:r w:rsidRPr="006A2FE9">
        <w:t>, 046301 (2010).</w:t>
      </w:r>
    </w:p>
    <w:p w14:paraId="0D445D8A" w14:textId="77777777" w:rsidR="00CD6EF5" w:rsidRPr="006A2FE9" w:rsidRDefault="00CD6EF5" w:rsidP="00CD6EF5">
      <w:pPr>
        <w:jc w:val="both"/>
      </w:pPr>
    </w:p>
    <w:p w14:paraId="12C525AB" w14:textId="77777777" w:rsidR="00CD6EF5" w:rsidRPr="00873EE4" w:rsidRDefault="00CD6EF5" w:rsidP="00CD6EF5">
      <w:pPr>
        <w:pStyle w:val="Heading1"/>
        <w:spacing w:before="2" w:after="2"/>
        <w:jc w:val="both"/>
        <w:rPr>
          <w:rFonts w:asciiTheme="minorHAnsi" w:hAnsiTheme="minorHAnsi"/>
          <w:color w:val="auto"/>
          <w:sz w:val="24"/>
          <w:szCs w:val="24"/>
        </w:rPr>
      </w:pPr>
      <w:r w:rsidRPr="00873EE4">
        <w:rPr>
          <w:rFonts w:asciiTheme="minorHAnsi" w:hAnsiTheme="minorHAnsi"/>
          <w:color w:val="auto"/>
          <w:sz w:val="24"/>
          <w:szCs w:val="24"/>
        </w:rPr>
        <w:t xml:space="preserve">224.  Yossifon, G. and Chang, H.-C., “Changing Nanoslot Ion Flux with a Dynamic  </w:t>
      </w:r>
    </w:p>
    <w:p w14:paraId="3042BCE1" w14:textId="77777777" w:rsidR="00CD6EF5" w:rsidRPr="00873EE4" w:rsidRDefault="00CD6EF5" w:rsidP="00CD6EF5">
      <w:pPr>
        <w:pStyle w:val="Heading1"/>
        <w:spacing w:before="2" w:after="2"/>
        <w:ind w:left="540"/>
        <w:jc w:val="both"/>
        <w:rPr>
          <w:rFonts w:asciiTheme="minorHAnsi" w:hAnsiTheme="minorHAnsi"/>
          <w:color w:val="auto"/>
          <w:sz w:val="24"/>
          <w:szCs w:val="24"/>
        </w:rPr>
      </w:pPr>
      <w:r w:rsidRPr="00873EE4">
        <w:rPr>
          <w:rFonts w:asciiTheme="minorHAnsi" w:hAnsiTheme="minorHAnsi"/>
          <w:color w:val="auto"/>
          <w:sz w:val="24"/>
          <w:szCs w:val="24"/>
        </w:rPr>
        <w:t xml:space="preserve">Nanocolloid Ion-selective filter: Secondary Overlimiting Currents due to Nanocolloid-Nanoslot Interaction”,  </w:t>
      </w:r>
      <w:r w:rsidRPr="00873EE4">
        <w:rPr>
          <w:rFonts w:asciiTheme="minorHAnsi" w:hAnsiTheme="minorHAnsi"/>
          <w:color w:val="auto"/>
          <w:sz w:val="24"/>
          <w:szCs w:val="24"/>
          <w:u w:val="single"/>
        </w:rPr>
        <w:t>Phys Rev E</w:t>
      </w:r>
      <w:r w:rsidRPr="00873EE4">
        <w:rPr>
          <w:rFonts w:asciiTheme="minorHAnsi" w:hAnsiTheme="minorHAnsi"/>
          <w:color w:val="auto"/>
          <w:sz w:val="24"/>
          <w:szCs w:val="24"/>
        </w:rPr>
        <w:t xml:space="preserve">, </w:t>
      </w:r>
      <w:r w:rsidRPr="00873EE4">
        <w:rPr>
          <w:rFonts w:asciiTheme="minorHAnsi" w:hAnsiTheme="minorHAnsi"/>
          <w:color w:val="auto"/>
          <w:sz w:val="24"/>
          <w:szCs w:val="24"/>
          <w:u w:val="single"/>
        </w:rPr>
        <w:t>81</w:t>
      </w:r>
      <w:r w:rsidRPr="00873EE4">
        <w:rPr>
          <w:rFonts w:asciiTheme="minorHAnsi" w:hAnsiTheme="minorHAnsi"/>
          <w:color w:val="auto"/>
          <w:sz w:val="24"/>
          <w:szCs w:val="24"/>
        </w:rPr>
        <w:t>, 066317 (2010).</w:t>
      </w:r>
    </w:p>
    <w:p w14:paraId="0B54E094" w14:textId="77777777" w:rsidR="00CD6EF5" w:rsidRPr="006A2FE9" w:rsidRDefault="00CD6EF5" w:rsidP="00CD6EF5">
      <w:pPr>
        <w:jc w:val="both"/>
      </w:pPr>
    </w:p>
    <w:p w14:paraId="70D9B799" w14:textId="74F93E86" w:rsidR="00CD6EF5" w:rsidRPr="00873EE4" w:rsidRDefault="00CD6EF5" w:rsidP="00873EE4">
      <w:pPr>
        <w:pStyle w:val="Heading2"/>
        <w:ind w:left="432" w:hanging="432"/>
        <w:jc w:val="both"/>
        <w:rPr>
          <w:rFonts w:asciiTheme="minorHAnsi" w:hAnsiTheme="minorHAnsi"/>
          <w:b w:val="0"/>
          <w:sz w:val="24"/>
          <w:szCs w:val="24"/>
        </w:rPr>
      </w:pPr>
      <w:r w:rsidRPr="00873EE4">
        <w:rPr>
          <w:rFonts w:asciiTheme="minorHAnsi" w:hAnsiTheme="minorHAnsi"/>
          <w:b w:val="0"/>
          <w:sz w:val="24"/>
          <w:szCs w:val="24"/>
        </w:rPr>
        <w:t>225.  Yossifon, G., Mushenheim, P., Chang, Y.-C. and Chan</w:t>
      </w:r>
      <w:r w:rsidR="00873EE4">
        <w:rPr>
          <w:rFonts w:asciiTheme="minorHAnsi" w:hAnsiTheme="minorHAnsi"/>
          <w:b w:val="0"/>
          <w:sz w:val="24"/>
          <w:szCs w:val="24"/>
        </w:rPr>
        <w:t xml:space="preserve">g, H.-C., “Controlling Nanoslot      </w:t>
      </w:r>
      <w:r w:rsidRPr="00873EE4">
        <w:rPr>
          <w:rFonts w:asciiTheme="minorHAnsi" w:hAnsiTheme="minorHAnsi"/>
          <w:b w:val="0"/>
          <w:sz w:val="24"/>
          <w:szCs w:val="24"/>
        </w:rPr>
        <w:t xml:space="preserve">Overlimiting Current with the Depth of a Connecting Microchamber”, </w:t>
      </w:r>
      <w:r w:rsidRPr="00873EE4">
        <w:rPr>
          <w:rFonts w:asciiTheme="minorHAnsi" w:hAnsiTheme="minorHAnsi"/>
          <w:b w:val="0"/>
          <w:sz w:val="24"/>
          <w:szCs w:val="24"/>
          <w:u w:val="single"/>
        </w:rPr>
        <w:t>EurophysLett</w:t>
      </w:r>
      <w:r w:rsidRPr="00873EE4">
        <w:rPr>
          <w:rFonts w:asciiTheme="minorHAnsi" w:hAnsiTheme="minorHAnsi"/>
          <w:b w:val="0"/>
          <w:sz w:val="24"/>
          <w:szCs w:val="24"/>
        </w:rPr>
        <w:t xml:space="preserve">, </w:t>
      </w:r>
      <w:r w:rsidRPr="00873EE4">
        <w:rPr>
          <w:rFonts w:asciiTheme="minorHAnsi" w:hAnsiTheme="minorHAnsi"/>
          <w:b w:val="0"/>
          <w:sz w:val="24"/>
          <w:szCs w:val="24"/>
          <w:u w:val="single"/>
        </w:rPr>
        <w:t>90</w:t>
      </w:r>
      <w:r w:rsidRPr="00873EE4">
        <w:rPr>
          <w:rFonts w:asciiTheme="minorHAnsi" w:hAnsiTheme="minorHAnsi"/>
          <w:b w:val="0"/>
          <w:sz w:val="24"/>
          <w:szCs w:val="24"/>
        </w:rPr>
        <w:t>, 64004(2010).</w:t>
      </w:r>
    </w:p>
    <w:p w14:paraId="6B656749" w14:textId="77777777" w:rsidR="00CD6EF5" w:rsidRPr="006A2FE9" w:rsidRDefault="00CD6EF5" w:rsidP="00CD6EF5">
      <w:pPr>
        <w:jc w:val="both"/>
      </w:pPr>
    </w:p>
    <w:p w14:paraId="2C383B5B" w14:textId="77777777" w:rsidR="00CD6EF5" w:rsidRPr="006A2FE9" w:rsidRDefault="00CD6EF5" w:rsidP="00CD6EF5">
      <w:pPr>
        <w:jc w:val="both"/>
      </w:pPr>
      <w:r w:rsidRPr="006A2FE9">
        <w:rPr>
          <w:color w:val="000000"/>
          <w:sz w:val="23"/>
        </w:rPr>
        <w:t xml:space="preserve">226. </w:t>
      </w:r>
      <w:r w:rsidRPr="006A2FE9">
        <w:t xml:space="preserve">Chetwani, N., Cassou, C. A., Go, D. B. and Chang, H.-C., "High-Frequency AC </w:t>
      </w:r>
    </w:p>
    <w:p w14:paraId="0449D1D4" w14:textId="77777777" w:rsidR="00CD6EF5" w:rsidRPr="006A2FE9" w:rsidRDefault="00CD6EF5" w:rsidP="00CD6EF5">
      <w:pPr>
        <w:jc w:val="both"/>
      </w:pPr>
      <w:r w:rsidRPr="006A2FE9">
        <w:t xml:space="preserve">        Electrospray Ionization for Mass Spectrometry of Biomolecules", </w:t>
      </w:r>
      <w:r w:rsidRPr="006A2FE9">
        <w:rPr>
          <w:u w:val="single"/>
        </w:rPr>
        <w:t>J Am Soc Mass Spect</w:t>
      </w:r>
      <w:r w:rsidRPr="006A2FE9">
        <w:t xml:space="preserve">, </w:t>
      </w:r>
      <w:r w:rsidRPr="006A2FE9">
        <w:rPr>
          <w:u w:val="single"/>
        </w:rPr>
        <w:t>21</w:t>
      </w:r>
      <w:r w:rsidRPr="006A2FE9">
        <w:t xml:space="preserve">, </w:t>
      </w:r>
    </w:p>
    <w:p w14:paraId="1F03553C" w14:textId="77777777" w:rsidR="00CD6EF5" w:rsidRPr="006A2FE9" w:rsidRDefault="00CD6EF5" w:rsidP="00CD6EF5">
      <w:pPr>
        <w:jc w:val="both"/>
      </w:pPr>
      <w:r w:rsidRPr="006A2FE9">
        <w:t xml:space="preserve">       1852(2010).</w:t>
      </w:r>
    </w:p>
    <w:p w14:paraId="5DE9A082" w14:textId="77777777" w:rsidR="00CD6EF5" w:rsidRPr="006A2FE9" w:rsidRDefault="00CD6EF5" w:rsidP="00CD6EF5">
      <w:pPr>
        <w:jc w:val="both"/>
      </w:pPr>
    </w:p>
    <w:p w14:paraId="66BF8087" w14:textId="77777777" w:rsidR="00CD6EF5" w:rsidRPr="006A2FE9" w:rsidRDefault="00CD6EF5" w:rsidP="00CD6EF5">
      <w:pPr>
        <w:jc w:val="both"/>
        <w:rPr>
          <w:szCs w:val="26"/>
        </w:rPr>
      </w:pPr>
      <w:r w:rsidRPr="006A2FE9">
        <w:rPr>
          <w:color w:val="000000"/>
        </w:rPr>
        <w:t>227. Wang, S. C, Chang, H.-C. and Zhu, Y., “</w:t>
      </w:r>
      <w:r w:rsidRPr="006A2FE9">
        <w:rPr>
          <w:szCs w:val="26"/>
        </w:rPr>
        <w:t xml:space="preserve">Hysteretic Conformation Transition of a Single </w:t>
      </w:r>
    </w:p>
    <w:p w14:paraId="5BB2AB0F" w14:textId="77777777" w:rsidR="00CD6EF5" w:rsidRPr="006A2FE9" w:rsidRDefault="00CD6EF5" w:rsidP="00CD6EF5">
      <w:pPr>
        <w:jc w:val="both"/>
        <w:rPr>
          <w:szCs w:val="26"/>
        </w:rPr>
      </w:pPr>
      <w:r w:rsidRPr="006A2FE9">
        <w:rPr>
          <w:szCs w:val="26"/>
        </w:rPr>
        <w:t xml:space="preserve">        Flexible Polyelectrolyte under Resonant ac Electric Polarization”</w:t>
      </w:r>
      <w:r w:rsidRPr="006A2FE9">
        <w:rPr>
          <w:color w:val="000000"/>
        </w:rPr>
        <w:t xml:space="preserve">, </w:t>
      </w:r>
      <w:r w:rsidRPr="006A2FE9">
        <w:rPr>
          <w:color w:val="000000"/>
          <w:u w:val="single"/>
        </w:rPr>
        <w:t>Macromolecules</w:t>
      </w:r>
      <w:r w:rsidRPr="006A2FE9">
        <w:rPr>
          <w:color w:val="000000"/>
        </w:rPr>
        <w:t xml:space="preserve"> , </w:t>
      </w:r>
      <w:r w:rsidRPr="006A2FE9">
        <w:rPr>
          <w:color w:val="000000"/>
          <w:u w:val="single"/>
        </w:rPr>
        <w:t>43</w:t>
      </w:r>
      <w:r w:rsidRPr="006A2FE9">
        <w:rPr>
          <w:color w:val="000000"/>
        </w:rPr>
        <w:t xml:space="preserve">, </w:t>
      </w:r>
    </w:p>
    <w:p w14:paraId="70594D7E" w14:textId="77777777" w:rsidR="00CD6EF5" w:rsidRPr="006A2FE9" w:rsidRDefault="00CD6EF5" w:rsidP="00CD6EF5">
      <w:pPr>
        <w:jc w:val="both"/>
        <w:rPr>
          <w:color w:val="000000"/>
        </w:rPr>
      </w:pPr>
      <w:r w:rsidRPr="006A2FE9">
        <w:rPr>
          <w:color w:val="000000"/>
        </w:rPr>
        <w:t xml:space="preserve">        7402(2010).</w:t>
      </w:r>
    </w:p>
    <w:p w14:paraId="2CFEBBF5" w14:textId="77777777" w:rsidR="00CD6EF5" w:rsidRPr="006A2FE9" w:rsidRDefault="00CD6EF5" w:rsidP="00CD6EF5">
      <w:pPr>
        <w:jc w:val="both"/>
        <w:rPr>
          <w:color w:val="000000"/>
        </w:rPr>
      </w:pPr>
    </w:p>
    <w:p w14:paraId="437D701C" w14:textId="77777777" w:rsidR="00CD6EF5" w:rsidRPr="006A2FE9" w:rsidRDefault="00CD6EF5" w:rsidP="00CD6EF5">
      <w:pPr>
        <w:jc w:val="both"/>
      </w:pPr>
      <w:r w:rsidRPr="006A2FE9">
        <w:rPr>
          <w:color w:val="000000"/>
        </w:rPr>
        <w:t xml:space="preserve">228. </w:t>
      </w:r>
      <w:r w:rsidRPr="006A2FE9">
        <w:t xml:space="preserve">Hsiao, P.-Y., Wei, Y.-F. and Chang, H.-C., "Unfolding Collapsed Polyelectrolytes in </w:t>
      </w:r>
    </w:p>
    <w:p w14:paraId="3E42AE4D" w14:textId="77777777" w:rsidR="00CD6EF5" w:rsidRPr="006A2FE9" w:rsidRDefault="00CD6EF5" w:rsidP="00CD6EF5">
      <w:pPr>
        <w:jc w:val="both"/>
        <w:rPr>
          <w:color w:val="000000"/>
        </w:rPr>
      </w:pPr>
      <w:r w:rsidRPr="006A2FE9">
        <w:t xml:space="preserve">        Alternating-Current Electric Fields" , </w:t>
      </w:r>
      <w:r w:rsidRPr="006A2FE9">
        <w:rPr>
          <w:rStyle w:val="Emphasis"/>
          <w:i w:val="0"/>
          <w:u w:val="single"/>
        </w:rPr>
        <w:t>Soft Matter</w:t>
      </w:r>
      <w:r w:rsidRPr="006A2FE9">
        <w:t xml:space="preserve">, </w:t>
      </w:r>
      <w:r w:rsidRPr="006A2FE9">
        <w:rPr>
          <w:rStyle w:val="Strong"/>
          <w:b w:val="0"/>
        </w:rPr>
        <w:t>7</w:t>
      </w:r>
      <w:r w:rsidRPr="006A2FE9">
        <w:t xml:space="preserve">, 1207 (2011). </w:t>
      </w:r>
    </w:p>
    <w:p w14:paraId="1F25886E" w14:textId="77777777" w:rsidR="00CD6EF5" w:rsidRPr="006A2FE9" w:rsidRDefault="00CD6EF5" w:rsidP="00CD6EF5">
      <w:pPr>
        <w:jc w:val="both"/>
        <w:rPr>
          <w:color w:val="000000"/>
        </w:rPr>
      </w:pPr>
    </w:p>
    <w:p w14:paraId="7DEFB03C" w14:textId="77777777" w:rsidR="00CD6EF5" w:rsidRPr="003050D7" w:rsidRDefault="00CD6EF5" w:rsidP="00CD6EF5">
      <w:pPr>
        <w:jc w:val="both"/>
        <w:rPr>
          <w:color w:val="FF0000"/>
        </w:rPr>
      </w:pPr>
      <w:r w:rsidRPr="006A2FE9">
        <w:rPr>
          <w:color w:val="000000"/>
        </w:rPr>
        <w:t xml:space="preserve">229. </w:t>
      </w:r>
      <w:r w:rsidRPr="003050D7">
        <w:rPr>
          <w:color w:val="FF0000"/>
        </w:rPr>
        <w:t xml:space="preserve">Yeo, L. Y., Chang, H.-C., Chan, P. P. Y. and Friend, J. R. , "Microfluidic Devices for </w:t>
      </w:r>
    </w:p>
    <w:p w14:paraId="6F48EA8D" w14:textId="5A3AD1D9" w:rsidR="00CD6EF5" w:rsidRPr="003050D7" w:rsidRDefault="00CD6EF5" w:rsidP="00CD6EF5">
      <w:pPr>
        <w:jc w:val="both"/>
        <w:rPr>
          <w:color w:val="FF0000"/>
        </w:rPr>
      </w:pPr>
      <w:r w:rsidRPr="003050D7">
        <w:rPr>
          <w:color w:val="FF0000"/>
        </w:rPr>
        <w:t xml:space="preserve">        Bioapplications", </w:t>
      </w:r>
      <w:r w:rsidRPr="003050D7">
        <w:rPr>
          <w:rStyle w:val="Emphasis"/>
          <w:i w:val="0"/>
          <w:color w:val="FF0000"/>
          <w:u w:val="single"/>
        </w:rPr>
        <w:t>Small</w:t>
      </w:r>
      <w:r w:rsidRPr="003050D7">
        <w:rPr>
          <w:color w:val="FF0000"/>
        </w:rPr>
        <w:t xml:space="preserve">, </w:t>
      </w:r>
      <w:r w:rsidRPr="003050D7">
        <w:rPr>
          <w:rStyle w:val="Strong"/>
          <w:b w:val="0"/>
          <w:color w:val="FF0000"/>
        </w:rPr>
        <w:t>7</w:t>
      </w:r>
      <w:r w:rsidRPr="003050D7">
        <w:rPr>
          <w:color w:val="FF0000"/>
        </w:rPr>
        <w:t xml:space="preserve">, 12 (2011). </w:t>
      </w:r>
    </w:p>
    <w:p w14:paraId="5B5B0DB2" w14:textId="77777777" w:rsidR="00CD6EF5" w:rsidRPr="006A2FE9" w:rsidRDefault="00CD6EF5" w:rsidP="00CD6EF5">
      <w:pPr>
        <w:jc w:val="both"/>
      </w:pPr>
    </w:p>
    <w:p w14:paraId="4F2943D9" w14:textId="77777777" w:rsidR="00CD6EF5" w:rsidRPr="006A2FE9" w:rsidRDefault="00CD6EF5" w:rsidP="00CD6EF5">
      <w:pPr>
        <w:jc w:val="both"/>
      </w:pPr>
      <w:r w:rsidRPr="006A2FE9">
        <w:t xml:space="preserve">230. Mahon, A. R., Barnes, M. A., Senapati, S., Feder, J., Chang, H.-C. and Lodge, D. M., </w:t>
      </w:r>
    </w:p>
    <w:p w14:paraId="7D1CC208" w14:textId="77777777" w:rsidR="00CD6EF5" w:rsidRPr="006A2FE9" w:rsidRDefault="00CD6EF5" w:rsidP="00CD6EF5">
      <w:pPr>
        <w:ind w:firstLine="720"/>
        <w:jc w:val="both"/>
      </w:pPr>
      <w:r w:rsidRPr="006A2FE9">
        <w:t xml:space="preserve">“Molecular Detection of Invasive Species in Heterogeneous Mixtures using a Carbon </w:t>
      </w:r>
    </w:p>
    <w:p w14:paraId="534CA3D1" w14:textId="77777777" w:rsidR="00CD6EF5" w:rsidRPr="006A2FE9" w:rsidRDefault="00CD6EF5" w:rsidP="00CD6EF5">
      <w:pPr>
        <w:ind w:left="720"/>
        <w:jc w:val="both"/>
      </w:pPr>
      <w:r w:rsidRPr="006A2FE9">
        <w:t xml:space="preserve">Nanotube Platform”, </w:t>
      </w:r>
      <w:r w:rsidRPr="006A2FE9">
        <w:rPr>
          <w:u w:val="single"/>
        </w:rPr>
        <w:t>PLOS One</w:t>
      </w:r>
      <w:r w:rsidRPr="006A2FE9">
        <w:t>, 6, 17280 (2011).</w:t>
      </w:r>
    </w:p>
    <w:p w14:paraId="3E356CF5" w14:textId="77777777" w:rsidR="00CD6EF5" w:rsidRPr="006A2FE9" w:rsidRDefault="00CD6EF5" w:rsidP="00CD6EF5">
      <w:pPr>
        <w:jc w:val="both"/>
      </w:pPr>
    </w:p>
    <w:p w14:paraId="22A1B94A" w14:textId="77777777" w:rsidR="00CD6EF5" w:rsidRPr="006A2FE9" w:rsidRDefault="00CD6EF5" w:rsidP="00CD6EF5">
      <w:pPr>
        <w:jc w:val="both"/>
      </w:pPr>
      <w:r w:rsidRPr="006A2FE9">
        <w:t xml:space="preserve">231. Chetwani, N., Cassou, C. A., Go, D. B. and Chang, H.-C., “Frequency Dependence of </w:t>
      </w:r>
    </w:p>
    <w:p w14:paraId="314E0DE5" w14:textId="77777777" w:rsidR="00CD6EF5" w:rsidRPr="006A2FE9" w:rsidRDefault="00CD6EF5" w:rsidP="00CD6EF5">
      <w:pPr>
        <w:jc w:val="both"/>
      </w:pPr>
      <w:r w:rsidRPr="006A2FE9">
        <w:t xml:space="preserve">        Alternating Current Electrospray Ionization Mass Spectrometry”, </w:t>
      </w:r>
      <w:r w:rsidRPr="006A2FE9">
        <w:rPr>
          <w:u w:val="single"/>
        </w:rPr>
        <w:t>Anal. Chem</w:t>
      </w:r>
      <w:r w:rsidRPr="006A2FE9">
        <w:t xml:space="preserve">., </w:t>
      </w:r>
      <w:r w:rsidRPr="006A2FE9">
        <w:rPr>
          <w:u w:val="single"/>
        </w:rPr>
        <w:t>83</w:t>
      </w:r>
      <w:r w:rsidRPr="006A2FE9">
        <w:t>, 3017-</w:t>
      </w:r>
    </w:p>
    <w:p w14:paraId="1A77E502" w14:textId="77777777" w:rsidR="00CD6EF5" w:rsidRPr="006A2FE9" w:rsidRDefault="00CD6EF5" w:rsidP="00CD6EF5">
      <w:pPr>
        <w:jc w:val="both"/>
      </w:pPr>
      <w:r w:rsidRPr="006A2FE9">
        <w:t xml:space="preserve">        3023(2011).</w:t>
      </w:r>
    </w:p>
    <w:p w14:paraId="049936E7" w14:textId="77777777" w:rsidR="00CD6EF5" w:rsidRPr="006A2FE9" w:rsidRDefault="00CD6EF5" w:rsidP="00CD6EF5">
      <w:pPr>
        <w:jc w:val="both"/>
      </w:pPr>
    </w:p>
    <w:p w14:paraId="04DBDFBD" w14:textId="77777777" w:rsidR="00CD6EF5" w:rsidRPr="00CC0F76" w:rsidRDefault="00CD6EF5" w:rsidP="00CD6EF5">
      <w:pPr>
        <w:jc w:val="both"/>
        <w:rPr>
          <w:color w:val="FF0000"/>
        </w:rPr>
      </w:pPr>
      <w:r w:rsidRPr="006A2FE9">
        <w:t xml:space="preserve">232. </w:t>
      </w:r>
      <w:r w:rsidRPr="00CC0F76">
        <w:rPr>
          <w:color w:val="FF0000"/>
        </w:rPr>
        <w:t xml:space="preserve">Ho, J., Tan, M. K., Go, D. B., Friend, J. R. and Chang, H.-C., "A Paper-Based Microfluidic </w:t>
      </w:r>
    </w:p>
    <w:p w14:paraId="02230265" w14:textId="77777777" w:rsidR="00CD6EF5" w:rsidRPr="00CC0F76" w:rsidRDefault="00CD6EF5" w:rsidP="00CD6EF5">
      <w:pPr>
        <w:jc w:val="both"/>
        <w:rPr>
          <w:color w:val="FF0000"/>
        </w:rPr>
      </w:pPr>
      <w:r w:rsidRPr="00CC0F76">
        <w:rPr>
          <w:color w:val="FF0000"/>
        </w:rPr>
        <w:t xml:space="preserve">        Surfae Acoustic Wave Sample Delivery and Ionization Source for Rapid and Sensitive </w:t>
      </w:r>
    </w:p>
    <w:p w14:paraId="141FA107" w14:textId="77777777" w:rsidR="00CD6EF5" w:rsidRPr="00CC0F76" w:rsidRDefault="00CD6EF5" w:rsidP="00CD6EF5">
      <w:pPr>
        <w:jc w:val="both"/>
        <w:rPr>
          <w:color w:val="FF0000"/>
        </w:rPr>
      </w:pPr>
      <w:r w:rsidRPr="00CC0F76">
        <w:rPr>
          <w:color w:val="FF0000"/>
        </w:rPr>
        <w:t xml:space="preserve">       Ambient Mass Spectrometry", </w:t>
      </w:r>
      <w:r w:rsidRPr="00CC0F76">
        <w:rPr>
          <w:rStyle w:val="Emphasis"/>
          <w:i w:val="0"/>
          <w:color w:val="FF0000"/>
          <w:u w:val="single"/>
        </w:rPr>
        <w:t>Anal. Chem</w:t>
      </w:r>
      <w:r w:rsidRPr="00CC0F76">
        <w:rPr>
          <w:rStyle w:val="Emphasis"/>
          <w:color w:val="FF0000"/>
        </w:rPr>
        <w:t>.</w:t>
      </w:r>
      <w:r w:rsidRPr="00CC0F76">
        <w:rPr>
          <w:color w:val="FF0000"/>
        </w:rPr>
        <w:t xml:space="preserve">, </w:t>
      </w:r>
      <w:r w:rsidRPr="00CC0F76">
        <w:rPr>
          <w:color w:val="FF0000"/>
          <w:u w:val="single"/>
        </w:rPr>
        <w:t>83</w:t>
      </w:r>
      <w:r w:rsidRPr="00CC0F76">
        <w:rPr>
          <w:color w:val="FF0000"/>
        </w:rPr>
        <w:t xml:space="preserve">, 3260-3266(2011) (accelerated article). </w:t>
      </w:r>
    </w:p>
    <w:p w14:paraId="1C715633" w14:textId="77777777" w:rsidR="00CD6EF5" w:rsidRPr="006A2FE9" w:rsidRDefault="00CD6EF5" w:rsidP="00CD6EF5">
      <w:pPr>
        <w:jc w:val="both"/>
      </w:pPr>
    </w:p>
    <w:p w14:paraId="4304A60A" w14:textId="77777777" w:rsidR="00CD6EF5" w:rsidRPr="006A2FE9" w:rsidRDefault="00CD6EF5" w:rsidP="00CD6EF5">
      <w:pPr>
        <w:jc w:val="both"/>
        <w:rPr>
          <w:rFonts w:ascii="Times New Roman" w:hAnsi="Times New Roman" w:cs="Helvetica"/>
          <w:szCs w:val="28"/>
        </w:rPr>
      </w:pPr>
      <w:r w:rsidRPr="006A2FE9">
        <w:t xml:space="preserve">233. Senapati, S., Basuray, S., Slouka, Z., Cheng, L.-J. and Chang, H.-C., </w:t>
      </w:r>
      <w:r w:rsidRPr="006A2FE9">
        <w:rPr>
          <w:rFonts w:ascii="Times New Roman" w:hAnsi="Times New Roman" w:cs="Helvetica"/>
          <w:szCs w:val="28"/>
        </w:rPr>
        <w:t>"A Nanomembrane-</w:t>
      </w:r>
    </w:p>
    <w:p w14:paraId="24629A5D"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Based Nucleic Acid Sensing Platform for Portable Diagnostics" ,  </w:t>
      </w:r>
      <w:r w:rsidRPr="006A2FE9">
        <w:rPr>
          <w:rFonts w:ascii="Times New Roman" w:hAnsi="Times New Roman" w:cs="Helvetica"/>
          <w:szCs w:val="28"/>
          <w:u w:val="single"/>
        </w:rPr>
        <w:t>Topics</w:t>
      </w:r>
      <w:r w:rsidRPr="006A2FE9">
        <w:rPr>
          <w:rFonts w:ascii="Times New Roman" w:hAnsi="Times New Roman" w:cs="Helvetica"/>
          <w:szCs w:val="28"/>
        </w:rPr>
        <w:t xml:space="preserve">     </w:t>
      </w:r>
    </w:p>
    <w:p w14:paraId="75C8954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r w:rsidRPr="006A2FE9">
        <w:rPr>
          <w:rFonts w:ascii="Times New Roman" w:hAnsi="Times New Roman" w:cs="Helvetica"/>
          <w:szCs w:val="28"/>
          <w:u w:val="single"/>
        </w:rPr>
        <w:t>in Current Chemistry</w:t>
      </w:r>
      <w:r w:rsidRPr="006A2FE9">
        <w:rPr>
          <w:rFonts w:ascii="Times New Roman" w:hAnsi="Times New Roman" w:cs="Helvetica"/>
          <w:szCs w:val="28"/>
        </w:rPr>
        <w:t xml:space="preserve">, </w:t>
      </w:r>
      <w:r w:rsidRPr="006A2FE9">
        <w:rPr>
          <w:rFonts w:ascii="Times New Roman" w:hAnsi="Times New Roman" w:cs="Helvetica"/>
          <w:szCs w:val="28"/>
          <w:u w:val="single"/>
        </w:rPr>
        <w:t>304</w:t>
      </w:r>
      <w:r w:rsidRPr="006A2FE9">
        <w:rPr>
          <w:rFonts w:ascii="Times New Roman" w:hAnsi="Times New Roman" w:cs="Helvetica"/>
          <w:szCs w:val="28"/>
        </w:rPr>
        <w:t>, , 153-169(2011).</w:t>
      </w:r>
    </w:p>
    <w:p w14:paraId="2B12FD03" w14:textId="77777777" w:rsidR="00CD6EF5" w:rsidRPr="006A2FE9" w:rsidRDefault="00CD6EF5" w:rsidP="00CD6EF5">
      <w:pPr>
        <w:jc w:val="both"/>
        <w:rPr>
          <w:rFonts w:ascii="Times New Roman" w:hAnsi="Times New Roman" w:cs="Helvetica"/>
          <w:szCs w:val="28"/>
        </w:rPr>
      </w:pPr>
    </w:p>
    <w:p w14:paraId="128135A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234. Kuczenski, R. S., Chang, H.-C. and Revzin, A., “Dielectrophorestic Device for Continuous </w:t>
      </w:r>
    </w:p>
    <w:p w14:paraId="01F33DA7"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Sorting of Escherichia coli from blood cells”, </w:t>
      </w:r>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032005 (2011).</w:t>
      </w:r>
    </w:p>
    <w:p w14:paraId="6B90F32D" w14:textId="77777777" w:rsidR="00CD6EF5" w:rsidRPr="006A2FE9" w:rsidRDefault="00CD6EF5" w:rsidP="00CD6EF5">
      <w:pPr>
        <w:jc w:val="both"/>
        <w:rPr>
          <w:rFonts w:ascii="Times New Roman" w:hAnsi="Times New Roman" w:cs="Helvetica"/>
          <w:szCs w:val="28"/>
        </w:rPr>
      </w:pPr>
    </w:p>
    <w:p w14:paraId="32CDF87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235. Cheng, L.-J. and Chang, H.-C., “Microscale pH Actuation by Splitting Water”, </w:t>
      </w:r>
    </w:p>
    <w:p w14:paraId="22C0D19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046502 (2011).</w:t>
      </w:r>
    </w:p>
    <w:p w14:paraId="5A35F6E2" w14:textId="77777777" w:rsidR="00CD6EF5" w:rsidRPr="006A2FE9" w:rsidRDefault="00CD6EF5" w:rsidP="00CD6EF5">
      <w:pPr>
        <w:jc w:val="both"/>
        <w:rPr>
          <w:rFonts w:ascii="Times New Roman" w:hAnsi="Times New Roman" w:cs="Helvetica"/>
          <w:szCs w:val="28"/>
        </w:rPr>
      </w:pPr>
    </w:p>
    <w:p w14:paraId="634D1231" w14:textId="77777777" w:rsidR="00CD6EF5" w:rsidRPr="007C3F16" w:rsidRDefault="00CD6EF5" w:rsidP="00CD6EF5">
      <w:pPr>
        <w:jc w:val="both"/>
        <w:rPr>
          <w:rFonts w:ascii="Times New Roman" w:hAnsi="Times New Roman" w:cs="Helvetica"/>
          <w:color w:val="FF0000"/>
          <w:szCs w:val="28"/>
        </w:rPr>
      </w:pPr>
      <w:r w:rsidRPr="006A2FE9">
        <w:rPr>
          <w:rFonts w:ascii="Times New Roman" w:hAnsi="Times New Roman" w:cs="Helvetica"/>
          <w:szCs w:val="28"/>
        </w:rPr>
        <w:t xml:space="preserve">236. </w:t>
      </w:r>
      <w:r w:rsidRPr="007C3F16">
        <w:rPr>
          <w:rFonts w:ascii="Times New Roman" w:hAnsi="Times New Roman" w:cs="Helvetica"/>
          <w:color w:val="FF0000"/>
          <w:szCs w:val="28"/>
        </w:rPr>
        <w:t xml:space="preserve">Chang, H.-C., Yossifon, G. and Demekhin, E. A. , “Nanoscale Electrokinetics and </w:t>
      </w:r>
    </w:p>
    <w:p w14:paraId="1EBFD6B1" w14:textId="77777777" w:rsidR="00CD6EF5" w:rsidRPr="007C3F16" w:rsidRDefault="00CD6EF5" w:rsidP="00CD6EF5">
      <w:pPr>
        <w:ind w:left="480"/>
        <w:jc w:val="both"/>
        <w:rPr>
          <w:rFonts w:ascii="Times New Roman" w:hAnsi="Times New Roman" w:cs="Helvetica"/>
          <w:color w:val="FF0000"/>
          <w:szCs w:val="28"/>
        </w:rPr>
      </w:pPr>
      <w:r w:rsidRPr="007C3F16">
        <w:rPr>
          <w:rFonts w:ascii="Times New Roman" w:hAnsi="Times New Roman" w:cs="Helvetica"/>
          <w:color w:val="FF0000"/>
          <w:szCs w:val="28"/>
        </w:rPr>
        <w:t xml:space="preserve">Microvortices: How Microhydrodynamics Affects Nanofluidic Ion Flux”, </w:t>
      </w:r>
      <w:r w:rsidRPr="007C3F16">
        <w:rPr>
          <w:rFonts w:ascii="Times New Roman" w:hAnsi="Times New Roman" w:cs="Helvetica"/>
          <w:color w:val="FF0000"/>
          <w:szCs w:val="28"/>
          <w:u w:val="single"/>
        </w:rPr>
        <w:t>Annual Rev of Fluid Mech</w:t>
      </w:r>
      <w:r w:rsidRPr="007C3F16">
        <w:rPr>
          <w:rFonts w:ascii="Times New Roman" w:hAnsi="Times New Roman" w:cs="Helvetica"/>
          <w:color w:val="FF0000"/>
          <w:szCs w:val="28"/>
        </w:rPr>
        <w:t xml:space="preserve">, </w:t>
      </w:r>
      <w:r w:rsidRPr="007C3F16">
        <w:rPr>
          <w:rFonts w:ascii="Times New Roman" w:hAnsi="Times New Roman" w:cs="Helvetica"/>
          <w:color w:val="FF0000"/>
          <w:szCs w:val="28"/>
          <w:u w:val="single"/>
        </w:rPr>
        <w:t>44</w:t>
      </w:r>
      <w:r w:rsidRPr="007C3F16">
        <w:rPr>
          <w:rFonts w:ascii="Times New Roman" w:hAnsi="Times New Roman" w:cs="Helvetica"/>
          <w:color w:val="FF0000"/>
          <w:szCs w:val="28"/>
        </w:rPr>
        <w:t xml:space="preserve">, 401-426 (2012). </w:t>
      </w:r>
    </w:p>
    <w:p w14:paraId="409C0590" w14:textId="77777777" w:rsidR="00CD6EF5" w:rsidRPr="006A2FE9" w:rsidRDefault="00CD6EF5" w:rsidP="00CD6EF5">
      <w:pPr>
        <w:jc w:val="both"/>
        <w:rPr>
          <w:rFonts w:ascii="Times New Roman" w:hAnsi="Times New Roman" w:cs="Helvetica"/>
          <w:szCs w:val="28"/>
        </w:rPr>
      </w:pPr>
    </w:p>
    <w:p w14:paraId="3C8E472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237. Revzin, A., Maverakis, E. and Chang, H.-C., “Biosensors for Immune Cell Analysis—A </w:t>
      </w:r>
    </w:p>
    <w:p w14:paraId="394D1F0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Perspective”, </w:t>
      </w:r>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u w:val="single"/>
        </w:rPr>
        <w:t>6</w:t>
      </w:r>
      <w:r w:rsidRPr="006A2FE9">
        <w:rPr>
          <w:rFonts w:ascii="Times New Roman" w:hAnsi="Times New Roman" w:cs="Helvetica"/>
          <w:szCs w:val="28"/>
        </w:rPr>
        <w:t>, 021301 (2012).</w:t>
      </w:r>
    </w:p>
    <w:p w14:paraId="5EAB2FCB" w14:textId="77777777" w:rsidR="00CD6EF5" w:rsidRPr="006A2FE9" w:rsidRDefault="00CD6EF5" w:rsidP="00CD6EF5">
      <w:pPr>
        <w:jc w:val="both"/>
        <w:rPr>
          <w:rFonts w:ascii="Times New Roman" w:hAnsi="Times New Roman" w:cs="Helvetica"/>
          <w:szCs w:val="28"/>
        </w:rPr>
      </w:pPr>
    </w:p>
    <w:p w14:paraId="6855750E"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238. Wang, Y., Tan, M. K., Go, D. and Chang, H.-C., “Electrospray Cone-Jet Breakup and   </w:t>
      </w:r>
    </w:p>
    <w:p w14:paraId="31789305"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Droplet Production for Electrolyte Solutions”, </w:t>
      </w:r>
      <w:r w:rsidRPr="006A2FE9">
        <w:rPr>
          <w:rFonts w:ascii="Times New Roman" w:hAnsi="Times New Roman" w:cs="Helvetica"/>
          <w:szCs w:val="28"/>
          <w:u w:val="single"/>
        </w:rPr>
        <w:t>Europhys Lett</w:t>
      </w:r>
      <w:r w:rsidRPr="006A2FE9">
        <w:rPr>
          <w:rFonts w:ascii="Times New Roman" w:hAnsi="Times New Roman" w:cs="Helvetica"/>
          <w:szCs w:val="28"/>
        </w:rPr>
        <w:t xml:space="preserve">, </w:t>
      </w:r>
      <w:r w:rsidRPr="006A2FE9">
        <w:rPr>
          <w:rFonts w:ascii="Times New Roman" w:hAnsi="Times New Roman" w:cs="Helvetica"/>
          <w:u w:val="single"/>
        </w:rPr>
        <w:t>99</w:t>
      </w:r>
      <w:r w:rsidRPr="006A2FE9">
        <w:rPr>
          <w:rFonts w:ascii="Times New Roman" w:hAnsi="Times New Roman" w:cs="Helvetica"/>
          <w:szCs w:val="28"/>
        </w:rPr>
        <w:t>, 64003 (2012).</w:t>
      </w:r>
    </w:p>
    <w:p w14:paraId="79AD0719" w14:textId="77777777" w:rsidR="00CD6EF5" w:rsidRPr="006A2FE9" w:rsidRDefault="00CD6EF5" w:rsidP="00CD6EF5">
      <w:pPr>
        <w:jc w:val="both"/>
        <w:rPr>
          <w:rFonts w:ascii="Times New Roman" w:hAnsi="Times New Roman" w:cs="Helvetica"/>
          <w:szCs w:val="28"/>
        </w:rPr>
      </w:pPr>
    </w:p>
    <w:p w14:paraId="7DF63394"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239. Taller, D., Go, D. B. and Chang, H.-C., “Self-Similar Micron-size and Nanosize Drops of </w:t>
      </w:r>
    </w:p>
    <w:p w14:paraId="6925AB60"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Liquid Generated by Surface Acoustic Waves”, </w:t>
      </w:r>
      <w:r w:rsidRPr="006A2FE9">
        <w:rPr>
          <w:rFonts w:ascii="Times New Roman" w:hAnsi="Times New Roman" w:cs="Helvetica"/>
          <w:szCs w:val="28"/>
          <w:u w:val="single"/>
        </w:rPr>
        <w:t>Phys Rev Lett</w:t>
      </w:r>
      <w:r w:rsidRPr="006A2FE9">
        <w:rPr>
          <w:rFonts w:ascii="Times New Roman" w:hAnsi="Times New Roman" w:cs="Helvetica"/>
          <w:szCs w:val="28"/>
        </w:rPr>
        <w:t xml:space="preserve">, </w:t>
      </w:r>
      <w:r w:rsidRPr="006A2FE9">
        <w:rPr>
          <w:rFonts w:ascii="Times New Roman" w:hAnsi="Times New Roman" w:cs="Helvetica"/>
          <w:u w:val="single"/>
        </w:rPr>
        <w:t>109</w:t>
      </w:r>
      <w:r w:rsidRPr="006A2FE9">
        <w:rPr>
          <w:rFonts w:ascii="Times New Roman" w:hAnsi="Times New Roman" w:cs="Helvetica"/>
          <w:szCs w:val="28"/>
        </w:rPr>
        <w:t>, 224301 (2012).</w:t>
      </w:r>
    </w:p>
    <w:p w14:paraId="652C7064" w14:textId="77777777" w:rsidR="00CD6EF5" w:rsidRPr="006A2FE9" w:rsidRDefault="00CD6EF5" w:rsidP="00CD6EF5">
      <w:pPr>
        <w:jc w:val="both"/>
        <w:rPr>
          <w:rFonts w:ascii="Times New Roman" w:hAnsi="Times New Roman" w:cs="Helvetica"/>
          <w:szCs w:val="28"/>
        </w:rPr>
      </w:pPr>
    </w:p>
    <w:p w14:paraId="74E0A975" w14:textId="77777777" w:rsidR="00CD6EF5" w:rsidRPr="006A2FE9" w:rsidRDefault="00CD6EF5" w:rsidP="00CD6EF5">
      <w:pPr>
        <w:jc w:val="both"/>
        <w:rPr>
          <w:rFonts w:ascii="Times New Roman" w:hAnsi="Times New Roman" w:cs="Times"/>
          <w:szCs w:val="32"/>
        </w:rPr>
      </w:pPr>
      <w:r w:rsidRPr="006A2FE9">
        <w:rPr>
          <w:rFonts w:ascii="Times New Roman" w:hAnsi="Times New Roman" w:cs="Helvetica"/>
          <w:szCs w:val="28"/>
        </w:rPr>
        <w:t xml:space="preserve">240. </w:t>
      </w:r>
      <w:r w:rsidRPr="006A2FE9">
        <w:rPr>
          <w:rFonts w:ascii="Times New Roman" w:hAnsi="Times New Roman" w:cs="Times"/>
          <w:szCs w:val="32"/>
        </w:rPr>
        <w:t xml:space="preserve">Chang, H.-C., Demekhin, E. A. and Shelistov, V. S., "Competition Between Dukhin's and </w:t>
      </w:r>
    </w:p>
    <w:p w14:paraId="69D1D46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Rubinstein's Electrokinetic Modes", </w:t>
      </w:r>
      <w:r w:rsidRPr="006A2FE9">
        <w:rPr>
          <w:rFonts w:ascii="Times New Roman" w:hAnsi="Times New Roman" w:cs="Times"/>
          <w:iCs/>
          <w:szCs w:val="32"/>
          <w:u w:val="single"/>
        </w:rPr>
        <w:t>Phys 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046319(2012).</w:t>
      </w:r>
    </w:p>
    <w:p w14:paraId="31CD7637" w14:textId="77777777" w:rsidR="00CD6EF5" w:rsidRPr="006A2FE9" w:rsidRDefault="00CD6EF5" w:rsidP="00CD6EF5">
      <w:pPr>
        <w:jc w:val="both"/>
        <w:rPr>
          <w:rFonts w:ascii="Times New Roman" w:hAnsi="Times New Roman" w:cs="Times"/>
          <w:szCs w:val="32"/>
        </w:rPr>
      </w:pPr>
    </w:p>
    <w:p w14:paraId="323CE1D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241. Conroy, D. T., Craster, R. V., Matar, O. K., Cheng, L.-J. and Chang, H.-C., “Non-</w:t>
      </w:r>
    </w:p>
    <w:p w14:paraId="64AFCD7D" w14:textId="77777777" w:rsidR="00CD6EF5" w:rsidRPr="006A2FE9" w:rsidRDefault="00CD6EF5" w:rsidP="00CD6EF5">
      <w:pPr>
        <w:jc w:val="both"/>
        <w:rPr>
          <w:rFonts w:ascii="Times New Roman" w:hAnsi="Times New Roman" w:cs="Times"/>
          <w:szCs w:val="32"/>
          <w:u w:val="single"/>
        </w:rPr>
      </w:pPr>
      <w:r w:rsidRPr="006A2FE9">
        <w:rPr>
          <w:rFonts w:ascii="Times New Roman" w:hAnsi="Times New Roman" w:cs="Times"/>
          <w:szCs w:val="32"/>
        </w:rPr>
        <w:t xml:space="preserve">        Equilibrium Hysteresis and Wien Effect Water Dissociation at a Bipolar Membrane”, </w:t>
      </w:r>
      <w:r w:rsidRPr="006A2FE9">
        <w:rPr>
          <w:rFonts w:ascii="Times New Roman" w:hAnsi="Times New Roman" w:cs="Times"/>
          <w:szCs w:val="32"/>
          <w:u w:val="single"/>
        </w:rPr>
        <w:t>Phys</w:t>
      </w:r>
    </w:p>
    <w:p w14:paraId="476B27F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w:t>
      </w:r>
      <w:r w:rsidRPr="006A2FE9">
        <w:rPr>
          <w:rFonts w:ascii="Times New Roman" w:hAnsi="Times New Roman" w:cs="Times"/>
          <w:szCs w:val="32"/>
          <w:u w:val="single"/>
        </w:rPr>
        <w:t>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056104 (2012).</w:t>
      </w:r>
    </w:p>
    <w:p w14:paraId="74E8728F" w14:textId="77777777" w:rsidR="00CD6EF5" w:rsidRPr="006A2FE9" w:rsidRDefault="00CD6EF5" w:rsidP="00CD6EF5">
      <w:pPr>
        <w:jc w:val="both"/>
        <w:rPr>
          <w:rFonts w:ascii="Times New Roman" w:hAnsi="Times New Roman" w:cs="Times"/>
          <w:szCs w:val="32"/>
        </w:rPr>
      </w:pPr>
    </w:p>
    <w:p w14:paraId="147FDDA0"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242. Yan, Y., Wang, L., Xue, J., and Chang, H.-C., “Ion Current Rectification in Conic </w:t>
      </w:r>
    </w:p>
    <w:p w14:paraId="0865F867"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Nanopores: Nonequilibrium Ion Transport Biased by Ion Selectivity and Spatial </w:t>
      </w:r>
    </w:p>
    <w:p w14:paraId="4AF7408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Asymmetry”, </w:t>
      </w:r>
      <w:r w:rsidRPr="006A2FE9">
        <w:rPr>
          <w:rFonts w:ascii="Times New Roman" w:hAnsi="Times New Roman" w:cs="Times"/>
          <w:u w:val="single"/>
        </w:rPr>
        <w:t>J Chem. Phys</w:t>
      </w:r>
      <w:r w:rsidRPr="006A2FE9">
        <w:rPr>
          <w:rFonts w:ascii="Times New Roman" w:hAnsi="Times New Roman" w:cs="Times"/>
          <w:szCs w:val="32"/>
        </w:rPr>
        <w:t xml:space="preserve">., </w:t>
      </w:r>
      <w:r w:rsidRPr="006A2FE9">
        <w:rPr>
          <w:rFonts w:ascii="Times New Roman" w:hAnsi="Times New Roman" w:cs="Times"/>
          <w:u w:val="single"/>
        </w:rPr>
        <w:t>138</w:t>
      </w:r>
      <w:r w:rsidRPr="006A2FE9">
        <w:rPr>
          <w:rFonts w:ascii="Times New Roman" w:hAnsi="Times New Roman" w:cs="Times"/>
          <w:szCs w:val="32"/>
        </w:rPr>
        <w:t>, 044706 (2013).</w:t>
      </w:r>
    </w:p>
    <w:p w14:paraId="0A72CB2B" w14:textId="77777777" w:rsidR="00CD6EF5" w:rsidRPr="006A2FE9" w:rsidRDefault="00CD6EF5" w:rsidP="00CD6EF5">
      <w:pPr>
        <w:jc w:val="both"/>
        <w:rPr>
          <w:rFonts w:ascii="Times New Roman" w:hAnsi="Times New Roman" w:cs="Times"/>
          <w:szCs w:val="32"/>
        </w:rPr>
      </w:pPr>
    </w:p>
    <w:p w14:paraId="70E8E179"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243.  Yan, Y., Qian, S., Wang, C., Xue, J. and Chang, H.-C., “Energy Conversion Efficiency of </w:t>
      </w:r>
    </w:p>
    <w:p w14:paraId="311EC948" w14:textId="77777777" w:rsidR="00CD6EF5" w:rsidRPr="006A2FE9" w:rsidRDefault="00CD6EF5" w:rsidP="00CD6EF5">
      <w:pPr>
        <w:ind w:left="540"/>
        <w:jc w:val="both"/>
        <w:rPr>
          <w:rFonts w:ascii="Times New Roman" w:hAnsi="Times New Roman" w:cs="Times"/>
          <w:szCs w:val="32"/>
        </w:rPr>
      </w:pPr>
      <w:r w:rsidRPr="006A2FE9">
        <w:rPr>
          <w:rFonts w:ascii="Times New Roman" w:hAnsi="Times New Roman" w:cs="Times"/>
          <w:szCs w:val="32"/>
        </w:rPr>
        <w:t xml:space="preserve">Nanofluidic Batteries : Hydrodynamic Slip and Access Resistance”, </w:t>
      </w:r>
      <w:r w:rsidRPr="006A2FE9">
        <w:rPr>
          <w:rFonts w:ascii="Times New Roman" w:hAnsi="Times New Roman" w:cs="Times"/>
          <w:u w:val="single"/>
        </w:rPr>
        <w:t>J Phy Chem</w:t>
      </w:r>
      <w:r w:rsidRPr="006A2FE9">
        <w:rPr>
          <w:rFonts w:ascii="Times New Roman" w:hAnsi="Times New Roman" w:cs="Times"/>
          <w:szCs w:val="32"/>
        </w:rPr>
        <w:t xml:space="preserve"> C, </w:t>
      </w:r>
      <w:r w:rsidRPr="006A2FE9">
        <w:rPr>
          <w:rFonts w:ascii="Times New Roman" w:hAnsi="Times New Roman" w:cs="Times"/>
          <w:u w:val="single"/>
        </w:rPr>
        <w:t>117</w:t>
      </w:r>
      <w:r w:rsidRPr="006A2FE9">
        <w:rPr>
          <w:rFonts w:ascii="Times New Roman" w:hAnsi="Times New Roman" w:cs="Times"/>
          <w:szCs w:val="32"/>
        </w:rPr>
        <w:t>, 8050 (2013).</w:t>
      </w:r>
    </w:p>
    <w:p w14:paraId="051C9F69" w14:textId="77777777" w:rsidR="00CD6EF5" w:rsidRPr="006A2FE9" w:rsidRDefault="00CD6EF5" w:rsidP="00CD6EF5">
      <w:pPr>
        <w:jc w:val="both"/>
        <w:rPr>
          <w:rFonts w:ascii="Times New Roman" w:hAnsi="Times New Roman" w:cs="Times"/>
          <w:szCs w:val="32"/>
        </w:rPr>
      </w:pPr>
    </w:p>
    <w:p w14:paraId="361C20DD"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244. </w:t>
      </w:r>
      <w:r w:rsidRPr="006A2FE9">
        <w:rPr>
          <w:rFonts w:ascii="Times New Roman" w:hAnsi="Times New Roman" w:cs="Times"/>
        </w:rPr>
        <w:t>Wang,</w:t>
      </w:r>
      <w:r w:rsidRPr="006A2FE9">
        <w:rPr>
          <w:rFonts w:ascii="Times New Roman" w:hAnsi="Times New Roman" w:cs="Times"/>
          <w:szCs w:val="32"/>
        </w:rPr>
        <w:t xml:space="preserve"> Y., Cheng, X. and Chang, H.-C., “Celebrating Singularities: Mathematics and </w:t>
      </w:r>
    </w:p>
    <w:p w14:paraId="70258E15"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Chemical Engineering”, </w:t>
      </w:r>
      <w:r w:rsidRPr="006A2FE9">
        <w:rPr>
          <w:rFonts w:ascii="Times New Roman" w:hAnsi="Times New Roman" w:cs="Times"/>
          <w:u w:val="single"/>
        </w:rPr>
        <w:t>AIChE J</w:t>
      </w:r>
      <w:r w:rsidRPr="006A2FE9">
        <w:rPr>
          <w:rFonts w:ascii="Times New Roman" w:hAnsi="Times New Roman" w:cs="Times"/>
          <w:szCs w:val="32"/>
        </w:rPr>
        <w:t xml:space="preserve">, </w:t>
      </w:r>
      <w:r w:rsidRPr="006A2FE9">
        <w:rPr>
          <w:rFonts w:ascii="Times New Roman" w:hAnsi="Times New Roman" w:cs="Times"/>
          <w:u w:val="single"/>
        </w:rPr>
        <w:t>59</w:t>
      </w:r>
      <w:r w:rsidRPr="006A2FE9">
        <w:rPr>
          <w:rFonts w:ascii="Times New Roman" w:hAnsi="Times New Roman" w:cs="Times"/>
          <w:szCs w:val="32"/>
        </w:rPr>
        <w:t>, 1830 (2013).</w:t>
      </w:r>
    </w:p>
    <w:p w14:paraId="6BC8A6A0" w14:textId="77777777" w:rsidR="00CD6EF5" w:rsidRPr="006A2FE9" w:rsidRDefault="00CD6EF5" w:rsidP="00CD6EF5">
      <w:pPr>
        <w:jc w:val="both"/>
        <w:rPr>
          <w:rFonts w:ascii="Times New Roman" w:hAnsi="Times New Roman" w:cs="Times"/>
          <w:szCs w:val="32"/>
        </w:rPr>
      </w:pPr>
    </w:p>
    <w:p w14:paraId="0BAD30A7" w14:textId="77777777" w:rsidR="00CD6EF5" w:rsidRPr="006A2FE9" w:rsidRDefault="00CD6EF5" w:rsidP="00CD6EF5">
      <w:pPr>
        <w:jc w:val="both"/>
        <w:rPr>
          <w:rFonts w:ascii="Times New Roman" w:hAnsi="Times New Roman" w:cs="Times"/>
        </w:rPr>
      </w:pPr>
      <w:r w:rsidRPr="006A2FE9">
        <w:rPr>
          <w:rFonts w:ascii="Times New Roman" w:hAnsi="Times New Roman" w:cs="Times"/>
          <w:szCs w:val="32"/>
        </w:rPr>
        <w:t xml:space="preserve">245. </w:t>
      </w:r>
      <w:r w:rsidRPr="006A2FE9">
        <w:rPr>
          <w:rFonts w:ascii="Times New Roman" w:hAnsi="Times New Roman" w:cs="Times"/>
        </w:rPr>
        <w:t xml:space="preserve">Wang, Y. , Plouraboue, F. and Chang, H.-C., "Broadband Converging Plasmon Resonance </w:t>
      </w:r>
    </w:p>
    <w:p w14:paraId="0E303922" w14:textId="77777777" w:rsidR="00CD6EF5" w:rsidRPr="006A2FE9" w:rsidRDefault="00CD6EF5" w:rsidP="00CD6EF5">
      <w:pPr>
        <w:jc w:val="both"/>
        <w:rPr>
          <w:rFonts w:ascii="Times New Roman" w:hAnsi="Times New Roman" w:cs="Times"/>
        </w:rPr>
      </w:pPr>
      <w:r w:rsidRPr="006A2FE9">
        <w:rPr>
          <w:rFonts w:ascii="Times New Roman" w:hAnsi="Times New Roman" w:cs="Times"/>
        </w:rPr>
        <w:t xml:space="preserve">        at a Conic Nanotip", </w:t>
      </w:r>
      <w:r w:rsidRPr="006A2FE9">
        <w:rPr>
          <w:rFonts w:ascii="Times New Roman" w:hAnsi="Times New Roman" w:cs="Times"/>
          <w:u w:val="single"/>
        </w:rPr>
        <w:t>Optics Express</w:t>
      </w:r>
      <w:r w:rsidRPr="006A2FE9">
        <w:rPr>
          <w:rFonts w:ascii="Times New Roman" w:hAnsi="Times New Roman" w:cs="Times"/>
        </w:rPr>
        <w:t xml:space="preserve">, </w:t>
      </w:r>
      <w:r w:rsidRPr="006A2FE9">
        <w:rPr>
          <w:rFonts w:ascii="Times New Roman" w:hAnsi="Times New Roman" w:cs="Times"/>
          <w:u w:val="single"/>
        </w:rPr>
        <w:t>21</w:t>
      </w:r>
      <w:r w:rsidRPr="006A2FE9">
        <w:rPr>
          <w:rFonts w:ascii="Times New Roman" w:hAnsi="Times New Roman" w:cs="Times"/>
        </w:rPr>
        <w:t>, 6609(2013).</w:t>
      </w:r>
    </w:p>
    <w:p w14:paraId="6B0C853F" w14:textId="77777777" w:rsidR="00CD6EF5" w:rsidRPr="006A2FE9" w:rsidRDefault="00CD6EF5" w:rsidP="00CD6EF5">
      <w:pPr>
        <w:jc w:val="both"/>
        <w:rPr>
          <w:rFonts w:ascii="Times New Roman" w:hAnsi="Times New Roman" w:cs="Times"/>
        </w:rPr>
      </w:pPr>
    </w:p>
    <w:p w14:paraId="5A60AF0E" w14:textId="77777777" w:rsidR="00CD6EF5" w:rsidRPr="006A2FE9" w:rsidRDefault="00CD6EF5" w:rsidP="00CD6EF5">
      <w:pPr>
        <w:jc w:val="both"/>
        <w:rPr>
          <w:rFonts w:cs="Times"/>
        </w:rPr>
      </w:pPr>
      <w:r w:rsidRPr="006A2FE9">
        <w:rPr>
          <w:rFonts w:ascii="Times New Roman" w:hAnsi="Times New Roman" w:cs="Times"/>
        </w:rPr>
        <w:t xml:space="preserve">246. </w:t>
      </w:r>
      <w:r w:rsidRPr="006A2FE9">
        <w:rPr>
          <w:rFonts w:cs="Times"/>
        </w:rPr>
        <w:t xml:space="preserve">Taller, D., Go, D. N. and Chang, H.-C., "Modulated Exponential Films Generated by </w:t>
      </w:r>
    </w:p>
    <w:p w14:paraId="4A289EF3" w14:textId="77777777" w:rsidR="00CD6EF5" w:rsidRPr="006A2FE9" w:rsidRDefault="00CD6EF5" w:rsidP="00CD6EF5">
      <w:pPr>
        <w:jc w:val="both"/>
        <w:rPr>
          <w:rFonts w:cs="Times"/>
        </w:rPr>
      </w:pPr>
      <w:r w:rsidRPr="006A2FE9">
        <w:rPr>
          <w:rFonts w:cs="Times"/>
        </w:rPr>
        <w:t xml:space="preserve">       Surface Acoustic Waves and Their Role in Liquid Wicking and Aerosolization at a Pinned </w:t>
      </w:r>
    </w:p>
    <w:p w14:paraId="1366BB94" w14:textId="77777777" w:rsidR="00CD6EF5" w:rsidRPr="006A2FE9" w:rsidRDefault="00CD6EF5" w:rsidP="00CD6EF5">
      <w:pPr>
        <w:jc w:val="both"/>
        <w:rPr>
          <w:rFonts w:cs="Times"/>
        </w:rPr>
      </w:pPr>
      <w:r w:rsidRPr="006A2FE9">
        <w:rPr>
          <w:rFonts w:cs="Times"/>
        </w:rPr>
        <w:t xml:space="preserve">       Drop", </w:t>
      </w:r>
      <w:r w:rsidRPr="006A2FE9">
        <w:rPr>
          <w:rFonts w:cs="Times"/>
          <w:u w:val="single"/>
        </w:rPr>
        <w:t>Physical Rev E</w:t>
      </w:r>
      <w:r w:rsidRPr="006A2FE9">
        <w:rPr>
          <w:rFonts w:cs="Times"/>
        </w:rPr>
        <w:t xml:space="preserve">, </w:t>
      </w:r>
      <w:r w:rsidRPr="006A2FE9">
        <w:rPr>
          <w:rFonts w:cs="Times"/>
          <w:u w:val="single"/>
        </w:rPr>
        <w:t>87</w:t>
      </w:r>
      <w:r w:rsidRPr="006A2FE9">
        <w:rPr>
          <w:rFonts w:cs="Times"/>
        </w:rPr>
        <w:t>, 053004-6(2013).</w:t>
      </w:r>
    </w:p>
    <w:p w14:paraId="6736D46F" w14:textId="77777777" w:rsidR="00CD6EF5" w:rsidRPr="006A2FE9" w:rsidRDefault="00CD6EF5" w:rsidP="00CD6EF5">
      <w:pPr>
        <w:jc w:val="both"/>
        <w:rPr>
          <w:rFonts w:cs="Times"/>
        </w:rPr>
      </w:pPr>
    </w:p>
    <w:p w14:paraId="3D80A4F4" w14:textId="77777777" w:rsidR="00CD6EF5" w:rsidRPr="006A2FE9" w:rsidRDefault="00CD6EF5" w:rsidP="00CD6EF5">
      <w:pPr>
        <w:jc w:val="both"/>
        <w:rPr>
          <w:rFonts w:cs="Arial"/>
        </w:rPr>
      </w:pPr>
      <w:r w:rsidRPr="006A2FE9">
        <w:rPr>
          <w:rFonts w:cs="Times"/>
        </w:rPr>
        <w:t xml:space="preserve">247. </w:t>
      </w:r>
      <w:r w:rsidRPr="006A2FE9">
        <w:rPr>
          <w:rFonts w:hint="eastAsia"/>
        </w:rPr>
        <w:t xml:space="preserve"> Slouka,</w:t>
      </w:r>
      <w:r w:rsidRPr="006A2FE9">
        <w:t xml:space="preserve"> Z., </w:t>
      </w:r>
      <w:r w:rsidRPr="006A2FE9">
        <w:rPr>
          <w:rFonts w:hint="eastAsia"/>
        </w:rPr>
        <w:t>Senapati</w:t>
      </w:r>
      <w:r w:rsidRPr="006A2FE9">
        <w:t xml:space="preserve">, S., </w:t>
      </w:r>
      <w:r w:rsidRPr="006A2FE9">
        <w:rPr>
          <w:rFonts w:hint="eastAsia"/>
        </w:rPr>
        <w:t>Yan</w:t>
      </w:r>
      <w:r w:rsidRPr="006A2FE9">
        <w:t>, Y. and Chang</w:t>
      </w:r>
      <w:r w:rsidRPr="006A2FE9">
        <w:rPr>
          <w:rFonts w:hint="eastAsia"/>
        </w:rPr>
        <w:t xml:space="preserve">, </w:t>
      </w:r>
      <w:r w:rsidRPr="006A2FE9">
        <w:t>H.-C., “</w:t>
      </w:r>
      <w:r w:rsidRPr="006A2FE9">
        <w:rPr>
          <w:rFonts w:cs="Arial"/>
        </w:rPr>
        <w:fldChar w:fldCharType="begin"/>
      </w:r>
      <w:r w:rsidRPr="006A2FE9">
        <w:rPr>
          <w:rFonts w:cs="Arial"/>
        </w:rPr>
        <w:instrText>HYPERLINK "http://pubs.acs.org/doi/abs/10.1021/la4007179?prevSearch=Zdenek%2BSlouka&amp;searchHistoryKey="</w:instrText>
      </w:r>
      <w:r w:rsidRPr="006A2FE9">
        <w:rPr>
          <w:rFonts w:cs="Arial"/>
        </w:rPr>
        <w:fldChar w:fldCharType="separate"/>
      </w:r>
      <w:r w:rsidRPr="006A2FE9">
        <w:rPr>
          <w:rFonts w:cs="Arial"/>
        </w:rPr>
        <w:t xml:space="preserve">Charge Inversion, Water Splitting, and    </w:t>
      </w:r>
    </w:p>
    <w:p w14:paraId="0B44FD6F" w14:textId="77777777" w:rsidR="00CD6EF5" w:rsidRPr="006A2FE9" w:rsidRDefault="00CD6EF5" w:rsidP="00CD6EF5">
      <w:pPr>
        <w:jc w:val="both"/>
        <w:rPr>
          <w:rFonts w:cs="Arial"/>
        </w:rPr>
      </w:pPr>
      <w:r w:rsidRPr="006A2FE9">
        <w:rPr>
          <w:rFonts w:cs="Arial"/>
        </w:rPr>
        <w:t xml:space="preserve">         Vortex Suppression Due to DNA Sorption on Ion-Selective Membranes and Their Ion-    </w:t>
      </w:r>
    </w:p>
    <w:p w14:paraId="70BB482A" w14:textId="77777777" w:rsidR="00CD6EF5" w:rsidRPr="006A2FE9" w:rsidRDefault="00CD6EF5" w:rsidP="00CD6EF5">
      <w:pPr>
        <w:jc w:val="both"/>
      </w:pPr>
      <w:r w:rsidRPr="006A2FE9">
        <w:rPr>
          <w:rFonts w:cs="Arial"/>
        </w:rPr>
        <w:t xml:space="preserve">         Current Signatures</w:t>
      </w:r>
      <w:r w:rsidRPr="006A2FE9">
        <w:rPr>
          <w:rFonts w:cs="Arial"/>
        </w:rPr>
        <w:fldChar w:fldCharType="end"/>
      </w:r>
      <w:r w:rsidRPr="006A2FE9">
        <w:t xml:space="preserve">”, </w:t>
      </w:r>
      <w:r w:rsidRPr="006A2FE9">
        <w:rPr>
          <w:u w:val="single"/>
        </w:rPr>
        <w:t>Langmuir</w:t>
      </w:r>
      <w:r w:rsidRPr="006A2FE9">
        <w:rPr>
          <w:rFonts w:hint="eastAsia"/>
        </w:rPr>
        <w:t xml:space="preserve">, </w:t>
      </w:r>
      <w:r w:rsidRPr="006A2FE9">
        <w:rPr>
          <w:rFonts w:hint="eastAsia"/>
          <w:u w:val="single"/>
        </w:rPr>
        <w:t>29</w:t>
      </w:r>
      <w:r w:rsidRPr="006A2FE9">
        <w:t xml:space="preserve">, 8275-83 </w:t>
      </w:r>
      <w:r w:rsidRPr="006A2FE9">
        <w:rPr>
          <w:rFonts w:hint="eastAsia"/>
        </w:rPr>
        <w:t>(2013).</w:t>
      </w:r>
    </w:p>
    <w:p w14:paraId="5BCC5FFA" w14:textId="77777777" w:rsidR="00CD6EF5" w:rsidRPr="006A2FE9" w:rsidRDefault="00CD6EF5" w:rsidP="00CD6EF5">
      <w:pPr>
        <w:jc w:val="both"/>
      </w:pPr>
    </w:p>
    <w:p w14:paraId="4A8AE93D" w14:textId="77777777" w:rsidR="00CD6EF5" w:rsidRPr="006A2FE9" w:rsidRDefault="00CD6EF5" w:rsidP="00CD6EF5">
      <w:pPr>
        <w:jc w:val="both"/>
      </w:pPr>
      <w:r w:rsidRPr="006A2FE9">
        <w:t xml:space="preserve">248. Liu, S., Yan, Y., Wang, Y., Senapati, S. and Chang, H.-C., “Plasmonic Hotspots of </w:t>
      </w:r>
    </w:p>
    <w:p w14:paraId="4E22A6D2" w14:textId="77777777" w:rsidR="00CD6EF5" w:rsidRPr="006A2FE9" w:rsidRDefault="00CD6EF5" w:rsidP="00CD6EF5">
      <w:pPr>
        <w:jc w:val="both"/>
      </w:pPr>
      <w:r w:rsidRPr="006A2FE9">
        <w:t xml:space="preserve">        Dynamically Assembled Nanoparticles in Nanocapillaries: Towards a miRNA Profiling </w:t>
      </w:r>
    </w:p>
    <w:p w14:paraId="2266A214" w14:textId="77777777" w:rsidR="00CD6EF5" w:rsidRPr="006A2FE9" w:rsidRDefault="00CD6EF5" w:rsidP="00CD6EF5">
      <w:pPr>
        <w:jc w:val="both"/>
      </w:pPr>
      <w:r w:rsidRPr="006A2FE9">
        <w:t xml:space="preserve">        Platform”, </w:t>
      </w:r>
      <w:r w:rsidRPr="006A2FE9">
        <w:rPr>
          <w:u w:val="single"/>
        </w:rPr>
        <w:t>Biomicrofluidics</w:t>
      </w:r>
      <w:r w:rsidRPr="006A2FE9">
        <w:t xml:space="preserve">, </w:t>
      </w:r>
      <w:r w:rsidRPr="006A2FE9">
        <w:rPr>
          <w:u w:val="single"/>
        </w:rPr>
        <w:t>7</w:t>
      </w:r>
      <w:r w:rsidRPr="006A2FE9">
        <w:t>, 061102 (2013).</w:t>
      </w:r>
    </w:p>
    <w:p w14:paraId="5664A04C" w14:textId="77777777" w:rsidR="00CD6EF5" w:rsidRPr="006A2FE9" w:rsidRDefault="00CD6EF5" w:rsidP="00CD6EF5">
      <w:pPr>
        <w:jc w:val="both"/>
      </w:pPr>
    </w:p>
    <w:p w14:paraId="6D6664F0" w14:textId="77777777" w:rsidR="00CD6EF5" w:rsidRPr="006A2FE9" w:rsidRDefault="00CD6EF5" w:rsidP="00CD6EF5">
      <w:pPr>
        <w:jc w:val="both"/>
        <w:rPr>
          <w:rStyle w:val="meta-value"/>
        </w:rPr>
      </w:pPr>
      <w:r w:rsidRPr="006A2FE9">
        <w:t>249</w:t>
      </w:r>
      <w:r w:rsidRPr="00873EE4">
        <w:t xml:space="preserve">. </w:t>
      </w:r>
      <w:hyperlink r:id="rId15" w:history="1">
        <w:r w:rsidRPr="00873EE4">
          <w:rPr>
            <w:rStyle w:val="Hyperlink"/>
            <w:color w:val="auto"/>
            <w:u w:val="none"/>
          </w:rPr>
          <w:t>Hsiao-Ping Chen</w:t>
        </w:r>
      </w:hyperlink>
      <w:r w:rsidRPr="00873EE4">
        <w:rPr>
          <w:rStyle w:val="meta-value"/>
        </w:rPr>
        <w:t xml:space="preserve">, </w:t>
      </w:r>
      <w:hyperlink r:id="rId16" w:history="1">
        <w:r w:rsidRPr="00873EE4">
          <w:rPr>
            <w:rStyle w:val="Hyperlink"/>
            <w:color w:val="auto"/>
            <w:u w:val="none"/>
          </w:rPr>
          <w:t>Chia-Chun Tsai</w:t>
        </w:r>
      </w:hyperlink>
      <w:r w:rsidRPr="00873EE4">
        <w:rPr>
          <w:rStyle w:val="meta-value"/>
        </w:rPr>
        <w:t xml:space="preserve">, </w:t>
      </w:r>
      <w:hyperlink r:id="rId17" w:history="1">
        <w:r w:rsidRPr="00873EE4">
          <w:rPr>
            <w:rStyle w:val="Hyperlink"/>
            <w:color w:val="auto"/>
            <w:u w:val="none"/>
          </w:rPr>
          <w:t>Hung-Meng Lee</w:t>
        </w:r>
      </w:hyperlink>
      <w:r w:rsidRPr="00873EE4">
        <w:rPr>
          <w:rStyle w:val="meta-value"/>
        </w:rPr>
        <w:t xml:space="preserve">, </w:t>
      </w:r>
      <w:hyperlink r:id="rId18" w:history="1">
        <w:r w:rsidRPr="00873EE4">
          <w:rPr>
            <w:rStyle w:val="Hyperlink"/>
            <w:color w:val="auto"/>
            <w:u w:val="none"/>
          </w:rPr>
          <w:t>Shau-Chun Wang</w:t>
        </w:r>
      </w:hyperlink>
      <w:r w:rsidRPr="006A2FE9">
        <w:rPr>
          <w:rStyle w:val="meta-value"/>
        </w:rPr>
        <w:t xml:space="preserve"> and Hsueh-Chia </w:t>
      </w:r>
    </w:p>
    <w:p w14:paraId="0C3B4985" w14:textId="77777777" w:rsidR="00CD6EF5" w:rsidRPr="006A2FE9" w:rsidRDefault="00CD6EF5" w:rsidP="00CD6EF5">
      <w:pPr>
        <w:jc w:val="both"/>
        <w:rPr>
          <w:rStyle w:val="meta-value"/>
        </w:rPr>
      </w:pPr>
      <w:r w:rsidRPr="006A2FE9">
        <w:rPr>
          <w:rStyle w:val="meta-value"/>
        </w:rPr>
        <w:t xml:space="preserve">         Chang, “Selective Dynamic Concentration of Peptides at Poles of Cation-Selective </w:t>
      </w:r>
    </w:p>
    <w:p w14:paraId="59803062" w14:textId="77777777" w:rsidR="00CD6EF5" w:rsidRPr="006A2FE9" w:rsidRDefault="00CD6EF5" w:rsidP="00CD6EF5">
      <w:pPr>
        <w:jc w:val="both"/>
        <w:rPr>
          <w:rStyle w:val="sourcepublicationdate"/>
        </w:rPr>
      </w:pPr>
      <w:r w:rsidRPr="006A2FE9">
        <w:rPr>
          <w:rStyle w:val="meta-value"/>
        </w:rPr>
        <w:t xml:space="preserve">         Nanoporous Granules”</w:t>
      </w:r>
      <w:r w:rsidRPr="006A2FE9">
        <w:t xml:space="preserve">,  </w:t>
      </w:r>
      <w:r w:rsidRPr="006A2FE9">
        <w:rPr>
          <w:rStyle w:val="source"/>
          <w:u w:val="single"/>
        </w:rPr>
        <w:t>Biomicrofluidics,</w:t>
      </w:r>
      <w:r w:rsidRPr="006A2FE9">
        <w:rPr>
          <w:rStyle w:val="source"/>
        </w:rPr>
        <w:t xml:space="preserve"> </w:t>
      </w:r>
      <w:r w:rsidRPr="006A2FE9">
        <w:rPr>
          <w:rStyle w:val="Strong"/>
          <w:b w:val="0"/>
          <w:u w:val="single"/>
        </w:rPr>
        <w:t>7</w:t>
      </w:r>
      <w:r w:rsidRPr="006A2FE9">
        <w:rPr>
          <w:rStyle w:val="source"/>
        </w:rPr>
        <w:t xml:space="preserve"> , 044110 </w:t>
      </w:r>
      <w:r w:rsidRPr="006A2FE9">
        <w:rPr>
          <w:rStyle w:val="sourcepublicationdate"/>
        </w:rPr>
        <w:t>(2013).</w:t>
      </w:r>
    </w:p>
    <w:p w14:paraId="25CCFADE" w14:textId="77777777" w:rsidR="00CD6EF5" w:rsidRPr="006A2FE9" w:rsidRDefault="00CD6EF5" w:rsidP="00CD6EF5">
      <w:pPr>
        <w:jc w:val="both"/>
      </w:pPr>
    </w:p>
    <w:p w14:paraId="5775AF85" w14:textId="3919D03F" w:rsidR="00CD6EF5" w:rsidRPr="00873EE4" w:rsidRDefault="00CD6EF5" w:rsidP="00873EE4">
      <w:pPr>
        <w:pStyle w:val="Heading2"/>
        <w:spacing w:line="315" w:lineRule="atLeast"/>
        <w:ind w:left="540" w:hanging="540"/>
        <w:jc w:val="both"/>
        <w:rPr>
          <w:rFonts w:asciiTheme="minorHAnsi" w:hAnsiTheme="minorHAnsi"/>
          <w:b w:val="0"/>
          <w:sz w:val="24"/>
          <w:szCs w:val="24"/>
        </w:rPr>
      </w:pPr>
      <w:r w:rsidRPr="00873EE4">
        <w:rPr>
          <w:rFonts w:asciiTheme="minorHAnsi" w:hAnsiTheme="minorHAnsi"/>
          <w:b w:val="0"/>
          <w:sz w:val="24"/>
          <w:szCs w:val="24"/>
        </w:rPr>
        <w:t>250.  Cheng,  L.-J. and Chang, H.-C., “Switchable pH Actuators and 3D Integrated Salt Bridges as New Strategies for Reconfigurable Microfluidic Free-Flow Electrophoretic Separation”</w:t>
      </w:r>
      <w:r w:rsidR="00873EE4">
        <w:rPr>
          <w:rFonts w:asciiTheme="minorHAnsi" w:hAnsiTheme="minorHAnsi"/>
          <w:b w:val="0"/>
          <w:sz w:val="24"/>
          <w:szCs w:val="24"/>
        </w:rPr>
        <w:t xml:space="preserve">, </w:t>
      </w:r>
      <w:r w:rsidRPr="00873EE4">
        <w:rPr>
          <w:rFonts w:asciiTheme="minorHAnsi" w:hAnsiTheme="minorHAnsi"/>
          <w:b w:val="0"/>
          <w:sz w:val="24"/>
          <w:szCs w:val="24"/>
          <w:u w:val="single"/>
        </w:rPr>
        <w:t>LabChip</w:t>
      </w:r>
      <w:r w:rsidRPr="00873EE4">
        <w:rPr>
          <w:rFonts w:asciiTheme="minorHAnsi" w:hAnsiTheme="minorHAnsi"/>
          <w:b w:val="0"/>
          <w:sz w:val="24"/>
          <w:szCs w:val="24"/>
        </w:rPr>
        <w:t xml:space="preserve">, </w:t>
      </w:r>
      <w:r w:rsidRPr="00873EE4">
        <w:rPr>
          <w:rFonts w:asciiTheme="minorHAnsi" w:hAnsiTheme="minorHAnsi"/>
          <w:b w:val="0"/>
          <w:sz w:val="24"/>
          <w:szCs w:val="24"/>
          <w:u w:val="single"/>
        </w:rPr>
        <w:t>14</w:t>
      </w:r>
      <w:r w:rsidRPr="00873EE4">
        <w:rPr>
          <w:rFonts w:asciiTheme="minorHAnsi" w:hAnsiTheme="minorHAnsi"/>
          <w:b w:val="0"/>
          <w:sz w:val="24"/>
          <w:szCs w:val="24"/>
        </w:rPr>
        <w:t>, 979 (2014)</w:t>
      </w:r>
      <w:r w:rsidR="00873EE4">
        <w:rPr>
          <w:rFonts w:asciiTheme="minorHAnsi" w:hAnsiTheme="minorHAnsi"/>
          <w:b w:val="0"/>
          <w:sz w:val="24"/>
          <w:szCs w:val="24"/>
        </w:rPr>
        <w:t>.</w:t>
      </w:r>
    </w:p>
    <w:p w14:paraId="58DB56A9" w14:textId="77777777" w:rsidR="00CD6EF5" w:rsidRPr="006A2FE9" w:rsidRDefault="00CD6EF5" w:rsidP="00CD6EF5">
      <w:pPr>
        <w:jc w:val="both"/>
      </w:pPr>
    </w:p>
    <w:p w14:paraId="719866F6" w14:textId="77777777" w:rsidR="00CD6EF5" w:rsidRPr="006A2FE9" w:rsidRDefault="00CD6EF5" w:rsidP="00CD6EF5">
      <w:pPr>
        <w:jc w:val="both"/>
        <w:rPr>
          <w:rFonts w:ascii="Cambria" w:eastAsia="MS Mincho" w:hAnsi="Cambria"/>
        </w:rPr>
      </w:pPr>
      <w:r w:rsidRPr="006A2FE9">
        <w:t xml:space="preserve">251.  </w:t>
      </w:r>
      <w:r w:rsidRPr="006A2FE9">
        <w:rPr>
          <w:rFonts w:ascii="Cambria" w:eastAsia="MS Mincho" w:hAnsi="Cambria"/>
        </w:rPr>
        <w:t xml:space="preserve">Wang, Y., T.-C. Chang, Stoddart, P. R. and Chang, H.-C., "Diffraction-Limited    </w:t>
      </w:r>
    </w:p>
    <w:p w14:paraId="7EB2D5D6"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Ultrasensitive Molecular Nano-Arrays with Singular Nanocone Scattering", </w:t>
      </w:r>
    </w:p>
    <w:p w14:paraId="2DC2774B"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w:t>
      </w:r>
      <w:r w:rsidRPr="006A2FE9">
        <w:rPr>
          <w:rFonts w:ascii="Cambria" w:eastAsia="MS Mincho" w:hAnsi="Cambria"/>
          <w:iCs/>
          <w:u w:val="single"/>
        </w:rPr>
        <w:t>Biomicrofluidics</w:t>
      </w:r>
      <w:r w:rsidRPr="006A2FE9">
        <w:rPr>
          <w:rFonts w:ascii="Cambria" w:eastAsia="MS Mincho" w:hAnsi="Cambria"/>
        </w:rPr>
        <w:t xml:space="preserve">, </w:t>
      </w:r>
      <w:r w:rsidRPr="006A2FE9">
        <w:rPr>
          <w:rFonts w:ascii="Cambria" w:eastAsia="MS Mincho" w:hAnsi="Cambria"/>
          <w:bCs/>
          <w:u w:val="single"/>
        </w:rPr>
        <w:t>8</w:t>
      </w:r>
      <w:r w:rsidRPr="006A2FE9">
        <w:rPr>
          <w:rFonts w:ascii="Cambria" w:eastAsia="MS Mincho" w:hAnsi="Cambria"/>
        </w:rPr>
        <w:t>, 021101 (2014)</w:t>
      </w:r>
    </w:p>
    <w:p w14:paraId="1867382A" w14:textId="77777777" w:rsidR="00CD6EF5" w:rsidRPr="006A2FE9" w:rsidRDefault="00CD6EF5" w:rsidP="00CD6EF5">
      <w:pPr>
        <w:jc w:val="both"/>
      </w:pPr>
    </w:p>
    <w:p w14:paraId="4AE25469" w14:textId="77777777" w:rsidR="00CD6EF5" w:rsidRPr="006A2FE9" w:rsidRDefault="00CD6EF5" w:rsidP="00CD6EF5">
      <w:pPr>
        <w:jc w:val="both"/>
      </w:pPr>
      <w:r w:rsidRPr="006A2FE9">
        <w:t xml:space="preserve">252.  Senapati, S., Slouka, S., Shah, S. S., Behura, S. K., Shi, Z., Stack, S., Severson, D. W. and </w:t>
      </w:r>
    </w:p>
    <w:p w14:paraId="67CD1FFA" w14:textId="77777777" w:rsidR="00CD6EF5" w:rsidRPr="006A2FE9" w:rsidRDefault="00CD6EF5" w:rsidP="00CD6EF5">
      <w:pPr>
        <w:jc w:val="both"/>
      </w:pPr>
      <w:r w:rsidRPr="006A2FE9">
        <w:t xml:space="preserve">         Chang, H.-C., “An Ion-Exchange Nanomembrane Sensor for Detection of Nucleic Acids </w:t>
      </w:r>
    </w:p>
    <w:p w14:paraId="43509FDF" w14:textId="77777777" w:rsidR="00CD6EF5" w:rsidRPr="006A2FE9" w:rsidRDefault="00CD6EF5" w:rsidP="00CD6EF5">
      <w:pPr>
        <w:jc w:val="both"/>
      </w:pPr>
      <w:r w:rsidRPr="006A2FE9">
        <w:t xml:space="preserve">         Using a Surface Charge Inversion Phenomenon”, </w:t>
      </w:r>
      <w:r w:rsidRPr="006A2FE9">
        <w:rPr>
          <w:u w:val="single"/>
        </w:rPr>
        <w:t>Biosensors and Bioelectronics</w:t>
      </w:r>
      <w:r w:rsidRPr="006A2FE9">
        <w:t xml:space="preserve">, </w:t>
      </w:r>
      <w:r w:rsidRPr="006A2FE9">
        <w:rPr>
          <w:u w:val="single"/>
        </w:rPr>
        <w:t>60</w:t>
      </w:r>
      <w:r w:rsidRPr="006A2FE9">
        <w:t>, 92-</w:t>
      </w:r>
    </w:p>
    <w:p w14:paraId="071216FD" w14:textId="77777777" w:rsidR="00CD6EF5" w:rsidRPr="006A2FE9" w:rsidRDefault="00CD6EF5" w:rsidP="00CD6EF5">
      <w:pPr>
        <w:jc w:val="both"/>
      </w:pPr>
      <w:r w:rsidRPr="006A2FE9">
        <w:t xml:space="preserve">         100 (2014).</w:t>
      </w:r>
    </w:p>
    <w:p w14:paraId="5C08ADBE" w14:textId="77777777" w:rsidR="00CD6EF5" w:rsidRPr="006A2FE9" w:rsidRDefault="00CD6EF5" w:rsidP="00CD6EF5">
      <w:pPr>
        <w:jc w:val="both"/>
      </w:pPr>
    </w:p>
    <w:p w14:paraId="53FE36F3" w14:textId="77777777" w:rsidR="00CD6EF5" w:rsidRPr="006A2FE9" w:rsidRDefault="00CD6EF5" w:rsidP="00CD6EF5">
      <w:pPr>
        <w:jc w:val="both"/>
      </w:pPr>
      <w:r w:rsidRPr="006A2FE9">
        <w:t xml:space="preserve">253.  Slouka, Z., Senapati, S. and Chang, H.-C., “Microfluidic Systems with Ion-Selective </w:t>
      </w:r>
    </w:p>
    <w:p w14:paraId="5A8EFBD1" w14:textId="77777777" w:rsidR="00CD6EF5" w:rsidRPr="006A2FE9" w:rsidRDefault="00CD6EF5" w:rsidP="00CD6EF5">
      <w:pPr>
        <w:jc w:val="both"/>
      </w:pPr>
      <w:r w:rsidRPr="006A2FE9">
        <w:t xml:space="preserve">         Membranes”, </w:t>
      </w:r>
      <w:r w:rsidRPr="006A2FE9">
        <w:rPr>
          <w:u w:val="single"/>
        </w:rPr>
        <w:t>Annual Review of Analytical Chemistry</w:t>
      </w:r>
      <w:r w:rsidRPr="006A2FE9">
        <w:t xml:space="preserve">, </w:t>
      </w:r>
      <w:r w:rsidRPr="006A2FE9">
        <w:rPr>
          <w:u w:val="single"/>
        </w:rPr>
        <w:t>7</w:t>
      </w:r>
      <w:r w:rsidRPr="006A2FE9">
        <w:t>, 317-335 (2014).</w:t>
      </w:r>
    </w:p>
    <w:p w14:paraId="3A5F5E36" w14:textId="77777777" w:rsidR="00CD6EF5" w:rsidRPr="006A2FE9" w:rsidRDefault="00CD6EF5" w:rsidP="00CD6EF5">
      <w:pPr>
        <w:jc w:val="both"/>
      </w:pPr>
    </w:p>
    <w:p w14:paraId="77AE1CEC" w14:textId="77777777" w:rsidR="00CD6EF5" w:rsidRPr="006A2FE9" w:rsidRDefault="00CD6EF5" w:rsidP="00CD6EF5">
      <w:pPr>
        <w:pStyle w:val="Heading5"/>
        <w:ind w:left="540" w:hanging="540"/>
        <w:jc w:val="both"/>
        <w:rPr>
          <w:rStyle w:val="pubdate"/>
          <w:rFonts w:ascii="Times" w:hAnsi="Times"/>
          <w:b w:val="0"/>
          <w:i w:val="0"/>
          <w:sz w:val="24"/>
          <w:szCs w:val="24"/>
        </w:rPr>
      </w:pPr>
      <w:r w:rsidRPr="006A2FE9">
        <w:rPr>
          <w:rFonts w:ascii="Times" w:hAnsi="Times"/>
          <w:b w:val="0"/>
          <w:i w:val="0"/>
          <w:sz w:val="24"/>
          <w:szCs w:val="24"/>
        </w:rPr>
        <w:t xml:space="preserve">254. O’Neil, P. F., Ben Azouz, A., Vazquez, M., Liu, J., Marczak, S., Slouka, Z.,  Chang, H.-C., Diamond, D. and Brabazon, D. “Advances in Three-Dimensional Rapid Prototyping of Microfluidic Devices for Biological Applications”, </w:t>
      </w:r>
      <w:r w:rsidRPr="006A2FE9">
        <w:rPr>
          <w:rStyle w:val="meta-value"/>
          <w:rFonts w:ascii="Times" w:hAnsi="Times"/>
          <w:b w:val="0"/>
          <w:i w:val="0"/>
          <w:sz w:val="24"/>
          <w:szCs w:val="24"/>
        </w:rPr>
        <w:t>Biomicrofluidics</w:t>
      </w:r>
      <w:r w:rsidRPr="006A2FE9">
        <w:rPr>
          <w:rStyle w:val="volumeissue"/>
          <w:rFonts w:ascii="Times" w:hAnsi="Times"/>
          <w:b w:val="0"/>
          <w:i w:val="0"/>
          <w:sz w:val="24"/>
          <w:szCs w:val="24"/>
        </w:rPr>
        <w:t xml:space="preserve"> , </w:t>
      </w:r>
      <w:r w:rsidRPr="006A2FE9">
        <w:rPr>
          <w:rStyle w:val="volumeissue"/>
          <w:rFonts w:ascii="Times" w:hAnsi="Times"/>
          <w:b w:val="0"/>
          <w:i w:val="0"/>
          <w:sz w:val="24"/>
          <w:szCs w:val="24"/>
          <w:u w:val="single"/>
        </w:rPr>
        <w:t>8</w:t>
      </w:r>
      <w:r w:rsidRPr="006A2FE9">
        <w:rPr>
          <w:rStyle w:val="sourcesep"/>
          <w:rFonts w:ascii="Times" w:hAnsi="Times"/>
          <w:b w:val="0"/>
          <w:i w:val="0"/>
          <w:sz w:val="24"/>
          <w:szCs w:val="24"/>
        </w:rPr>
        <w:t>,</w:t>
      </w:r>
      <w:r w:rsidRPr="006A2FE9">
        <w:rPr>
          <w:rStyle w:val="meta-value"/>
          <w:rFonts w:ascii="Times" w:hAnsi="Times"/>
          <w:b w:val="0"/>
          <w:i w:val="0"/>
          <w:sz w:val="24"/>
          <w:szCs w:val="24"/>
        </w:rPr>
        <w:t xml:space="preserve"> 052112 </w:t>
      </w:r>
      <w:r w:rsidRPr="006A2FE9">
        <w:rPr>
          <w:rStyle w:val="pubdate"/>
          <w:rFonts w:ascii="Times" w:hAnsi="Times"/>
          <w:b w:val="0"/>
          <w:i w:val="0"/>
          <w:sz w:val="24"/>
          <w:szCs w:val="24"/>
        </w:rPr>
        <w:t>(2014).</w:t>
      </w:r>
    </w:p>
    <w:p w14:paraId="6D988BBC" w14:textId="77777777" w:rsidR="00CD6EF5" w:rsidRPr="006A2FE9" w:rsidRDefault="00CD6EF5" w:rsidP="00CD6EF5">
      <w:pPr>
        <w:jc w:val="both"/>
      </w:pPr>
    </w:p>
    <w:p w14:paraId="10358AD5" w14:textId="77777777" w:rsidR="00CD6EF5" w:rsidRPr="006A2FE9" w:rsidRDefault="00CD6EF5" w:rsidP="00CD6EF5">
      <w:pPr>
        <w:jc w:val="both"/>
      </w:pPr>
      <w:r w:rsidRPr="006A2FE9">
        <w:t xml:space="preserve">255. Rajesh, S., Yan, Y., Chang, H.-C., Gao, H. and Phillip, W. A., “Mixed Mosaic Membranes </w:t>
      </w:r>
    </w:p>
    <w:p w14:paraId="711BD7A1" w14:textId="77777777" w:rsidR="00CD6EF5" w:rsidRPr="006A2FE9" w:rsidRDefault="00CD6EF5" w:rsidP="00CD6EF5">
      <w:pPr>
        <w:jc w:val="both"/>
      </w:pPr>
      <w:r w:rsidRPr="006A2FE9">
        <w:t xml:space="preserve">        Prepared by Layer-by-Layer Assembly”, </w:t>
      </w:r>
      <w:r w:rsidRPr="006A2FE9">
        <w:rPr>
          <w:u w:val="single"/>
        </w:rPr>
        <w:t>ACS Nano</w:t>
      </w:r>
      <w:r w:rsidRPr="006A2FE9">
        <w:t xml:space="preserve">, </w:t>
      </w:r>
      <w:r w:rsidRPr="006A2FE9">
        <w:rPr>
          <w:u w:val="single"/>
        </w:rPr>
        <w:t>8</w:t>
      </w:r>
      <w:r w:rsidRPr="006A2FE9">
        <w:t>(12), 12338-12445 (2014).</w:t>
      </w:r>
    </w:p>
    <w:p w14:paraId="542C3BEA" w14:textId="77777777" w:rsidR="00CD6EF5" w:rsidRPr="006A2FE9" w:rsidRDefault="00CD6EF5" w:rsidP="00CD6EF5">
      <w:pPr>
        <w:jc w:val="both"/>
      </w:pPr>
    </w:p>
    <w:p w14:paraId="7A6D0F36" w14:textId="77777777" w:rsidR="00FA7936" w:rsidRPr="006A2FE9" w:rsidRDefault="00CD6EF5" w:rsidP="00FA7936">
      <w:pPr>
        <w:jc w:val="both"/>
      </w:pPr>
      <w:r w:rsidRPr="006A2FE9">
        <w:t>256. Taller, D., Richards K., Slouka, S., Senapati, S., Hill, R., Go, D. B. and Chang, H.-C</w:t>
      </w:r>
      <w:r w:rsidR="00FA7936" w:rsidRPr="006A2FE9">
        <w:t>.,”On-</w:t>
      </w:r>
    </w:p>
    <w:p w14:paraId="44ED710B" w14:textId="77777777" w:rsidR="00FA7936" w:rsidRPr="006A2FE9" w:rsidRDefault="00FA7936" w:rsidP="00FA7936">
      <w:pPr>
        <w:jc w:val="both"/>
      </w:pPr>
      <w:r w:rsidRPr="006A2FE9">
        <w:t xml:space="preserve">        Chip Surface Acoustic Wave Lysis and ion-exchange membrane detection of exosomal </w:t>
      </w:r>
    </w:p>
    <w:p w14:paraId="6F017272" w14:textId="0615A5D8" w:rsidR="00CD6EF5" w:rsidRPr="006A2FE9" w:rsidRDefault="00FA7936" w:rsidP="00CD6EF5">
      <w:pPr>
        <w:jc w:val="both"/>
      </w:pPr>
      <w:r w:rsidRPr="006A2FE9">
        <w:t xml:space="preserve">        RNA for pancreatic cancer study and diagnosis”, </w:t>
      </w:r>
      <w:r w:rsidRPr="006A2FE9">
        <w:rPr>
          <w:u w:val="single"/>
        </w:rPr>
        <w:t>LabChip</w:t>
      </w:r>
      <w:r w:rsidRPr="006A2FE9">
        <w:t xml:space="preserve"> , </w:t>
      </w:r>
      <w:r w:rsidRPr="006A2FE9">
        <w:rPr>
          <w:u w:val="single"/>
        </w:rPr>
        <w:t>15</w:t>
      </w:r>
      <w:r w:rsidRPr="006A2FE9">
        <w:t>, 1656-1666 (2015)</w:t>
      </w:r>
      <w:r w:rsidR="00CD6EF5" w:rsidRPr="006A2FE9">
        <w:t xml:space="preserve">(Cover </w:t>
      </w:r>
    </w:p>
    <w:p w14:paraId="259067B7" w14:textId="77777777" w:rsidR="00CD6EF5" w:rsidRPr="006A2FE9" w:rsidRDefault="00CD6EF5" w:rsidP="00CD6EF5">
      <w:pPr>
        <w:jc w:val="both"/>
      </w:pPr>
      <w:r w:rsidRPr="006A2FE9">
        <w:t xml:space="preserve">        Article)</w:t>
      </w:r>
    </w:p>
    <w:p w14:paraId="2FE7AB54" w14:textId="77777777" w:rsidR="00CD6EF5" w:rsidRPr="006A2FE9" w:rsidRDefault="00CD6EF5" w:rsidP="00CD6EF5">
      <w:pPr>
        <w:jc w:val="both"/>
      </w:pPr>
    </w:p>
    <w:p w14:paraId="65A472CE" w14:textId="77777777" w:rsidR="00CD6EF5" w:rsidRPr="006A2FE9" w:rsidRDefault="00CD6EF5" w:rsidP="00CD6EF5">
      <w:pPr>
        <w:jc w:val="both"/>
      </w:pPr>
      <w:r w:rsidRPr="006A2FE9">
        <w:t xml:space="preserve">257.  Sun, G., Slouka, Z. and Chang, H.-C., “Fluidic Based Ion Memristors and Ion Latches”, </w:t>
      </w:r>
      <w:r w:rsidRPr="006A2FE9">
        <w:rPr>
          <w:u w:val="single"/>
        </w:rPr>
        <w:t>Small</w:t>
      </w:r>
      <w:r w:rsidRPr="006A2FE9">
        <w:t xml:space="preserve">, </w:t>
      </w:r>
    </w:p>
    <w:p w14:paraId="70D53900" w14:textId="77777777" w:rsidR="00CD6EF5" w:rsidRPr="006A2FE9" w:rsidRDefault="00CD6EF5" w:rsidP="00CD6EF5">
      <w:pPr>
        <w:jc w:val="both"/>
      </w:pPr>
      <w:r w:rsidRPr="006A2FE9">
        <w:t xml:space="preserve">         </w:t>
      </w:r>
      <w:r w:rsidRPr="006A2FE9">
        <w:rPr>
          <w:u w:val="single"/>
        </w:rPr>
        <w:t>11</w:t>
      </w:r>
      <w:r w:rsidRPr="006A2FE9">
        <w:t>, 5206-5213(2015).</w:t>
      </w:r>
    </w:p>
    <w:p w14:paraId="3EF8B1FB" w14:textId="77777777" w:rsidR="00CD6EF5" w:rsidRPr="006A2FE9" w:rsidRDefault="00CD6EF5" w:rsidP="00CD6EF5">
      <w:pPr>
        <w:jc w:val="both"/>
      </w:pPr>
    </w:p>
    <w:p w14:paraId="65D0C31F" w14:textId="77777777" w:rsidR="00CD6EF5" w:rsidRPr="006A2FE9" w:rsidRDefault="00CD6EF5" w:rsidP="00CD6EF5">
      <w:pPr>
        <w:jc w:val="both"/>
      </w:pPr>
      <w:r w:rsidRPr="006A2FE9">
        <w:t xml:space="preserve">258. Slouka, Z., Senapati, S., Shah, S., Lawler, R., Shi, Z., Stack, S. and Chang, H.-C., “Integrated, </w:t>
      </w:r>
    </w:p>
    <w:p w14:paraId="14DA6D68" w14:textId="77777777" w:rsidR="00CD6EF5" w:rsidRPr="006A2FE9" w:rsidRDefault="00CD6EF5" w:rsidP="00CD6EF5">
      <w:pPr>
        <w:jc w:val="both"/>
      </w:pPr>
      <w:r w:rsidRPr="006A2FE9">
        <w:t xml:space="preserve">        DC Voltage-Driven Nucleic Acid Diagnostic Platform for Real Sample Analysis: Detection of </w:t>
      </w:r>
    </w:p>
    <w:p w14:paraId="1AA3ECE6" w14:textId="77777777" w:rsidR="00CD6EF5" w:rsidRPr="006A2FE9" w:rsidRDefault="00CD6EF5" w:rsidP="00CD6EF5">
      <w:pPr>
        <w:jc w:val="both"/>
      </w:pPr>
      <w:r w:rsidRPr="006A2FE9">
        <w:t xml:space="preserve">        Oral Cancer”,  </w:t>
      </w:r>
      <w:r w:rsidRPr="006A2FE9">
        <w:rPr>
          <w:u w:val="single"/>
        </w:rPr>
        <w:t>Talanta</w:t>
      </w:r>
      <w:r w:rsidRPr="006A2FE9">
        <w:t>, 1</w:t>
      </w:r>
      <w:r w:rsidRPr="006A2FE9">
        <w:rPr>
          <w:u w:val="single"/>
        </w:rPr>
        <w:t>45</w:t>
      </w:r>
      <w:r w:rsidRPr="006A2FE9">
        <w:t>, 35-42 (2015).</w:t>
      </w:r>
    </w:p>
    <w:p w14:paraId="1DC3FD49" w14:textId="77777777" w:rsidR="00CD6EF5" w:rsidRPr="006A2FE9" w:rsidRDefault="00CD6EF5" w:rsidP="00CD6EF5">
      <w:pPr>
        <w:jc w:val="both"/>
      </w:pPr>
    </w:p>
    <w:p w14:paraId="02D8A92C" w14:textId="77777777" w:rsidR="00CD6EF5" w:rsidRPr="006A2FE9" w:rsidRDefault="00CD6EF5" w:rsidP="00CD6EF5">
      <w:pPr>
        <w:ind w:left="450" w:hanging="450"/>
        <w:jc w:val="both"/>
      </w:pPr>
      <w:r w:rsidRPr="006A2FE9">
        <w:t xml:space="preserve">259. Yan, Y., Schiffbauer, J. , Yossifon, G. and Chang, H.-C., “Universal Low-Frequency Asymptotes of Dynamic Nanopore Rectification: An Ionic Nanofluidic Inductor”,  </w:t>
      </w:r>
      <w:r w:rsidRPr="006A2FE9">
        <w:rPr>
          <w:u w:val="single"/>
        </w:rPr>
        <w:t>J. Chem Phys</w:t>
      </w:r>
      <w:r w:rsidRPr="006A2FE9">
        <w:t xml:space="preserve">, </w:t>
      </w:r>
      <w:r w:rsidRPr="006A2FE9">
        <w:rPr>
          <w:u w:val="single"/>
        </w:rPr>
        <w:t>143</w:t>
      </w:r>
      <w:r w:rsidRPr="006A2FE9">
        <w:t>, 224705(2015).</w:t>
      </w:r>
    </w:p>
    <w:p w14:paraId="4CDEB3AE" w14:textId="77777777" w:rsidR="00CD6EF5" w:rsidRPr="006A2FE9" w:rsidRDefault="00CD6EF5" w:rsidP="00CD6EF5">
      <w:pPr>
        <w:ind w:left="450" w:hanging="450"/>
        <w:jc w:val="both"/>
      </w:pPr>
    </w:p>
    <w:p w14:paraId="16A00AFC" w14:textId="77777777" w:rsidR="00CD6EF5" w:rsidRPr="006A2FE9" w:rsidRDefault="00CD6EF5" w:rsidP="00CD6EF5">
      <w:pPr>
        <w:ind w:left="450" w:hanging="450"/>
        <w:jc w:val="both"/>
      </w:pPr>
      <w:r w:rsidRPr="006A2FE9">
        <w:t xml:space="preserve">260. Rosentsvit, L., Wang, W., Schiffbauer, J., Chang, H.-C. and Yossifon, G., “Ion Current Rectification in Funnel-Shaped NanoChannels: Hysteresis and Inversion Effects”, </w:t>
      </w:r>
      <w:r w:rsidRPr="006A2FE9">
        <w:rPr>
          <w:u w:val="single"/>
        </w:rPr>
        <w:t>J. Chem. Phys</w:t>
      </w:r>
      <w:r w:rsidRPr="006A2FE9">
        <w:t xml:space="preserve">, </w:t>
      </w:r>
      <w:r w:rsidRPr="006A2FE9">
        <w:rPr>
          <w:u w:val="single"/>
        </w:rPr>
        <w:t>143</w:t>
      </w:r>
      <w:r w:rsidRPr="006A2FE9">
        <w:t>, 224706(2015).</w:t>
      </w:r>
    </w:p>
    <w:p w14:paraId="14D217D4" w14:textId="77777777" w:rsidR="00CD6EF5" w:rsidRPr="006A2FE9" w:rsidRDefault="00CD6EF5" w:rsidP="00CD6EF5">
      <w:pPr>
        <w:ind w:left="450" w:hanging="450"/>
        <w:jc w:val="both"/>
      </w:pPr>
    </w:p>
    <w:p w14:paraId="5AE8CEEB" w14:textId="77777777" w:rsidR="00CD6EF5" w:rsidRPr="006A2FE9" w:rsidRDefault="00CD6EF5" w:rsidP="00CD6EF5">
      <w:pPr>
        <w:jc w:val="both"/>
        <w:rPr>
          <w:rFonts w:cs="Arial"/>
          <w:color w:val="222222"/>
          <w:shd w:val="clear" w:color="auto" w:fill="FFFFFF"/>
        </w:rPr>
      </w:pPr>
      <w:r w:rsidRPr="006A2FE9">
        <w:t>261. Sun,  G.,  Senapati, S. and Chang, H.-C., “</w:t>
      </w:r>
      <w:r w:rsidRPr="006A2FE9">
        <w:rPr>
          <w:rFonts w:cs="Arial"/>
          <w:color w:val="222222"/>
          <w:shd w:val="clear" w:color="auto" w:fill="FFFFFF"/>
        </w:rPr>
        <w:t xml:space="preserve">High-flux ionic diodes, ionic transistors and ionic </w:t>
      </w:r>
    </w:p>
    <w:p w14:paraId="2E56E105"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 xml:space="preserve">       amplifiers based on external ion concentration polarization by an ion exchange membrane: </w:t>
      </w:r>
      <w:r w:rsidR="00873EE4">
        <w:rPr>
          <w:rFonts w:cs="Arial"/>
          <w:color w:val="222222"/>
          <w:shd w:val="clear" w:color="auto" w:fill="FFFFFF"/>
        </w:rPr>
        <w:t xml:space="preserve">  </w:t>
      </w:r>
    </w:p>
    <w:p w14:paraId="1501657A" w14:textId="3844618C"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a new scalable ionic circuit platform”, </w:t>
      </w:r>
      <w:r w:rsidR="00CD6EF5" w:rsidRPr="006A2FE9">
        <w:rPr>
          <w:rFonts w:cs="Arial"/>
          <w:color w:val="222222"/>
          <w:u w:val="single"/>
          <w:shd w:val="clear" w:color="auto" w:fill="FFFFFF"/>
        </w:rPr>
        <w:t>LabChip</w:t>
      </w:r>
      <w:r w:rsidR="00CD6EF5" w:rsidRPr="006A2FE9">
        <w:rPr>
          <w:rFonts w:cs="Arial"/>
          <w:color w:val="222222"/>
          <w:shd w:val="clear" w:color="auto" w:fill="FFFFFF"/>
        </w:rPr>
        <w:t xml:space="preserve">, </w:t>
      </w:r>
      <w:r w:rsidR="00CD6EF5" w:rsidRPr="006A2FE9">
        <w:rPr>
          <w:rFonts w:cs="Arial"/>
          <w:bCs/>
          <w:color w:val="222222"/>
          <w:u w:val="single"/>
          <w:shd w:val="clear" w:color="auto" w:fill="FFFFFF"/>
        </w:rPr>
        <w:t xml:space="preserve"> 16</w:t>
      </w:r>
      <w:r w:rsidR="00CD6EF5" w:rsidRPr="006A2FE9">
        <w:rPr>
          <w:rFonts w:cs="Arial"/>
          <w:color w:val="222222"/>
          <w:shd w:val="clear" w:color="auto" w:fill="FFFFFF"/>
        </w:rPr>
        <w:t>, 1171 – 1177 (2016). (Cover Article).</w:t>
      </w:r>
    </w:p>
    <w:p w14:paraId="719EB0B1" w14:textId="77777777" w:rsidR="00CD6EF5" w:rsidRPr="006A2FE9" w:rsidRDefault="00CD6EF5" w:rsidP="00CD6EF5">
      <w:pPr>
        <w:jc w:val="both"/>
        <w:rPr>
          <w:rFonts w:cs="Arial"/>
          <w:color w:val="222222"/>
          <w:shd w:val="clear" w:color="auto" w:fill="FFFFFF"/>
        </w:rPr>
      </w:pPr>
    </w:p>
    <w:p w14:paraId="6FED590E"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262. Egatz-Gomez, A., Wang, C., Klacsmann, F., Pan, Z., Marczak, S., Wang, Y., Sun, G., Senapati,</w:t>
      </w:r>
    </w:p>
    <w:p w14:paraId="7F7E5782" w14:textId="77777777" w:rsidR="00CD6EF5" w:rsidRPr="006A2FE9" w:rsidRDefault="00CD6EF5" w:rsidP="00CD6EF5">
      <w:pPr>
        <w:ind w:left="450" w:hanging="450"/>
        <w:jc w:val="both"/>
        <w:rPr>
          <w:rFonts w:cs="Arial"/>
          <w:color w:val="222222"/>
          <w:shd w:val="clear" w:color="auto" w:fill="FFFFFF"/>
        </w:rPr>
      </w:pPr>
      <w:r w:rsidRPr="006A2FE9">
        <w:rPr>
          <w:rFonts w:cs="Arial"/>
          <w:color w:val="222222"/>
          <w:shd w:val="clear" w:color="auto" w:fill="FFFFFF"/>
        </w:rPr>
        <w:t xml:space="preserve">        S. and Chang, H.-C., “Future Microfluidic and Nanofluidic Platforms for Nucleic Acid Biopsy in Precision Medicine”, </w:t>
      </w:r>
      <w:r w:rsidRPr="006A2FE9">
        <w:rPr>
          <w:rFonts w:cs="Arial"/>
          <w:color w:val="222222"/>
          <w:u w:val="single"/>
          <w:shd w:val="clear" w:color="auto" w:fill="FFFFFF"/>
        </w:rPr>
        <w:t>Biomicrofluidics</w:t>
      </w:r>
      <w:r w:rsidRPr="006A2FE9">
        <w:rPr>
          <w:rFonts w:cs="Arial"/>
          <w:color w:val="222222"/>
          <w:shd w:val="clear" w:color="auto" w:fill="FFFFFF"/>
        </w:rPr>
        <w:t xml:space="preserve">, </w:t>
      </w:r>
      <w:r w:rsidRPr="006A2FE9">
        <w:rPr>
          <w:rFonts w:cs="Arial"/>
          <w:color w:val="222222"/>
          <w:u w:val="single"/>
          <w:shd w:val="clear" w:color="auto" w:fill="FFFFFF"/>
        </w:rPr>
        <w:t>10</w:t>
      </w:r>
      <w:r w:rsidRPr="006A2FE9">
        <w:rPr>
          <w:rFonts w:cs="Arial"/>
          <w:color w:val="222222"/>
          <w:shd w:val="clear" w:color="auto" w:fill="FFFFFF"/>
        </w:rPr>
        <w:t>, 032902(2016).</w:t>
      </w:r>
    </w:p>
    <w:p w14:paraId="2CF005F2" w14:textId="77777777" w:rsidR="00CD6EF5" w:rsidRPr="006A2FE9" w:rsidRDefault="00CD6EF5" w:rsidP="00CD6EF5">
      <w:pPr>
        <w:jc w:val="both"/>
        <w:rPr>
          <w:rFonts w:cs="Arial"/>
          <w:color w:val="222222"/>
          <w:shd w:val="clear" w:color="auto" w:fill="FFFFFF"/>
        </w:rPr>
      </w:pPr>
    </w:p>
    <w:p w14:paraId="325EFF58"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 xml:space="preserve">263. Marczak, S., Senapati, S., Slouka, Z. and Chang, H.-C., “Induced Nanoparticle Aggregation </w:t>
      </w:r>
    </w:p>
    <w:p w14:paraId="7C773F2A" w14:textId="0002B4E6"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for Short Nucleic Acid Quantification by Depletion Isotachophoresis”, </w:t>
      </w:r>
      <w:r w:rsidR="00CD6EF5" w:rsidRPr="006A2FE9">
        <w:rPr>
          <w:rFonts w:cs="Arial"/>
          <w:color w:val="222222"/>
          <w:u w:val="single"/>
          <w:shd w:val="clear" w:color="auto" w:fill="FFFFFF"/>
        </w:rPr>
        <w:t xml:space="preserve">Biosensors and </w:t>
      </w:r>
    </w:p>
    <w:p w14:paraId="05BF1909"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86</w:t>
      </w:r>
      <w:r w:rsidRPr="006A2FE9">
        <w:rPr>
          <w:rFonts w:cs="Arial"/>
          <w:color w:val="222222"/>
          <w:shd w:val="clear" w:color="auto" w:fill="FFFFFF"/>
        </w:rPr>
        <w:t>, 840-848(2016).</w:t>
      </w:r>
    </w:p>
    <w:p w14:paraId="0F301B9B" w14:textId="77777777" w:rsidR="00CD6EF5" w:rsidRPr="006A2FE9" w:rsidRDefault="00CD6EF5" w:rsidP="00CD6EF5">
      <w:pPr>
        <w:jc w:val="both"/>
        <w:rPr>
          <w:rFonts w:cs="Arial"/>
          <w:color w:val="222222"/>
          <w:shd w:val="clear" w:color="auto" w:fill="FFFFFF"/>
        </w:rPr>
      </w:pPr>
    </w:p>
    <w:p w14:paraId="439FB8AA"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lastRenderedPageBreak/>
        <w:t xml:space="preserve">264.  Pan, Z.,  Wang, C., Li, M. and Chang, H.-C., “Universal Scaling of Robust Thermal Hotspot </w:t>
      </w:r>
    </w:p>
    <w:p w14:paraId="617C23CD"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and Ionic Current Enhancement by Focused Ohmic Heating in a Conic Nanopore, </w:t>
      </w:r>
      <w:r w:rsidRPr="006A2FE9">
        <w:rPr>
          <w:rFonts w:cs="Arial"/>
          <w:color w:val="222222"/>
          <w:u w:val="single"/>
          <w:shd w:val="clear" w:color="auto" w:fill="FFFFFF"/>
        </w:rPr>
        <w:t xml:space="preserve">Physical </w:t>
      </w:r>
    </w:p>
    <w:p w14:paraId="72766BB3"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Review Letters</w:t>
      </w:r>
      <w:r w:rsidRPr="006A2FE9">
        <w:rPr>
          <w:rFonts w:cs="Arial"/>
          <w:color w:val="222222"/>
          <w:shd w:val="clear" w:color="auto" w:fill="FFFFFF"/>
        </w:rPr>
        <w:t xml:space="preserve">, </w:t>
      </w:r>
      <w:r w:rsidRPr="006A2FE9">
        <w:rPr>
          <w:rFonts w:cs="Arial"/>
          <w:color w:val="222222"/>
          <w:u w:val="single"/>
          <w:shd w:val="clear" w:color="auto" w:fill="FFFFFF"/>
        </w:rPr>
        <w:t>117</w:t>
      </w:r>
      <w:r w:rsidRPr="006A2FE9">
        <w:rPr>
          <w:rFonts w:cs="Arial"/>
          <w:color w:val="222222"/>
          <w:shd w:val="clear" w:color="auto" w:fill="FFFFFF"/>
        </w:rPr>
        <w:t>, 134301(2016).</w:t>
      </w:r>
    </w:p>
    <w:p w14:paraId="440EB860" w14:textId="77777777" w:rsidR="00CD6EF5" w:rsidRPr="006A2FE9" w:rsidRDefault="00CD6EF5" w:rsidP="00CD6EF5">
      <w:pPr>
        <w:jc w:val="both"/>
        <w:rPr>
          <w:rFonts w:cs="Arial"/>
          <w:color w:val="222222"/>
          <w:shd w:val="clear" w:color="auto" w:fill="FFFFFF"/>
        </w:rPr>
      </w:pPr>
    </w:p>
    <w:p w14:paraId="03C4089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265. Shah, S. S., Senapati, S., Klacsmann, F., Miller, D. L. , Johnson, J. J., Chang, H.-C., Stack, M. S. </w:t>
      </w:r>
    </w:p>
    <w:p w14:paraId="02E28FDC" w14:textId="77777777" w:rsidR="00873EE4" w:rsidRDefault="00CD6EF5" w:rsidP="00CD6EF5">
      <w:pPr>
        <w:rPr>
          <w:rFonts w:cs="Arial"/>
          <w:color w:val="222222"/>
          <w:shd w:val="clear" w:color="auto" w:fill="FFFFFF"/>
        </w:rPr>
      </w:pPr>
      <w:r w:rsidRPr="006A2FE9">
        <w:rPr>
          <w:rFonts w:cs="Arial"/>
          <w:color w:val="222222"/>
          <w:shd w:val="clear" w:color="auto" w:fill="FFFFFF"/>
        </w:rPr>
        <w:t xml:space="preserve">       , “Current Technologies and Recent Development in Screeing of HPV-Associated Cervical </w:t>
      </w:r>
    </w:p>
    <w:p w14:paraId="4D0DE945" w14:textId="1BBAC7AB" w:rsidR="00CD6EF5" w:rsidRPr="006A2FE9" w:rsidRDefault="00873EE4" w:rsidP="00CD6EF5">
      <w:pPr>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and Oropharyngeal Cancers”, </w:t>
      </w:r>
      <w:r w:rsidR="00CD6EF5" w:rsidRPr="006A2FE9">
        <w:rPr>
          <w:rFonts w:cs="Arial"/>
          <w:color w:val="222222"/>
          <w:u w:val="single"/>
          <w:shd w:val="clear" w:color="auto" w:fill="FFFFFF"/>
        </w:rPr>
        <w:t>Cancers</w:t>
      </w:r>
      <w:r w:rsidR="00CD6EF5" w:rsidRPr="006A2FE9">
        <w:rPr>
          <w:rFonts w:cs="Arial"/>
          <w:color w:val="222222"/>
          <w:shd w:val="clear" w:color="auto" w:fill="FFFFFF"/>
        </w:rPr>
        <w:t xml:space="preserve">, </w:t>
      </w:r>
      <w:r w:rsidR="00CD6EF5" w:rsidRPr="006A2FE9">
        <w:rPr>
          <w:rFonts w:cs="Arial"/>
          <w:color w:val="222222"/>
          <w:u w:val="single"/>
          <w:shd w:val="clear" w:color="auto" w:fill="FFFFFF"/>
        </w:rPr>
        <w:t>8</w:t>
      </w:r>
      <w:r w:rsidR="00CD6EF5" w:rsidRPr="006A2FE9">
        <w:rPr>
          <w:rFonts w:cs="Arial"/>
          <w:color w:val="222222"/>
          <w:shd w:val="clear" w:color="auto" w:fill="FFFFFF"/>
        </w:rPr>
        <w:t>, 85(2016)</w:t>
      </w:r>
    </w:p>
    <w:p w14:paraId="29BADA54" w14:textId="77777777" w:rsidR="00CD6EF5" w:rsidRPr="006A2FE9" w:rsidRDefault="00CD6EF5" w:rsidP="00CD6EF5">
      <w:pPr>
        <w:rPr>
          <w:rFonts w:cs="Arial"/>
          <w:color w:val="222222"/>
          <w:shd w:val="clear" w:color="auto" w:fill="FFFFFF"/>
        </w:rPr>
      </w:pPr>
    </w:p>
    <w:p w14:paraId="00568F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266. Li, D., Wang, C., Sun, G., Senapati, S. and Chang, H.-C., “A Shear-Enhanced CNT-Assembly </w:t>
      </w:r>
    </w:p>
    <w:p w14:paraId="13C52F95"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Nanosensor Platform for Ultra-Sensitive and Selective Protein Sensing”, </w:t>
      </w:r>
      <w:r w:rsidRPr="006A2FE9">
        <w:rPr>
          <w:rFonts w:cs="Arial"/>
          <w:color w:val="222222"/>
          <w:u w:val="single"/>
          <w:shd w:val="clear" w:color="auto" w:fill="FFFFFF"/>
        </w:rPr>
        <w:t>Biosensors and</w:t>
      </w:r>
      <w:r w:rsidRPr="006A2FE9">
        <w:rPr>
          <w:rFonts w:cs="Arial"/>
          <w:color w:val="222222"/>
          <w:shd w:val="clear" w:color="auto" w:fill="FFFFFF"/>
        </w:rPr>
        <w:t xml:space="preserve"> </w:t>
      </w:r>
    </w:p>
    <w:p w14:paraId="0EBF2519"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97</w:t>
      </w:r>
      <w:r w:rsidRPr="006A2FE9">
        <w:rPr>
          <w:rFonts w:cs="Arial"/>
          <w:color w:val="222222"/>
          <w:shd w:val="clear" w:color="auto" w:fill="FFFFFF"/>
        </w:rPr>
        <w:t>, 143(2017).</w:t>
      </w:r>
    </w:p>
    <w:p w14:paraId="55FEFA3E" w14:textId="77777777" w:rsidR="00CD6EF5" w:rsidRPr="006A2FE9" w:rsidRDefault="00CD6EF5" w:rsidP="00CD6EF5">
      <w:pPr>
        <w:rPr>
          <w:rFonts w:cs="Arial"/>
          <w:color w:val="222222"/>
          <w:shd w:val="clear" w:color="auto" w:fill="FFFFFF"/>
        </w:rPr>
      </w:pPr>
    </w:p>
    <w:p w14:paraId="31D2F778"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267. Sun, G., Pan, Z., Senapati, S. and Chang, H.-C., “Concentration-Gradient Stabilization with </w:t>
      </w:r>
    </w:p>
    <w:p w14:paraId="056C8592"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Segregated Counter-Ion and Co-Ion Paths: A Quasi-Stationary Depletion Front for Robust </w:t>
      </w:r>
    </w:p>
    <w:p w14:paraId="2F4CF6C0"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Molecular Isolation or Concentration”, </w:t>
      </w:r>
      <w:r w:rsidRPr="006A2FE9">
        <w:rPr>
          <w:rFonts w:cs="Arial"/>
          <w:color w:val="222222"/>
          <w:u w:val="single"/>
          <w:shd w:val="clear" w:color="auto" w:fill="FFFFFF"/>
        </w:rPr>
        <w:t>Physical Rev App</w:t>
      </w:r>
      <w:r w:rsidRPr="006A2FE9">
        <w:rPr>
          <w:rFonts w:cs="Arial"/>
          <w:color w:val="222222"/>
          <w:shd w:val="clear" w:color="auto" w:fill="FFFFFF"/>
        </w:rPr>
        <w:t xml:space="preserve">,  </w:t>
      </w:r>
      <w:r w:rsidRPr="006A2FE9">
        <w:rPr>
          <w:rFonts w:cs="Arial"/>
          <w:color w:val="222222"/>
          <w:u w:val="single"/>
          <w:shd w:val="clear" w:color="auto" w:fill="FFFFFF"/>
        </w:rPr>
        <w:t>7</w:t>
      </w:r>
      <w:r w:rsidRPr="006A2FE9">
        <w:rPr>
          <w:rFonts w:cs="Arial"/>
          <w:color w:val="222222"/>
          <w:shd w:val="clear" w:color="auto" w:fill="FFFFFF"/>
        </w:rPr>
        <w:t>, 064024(2017).</w:t>
      </w:r>
    </w:p>
    <w:p w14:paraId="36A2ECE2" w14:textId="77777777" w:rsidR="00CD6EF5" w:rsidRPr="006A2FE9" w:rsidRDefault="00CD6EF5" w:rsidP="00CD6EF5">
      <w:pPr>
        <w:rPr>
          <w:rFonts w:cs="Arial"/>
          <w:color w:val="222222"/>
          <w:shd w:val="clear" w:color="auto" w:fill="FFFFFF"/>
        </w:rPr>
      </w:pPr>
    </w:p>
    <w:p w14:paraId="2366585E"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268. Go, D., Atashbar, M. Z., Ramshani, Z. and Chang, H.-C., “Surface Acoustic Wave Devices for </w:t>
      </w:r>
    </w:p>
    <w:p w14:paraId="2858E5D1"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Chemical Sensing and Microfluidics: a Review and Perspective”,  </w:t>
      </w:r>
      <w:r w:rsidRPr="006A2FE9">
        <w:rPr>
          <w:rFonts w:cs="Arial"/>
          <w:color w:val="222222"/>
          <w:u w:val="single"/>
          <w:shd w:val="clear" w:color="auto" w:fill="FFFFFF"/>
        </w:rPr>
        <w:t>Analytical Methods</w:t>
      </w:r>
      <w:r w:rsidRPr="006A2FE9">
        <w:rPr>
          <w:rFonts w:cs="Arial"/>
          <w:color w:val="222222"/>
          <w:shd w:val="clear" w:color="auto" w:fill="FFFFFF"/>
        </w:rPr>
        <w:t xml:space="preserve">, </w:t>
      </w:r>
      <w:r w:rsidRPr="006A2FE9">
        <w:rPr>
          <w:rFonts w:cs="Arial"/>
          <w:color w:val="222222"/>
          <w:u w:val="single"/>
          <w:shd w:val="clear" w:color="auto" w:fill="FFFFFF"/>
        </w:rPr>
        <w:t>9</w:t>
      </w:r>
      <w:r w:rsidRPr="006A2FE9">
        <w:rPr>
          <w:rFonts w:cs="Arial"/>
          <w:color w:val="222222"/>
          <w:shd w:val="clear" w:color="auto" w:fill="FFFFFF"/>
        </w:rPr>
        <w:t xml:space="preserve">, </w:t>
      </w:r>
    </w:p>
    <w:p w14:paraId="75754A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412(2017).</w:t>
      </w:r>
    </w:p>
    <w:p w14:paraId="2FB17CB1" w14:textId="77777777" w:rsidR="00CD6EF5" w:rsidRPr="006A2FE9" w:rsidRDefault="00CD6EF5" w:rsidP="00CD6EF5">
      <w:pPr>
        <w:rPr>
          <w:rFonts w:cs="Arial"/>
          <w:color w:val="222222"/>
          <w:shd w:val="clear" w:color="auto" w:fill="FFFFFF"/>
        </w:rPr>
      </w:pPr>
    </w:p>
    <w:p w14:paraId="678AA603" w14:textId="77777777" w:rsidR="00873EE4" w:rsidRDefault="00CD6EF5" w:rsidP="00CD6EF5">
      <w:pPr>
        <w:rPr>
          <w:rFonts w:cs="Arial"/>
          <w:color w:val="333333"/>
          <w:shd w:val="clear" w:color="auto" w:fill="FFFFFF"/>
        </w:rPr>
      </w:pPr>
      <w:r w:rsidRPr="006A2FE9">
        <w:rPr>
          <w:rFonts w:cs="Arial"/>
          <w:color w:val="222222"/>
          <w:shd w:val="clear" w:color="auto" w:fill="FFFFFF"/>
        </w:rPr>
        <w:t xml:space="preserve">269. </w:t>
      </w:r>
      <w:r w:rsidRPr="006A2FE9">
        <w:rPr>
          <w:rFonts w:cs="Arial"/>
          <w:color w:val="333333"/>
          <w:shd w:val="clear" w:color="auto" w:fill="FFFFFF"/>
        </w:rPr>
        <w:t>Marczak, S., Smith, E., Senapati, S. and Chang, H.-C. “ Selectivity enhancements in gel-</w:t>
      </w:r>
    </w:p>
    <w:p w14:paraId="29B5E442" w14:textId="77777777" w:rsidR="00873EE4" w:rsidRDefault="00873EE4" w:rsidP="00CD6EF5">
      <w:pPr>
        <w:rPr>
          <w:rFonts w:cs="Arial"/>
          <w:color w:val="333333"/>
          <w:shd w:val="clear" w:color="auto" w:fill="FFFFFF"/>
        </w:rPr>
      </w:pPr>
      <w:r>
        <w:rPr>
          <w:rFonts w:cs="Arial"/>
          <w:color w:val="333333"/>
          <w:shd w:val="clear" w:color="auto" w:fill="FFFFFF"/>
        </w:rPr>
        <w:t xml:space="preserve">         </w:t>
      </w:r>
      <w:r w:rsidR="00CD6EF5" w:rsidRPr="006A2FE9">
        <w:rPr>
          <w:rFonts w:cs="Arial"/>
          <w:color w:val="333333"/>
          <w:shd w:val="clear" w:color="auto" w:fill="FFFFFF"/>
        </w:rPr>
        <w:t xml:space="preserve">based DNA-nanoparticle assays by membrane-induced isotachophoresis: thermodynamics </w:t>
      </w:r>
    </w:p>
    <w:p w14:paraId="3968F1F1" w14:textId="0C4A93D7" w:rsidR="00CD6EF5" w:rsidRPr="006A2FE9" w:rsidRDefault="00873EE4" w:rsidP="00CD6EF5">
      <w:pPr>
        <w:rPr>
          <w:rFonts w:cs="Arial"/>
          <w:color w:val="333333"/>
          <w:shd w:val="clear" w:color="auto" w:fill="FFFFFF"/>
        </w:rPr>
      </w:pPr>
      <w:r>
        <w:rPr>
          <w:rFonts w:cs="Arial"/>
          <w:color w:val="333333"/>
          <w:shd w:val="clear" w:color="auto" w:fill="FFFFFF"/>
        </w:rPr>
        <w:t xml:space="preserve">         </w:t>
      </w:r>
      <w:r w:rsidR="00CD6EF5" w:rsidRPr="006A2FE9">
        <w:rPr>
          <w:rFonts w:cs="Arial"/>
          <w:color w:val="333333"/>
          <w:shd w:val="clear" w:color="auto" w:fill="FFFFFF"/>
        </w:rPr>
        <w:t xml:space="preserve">versus kinetics”. </w:t>
      </w:r>
      <w:r w:rsidR="00CD6EF5" w:rsidRPr="006A2FE9">
        <w:rPr>
          <w:rFonts w:cs="Arial"/>
          <w:color w:val="333333"/>
          <w:u w:val="single"/>
          <w:shd w:val="clear" w:color="auto" w:fill="FFFFFF"/>
        </w:rPr>
        <w:t>Electrophoresis</w:t>
      </w:r>
      <w:r w:rsidR="00CD6EF5" w:rsidRPr="006A2FE9">
        <w:rPr>
          <w:rFonts w:cs="Arial"/>
          <w:color w:val="333333"/>
          <w:shd w:val="clear" w:color="auto" w:fill="FFFFFF"/>
        </w:rPr>
        <w:t xml:space="preserve">, </w:t>
      </w:r>
      <w:r w:rsidR="00CD6EF5" w:rsidRPr="006A2FE9">
        <w:rPr>
          <w:rFonts w:cs="Arial"/>
          <w:color w:val="333333"/>
          <w:u w:val="single"/>
          <w:shd w:val="clear" w:color="auto" w:fill="FFFFFF"/>
        </w:rPr>
        <w:t>38</w:t>
      </w:r>
      <w:r w:rsidR="00CD6EF5" w:rsidRPr="006A2FE9">
        <w:rPr>
          <w:rFonts w:cs="Arial"/>
          <w:color w:val="333333"/>
          <w:shd w:val="clear" w:color="auto" w:fill="FFFFFF"/>
        </w:rPr>
        <w:t xml:space="preserve">: 2592 (2017). </w:t>
      </w:r>
    </w:p>
    <w:p w14:paraId="0A167B7A" w14:textId="77777777" w:rsidR="00CD6EF5" w:rsidRPr="006A2FE9" w:rsidRDefault="00CD6EF5" w:rsidP="00CD6EF5">
      <w:pPr>
        <w:rPr>
          <w:rFonts w:cs="Arial"/>
          <w:color w:val="333333"/>
          <w:shd w:val="clear" w:color="auto" w:fill="FFFFFF"/>
        </w:rPr>
      </w:pPr>
    </w:p>
    <w:p w14:paraId="1B8BB164" w14:textId="77777777" w:rsidR="00CD6EF5" w:rsidRPr="006A2FE9" w:rsidRDefault="00CD6EF5" w:rsidP="00CD6EF5">
      <w:pPr>
        <w:rPr>
          <w:rFonts w:cs="Arial"/>
          <w:color w:val="333333"/>
          <w:shd w:val="clear" w:color="auto" w:fill="FFFFFF"/>
        </w:rPr>
      </w:pPr>
      <w:r w:rsidRPr="006A2FE9">
        <w:rPr>
          <w:rFonts w:cs="Arial"/>
          <w:color w:val="333333"/>
          <w:shd w:val="clear" w:color="auto" w:fill="FFFFFF"/>
        </w:rPr>
        <w:t xml:space="preserve">270.  Sensales, S., Peng, Z. and Chang, H.-C. , “Kinetic theory for DNA melting with vibration </w:t>
      </w:r>
    </w:p>
    <w:p w14:paraId="59211A66" w14:textId="77777777" w:rsidR="00CD6EF5" w:rsidRDefault="00CD6EF5" w:rsidP="00CD6EF5">
      <w:pPr>
        <w:rPr>
          <w:rFonts w:cs="Arial"/>
          <w:color w:val="333333"/>
          <w:shd w:val="clear" w:color="auto" w:fill="FFFFFF"/>
        </w:rPr>
      </w:pPr>
      <w:r w:rsidRPr="006A2FE9">
        <w:rPr>
          <w:rFonts w:cs="Arial"/>
          <w:color w:val="333333"/>
          <w:shd w:val="clear" w:color="auto" w:fill="FFFFFF"/>
        </w:rPr>
        <w:t xml:space="preserve">         entropy”, </w:t>
      </w:r>
      <w:r w:rsidRPr="00307D07">
        <w:rPr>
          <w:rFonts w:cs="Arial"/>
          <w:color w:val="333333"/>
          <w:u w:val="single"/>
          <w:shd w:val="clear" w:color="auto" w:fill="FFFFFF"/>
        </w:rPr>
        <w:t>J Chem Phys</w:t>
      </w:r>
      <w:r w:rsidRPr="006A2FE9">
        <w:rPr>
          <w:rFonts w:cs="Arial"/>
          <w:color w:val="333333"/>
          <w:shd w:val="clear" w:color="auto" w:fill="FFFFFF"/>
        </w:rPr>
        <w:t xml:space="preserve">, </w:t>
      </w:r>
      <w:r w:rsidRPr="006A2FE9">
        <w:rPr>
          <w:rFonts w:cs="Arial"/>
          <w:color w:val="333333"/>
          <w:u w:val="single"/>
          <w:shd w:val="clear" w:color="auto" w:fill="FFFFFF"/>
        </w:rPr>
        <w:t>147</w:t>
      </w:r>
      <w:r w:rsidRPr="006A2FE9">
        <w:rPr>
          <w:rFonts w:cs="Arial"/>
          <w:color w:val="333333"/>
          <w:shd w:val="clear" w:color="auto" w:fill="FFFFFF"/>
        </w:rPr>
        <w:t>, 135101 (2017).</w:t>
      </w:r>
    </w:p>
    <w:p w14:paraId="212A18AA" w14:textId="77777777" w:rsidR="00307D07" w:rsidRDefault="00307D07" w:rsidP="00CD6EF5">
      <w:pPr>
        <w:rPr>
          <w:rFonts w:cs="Arial"/>
          <w:color w:val="333333"/>
          <w:shd w:val="clear" w:color="auto" w:fill="FFFFFF"/>
        </w:rPr>
      </w:pPr>
    </w:p>
    <w:p w14:paraId="4F2F9D7F" w14:textId="77777777" w:rsidR="00307D07" w:rsidRDefault="00307D07" w:rsidP="00CD6EF5">
      <w:pPr>
        <w:rPr>
          <w:rFonts w:cs="Arial"/>
          <w:color w:val="333333"/>
          <w:shd w:val="clear" w:color="auto" w:fill="FFFFFF"/>
        </w:rPr>
      </w:pPr>
      <w:r>
        <w:rPr>
          <w:rFonts w:cs="Arial"/>
          <w:color w:val="333333"/>
          <w:shd w:val="clear" w:color="auto" w:fill="FFFFFF"/>
        </w:rPr>
        <w:t xml:space="preserve">271.  Marczak, S., Richards, K., Ramshani, Z., Smith,  E., Senapati, S., Go, D. B.  and Chang, H.-C., </w:t>
      </w:r>
    </w:p>
    <w:p w14:paraId="58C5345D" w14:textId="77777777" w:rsidR="00307D07" w:rsidRDefault="00307D07" w:rsidP="00CD6EF5">
      <w:pPr>
        <w:rPr>
          <w:rFonts w:cs="Arial"/>
          <w:color w:val="333333"/>
          <w:shd w:val="clear" w:color="auto" w:fill="FFFFFF"/>
        </w:rPr>
      </w:pPr>
      <w:r>
        <w:rPr>
          <w:rFonts w:cs="Arial"/>
          <w:color w:val="333333"/>
          <w:shd w:val="clear" w:color="auto" w:fill="FFFFFF"/>
        </w:rPr>
        <w:t xml:space="preserve">         “Simulateneous isolation and preconcentration of exosomes by ion concentration </w:t>
      </w:r>
    </w:p>
    <w:p w14:paraId="6700E3CF" w14:textId="043A6170" w:rsidR="00307D07" w:rsidRDefault="00307D07" w:rsidP="00CD6EF5">
      <w:pPr>
        <w:rPr>
          <w:rFonts w:cs="Arial"/>
          <w:color w:val="333333"/>
          <w:shd w:val="clear" w:color="auto" w:fill="FFFFFF"/>
        </w:rPr>
      </w:pPr>
      <w:r>
        <w:rPr>
          <w:rFonts w:cs="Arial"/>
          <w:color w:val="333333"/>
          <w:shd w:val="clear" w:color="auto" w:fill="FFFFFF"/>
        </w:rPr>
        <w:t xml:space="preserve">          polarization”, </w:t>
      </w:r>
      <w:r w:rsidRPr="00307D07">
        <w:rPr>
          <w:rFonts w:cs="Arial"/>
          <w:color w:val="333333"/>
          <w:u w:val="single"/>
          <w:shd w:val="clear" w:color="auto" w:fill="FFFFFF"/>
        </w:rPr>
        <w:t>Electrophoresis</w:t>
      </w:r>
      <w:r>
        <w:rPr>
          <w:rFonts w:cs="Arial"/>
          <w:color w:val="333333"/>
          <w:shd w:val="clear" w:color="auto" w:fill="FFFFFF"/>
        </w:rPr>
        <w:t xml:space="preserve">, </w:t>
      </w:r>
      <w:r w:rsidRPr="00A00605">
        <w:rPr>
          <w:rFonts w:cs="Arial"/>
          <w:color w:val="333333"/>
          <w:u w:val="single"/>
          <w:shd w:val="clear" w:color="auto" w:fill="FFFFFF"/>
        </w:rPr>
        <w:t>39</w:t>
      </w:r>
      <w:r>
        <w:rPr>
          <w:rFonts w:cs="Arial"/>
          <w:color w:val="333333"/>
          <w:shd w:val="clear" w:color="auto" w:fill="FFFFFF"/>
        </w:rPr>
        <w:t>, 2029 (2018).</w:t>
      </w:r>
    </w:p>
    <w:p w14:paraId="103A06E2" w14:textId="77777777" w:rsidR="00307D07" w:rsidRDefault="00307D07" w:rsidP="00CD6EF5">
      <w:pPr>
        <w:rPr>
          <w:rFonts w:cs="Arial"/>
          <w:color w:val="333333"/>
          <w:shd w:val="clear" w:color="auto" w:fill="FFFFFF"/>
        </w:rPr>
      </w:pPr>
    </w:p>
    <w:p w14:paraId="5342360A" w14:textId="77777777" w:rsidR="00871448" w:rsidRDefault="00307D07" w:rsidP="00871448">
      <w:pPr>
        <w:rPr>
          <w:rFonts w:cs="Arial"/>
          <w:color w:val="333333"/>
          <w:shd w:val="clear" w:color="auto" w:fill="FFFFFF"/>
        </w:rPr>
      </w:pPr>
      <w:r>
        <w:rPr>
          <w:rFonts w:cs="Arial"/>
          <w:color w:val="333333"/>
          <w:shd w:val="clear" w:color="auto" w:fill="FFFFFF"/>
        </w:rPr>
        <w:t xml:space="preserve">272. </w:t>
      </w:r>
      <w:r w:rsidR="00871448">
        <w:rPr>
          <w:rFonts w:cs="Arial"/>
          <w:color w:val="333333"/>
          <w:shd w:val="clear" w:color="auto" w:fill="FFFFFF"/>
        </w:rPr>
        <w:t xml:space="preserve">Pan, Z., Men, Y., Senapati, S. and Chang, H.-C. , “Immersed AC Electrospray (iACE) for </w:t>
      </w:r>
    </w:p>
    <w:p w14:paraId="32D85B88" w14:textId="1DA78BA4" w:rsidR="00307D07" w:rsidRDefault="00871448" w:rsidP="00CD6EF5">
      <w:pPr>
        <w:rPr>
          <w:rFonts w:cs="Arial"/>
          <w:color w:val="333333"/>
          <w:shd w:val="clear" w:color="auto" w:fill="FFFFFF"/>
        </w:rPr>
      </w:pPr>
      <w:r>
        <w:rPr>
          <w:rFonts w:cs="Arial"/>
          <w:color w:val="333333"/>
          <w:shd w:val="clear" w:color="auto" w:fill="FFFFFF"/>
        </w:rPr>
        <w:t xml:space="preserve">          monodispersed aqueous droplet generation”, </w:t>
      </w:r>
      <w:r w:rsidRPr="009759BE">
        <w:rPr>
          <w:rFonts w:cs="Arial"/>
          <w:color w:val="333333"/>
          <w:u w:val="single"/>
          <w:shd w:val="clear" w:color="auto" w:fill="FFFFFF"/>
        </w:rPr>
        <w:t>Biomicrofluidics</w:t>
      </w:r>
      <w:r>
        <w:rPr>
          <w:rFonts w:cs="Arial"/>
          <w:color w:val="333333"/>
          <w:shd w:val="clear" w:color="auto" w:fill="FFFFFF"/>
        </w:rPr>
        <w:t xml:space="preserve">, </w:t>
      </w:r>
      <w:r w:rsidRPr="009759BE">
        <w:rPr>
          <w:rFonts w:cs="Arial"/>
          <w:color w:val="333333"/>
          <w:u w:val="single"/>
          <w:shd w:val="clear" w:color="auto" w:fill="FFFFFF"/>
        </w:rPr>
        <w:t>12</w:t>
      </w:r>
      <w:r>
        <w:rPr>
          <w:rFonts w:cs="Arial"/>
          <w:color w:val="333333"/>
          <w:shd w:val="clear" w:color="auto" w:fill="FFFFFF"/>
        </w:rPr>
        <w:t>, 044113(2018)</w:t>
      </w:r>
      <w:r w:rsidR="00307D07">
        <w:rPr>
          <w:rFonts w:cs="Arial"/>
          <w:color w:val="333333"/>
          <w:shd w:val="clear" w:color="auto" w:fill="FFFFFF"/>
        </w:rPr>
        <w:t xml:space="preserve">(Editor’s </w:t>
      </w:r>
    </w:p>
    <w:p w14:paraId="710F33C4" w14:textId="71609FE6" w:rsidR="00307D07" w:rsidRPr="006A2FE9" w:rsidRDefault="00307D07" w:rsidP="00CD6EF5">
      <w:pPr>
        <w:rPr>
          <w:rFonts w:cs="Arial"/>
          <w:color w:val="333333"/>
          <w:shd w:val="clear" w:color="auto" w:fill="FFFFFF"/>
        </w:rPr>
      </w:pPr>
      <w:r>
        <w:rPr>
          <w:rFonts w:cs="Arial"/>
          <w:color w:val="333333"/>
          <w:shd w:val="clear" w:color="auto" w:fill="FFFFFF"/>
        </w:rPr>
        <w:t xml:space="preserve">          Pick).</w:t>
      </w:r>
    </w:p>
    <w:p w14:paraId="65FEA96C" w14:textId="20C3C500" w:rsidR="00CD6EF5" w:rsidRDefault="00CD6EF5" w:rsidP="00CD6EF5">
      <w:pPr>
        <w:rPr>
          <w:rFonts w:cs="Arial"/>
          <w:color w:val="333333"/>
          <w:shd w:val="clear" w:color="auto" w:fill="FFFFFF"/>
        </w:rPr>
      </w:pPr>
    </w:p>
    <w:p w14:paraId="171E085A" w14:textId="77777777" w:rsidR="009759BE" w:rsidRDefault="00C44308" w:rsidP="009759BE">
      <w:pPr>
        <w:rPr>
          <w:rFonts w:cs="Arial"/>
          <w:color w:val="333333"/>
          <w:shd w:val="clear" w:color="auto" w:fill="FFFFFF"/>
        </w:rPr>
      </w:pPr>
      <w:r>
        <w:rPr>
          <w:rFonts w:cs="Arial"/>
          <w:color w:val="333333"/>
          <w:shd w:val="clear" w:color="auto" w:fill="FFFFFF"/>
        </w:rPr>
        <w:t>273. Sensale, S., Peng, Z. and Chang, H.-C., “</w:t>
      </w:r>
      <w:r w:rsidR="009759BE">
        <w:rPr>
          <w:rFonts w:cs="Arial"/>
          <w:color w:val="333333"/>
          <w:shd w:val="clear" w:color="auto" w:fill="FFFFFF"/>
        </w:rPr>
        <w:t xml:space="preserve">Acceleration of DNA melting kinetics using </w:t>
      </w:r>
    </w:p>
    <w:p w14:paraId="4A2120CF" w14:textId="5B3EB5C8" w:rsidR="00C44308" w:rsidRDefault="009759BE" w:rsidP="00CD6EF5">
      <w:pPr>
        <w:rPr>
          <w:rFonts w:cs="Arial"/>
          <w:color w:val="333333"/>
          <w:shd w:val="clear" w:color="auto" w:fill="FFFFFF"/>
        </w:rPr>
      </w:pPr>
      <w:r>
        <w:rPr>
          <w:rFonts w:cs="Arial"/>
          <w:color w:val="333333"/>
          <w:shd w:val="clear" w:color="auto" w:fill="FFFFFF"/>
        </w:rPr>
        <w:t xml:space="preserve">         alternating electric fields</w:t>
      </w:r>
      <w:r w:rsidR="00C44308">
        <w:rPr>
          <w:rFonts w:cs="Arial"/>
          <w:color w:val="333333"/>
          <w:shd w:val="clear" w:color="auto" w:fill="FFFFFF"/>
        </w:rPr>
        <w:t xml:space="preserve">”, </w:t>
      </w:r>
      <w:r w:rsidR="00C44308" w:rsidRPr="009759BE">
        <w:rPr>
          <w:rFonts w:cs="Arial"/>
          <w:color w:val="333333"/>
          <w:u w:val="single"/>
          <w:shd w:val="clear" w:color="auto" w:fill="FFFFFF"/>
        </w:rPr>
        <w:t>J of Chem Phys</w:t>
      </w:r>
      <w:r w:rsidR="00C44308">
        <w:rPr>
          <w:rFonts w:cs="Arial"/>
          <w:color w:val="333333"/>
          <w:shd w:val="clear" w:color="auto" w:fill="FFFFFF"/>
        </w:rPr>
        <w:t xml:space="preserve">, </w:t>
      </w:r>
      <w:r w:rsidR="00C44308" w:rsidRPr="009759BE">
        <w:rPr>
          <w:rFonts w:cs="Arial"/>
          <w:color w:val="333333"/>
          <w:u w:val="single"/>
          <w:shd w:val="clear" w:color="auto" w:fill="FFFFFF"/>
        </w:rPr>
        <w:t>149</w:t>
      </w:r>
      <w:r w:rsidR="00C44308">
        <w:rPr>
          <w:rFonts w:cs="Arial"/>
          <w:color w:val="333333"/>
          <w:shd w:val="clear" w:color="auto" w:fill="FFFFFF"/>
        </w:rPr>
        <w:t>, 085102 (2018).</w:t>
      </w:r>
    </w:p>
    <w:p w14:paraId="0FD0996B" w14:textId="509A5697" w:rsidR="00A00605" w:rsidRDefault="00A00605" w:rsidP="00CD6EF5">
      <w:pPr>
        <w:rPr>
          <w:rFonts w:cs="Arial"/>
          <w:color w:val="333333"/>
          <w:shd w:val="clear" w:color="auto" w:fill="FFFFFF"/>
        </w:rPr>
      </w:pPr>
    </w:p>
    <w:p w14:paraId="7229E1F0" w14:textId="77777777" w:rsidR="00A00605" w:rsidRDefault="00A00605" w:rsidP="00CD6EF5">
      <w:pPr>
        <w:rPr>
          <w:rFonts w:cs="Arial"/>
          <w:color w:val="333333"/>
          <w:shd w:val="clear" w:color="auto" w:fill="FFFFFF"/>
        </w:rPr>
      </w:pPr>
      <w:r>
        <w:rPr>
          <w:rFonts w:cs="Arial"/>
          <w:color w:val="333333"/>
          <w:shd w:val="clear" w:color="auto" w:fill="FFFFFF"/>
        </w:rPr>
        <w:t xml:space="preserve">274. Ghosal, S., Sherwood, J. and Chang, H.-C., “Solid-State nanopore hydrodynamics and </w:t>
      </w:r>
    </w:p>
    <w:p w14:paraId="4BF8CBF3" w14:textId="68787A40" w:rsidR="00A00605" w:rsidRDefault="00A00605" w:rsidP="00CD6EF5">
      <w:pPr>
        <w:rPr>
          <w:rFonts w:cs="Arial"/>
          <w:color w:val="333333"/>
          <w:shd w:val="clear" w:color="auto" w:fill="FFFFFF"/>
        </w:rPr>
      </w:pPr>
      <w:r>
        <w:rPr>
          <w:rFonts w:cs="Arial"/>
          <w:color w:val="333333"/>
          <w:shd w:val="clear" w:color="auto" w:fill="FFFFFF"/>
        </w:rPr>
        <w:t xml:space="preserve">         transport”, </w:t>
      </w:r>
      <w:r w:rsidRPr="00A00605">
        <w:rPr>
          <w:rFonts w:cs="Arial"/>
          <w:color w:val="333333"/>
          <w:u w:val="single"/>
          <w:shd w:val="clear" w:color="auto" w:fill="FFFFFF"/>
        </w:rPr>
        <w:t>Biomicrofluidics</w:t>
      </w:r>
      <w:r>
        <w:rPr>
          <w:rFonts w:cs="Arial"/>
          <w:color w:val="333333"/>
          <w:shd w:val="clear" w:color="auto" w:fill="FFFFFF"/>
        </w:rPr>
        <w:t xml:space="preserve">, </w:t>
      </w:r>
      <w:r w:rsidRPr="00A00605">
        <w:rPr>
          <w:rFonts w:cs="Arial"/>
          <w:color w:val="333333"/>
          <w:u w:val="single"/>
          <w:shd w:val="clear" w:color="auto" w:fill="FFFFFF"/>
        </w:rPr>
        <w:t>13</w:t>
      </w:r>
      <w:r>
        <w:rPr>
          <w:rFonts w:cs="Arial"/>
          <w:color w:val="333333"/>
          <w:shd w:val="clear" w:color="auto" w:fill="FFFFFF"/>
        </w:rPr>
        <w:t>, 011301 (2019).</w:t>
      </w:r>
    </w:p>
    <w:p w14:paraId="37A88525" w14:textId="77777777" w:rsidR="00422D97" w:rsidRDefault="00422D97" w:rsidP="00CD6EF5">
      <w:pPr>
        <w:rPr>
          <w:rFonts w:cs="Arial"/>
          <w:color w:val="333333"/>
          <w:shd w:val="clear" w:color="auto" w:fill="FFFFFF"/>
        </w:rPr>
      </w:pPr>
    </w:p>
    <w:p w14:paraId="56C6F255" w14:textId="77777777" w:rsidR="00422D97" w:rsidRDefault="00422D97" w:rsidP="00CD6EF5">
      <w:pPr>
        <w:rPr>
          <w:rFonts w:cs="Arial"/>
          <w:color w:val="333333"/>
          <w:shd w:val="clear" w:color="auto" w:fill="FFFFFF"/>
        </w:rPr>
      </w:pPr>
      <w:r>
        <w:rPr>
          <w:rFonts w:cs="Arial"/>
          <w:color w:val="333333"/>
          <w:shd w:val="clear" w:color="auto" w:fill="FFFFFF"/>
        </w:rPr>
        <w:t xml:space="preserve">275.  Ramshani, Z., Zhang, C., Richards, K., Chen, L., Xu, G., Stiles, B., Hill, R., Senapati, S., Go, </w:t>
      </w:r>
    </w:p>
    <w:p w14:paraId="39D30811" w14:textId="77777777" w:rsidR="00FA7936" w:rsidRDefault="00422D97" w:rsidP="00FA7936">
      <w:pPr>
        <w:rPr>
          <w:rFonts w:cs="Arial"/>
          <w:color w:val="333333"/>
          <w:shd w:val="clear" w:color="auto" w:fill="FFFFFF"/>
        </w:rPr>
      </w:pPr>
      <w:r>
        <w:rPr>
          <w:rFonts w:cs="Arial"/>
          <w:color w:val="333333"/>
          <w:shd w:val="clear" w:color="auto" w:fill="FFFFFF"/>
        </w:rPr>
        <w:t xml:space="preserve">          D.B.  and Chang, H.-C. “</w:t>
      </w:r>
      <w:r w:rsidR="00FA7936">
        <w:rPr>
          <w:rFonts w:cs="Arial"/>
          <w:color w:val="333333"/>
          <w:shd w:val="clear" w:color="auto" w:fill="FFFFFF"/>
        </w:rPr>
        <w:t xml:space="preserve">Extracellular microRNA Quantification from Plasma using an </w:t>
      </w:r>
    </w:p>
    <w:p w14:paraId="72FA6DDD" w14:textId="6FE953EE" w:rsidR="00FA7936" w:rsidRDefault="00FA7936" w:rsidP="00FA7936">
      <w:pPr>
        <w:rPr>
          <w:rFonts w:cs="Arial"/>
          <w:color w:val="333333"/>
          <w:shd w:val="clear" w:color="auto" w:fill="FFFFFF"/>
        </w:rPr>
      </w:pPr>
      <w:r>
        <w:rPr>
          <w:rFonts w:cs="Arial"/>
          <w:color w:val="333333"/>
          <w:shd w:val="clear" w:color="auto" w:fill="FFFFFF"/>
        </w:rPr>
        <w:t xml:space="preserve">          Integrated Microfluidic Device”, </w:t>
      </w:r>
      <w:r w:rsidRPr="00C832E5">
        <w:rPr>
          <w:rFonts w:cs="Arial"/>
          <w:color w:val="333333"/>
          <w:u w:val="single"/>
          <w:shd w:val="clear" w:color="auto" w:fill="FFFFFF"/>
        </w:rPr>
        <w:t>Comm. Biology</w:t>
      </w:r>
      <w:r>
        <w:rPr>
          <w:rFonts w:cs="Arial"/>
          <w:color w:val="333333"/>
          <w:shd w:val="clear" w:color="auto" w:fill="FFFFFF"/>
        </w:rPr>
        <w:t xml:space="preserve">, </w:t>
      </w:r>
      <w:bookmarkStart w:id="15" w:name="_GoBack"/>
      <w:r w:rsidRPr="00C832E5">
        <w:rPr>
          <w:rFonts w:cs="Arial"/>
          <w:color w:val="333333"/>
          <w:u w:val="single"/>
          <w:shd w:val="clear" w:color="auto" w:fill="FFFFFF"/>
        </w:rPr>
        <w:t>2</w:t>
      </w:r>
      <w:bookmarkEnd w:id="15"/>
      <w:r>
        <w:rPr>
          <w:rFonts w:cs="Arial"/>
          <w:color w:val="333333"/>
          <w:shd w:val="clear" w:color="auto" w:fill="FFFFFF"/>
        </w:rPr>
        <w:t>(1), 189(2019).</w:t>
      </w:r>
    </w:p>
    <w:p w14:paraId="5708BE72" w14:textId="41E3236C" w:rsidR="00422D97" w:rsidRDefault="00422D97" w:rsidP="00CD6EF5">
      <w:pPr>
        <w:rPr>
          <w:rFonts w:cs="Arial"/>
          <w:color w:val="333333"/>
          <w:shd w:val="clear" w:color="auto" w:fill="FFFFFF"/>
        </w:rPr>
      </w:pPr>
    </w:p>
    <w:p w14:paraId="75B6836D" w14:textId="77777777" w:rsidR="00CD6EF5" w:rsidRDefault="00CD6EF5" w:rsidP="00CD6EF5">
      <w:pPr>
        <w:rPr>
          <w:rFonts w:cs="Arial"/>
          <w:color w:val="333333"/>
          <w:shd w:val="clear" w:color="auto" w:fill="FFFFFF"/>
        </w:rPr>
      </w:pPr>
    </w:p>
    <w:p w14:paraId="5DC63DF6" w14:textId="6E7D6433" w:rsidR="00CD6EF5" w:rsidRPr="00CA4C06"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t>Invited Seminars (Over 1</w:t>
      </w:r>
      <w:r w:rsidR="003050D7">
        <w:rPr>
          <w:rFonts w:asciiTheme="majorHAnsi" w:hAnsiTheme="majorHAnsi"/>
          <w:color w:val="4472C4" w:themeColor="accent1"/>
          <w:sz w:val="32"/>
          <w:szCs w:val="32"/>
        </w:rPr>
        <w:t>8</w:t>
      </w:r>
      <w:r w:rsidRPr="00CA4C06">
        <w:rPr>
          <w:rFonts w:asciiTheme="majorHAnsi" w:hAnsiTheme="majorHAnsi"/>
          <w:color w:val="4472C4" w:themeColor="accent1"/>
          <w:sz w:val="32"/>
          <w:szCs w:val="32"/>
        </w:rPr>
        <w:t>0)</w:t>
      </w:r>
    </w:p>
    <w:p w14:paraId="1943EF0B" w14:textId="77777777" w:rsidR="00CD6EF5" w:rsidRDefault="00CD6EF5" w:rsidP="00CD6EF5">
      <w:pPr>
        <w:jc w:val="both"/>
      </w:pPr>
    </w:p>
    <w:p w14:paraId="5E364951" w14:textId="77777777" w:rsidR="00CD6EF5" w:rsidRDefault="00CD6EF5" w:rsidP="00CD6EF5">
      <w:pPr>
        <w:ind w:left="720"/>
        <w:jc w:val="both"/>
      </w:pPr>
      <w:r>
        <w:t>"A Singular Perturbation Analysis of the Dynamics of Two-Species Heterogeneous Catalytic Reactions," University of California at Davis, 1980.</w:t>
      </w:r>
    </w:p>
    <w:p w14:paraId="63A79DD6" w14:textId="77777777" w:rsidR="00CD6EF5" w:rsidRDefault="00CD6EF5" w:rsidP="00CD6EF5">
      <w:pPr>
        <w:ind w:left="720"/>
        <w:jc w:val="both"/>
      </w:pPr>
    </w:p>
    <w:p w14:paraId="305F0CC9" w14:textId="77777777" w:rsidR="00CD6EF5" w:rsidRDefault="00CD6EF5" w:rsidP="00CD6EF5">
      <w:pPr>
        <w:ind w:left="720"/>
        <w:jc w:val="both"/>
      </w:pPr>
      <w:r>
        <w:t>"Quasi-Steady-State Analysis of Heterogeneous Catalytic Systems," University of Houston, 1980.</w:t>
      </w:r>
    </w:p>
    <w:p w14:paraId="497A4007" w14:textId="77777777" w:rsidR="00CD6EF5" w:rsidRDefault="00CD6EF5" w:rsidP="00CD6EF5">
      <w:pPr>
        <w:ind w:left="720"/>
        <w:jc w:val="both"/>
      </w:pPr>
    </w:p>
    <w:p w14:paraId="71F7318B" w14:textId="77777777" w:rsidR="00CD6EF5" w:rsidRDefault="00CD6EF5" w:rsidP="00CD6EF5">
      <w:pPr>
        <w:ind w:left="720"/>
        <w:jc w:val="both"/>
      </w:pPr>
      <w:r>
        <w:t>"Multi-Scale Analysis of Global Dynamics in Heterogeneous Catalytic Systems," University of Southern California, 1982.</w:t>
      </w:r>
    </w:p>
    <w:p w14:paraId="33349C01" w14:textId="77777777" w:rsidR="00CD6EF5" w:rsidRDefault="00CD6EF5" w:rsidP="00CD6EF5">
      <w:pPr>
        <w:ind w:left="720"/>
        <w:jc w:val="both"/>
      </w:pPr>
    </w:p>
    <w:p w14:paraId="0451AB9B" w14:textId="77777777" w:rsidR="00CD6EF5" w:rsidRDefault="00CD6EF5" w:rsidP="00CD6EF5">
      <w:pPr>
        <w:ind w:left="720"/>
        <w:jc w:val="both"/>
      </w:pPr>
      <w:r>
        <w:t>"The Nonlinear Effects of Stabilizing an Unstable Reactor by Linear Feedback Control," Notre Dame, 1983.</w:t>
      </w:r>
    </w:p>
    <w:p w14:paraId="4C311999" w14:textId="77777777" w:rsidR="00CD6EF5" w:rsidRDefault="00CD6EF5" w:rsidP="00CD6EF5">
      <w:pPr>
        <w:ind w:left="720"/>
        <w:jc w:val="both"/>
      </w:pPr>
    </w:p>
    <w:p w14:paraId="12AFD694" w14:textId="77777777" w:rsidR="00CD6EF5" w:rsidRDefault="00CD6EF5" w:rsidP="00CD6EF5">
      <w:pPr>
        <w:ind w:left="720"/>
        <w:jc w:val="both"/>
      </w:pPr>
      <w:r>
        <w:t>"Nonlinear Dynamic Behavior in Chemical Systems," Texas A &amp; M, 1983.</w:t>
      </w:r>
    </w:p>
    <w:p w14:paraId="7EC7B6FD" w14:textId="77777777" w:rsidR="00CD6EF5" w:rsidRDefault="00CD6EF5" w:rsidP="00CD6EF5">
      <w:pPr>
        <w:ind w:left="720"/>
        <w:jc w:val="both"/>
      </w:pPr>
    </w:p>
    <w:p w14:paraId="4EC41633" w14:textId="77777777" w:rsidR="00CD6EF5" w:rsidRDefault="00CD6EF5" w:rsidP="00CD6EF5">
      <w:pPr>
        <w:ind w:left="720"/>
        <w:jc w:val="both"/>
      </w:pPr>
      <w:r>
        <w:t>"High Reynolds Number Flow Through Cubic Arrays of Spheres," University of California, San Diego, 1983.</w:t>
      </w:r>
    </w:p>
    <w:p w14:paraId="539479F8" w14:textId="77777777" w:rsidR="00CD6EF5" w:rsidRDefault="00CD6EF5" w:rsidP="00CD6EF5">
      <w:pPr>
        <w:ind w:left="720"/>
        <w:jc w:val="both"/>
      </w:pPr>
    </w:p>
    <w:p w14:paraId="0217F7F6" w14:textId="77777777" w:rsidR="00CD6EF5" w:rsidRDefault="00CD6EF5" w:rsidP="00CD6EF5">
      <w:pPr>
        <w:ind w:left="720" w:right="-810"/>
        <w:jc w:val="both"/>
      </w:pPr>
      <w:r>
        <w:t>"Transport in periodic Arrays of Spheres and Cylinders," University of Houston, 1984.</w:t>
      </w:r>
      <w:r>
        <w:tab/>
      </w:r>
    </w:p>
    <w:p w14:paraId="6C905C2D" w14:textId="77777777" w:rsidR="00CD6EF5" w:rsidRDefault="00CD6EF5" w:rsidP="00CD6EF5">
      <w:pPr>
        <w:ind w:left="720"/>
        <w:jc w:val="both"/>
      </w:pPr>
    </w:p>
    <w:p w14:paraId="792D12F2" w14:textId="77777777" w:rsidR="00CD6EF5" w:rsidRDefault="00CD6EF5" w:rsidP="00CD6EF5">
      <w:pPr>
        <w:ind w:left="720"/>
        <w:jc w:val="both"/>
      </w:pPr>
      <w:r>
        <w:t>"Bifurcations of a Falling Liquid Film," University of Wisconsin, 1984,</w:t>
      </w:r>
    </w:p>
    <w:p w14:paraId="513CD4B6" w14:textId="77777777" w:rsidR="00CD6EF5" w:rsidRDefault="00CD6EF5" w:rsidP="00CD6EF5">
      <w:pPr>
        <w:ind w:left="720"/>
        <w:jc w:val="both"/>
      </w:pPr>
    </w:p>
    <w:p w14:paraId="25B91B44" w14:textId="77777777" w:rsidR="00CD6EF5" w:rsidRDefault="00CD6EF5" w:rsidP="00CD6EF5">
      <w:pPr>
        <w:ind w:left="720"/>
        <w:jc w:val="both"/>
      </w:pPr>
      <w:r>
        <w:t>"Evolution on Nonlinear Waves on Falling Films - A Normal Analysis," University of Massachusetts, 1985.</w:t>
      </w:r>
    </w:p>
    <w:p w14:paraId="4957CEAD" w14:textId="77777777" w:rsidR="00CD6EF5" w:rsidRDefault="00CD6EF5" w:rsidP="00CD6EF5">
      <w:pPr>
        <w:ind w:left="720"/>
        <w:jc w:val="both"/>
      </w:pPr>
    </w:p>
    <w:p w14:paraId="48A0ADEC" w14:textId="77777777" w:rsidR="00CD6EF5" w:rsidRDefault="00CD6EF5" w:rsidP="00CD6EF5">
      <w:pPr>
        <w:ind w:left="720" w:right="-1440"/>
        <w:jc w:val="both"/>
      </w:pPr>
      <w:r>
        <w:t>"Effective Conductivity and Diffusivity in Two-Phase Media," Michigan State University, 1985.</w:t>
      </w:r>
    </w:p>
    <w:p w14:paraId="573CFFDD" w14:textId="77777777" w:rsidR="00CD6EF5" w:rsidRDefault="00CD6EF5" w:rsidP="00CD6EF5">
      <w:pPr>
        <w:ind w:left="720"/>
        <w:jc w:val="both"/>
      </w:pPr>
    </w:p>
    <w:p w14:paraId="5A30A5EA" w14:textId="77777777" w:rsidR="00CD6EF5" w:rsidRDefault="00CD6EF5" w:rsidP="00CD6EF5">
      <w:pPr>
        <w:ind w:left="720" w:right="-720"/>
        <w:jc w:val="both"/>
      </w:pPr>
      <w:r>
        <w:t xml:space="preserve">"Nonlinear Interfacial Instability," Schlumberger-Doll, Ridgefield, Connecticut, 1985. </w:t>
      </w:r>
    </w:p>
    <w:p w14:paraId="1759D9AD" w14:textId="77777777" w:rsidR="00CD6EF5" w:rsidRDefault="00CD6EF5" w:rsidP="00CD6EF5">
      <w:pPr>
        <w:ind w:left="720"/>
        <w:jc w:val="both"/>
      </w:pPr>
    </w:p>
    <w:p w14:paraId="6D008940" w14:textId="77777777" w:rsidR="00CD6EF5" w:rsidRDefault="00CD6EF5" w:rsidP="00CD6EF5">
      <w:pPr>
        <w:ind w:left="720"/>
        <w:jc w:val="both"/>
      </w:pPr>
      <w:r>
        <w:t>"Modelling of Flow in Permeable Media," Gordon Research Conference, New Hampshire, 1986.</w:t>
      </w:r>
      <w:r>
        <w:tab/>
      </w:r>
    </w:p>
    <w:p w14:paraId="489E606C" w14:textId="77777777" w:rsidR="00CD6EF5" w:rsidRDefault="00CD6EF5" w:rsidP="00CD6EF5">
      <w:pPr>
        <w:ind w:left="720"/>
        <w:jc w:val="both"/>
      </w:pPr>
      <w:r>
        <w:tab/>
      </w:r>
    </w:p>
    <w:p w14:paraId="7EE5F8F4" w14:textId="77777777" w:rsidR="00CD6EF5" w:rsidRDefault="00CD6EF5" w:rsidP="00CD6EF5">
      <w:pPr>
        <w:ind w:left="720"/>
        <w:jc w:val="both"/>
      </w:pPr>
      <w:r>
        <w:t>"A Galerkin/Spectral Analysis of Flow Transition in Several Model Systems," Princeton University, 1986.</w:t>
      </w:r>
    </w:p>
    <w:p w14:paraId="578CB428" w14:textId="77777777" w:rsidR="00CD6EF5" w:rsidRDefault="00CD6EF5" w:rsidP="00CD6EF5">
      <w:pPr>
        <w:ind w:left="720"/>
        <w:jc w:val="both"/>
      </w:pPr>
    </w:p>
    <w:p w14:paraId="4BE844C3" w14:textId="77777777" w:rsidR="00CD6EF5" w:rsidRDefault="00CD6EF5" w:rsidP="00CD6EF5">
      <w:pPr>
        <w:ind w:left="720" w:right="-1080"/>
        <w:jc w:val="both"/>
      </w:pPr>
      <w:r>
        <w:t>"Nonlinear Dynamics of Systems Under PID Control," University of Texas, Austin, 1986.</w:t>
      </w:r>
    </w:p>
    <w:p w14:paraId="28A2CBB3" w14:textId="77777777" w:rsidR="00CD6EF5" w:rsidRDefault="00CD6EF5" w:rsidP="00CD6EF5">
      <w:pPr>
        <w:ind w:left="720"/>
        <w:jc w:val="both"/>
      </w:pPr>
    </w:p>
    <w:p w14:paraId="086D6A39" w14:textId="77777777" w:rsidR="00CD6EF5" w:rsidRDefault="00CD6EF5" w:rsidP="00CD6EF5">
      <w:pPr>
        <w:ind w:left="720"/>
        <w:jc w:val="both"/>
      </w:pPr>
      <w:r>
        <w:t>"Design of PID Controllers for Nonlinear Systems-A Model Independent Method Based on  Bifurcation Theory," Caltech, 1986.</w:t>
      </w:r>
    </w:p>
    <w:p w14:paraId="6890B82A" w14:textId="77777777" w:rsidR="00CD6EF5" w:rsidRDefault="00CD6EF5" w:rsidP="00CD6EF5">
      <w:pPr>
        <w:ind w:left="720"/>
        <w:jc w:val="both"/>
      </w:pPr>
    </w:p>
    <w:p w14:paraId="12F60A96" w14:textId="77777777" w:rsidR="00CD6EF5" w:rsidRDefault="00CD6EF5" w:rsidP="00CD6EF5">
      <w:pPr>
        <w:ind w:left="720"/>
        <w:jc w:val="both"/>
      </w:pPr>
      <w:r>
        <w:lastRenderedPageBreak/>
        <w:t>"Flow Transition in Porous Media," University of Notre Dame, 1987.</w:t>
      </w:r>
    </w:p>
    <w:p w14:paraId="0400E27B" w14:textId="77777777" w:rsidR="00CD6EF5" w:rsidRDefault="00CD6EF5" w:rsidP="00CD6EF5">
      <w:pPr>
        <w:ind w:left="720"/>
        <w:jc w:val="both"/>
      </w:pPr>
    </w:p>
    <w:p w14:paraId="30FD2ED3" w14:textId="77777777" w:rsidR="00CD6EF5" w:rsidRDefault="00CD6EF5" w:rsidP="00CD6EF5">
      <w:pPr>
        <w:ind w:left="720"/>
        <w:jc w:val="both"/>
      </w:pPr>
      <w:r>
        <w:t>"PID Control of Nonlinear Systems," University of Pennsylvania, 1987.</w:t>
      </w:r>
    </w:p>
    <w:p w14:paraId="7BFA1995" w14:textId="77777777" w:rsidR="00CD6EF5" w:rsidRDefault="00CD6EF5" w:rsidP="00CD6EF5">
      <w:pPr>
        <w:ind w:left="720"/>
        <w:jc w:val="both"/>
      </w:pPr>
    </w:p>
    <w:p w14:paraId="44B46D87" w14:textId="77777777" w:rsidR="00CD6EF5" w:rsidRDefault="00CD6EF5" w:rsidP="00CD6EF5">
      <w:pPr>
        <w:ind w:left="720"/>
        <w:jc w:val="both"/>
      </w:pPr>
      <w:r>
        <w:t>"Tuning of PI Controllers for Unknown Systems," East China Institute of Chemical Technology, 1987.</w:t>
      </w:r>
    </w:p>
    <w:p w14:paraId="58DAAC62" w14:textId="77777777" w:rsidR="00CD6EF5" w:rsidRDefault="00CD6EF5" w:rsidP="00CD6EF5">
      <w:pPr>
        <w:ind w:left="720" w:right="-720"/>
        <w:jc w:val="both"/>
      </w:pPr>
    </w:p>
    <w:p w14:paraId="58140B5C" w14:textId="77777777" w:rsidR="00CD6EF5" w:rsidRDefault="00CD6EF5" w:rsidP="00CD6EF5">
      <w:pPr>
        <w:ind w:left="720" w:right="-720"/>
        <w:jc w:val="both"/>
      </w:pPr>
      <w:r>
        <w:t>"Nonlinear Waves on Falling Films," East China Institute of Chemical Technology, 1987.</w:t>
      </w:r>
    </w:p>
    <w:p w14:paraId="1404A782" w14:textId="77777777" w:rsidR="00CD6EF5" w:rsidRDefault="00CD6EF5" w:rsidP="00CD6EF5">
      <w:pPr>
        <w:ind w:left="720"/>
        <w:jc w:val="both"/>
      </w:pPr>
    </w:p>
    <w:p w14:paraId="119AECF6" w14:textId="77777777" w:rsidR="00CD6EF5" w:rsidRDefault="00CD6EF5" w:rsidP="00CD6EF5">
      <w:pPr>
        <w:ind w:left="720"/>
        <w:jc w:val="both"/>
      </w:pPr>
      <w:r>
        <w:t>"Flow Transition in Porous Media, "Academia Sinica, 1988.</w:t>
      </w:r>
    </w:p>
    <w:p w14:paraId="7F815ED2" w14:textId="77777777" w:rsidR="00CD6EF5" w:rsidRDefault="00CD6EF5" w:rsidP="00CD6EF5">
      <w:pPr>
        <w:ind w:left="720" w:right="-720"/>
        <w:jc w:val="both"/>
      </w:pPr>
    </w:p>
    <w:p w14:paraId="211FAD1B" w14:textId="77777777" w:rsidR="00CD6EF5" w:rsidRDefault="00CD6EF5" w:rsidP="00CD6EF5">
      <w:pPr>
        <w:ind w:left="720" w:right="-720"/>
        <w:jc w:val="both"/>
      </w:pPr>
      <w:r>
        <w:t>"Bubble Transport in Capillaries", Colburn Lectureship, University of Delaware, 1988.</w:t>
      </w:r>
    </w:p>
    <w:p w14:paraId="5740A060" w14:textId="77777777" w:rsidR="00CD6EF5" w:rsidRDefault="00CD6EF5" w:rsidP="00CD6EF5">
      <w:pPr>
        <w:ind w:left="720"/>
        <w:jc w:val="both"/>
      </w:pPr>
    </w:p>
    <w:p w14:paraId="65556C39" w14:textId="77777777" w:rsidR="00CD6EF5" w:rsidRDefault="00CD6EF5" w:rsidP="00CD6EF5">
      <w:pPr>
        <w:jc w:val="both"/>
      </w:pPr>
      <w:r>
        <w:t xml:space="preserve">            "General Dynamic Properties of Nonlinear Systems under PI Control", National Taiwan </w:t>
      </w:r>
    </w:p>
    <w:p w14:paraId="1925AF62" w14:textId="77777777" w:rsidR="00CD6EF5" w:rsidRDefault="00CD6EF5" w:rsidP="00CD6EF5">
      <w:pPr>
        <w:jc w:val="both"/>
      </w:pPr>
      <w:r>
        <w:t xml:space="preserve">             University, 1988.</w:t>
      </w:r>
    </w:p>
    <w:p w14:paraId="55C612EC" w14:textId="77777777" w:rsidR="00CD6EF5" w:rsidRDefault="00CD6EF5" w:rsidP="00CD6EF5">
      <w:pPr>
        <w:ind w:left="720"/>
        <w:jc w:val="both"/>
      </w:pPr>
    </w:p>
    <w:p w14:paraId="2AD0DD26" w14:textId="77777777" w:rsidR="00CD6EF5" w:rsidRDefault="00CD6EF5" w:rsidP="00CD6EF5">
      <w:pPr>
        <w:ind w:left="720"/>
        <w:jc w:val="both"/>
      </w:pPr>
      <w:r>
        <w:t>"Bubble Transport in Capillaries", National Taiwan University, 1988.</w:t>
      </w:r>
    </w:p>
    <w:p w14:paraId="29C0C67C" w14:textId="77777777" w:rsidR="00CD6EF5" w:rsidRDefault="00CD6EF5" w:rsidP="00CD6EF5">
      <w:pPr>
        <w:ind w:left="720"/>
        <w:jc w:val="both"/>
      </w:pPr>
      <w:r>
        <w:tab/>
      </w:r>
      <w:r>
        <w:tab/>
      </w:r>
    </w:p>
    <w:p w14:paraId="638B480E" w14:textId="77777777" w:rsidR="00CD6EF5" w:rsidRDefault="00CD6EF5" w:rsidP="00CD6EF5">
      <w:pPr>
        <w:ind w:left="720"/>
        <w:jc w:val="both"/>
      </w:pPr>
      <w:r>
        <w:t>"Nonlinear Dynamics of Systems Under Feedback Control", Illinois Institute of Technology, 1989.</w:t>
      </w:r>
    </w:p>
    <w:p w14:paraId="71582616" w14:textId="77777777" w:rsidR="00CD6EF5" w:rsidRDefault="00CD6EF5" w:rsidP="00CD6EF5">
      <w:pPr>
        <w:ind w:left="720"/>
        <w:jc w:val="both"/>
      </w:pPr>
    </w:p>
    <w:p w14:paraId="5DBA1480" w14:textId="77777777" w:rsidR="00CD6EF5" w:rsidRDefault="00CD6EF5" w:rsidP="00CD6EF5">
      <w:pPr>
        <w:ind w:left="720"/>
        <w:jc w:val="both"/>
      </w:pPr>
      <w:r>
        <w:t>"The Marangoni Effect on the Transport of Bubbles in Capillaries", Engineering Science and Applied Math Dept., Northwestern University, 1990.</w:t>
      </w:r>
    </w:p>
    <w:p w14:paraId="46B14BBD" w14:textId="77777777" w:rsidR="00CD6EF5" w:rsidRDefault="00CD6EF5" w:rsidP="00CD6EF5">
      <w:pPr>
        <w:ind w:left="720"/>
        <w:jc w:val="both"/>
      </w:pPr>
      <w:r>
        <w:tab/>
      </w:r>
      <w:r>
        <w:tab/>
      </w:r>
    </w:p>
    <w:p w14:paraId="1AB37851" w14:textId="77777777" w:rsidR="00CD6EF5" w:rsidRDefault="00CD6EF5" w:rsidP="00CD6EF5">
      <w:pPr>
        <w:ind w:left="720"/>
        <w:jc w:val="both"/>
      </w:pPr>
      <w:r>
        <w:t>"Apparent Viscosity of Bubble Trains in Capillaries", Rheology Seminar, University of Wisconsin, 1990.</w:t>
      </w:r>
    </w:p>
    <w:p w14:paraId="721B690E" w14:textId="77777777" w:rsidR="00CD6EF5" w:rsidRDefault="00CD6EF5" w:rsidP="00CD6EF5">
      <w:pPr>
        <w:ind w:left="720"/>
        <w:jc w:val="both"/>
      </w:pPr>
    </w:p>
    <w:p w14:paraId="209A2FAE" w14:textId="77777777" w:rsidR="00CD6EF5" w:rsidRDefault="00CD6EF5" w:rsidP="00CD6EF5">
      <w:pPr>
        <w:ind w:left="720"/>
        <w:jc w:val="both"/>
      </w:pPr>
      <w:r>
        <w:t>"A Generalized Sideband Stability Theory", Aerospace Engineering and Mechanics Dept., University of Minnesota, 1990.</w:t>
      </w:r>
    </w:p>
    <w:p w14:paraId="5623E7C6" w14:textId="77777777" w:rsidR="00CD6EF5" w:rsidRDefault="00CD6EF5" w:rsidP="00CD6EF5">
      <w:pPr>
        <w:ind w:left="720"/>
        <w:jc w:val="both"/>
      </w:pPr>
    </w:p>
    <w:p w14:paraId="3A7F6E4C" w14:textId="77777777" w:rsidR="00CD6EF5" w:rsidRDefault="00CD6EF5" w:rsidP="00CD6EF5">
      <w:pPr>
        <w:ind w:left="720"/>
        <w:jc w:val="both"/>
      </w:pPr>
      <w:r>
        <w:t>"Selection of Periodic Patterns in Unbounded Domains", Institute of Theoretical Chemistry, University of Tubingen, Germany, 1990.</w:t>
      </w:r>
    </w:p>
    <w:p w14:paraId="45B72B82" w14:textId="77777777" w:rsidR="00CD6EF5" w:rsidRDefault="00CD6EF5" w:rsidP="00CD6EF5">
      <w:pPr>
        <w:ind w:left="720"/>
        <w:jc w:val="both"/>
      </w:pPr>
    </w:p>
    <w:p w14:paraId="1F0CE229" w14:textId="77777777" w:rsidR="00CD6EF5" w:rsidRDefault="00CD6EF5" w:rsidP="00CD6EF5">
      <w:pPr>
        <w:ind w:left="720"/>
        <w:jc w:val="both"/>
      </w:pPr>
      <w:r>
        <w:t>"Selection of Periodic Patterns in Unbounded Domains", Institute of Paper Science and Technology, Georgia Institute of Technology, 1990.</w:t>
      </w:r>
    </w:p>
    <w:p w14:paraId="4C4D00C2" w14:textId="77777777" w:rsidR="00CD6EF5" w:rsidRDefault="00CD6EF5" w:rsidP="00CD6EF5">
      <w:pPr>
        <w:ind w:left="720"/>
        <w:jc w:val="both"/>
      </w:pPr>
    </w:p>
    <w:p w14:paraId="4122DF5A" w14:textId="77777777" w:rsidR="00CD6EF5" w:rsidRDefault="00CD6EF5" w:rsidP="00CD6EF5">
      <w:pPr>
        <w:ind w:left="720"/>
        <w:jc w:val="both"/>
      </w:pPr>
      <w:r>
        <w:t>"Displacement of Liquid by Air Bubbles in Capillaries - the Marangoni Effect", Clarkson University, 1990.</w:t>
      </w:r>
    </w:p>
    <w:p w14:paraId="71DF6778" w14:textId="77777777" w:rsidR="00CD6EF5" w:rsidRDefault="00CD6EF5" w:rsidP="00CD6EF5">
      <w:pPr>
        <w:ind w:left="720"/>
        <w:jc w:val="both"/>
      </w:pPr>
    </w:p>
    <w:p w14:paraId="22915664" w14:textId="77777777" w:rsidR="00CD6EF5" w:rsidRDefault="00CD6EF5" w:rsidP="00CD6EF5">
      <w:pPr>
        <w:ind w:left="720"/>
        <w:jc w:val="both"/>
      </w:pPr>
      <w:r>
        <w:t>"Displacement of Liquids by Air Bubbles in Capillaries - the Marangoni Effect", MIT, 1991.</w:t>
      </w:r>
    </w:p>
    <w:p w14:paraId="3CABEE1B" w14:textId="77777777" w:rsidR="00CD6EF5" w:rsidRDefault="00CD6EF5" w:rsidP="00CD6EF5">
      <w:pPr>
        <w:ind w:left="720"/>
        <w:jc w:val="both"/>
      </w:pPr>
    </w:p>
    <w:p w14:paraId="2ADA48FE" w14:textId="77777777" w:rsidR="00CD6EF5" w:rsidRDefault="00CD6EF5" w:rsidP="00CD6EF5">
      <w:pPr>
        <w:ind w:left="720"/>
        <w:jc w:val="both"/>
      </w:pPr>
      <w:r>
        <w:t>"Bifurcation of a Torus in a Delayed Feedback System", Institute of Control Science, USSR Academy of Science, Moscow, 1991.</w:t>
      </w:r>
    </w:p>
    <w:p w14:paraId="132F012F" w14:textId="77777777" w:rsidR="00CD6EF5" w:rsidRDefault="00CD6EF5" w:rsidP="00CD6EF5">
      <w:pPr>
        <w:ind w:left="720"/>
        <w:jc w:val="both"/>
      </w:pPr>
    </w:p>
    <w:p w14:paraId="0D4D1170" w14:textId="77777777" w:rsidR="00CD6EF5" w:rsidRDefault="00CD6EF5" w:rsidP="00CD6EF5">
      <w:pPr>
        <w:ind w:left="720"/>
        <w:jc w:val="both"/>
      </w:pPr>
      <w:r>
        <w:t>"Heat Transfer Enhancement by Chaotic Mixing", Argonne National Laboratory, 1991.</w:t>
      </w:r>
    </w:p>
    <w:p w14:paraId="60A2B35A" w14:textId="77777777" w:rsidR="00CD6EF5" w:rsidRDefault="00CD6EF5" w:rsidP="00CD6EF5">
      <w:pPr>
        <w:ind w:left="720"/>
        <w:jc w:val="both"/>
      </w:pPr>
    </w:p>
    <w:p w14:paraId="5CC77057" w14:textId="77777777" w:rsidR="00CD6EF5" w:rsidRDefault="00CD6EF5" w:rsidP="00CD6EF5">
      <w:pPr>
        <w:ind w:left="720"/>
        <w:jc w:val="both"/>
      </w:pPr>
      <w:r>
        <w:t>"Transition and Pattern Formation in Multi-Phase Channel Flow," Chemical Engineering Dept., Cornell University, 1991.</w:t>
      </w:r>
    </w:p>
    <w:p w14:paraId="6A2DA1FA" w14:textId="77777777" w:rsidR="00CD6EF5" w:rsidRDefault="00CD6EF5" w:rsidP="00CD6EF5">
      <w:pPr>
        <w:ind w:left="720"/>
        <w:jc w:val="both"/>
      </w:pPr>
    </w:p>
    <w:p w14:paraId="73ABF4FE" w14:textId="77777777" w:rsidR="00CD6EF5" w:rsidRDefault="00CD6EF5" w:rsidP="00CD6EF5">
      <w:pPr>
        <w:ind w:left="720"/>
        <w:jc w:val="both"/>
      </w:pPr>
      <w:r>
        <w:t xml:space="preserve">"Interfacial Patterns and Invariant Manifolds", Applied Math. Group, Cornell </w:t>
      </w:r>
    </w:p>
    <w:p w14:paraId="26E2BA2C" w14:textId="77777777" w:rsidR="00CD6EF5" w:rsidRDefault="00CD6EF5" w:rsidP="00CD6EF5">
      <w:pPr>
        <w:ind w:left="720"/>
        <w:jc w:val="both"/>
      </w:pPr>
      <w:r>
        <w:t>University, 1991.</w:t>
      </w:r>
    </w:p>
    <w:p w14:paraId="630CF43D" w14:textId="77777777" w:rsidR="00CD6EF5" w:rsidRDefault="00CD6EF5" w:rsidP="00CD6EF5">
      <w:pPr>
        <w:ind w:left="720"/>
        <w:jc w:val="both"/>
      </w:pPr>
    </w:p>
    <w:p w14:paraId="0302A23A" w14:textId="77777777" w:rsidR="00CD6EF5" w:rsidRDefault="00CD6EF5" w:rsidP="00CD6EF5">
      <w:pPr>
        <w:ind w:left="720"/>
        <w:jc w:val="both"/>
      </w:pPr>
      <w:r>
        <w:t>"Spatial Patterns in Two-Phase Flow", Chemical Engineering Department, University of Iowa, 1992.</w:t>
      </w:r>
    </w:p>
    <w:p w14:paraId="17164B49" w14:textId="77777777" w:rsidR="00CD6EF5" w:rsidRDefault="00CD6EF5" w:rsidP="00CD6EF5">
      <w:pPr>
        <w:ind w:left="720"/>
        <w:jc w:val="both"/>
      </w:pPr>
    </w:p>
    <w:p w14:paraId="4D52FC8C" w14:textId="77777777" w:rsidR="00CD6EF5" w:rsidRDefault="00CD6EF5" w:rsidP="00CD6EF5">
      <w:pPr>
        <w:ind w:left="720" w:right="-800"/>
        <w:jc w:val="both"/>
      </w:pPr>
      <w:r>
        <w:t>"Pattern Formation in Multi-Phase Flow", Mathematics Department, Virginia Tech, 1992.</w:t>
      </w:r>
    </w:p>
    <w:p w14:paraId="03AF6D37" w14:textId="77777777" w:rsidR="00CD6EF5" w:rsidRDefault="00CD6EF5" w:rsidP="00CD6EF5">
      <w:pPr>
        <w:ind w:left="720" w:right="-800"/>
        <w:jc w:val="both"/>
      </w:pPr>
    </w:p>
    <w:p w14:paraId="7BFD8F19" w14:textId="77777777" w:rsidR="00CD6EF5" w:rsidRDefault="00CD6EF5" w:rsidP="00CD6EF5">
      <w:pPr>
        <w:ind w:left="720" w:right="-800"/>
        <w:jc w:val="both"/>
      </w:pPr>
      <w:r>
        <w:t>"Interfacial Wave Dynamics on Thin Films", James and Catherine Pattern Seminar, University of Colorado, Boulder, 1992.</w:t>
      </w:r>
    </w:p>
    <w:p w14:paraId="4967B428" w14:textId="77777777" w:rsidR="00CD6EF5" w:rsidRDefault="00CD6EF5" w:rsidP="00CD6EF5">
      <w:pPr>
        <w:ind w:left="720"/>
        <w:jc w:val="both"/>
      </w:pPr>
    </w:p>
    <w:p w14:paraId="2A7748F6" w14:textId="77777777" w:rsidR="00CD6EF5" w:rsidRDefault="00CD6EF5" w:rsidP="00CD6EF5">
      <w:pPr>
        <w:ind w:left="720" w:right="-800"/>
        <w:jc w:val="both"/>
      </w:pPr>
      <w:r>
        <w:t>"Interfacial Wave Dynamics", West Virginia University, 1992.</w:t>
      </w:r>
    </w:p>
    <w:p w14:paraId="3D36C475" w14:textId="77777777" w:rsidR="00CD6EF5" w:rsidRDefault="00CD6EF5" w:rsidP="00CD6EF5">
      <w:pPr>
        <w:ind w:left="720"/>
        <w:jc w:val="both"/>
      </w:pPr>
    </w:p>
    <w:p w14:paraId="791B9418" w14:textId="77777777" w:rsidR="00CD6EF5" w:rsidRDefault="00CD6EF5" w:rsidP="00CD6EF5">
      <w:pPr>
        <w:ind w:left="720" w:right="-800"/>
        <w:jc w:val="both"/>
      </w:pPr>
      <w:r>
        <w:t>"Surface-Tension Driven Flow", West Virginia University, 1992.</w:t>
      </w:r>
    </w:p>
    <w:p w14:paraId="320D4386" w14:textId="77777777" w:rsidR="00CD6EF5" w:rsidRDefault="00CD6EF5" w:rsidP="00CD6EF5">
      <w:pPr>
        <w:ind w:left="720" w:right="-800"/>
        <w:jc w:val="both"/>
      </w:pPr>
    </w:p>
    <w:p w14:paraId="41E4273F" w14:textId="77777777" w:rsidR="00CD6EF5" w:rsidRDefault="00CD6EF5" w:rsidP="00CD6EF5">
      <w:pPr>
        <w:ind w:right="-800"/>
        <w:jc w:val="both"/>
      </w:pPr>
      <w:r>
        <w:t xml:space="preserve">             "Spatio-Temporal Chaos and Control on a Catalytic Wafer",National Taiwan Institute of   </w:t>
      </w:r>
    </w:p>
    <w:p w14:paraId="68C2853C" w14:textId="77777777" w:rsidR="00CD6EF5" w:rsidRDefault="00CD6EF5" w:rsidP="00CD6EF5">
      <w:pPr>
        <w:ind w:right="-800"/>
        <w:jc w:val="both"/>
      </w:pPr>
      <w:r>
        <w:t xml:space="preserve">             Technology, Taipei, December 22, 1992.</w:t>
      </w:r>
    </w:p>
    <w:p w14:paraId="097E377A" w14:textId="77777777" w:rsidR="00CD6EF5" w:rsidRDefault="00CD6EF5" w:rsidP="00CD6EF5">
      <w:pPr>
        <w:ind w:left="720" w:right="-800"/>
        <w:jc w:val="both"/>
      </w:pPr>
    </w:p>
    <w:p w14:paraId="4A22ED48" w14:textId="77777777" w:rsidR="00CD6EF5" w:rsidRDefault="00CD6EF5" w:rsidP="00CD6EF5">
      <w:pPr>
        <w:ind w:left="720" w:right="-800"/>
        <w:jc w:val="both"/>
      </w:pPr>
      <w:r>
        <w:t>"Heat Transfer Enhancement by Chaotic Mixing", National Taiwan University, Taipei, December 22, 1992.</w:t>
      </w:r>
    </w:p>
    <w:p w14:paraId="38F5B235" w14:textId="77777777" w:rsidR="00CD6EF5" w:rsidRDefault="00CD6EF5" w:rsidP="00CD6EF5">
      <w:pPr>
        <w:ind w:left="720" w:right="-800"/>
        <w:jc w:val="both"/>
      </w:pPr>
    </w:p>
    <w:p w14:paraId="44C266EE" w14:textId="77777777" w:rsidR="00CD6EF5" w:rsidRDefault="00CD6EF5" w:rsidP="00CD6EF5">
      <w:pPr>
        <w:ind w:left="720" w:right="-800"/>
        <w:jc w:val="both"/>
      </w:pPr>
      <w:r>
        <w:t>"Heat Transfer Enhancement by Chaotic Mixing", National Tsing Hua University, Hsinchu, December 23, 1992.</w:t>
      </w:r>
    </w:p>
    <w:p w14:paraId="70F3A3D5" w14:textId="77777777" w:rsidR="00CD6EF5" w:rsidRDefault="00CD6EF5" w:rsidP="00CD6EF5">
      <w:pPr>
        <w:ind w:left="720" w:right="-800"/>
        <w:jc w:val="both"/>
      </w:pPr>
    </w:p>
    <w:p w14:paraId="4DE10762" w14:textId="77777777" w:rsidR="00CD6EF5" w:rsidRDefault="00CD6EF5" w:rsidP="00CD6EF5">
      <w:pPr>
        <w:ind w:left="720" w:right="-800"/>
        <w:jc w:val="both"/>
      </w:pPr>
      <w:r>
        <w:t>"Interfacial Chaos", Tunghai University, Taichung, December 23, 1992.</w:t>
      </w:r>
    </w:p>
    <w:p w14:paraId="4CE50EBF" w14:textId="77777777" w:rsidR="00CD6EF5" w:rsidRDefault="00CD6EF5" w:rsidP="00CD6EF5">
      <w:pPr>
        <w:ind w:left="720" w:right="-800"/>
        <w:jc w:val="both"/>
      </w:pPr>
    </w:p>
    <w:p w14:paraId="0A738E8E" w14:textId="77777777" w:rsidR="00CD6EF5" w:rsidRDefault="00CD6EF5" w:rsidP="00CD6EF5">
      <w:pPr>
        <w:ind w:left="720" w:right="-800"/>
        <w:jc w:val="both"/>
      </w:pPr>
      <w:r>
        <w:t>"Instabilities in Free Convection Near a Heated Plane", Chemical Engineering Department, National Cheng Kung University, Tainan, December 26, 1992.</w:t>
      </w:r>
    </w:p>
    <w:p w14:paraId="0E3096E9" w14:textId="77777777" w:rsidR="00CD6EF5" w:rsidRDefault="00CD6EF5" w:rsidP="00CD6EF5">
      <w:pPr>
        <w:ind w:left="720" w:right="-800"/>
        <w:jc w:val="both"/>
      </w:pPr>
    </w:p>
    <w:p w14:paraId="791A1A65" w14:textId="77777777" w:rsidR="00CD6EF5" w:rsidRDefault="00CD6EF5" w:rsidP="00CD6EF5">
      <w:pPr>
        <w:ind w:left="720" w:right="-800"/>
        <w:jc w:val="both"/>
      </w:pPr>
      <w:r>
        <w:t>"Displacement of Liquid by Air Bubbles in Capillaries", Chemical Engineering Department, National Cheng Kung University, Tainan, December 28, 1992.</w:t>
      </w:r>
    </w:p>
    <w:p w14:paraId="797385E8" w14:textId="77777777" w:rsidR="00CD6EF5" w:rsidRDefault="00CD6EF5" w:rsidP="00CD6EF5">
      <w:pPr>
        <w:ind w:left="720" w:right="-800"/>
        <w:jc w:val="both"/>
      </w:pPr>
    </w:p>
    <w:p w14:paraId="5FE500CD" w14:textId="77777777" w:rsidR="00CD6EF5" w:rsidRDefault="00CD6EF5" w:rsidP="00CD6EF5">
      <w:pPr>
        <w:ind w:left="720" w:right="-800"/>
        <w:jc w:val="both"/>
      </w:pPr>
      <w:r>
        <w:t>"Heat-Transfer Enhancement by Chaotic Mixing", Aeronautical Department, National Cheng Kung University, Tainan, December 29, 1992.</w:t>
      </w:r>
    </w:p>
    <w:p w14:paraId="6F5CAB7C" w14:textId="77777777" w:rsidR="00CD6EF5" w:rsidRDefault="00CD6EF5" w:rsidP="00CD6EF5">
      <w:pPr>
        <w:ind w:left="720" w:right="-800"/>
        <w:jc w:val="both"/>
      </w:pPr>
    </w:p>
    <w:p w14:paraId="512BAD48" w14:textId="77777777" w:rsidR="00CD6EF5" w:rsidRDefault="00CD6EF5" w:rsidP="00CD6EF5">
      <w:pPr>
        <w:ind w:left="720" w:right="-800"/>
        <w:jc w:val="both"/>
      </w:pPr>
      <w:r>
        <w:t>"Spatio-Temporal Chaos and Control on a Catalytic Wafer", Chemical Engineering Department, National Cheng Kung University, Tainan, December 30, 1992.</w:t>
      </w:r>
    </w:p>
    <w:p w14:paraId="13A3791A" w14:textId="77777777" w:rsidR="00CD6EF5" w:rsidRDefault="00CD6EF5" w:rsidP="00CD6EF5">
      <w:pPr>
        <w:ind w:left="720" w:right="-800"/>
        <w:jc w:val="both"/>
      </w:pPr>
    </w:p>
    <w:p w14:paraId="01699B0A" w14:textId="77777777" w:rsidR="00CD6EF5" w:rsidRDefault="00CD6EF5" w:rsidP="00CD6EF5">
      <w:pPr>
        <w:ind w:left="720" w:right="-800"/>
        <w:jc w:val="both"/>
      </w:pPr>
      <w:r>
        <w:lastRenderedPageBreak/>
        <w:t>"Interfacial Chaos", Mechanical Engineering Department, National Cheng Kung University, Tainan, December 31, 1992.</w:t>
      </w:r>
    </w:p>
    <w:p w14:paraId="4B6D71C6" w14:textId="77777777" w:rsidR="00CD6EF5" w:rsidRDefault="00CD6EF5" w:rsidP="00CD6EF5">
      <w:pPr>
        <w:ind w:left="720"/>
        <w:jc w:val="both"/>
      </w:pPr>
    </w:p>
    <w:p w14:paraId="40B29A0A" w14:textId="77777777" w:rsidR="00CD6EF5" w:rsidRDefault="00CD6EF5" w:rsidP="00CD6EF5">
      <w:pPr>
        <w:ind w:left="720"/>
        <w:jc w:val="both"/>
      </w:pPr>
      <w:r>
        <w:t>"Wave Evolution on a Falling Film," Department of Applied Mathematics and Theoretical Physics, Cambridge University, October 22, 1993.</w:t>
      </w:r>
    </w:p>
    <w:p w14:paraId="1ECC4029" w14:textId="77777777" w:rsidR="00CD6EF5" w:rsidRDefault="00CD6EF5" w:rsidP="00CD6EF5">
      <w:pPr>
        <w:ind w:left="720"/>
        <w:jc w:val="both"/>
      </w:pPr>
    </w:p>
    <w:p w14:paraId="1CC62629" w14:textId="77777777" w:rsidR="00CD6EF5" w:rsidRDefault="00CD6EF5" w:rsidP="00CD6EF5">
      <w:pPr>
        <w:ind w:left="720"/>
        <w:jc w:val="both"/>
      </w:pPr>
      <w:r>
        <w:t>"Wave Evolution on a Falling Film," Prague Institute of Chemical Technology, October 26, 1993.</w:t>
      </w:r>
    </w:p>
    <w:p w14:paraId="78B2AE62" w14:textId="77777777" w:rsidR="00CD6EF5" w:rsidRDefault="00CD6EF5" w:rsidP="00CD6EF5">
      <w:pPr>
        <w:ind w:left="720"/>
        <w:jc w:val="both"/>
      </w:pPr>
    </w:p>
    <w:p w14:paraId="79D8EE58" w14:textId="77777777" w:rsidR="00CD6EF5" w:rsidRDefault="00CD6EF5" w:rsidP="00CD6EF5">
      <w:pPr>
        <w:ind w:left="720"/>
        <w:jc w:val="both"/>
      </w:pPr>
      <w:r>
        <w:t>"Wave Evolution on a Falling Film", Department of Mathematics, University of Birmingham, November 19, 1993.</w:t>
      </w:r>
    </w:p>
    <w:p w14:paraId="123C92D8" w14:textId="77777777" w:rsidR="00CD6EF5" w:rsidRDefault="00CD6EF5" w:rsidP="00CD6EF5">
      <w:pPr>
        <w:ind w:left="720"/>
        <w:jc w:val="both"/>
      </w:pPr>
    </w:p>
    <w:p w14:paraId="38DA1919" w14:textId="77777777" w:rsidR="00CD6EF5" w:rsidRDefault="00CD6EF5" w:rsidP="00CD6EF5">
      <w:pPr>
        <w:ind w:left="720"/>
        <w:jc w:val="both"/>
      </w:pPr>
      <w:r>
        <w:t>"Self-similar Solutions in Interfacial Dynamics", Chemical Engineering Department, Carnegie-Mellon, January 25, 1994.</w:t>
      </w:r>
    </w:p>
    <w:p w14:paraId="2201A981" w14:textId="77777777" w:rsidR="00CD6EF5" w:rsidRDefault="00CD6EF5" w:rsidP="00CD6EF5">
      <w:pPr>
        <w:ind w:left="720"/>
        <w:jc w:val="both"/>
      </w:pPr>
    </w:p>
    <w:p w14:paraId="34D0700A" w14:textId="77777777" w:rsidR="00CD6EF5" w:rsidRDefault="00CD6EF5" w:rsidP="00CD6EF5">
      <w:pPr>
        <w:ind w:left="720"/>
        <w:jc w:val="both"/>
      </w:pPr>
      <w:r>
        <w:t>"Interaction Dynamics of Solitary Waves on a Falling Film", Complex Fluid Seminar Series, Princeton University, Sept. 26, 1994.</w:t>
      </w:r>
    </w:p>
    <w:p w14:paraId="3B66EF9F" w14:textId="77777777" w:rsidR="00CD6EF5" w:rsidRDefault="00CD6EF5" w:rsidP="00CD6EF5">
      <w:pPr>
        <w:ind w:left="720"/>
        <w:jc w:val="both"/>
      </w:pPr>
    </w:p>
    <w:p w14:paraId="7703853E" w14:textId="77777777" w:rsidR="00CD6EF5" w:rsidRDefault="00CD6EF5" w:rsidP="00CD6EF5">
      <w:pPr>
        <w:ind w:left="720"/>
        <w:jc w:val="both"/>
      </w:pPr>
      <w:r>
        <w:t>"Waves on a Falling Film", Levich Institute of Hydrodynamics, City College of New York, Sept. 27, 1994.</w:t>
      </w:r>
    </w:p>
    <w:p w14:paraId="5D1B9D99" w14:textId="77777777" w:rsidR="00CD6EF5" w:rsidRDefault="00CD6EF5" w:rsidP="00CD6EF5">
      <w:pPr>
        <w:ind w:left="720"/>
        <w:jc w:val="both"/>
      </w:pPr>
    </w:p>
    <w:p w14:paraId="0779DD03" w14:textId="77777777" w:rsidR="00CD6EF5" w:rsidRDefault="00CD6EF5" w:rsidP="00CD6EF5">
      <w:pPr>
        <w:ind w:left="720"/>
        <w:jc w:val="both"/>
      </w:pPr>
      <w:r>
        <w:t>"Wave Dynamics on a Falling Film", University of Missouri-Rolla, March 29, 1995.</w:t>
      </w:r>
    </w:p>
    <w:p w14:paraId="69207B2D" w14:textId="77777777" w:rsidR="00CD6EF5" w:rsidRDefault="00CD6EF5" w:rsidP="00CD6EF5">
      <w:pPr>
        <w:ind w:left="720"/>
        <w:jc w:val="both"/>
      </w:pPr>
    </w:p>
    <w:p w14:paraId="1E226B4E" w14:textId="77777777" w:rsidR="00CD6EF5" w:rsidRDefault="00CD6EF5" w:rsidP="00CD6EF5">
      <w:pPr>
        <w:ind w:left="720"/>
        <w:jc w:val="both"/>
      </w:pPr>
      <w:r>
        <w:t>"Wave Evolution on a Falling Film", Spatially Extended Conference on Complex Dynamics in Spatially Extended Systems, Niels Bohr Institute, Denmark, Sept. 26, 1995.</w:t>
      </w:r>
    </w:p>
    <w:p w14:paraId="297B4FC7" w14:textId="77777777" w:rsidR="00CD6EF5" w:rsidRDefault="00CD6EF5" w:rsidP="00CD6EF5">
      <w:pPr>
        <w:ind w:left="720"/>
        <w:jc w:val="both"/>
      </w:pPr>
    </w:p>
    <w:p w14:paraId="7AB040DC" w14:textId="77777777" w:rsidR="00CD6EF5" w:rsidRDefault="00CD6EF5" w:rsidP="00CD6EF5">
      <w:pPr>
        <w:ind w:left="720"/>
        <w:jc w:val="both"/>
      </w:pPr>
      <w:r>
        <w:t>"Wave Dynamics on a Falling Film", University of Wisconsin, January 24, 1996</w:t>
      </w:r>
    </w:p>
    <w:p w14:paraId="56B52145" w14:textId="77777777" w:rsidR="00CD6EF5" w:rsidRDefault="00CD6EF5" w:rsidP="00CD6EF5">
      <w:pPr>
        <w:jc w:val="both"/>
      </w:pPr>
    </w:p>
    <w:p w14:paraId="7DCA3CE3" w14:textId="77777777" w:rsidR="00CD6EF5" w:rsidRDefault="00CD6EF5" w:rsidP="00CD6EF5">
      <w:pPr>
        <w:ind w:left="720"/>
        <w:jc w:val="both"/>
      </w:pPr>
      <w:r>
        <w:t>"Self-Similarity in Interfacial Dynamics", Physics Department, University of Chicago, April 15, 1996.</w:t>
      </w:r>
    </w:p>
    <w:p w14:paraId="528ED516" w14:textId="77777777" w:rsidR="00CD6EF5" w:rsidRDefault="00CD6EF5" w:rsidP="00CD6EF5">
      <w:pPr>
        <w:ind w:left="720"/>
        <w:jc w:val="both"/>
      </w:pPr>
    </w:p>
    <w:p w14:paraId="4C919A50" w14:textId="77777777" w:rsidR="00CD6EF5" w:rsidRDefault="00CD6EF5" w:rsidP="00CD6EF5">
      <w:pPr>
        <w:ind w:left="720"/>
        <w:jc w:val="both"/>
      </w:pPr>
      <w:r>
        <w:t>"Falling Film Dynamics,", Mathematics Department, University of Alabama, May 1, 1996.</w:t>
      </w:r>
    </w:p>
    <w:p w14:paraId="08D9C96E" w14:textId="77777777" w:rsidR="00CD6EF5" w:rsidRDefault="00CD6EF5" w:rsidP="00CD6EF5">
      <w:pPr>
        <w:ind w:left="720"/>
        <w:jc w:val="both"/>
      </w:pPr>
    </w:p>
    <w:p w14:paraId="261136B0" w14:textId="77777777" w:rsidR="00CD6EF5" w:rsidRDefault="00CD6EF5" w:rsidP="00CD6EF5">
      <w:pPr>
        <w:ind w:left="720"/>
        <w:jc w:val="both"/>
      </w:pPr>
      <w:r>
        <w:t>"A Description of Film Wave Dynamics by Coherent Structure Theory", Applied Mathematics Department, Northwestern University, May 12, 1997.</w:t>
      </w:r>
    </w:p>
    <w:p w14:paraId="7D6BBA7A" w14:textId="77777777" w:rsidR="00CD6EF5" w:rsidRDefault="00CD6EF5" w:rsidP="00CD6EF5">
      <w:pPr>
        <w:ind w:left="720"/>
        <w:jc w:val="both"/>
      </w:pPr>
    </w:p>
    <w:p w14:paraId="28DDD188" w14:textId="77777777" w:rsidR="00CD6EF5" w:rsidRDefault="00CD6EF5" w:rsidP="00CD6EF5">
      <w:pPr>
        <w:ind w:left="720"/>
        <w:jc w:val="both"/>
      </w:pPr>
      <w:r>
        <w:t>"Pattern Formation During Electropolishing", Fritz-Haber-Institut der Marx-Planck-Gesellscaft, Berlin, July 21, 1997.</w:t>
      </w:r>
    </w:p>
    <w:p w14:paraId="60BC27F2" w14:textId="77777777" w:rsidR="00CD6EF5" w:rsidRDefault="00CD6EF5" w:rsidP="00CD6EF5">
      <w:pPr>
        <w:ind w:left="720"/>
        <w:jc w:val="both"/>
      </w:pPr>
    </w:p>
    <w:p w14:paraId="2D554B14" w14:textId="77777777" w:rsidR="00CD6EF5" w:rsidRDefault="00CD6EF5" w:rsidP="00CD6EF5">
      <w:pPr>
        <w:ind w:left="720"/>
        <w:jc w:val="both"/>
      </w:pPr>
      <w:r>
        <w:t>"Drop Formation in Viscoelastic Jets", Department of Mathematical Sciences, Indiana/Purdue University, Indianapolis, October 15, 1997.</w:t>
      </w:r>
    </w:p>
    <w:p w14:paraId="3C2E01C7" w14:textId="77777777" w:rsidR="00CD6EF5" w:rsidRDefault="00CD6EF5" w:rsidP="00CD6EF5">
      <w:pPr>
        <w:ind w:left="720"/>
        <w:jc w:val="both"/>
      </w:pPr>
    </w:p>
    <w:p w14:paraId="4C06FC05" w14:textId="77777777" w:rsidR="00CD6EF5" w:rsidRDefault="00CD6EF5" w:rsidP="00CD6EF5">
      <w:pPr>
        <w:ind w:left="720"/>
        <w:jc w:val="both"/>
      </w:pPr>
      <w:r>
        <w:t>"Drop Formation and Pinchoff in Viscoelastic Jets", Mech. Eng. Dept., Arizona State University, November 21, 1997.</w:t>
      </w:r>
    </w:p>
    <w:p w14:paraId="42FF25A8" w14:textId="77777777" w:rsidR="00CD6EF5" w:rsidRDefault="00CD6EF5" w:rsidP="00CD6EF5">
      <w:pPr>
        <w:ind w:left="720"/>
        <w:jc w:val="both"/>
      </w:pPr>
    </w:p>
    <w:p w14:paraId="51546FB4" w14:textId="77777777" w:rsidR="00CD6EF5" w:rsidRDefault="00CD6EF5" w:rsidP="00CD6EF5">
      <w:pPr>
        <w:ind w:left="720"/>
        <w:jc w:val="both"/>
      </w:pPr>
      <w:r>
        <w:t>"Wave Dynamics on Thin Films", "Pattern Formation in Corrosion and Electropolishing" and "Breakup of Viscoelastic Jets", Mathematics and Engineering Departments, Institute of Technology at Bundung, Indonesia, January 7-9, 1998.</w:t>
      </w:r>
    </w:p>
    <w:p w14:paraId="2F4E25C8" w14:textId="77777777" w:rsidR="00CD6EF5" w:rsidRDefault="00CD6EF5" w:rsidP="00CD6EF5">
      <w:pPr>
        <w:ind w:left="720"/>
        <w:jc w:val="both"/>
      </w:pPr>
    </w:p>
    <w:p w14:paraId="640C37E1" w14:textId="77777777" w:rsidR="00CD6EF5" w:rsidRDefault="00CD6EF5" w:rsidP="00CD6EF5">
      <w:pPr>
        <w:ind w:left="720"/>
        <w:jc w:val="both"/>
      </w:pPr>
      <w:r>
        <w:t>"Wave Dynamics on a Falling Film", Mech. Eng. Dept., MIT, February 27, 1998.</w:t>
      </w:r>
    </w:p>
    <w:p w14:paraId="43C8A4DB" w14:textId="77777777" w:rsidR="00CD6EF5" w:rsidRDefault="00CD6EF5" w:rsidP="00CD6EF5">
      <w:pPr>
        <w:ind w:left="720"/>
        <w:jc w:val="both"/>
      </w:pPr>
    </w:p>
    <w:p w14:paraId="0369318A" w14:textId="77777777" w:rsidR="00CD6EF5" w:rsidRDefault="00CD6EF5" w:rsidP="00CD6EF5">
      <w:pPr>
        <w:ind w:left="720"/>
        <w:jc w:val="both"/>
      </w:pPr>
      <w:r>
        <w:t>"Modulation Instability of Kinematic Interfacial Waves", Mech. Eng. Dept., UCLA, May 14, 1998.</w:t>
      </w:r>
    </w:p>
    <w:p w14:paraId="759E35A6" w14:textId="77777777" w:rsidR="00CD6EF5" w:rsidRDefault="00CD6EF5" w:rsidP="00CD6EF5">
      <w:pPr>
        <w:ind w:left="720"/>
        <w:jc w:val="both"/>
      </w:pPr>
    </w:p>
    <w:p w14:paraId="517D1C30" w14:textId="77777777" w:rsidR="00CD6EF5" w:rsidRDefault="00CD6EF5" w:rsidP="00CD6EF5">
      <w:pPr>
        <w:ind w:left="720"/>
        <w:jc w:val="both"/>
      </w:pPr>
      <w:r>
        <w:t>"Wave Dynamics on a Falling, Film", Chem. Eng. Dept., UCLA, May 15, 1998.</w:t>
      </w:r>
    </w:p>
    <w:p w14:paraId="47AF3315" w14:textId="77777777" w:rsidR="00CD6EF5" w:rsidRDefault="00CD6EF5" w:rsidP="00CD6EF5">
      <w:pPr>
        <w:ind w:left="720"/>
        <w:jc w:val="both"/>
      </w:pPr>
    </w:p>
    <w:p w14:paraId="274777B5" w14:textId="77777777" w:rsidR="00CD6EF5" w:rsidRDefault="00CD6EF5" w:rsidP="00CD6EF5">
      <w:pPr>
        <w:ind w:left="720"/>
        <w:jc w:val="both"/>
      </w:pPr>
      <w:r>
        <w:t>"Homogenization and Scaling Theories for Molecular Transport in Zeolites", Chem. Eng. Dept., University of Naples, June 16, 1998.</w:t>
      </w:r>
    </w:p>
    <w:p w14:paraId="7BC834BD" w14:textId="77777777" w:rsidR="00CD6EF5" w:rsidRDefault="00CD6EF5" w:rsidP="00CD6EF5">
      <w:pPr>
        <w:ind w:left="720"/>
        <w:jc w:val="both"/>
      </w:pPr>
    </w:p>
    <w:p w14:paraId="4A9C3CA2" w14:textId="77777777" w:rsidR="00CD6EF5" w:rsidRDefault="00CD6EF5" w:rsidP="00CD6EF5">
      <w:pPr>
        <w:ind w:left="720"/>
        <w:jc w:val="both"/>
      </w:pPr>
      <w:r>
        <w:t>"Arnold Diffusion in Zeolite Crystals", Aerospace and Mechanical Engineering Dept., University of Notre Dame, Aug. 31, 1999.</w:t>
      </w:r>
    </w:p>
    <w:p w14:paraId="66CEE3FF" w14:textId="77777777" w:rsidR="00CD6EF5" w:rsidRDefault="00CD6EF5" w:rsidP="00CD6EF5">
      <w:pPr>
        <w:ind w:left="720"/>
        <w:jc w:val="both"/>
      </w:pPr>
    </w:p>
    <w:p w14:paraId="2A0DA2FA" w14:textId="77777777" w:rsidR="00CD6EF5" w:rsidRDefault="00CD6EF5" w:rsidP="00CD6EF5">
      <w:pPr>
        <w:ind w:left="720"/>
        <w:jc w:val="both"/>
      </w:pPr>
      <w:r>
        <w:t>"Nanoscale Pattern Formation During Electrode Dissolution", Chemical Engineering Dept., University of Florida, Oct. 18, 1999.</w:t>
      </w:r>
    </w:p>
    <w:p w14:paraId="68321587" w14:textId="77777777" w:rsidR="00CD6EF5" w:rsidRDefault="00CD6EF5" w:rsidP="00CD6EF5">
      <w:pPr>
        <w:ind w:left="720"/>
        <w:jc w:val="both"/>
      </w:pPr>
    </w:p>
    <w:p w14:paraId="6470CB89" w14:textId="77777777" w:rsidR="00CD6EF5" w:rsidRDefault="00CD6EF5" w:rsidP="00CD6EF5">
      <w:pPr>
        <w:ind w:left="720"/>
        <w:jc w:val="both"/>
      </w:pPr>
      <w:r>
        <w:t>"Nanoscale Pattern Formation During Electrode Dissolution", Chemical Engineering Dept., University of Houston, November 19, 1999.</w:t>
      </w:r>
    </w:p>
    <w:p w14:paraId="563D2B66" w14:textId="77777777" w:rsidR="00CD6EF5" w:rsidRDefault="00CD6EF5" w:rsidP="00CD6EF5">
      <w:pPr>
        <w:ind w:left="720"/>
        <w:jc w:val="both"/>
      </w:pPr>
    </w:p>
    <w:p w14:paraId="03B6BFBA" w14:textId="77777777" w:rsidR="00CD6EF5" w:rsidRDefault="00CD6EF5" w:rsidP="00CD6EF5">
      <w:pPr>
        <w:ind w:left="720"/>
        <w:jc w:val="both"/>
      </w:pPr>
      <w:r>
        <w:t>"Fast-Igniting Catalytic Converters", Chemical Engineering Dept., Iowa State, March 2, 2000.</w:t>
      </w:r>
    </w:p>
    <w:p w14:paraId="14E5E39E" w14:textId="77777777" w:rsidR="00CD6EF5" w:rsidRDefault="00CD6EF5" w:rsidP="00CD6EF5">
      <w:pPr>
        <w:ind w:left="720"/>
        <w:jc w:val="both"/>
      </w:pPr>
    </w:p>
    <w:p w14:paraId="5259DBD8" w14:textId="77777777" w:rsidR="00CD6EF5" w:rsidRDefault="00CD6EF5" w:rsidP="00CD6EF5">
      <w:pPr>
        <w:ind w:left="720"/>
        <w:jc w:val="both"/>
      </w:pPr>
      <w:r>
        <w:t>"Nanoscale Pattern Formation", Fritz-Haber-Institut der Marx-Planck-Gesellscaft, Berlin, June 16, 2000.</w:t>
      </w:r>
    </w:p>
    <w:p w14:paraId="5C53D731" w14:textId="77777777" w:rsidR="00CD6EF5" w:rsidRDefault="00CD6EF5" w:rsidP="00CD6EF5">
      <w:pPr>
        <w:ind w:left="720"/>
        <w:jc w:val="both"/>
      </w:pPr>
    </w:p>
    <w:p w14:paraId="177357F5" w14:textId="77777777" w:rsidR="00CD6EF5" w:rsidRDefault="00CD6EF5" w:rsidP="00CD6EF5">
      <w:pPr>
        <w:ind w:left="720"/>
        <w:jc w:val="both"/>
      </w:pPr>
      <w:r>
        <w:t xml:space="preserve">"Fast-Igniting Catalytic Converters", Department of Mathematics, University of Minnesota, Minneapolis, September 7, 2000; Nonlinear Dynamics Seminar Series, Applied Math Program, Princeton University,  October 23, 2000. </w:t>
      </w:r>
    </w:p>
    <w:p w14:paraId="3F020DB9" w14:textId="77777777" w:rsidR="00CD6EF5" w:rsidRDefault="00CD6EF5" w:rsidP="00CD6EF5">
      <w:pPr>
        <w:ind w:left="720"/>
        <w:jc w:val="both"/>
      </w:pPr>
    </w:p>
    <w:p w14:paraId="4CD54321" w14:textId="77777777" w:rsidR="00CD6EF5" w:rsidRDefault="00CD6EF5" w:rsidP="00CD6EF5">
      <w:pPr>
        <w:ind w:left="720"/>
        <w:jc w:val="both"/>
      </w:pPr>
      <w:r>
        <w:t>"Fast-Igniting Catalytic Converters",Department of Mathematics, New Jersey Institute of Technology, Newark, November 3, 2000.</w:t>
      </w:r>
    </w:p>
    <w:p w14:paraId="2C7D296C" w14:textId="77777777" w:rsidR="00CD6EF5" w:rsidRDefault="00CD6EF5" w:rsidP="00CD6EF5">
      <w:pPr>
        <w:ind w:left="720"/>
        <w:jc w:val="both"/>
      </w:pPr>
    </w:p>
    <w:p w14:paraId="58AAE54E" w14:textId="77777777" w:rsidR="00CD6EF5" w:rsidRDefault="00CD6EF5" w:rsidP="00CD6EF5">
      <w:pPr>
        <w:ind w:left="720"/>
        <w:jc w:val="both"/>
      </w:pPr>
      <w:r>
        <w:t>“Fast-Igniting Catalytic Converters”, Mathematics Department,Chinese Normal University, Taipei, Taiwan, December 27, 2000.</w:t>
      </w:r>
    </w:p>
    <w:p w14:paraId="2F2BCFB5" w14:textId="77777777" w:rsidR="00CD6EF5" w:rsidRDefault="00CD6EF5" w:rsidP="00CD6EF5">
      <w:pPr>
        <w:ind w:left="720"/>
        <w:jc w:val="both"/>
      </w:pPr>
    </w:p>
    <w:p w14:paraId="3ECC1B96" w14:textId="77777777" w:rsidR="00CD6EF5" w:rsidRDefault="00CD6EF5" w:rsidP="00CD6EF5">
      <w:pPr>
        <w:ind w:left="720"/>
        <w:jc w:val="both"/>
      </w:pPr>
      <w:r>
        <w:t>“Microdevices and Nanoporous Materials”, College of Engineering, Yuan Ze University, Taiwan, December 28, 2000.</w:t>
      </w:r>
    </w:p>
    <w:p w14:paraId="374B1240" w14:textId="77777777" w:rsidR="00CD6EF5" w:rsidRDefault="00CD6EF5" w:rsidP="00CD6EF5">
      <w:pPr>
        <w:ind w:left="720"/>
        <w:jc w:val="both"/>
      </w:pPr>
    </w:p>
    <w:p w14:paraId="5607E309" w14:textId="77777777" w:rsidR="00CD6EF5" w:rsidRDefault="00CD6EF5" w:rsidP="00CD6EF5">
      <w:pPr>
        <w:ind w:left="720"/>
        <w:jc w:val="both"/>
      </w:pPr>
      <w:r>
        <w:lastRenderedPageBreak/>
        <w:t>“Microfluidics”, Chemical Engineering, National Taiwan University, Dec 18, Chung Cheng University, Dec 20, Cheng Kung University, Dec 22, Changan Hospital and University, Dec 24, Taiwan, 2001.</w:t>
      </w:r>
    </w:p>
    <w:p w14:paraId="079DBC8B" w14:textId="77777777" w:rsidR="00CD6EF5" w:rsidRDefault="00CD6EF5" w:rsidP="00CD6EF5">
      <w:pPr>
        <w:ind w:left="720"/>
        <w:jc w:val="both"/>
      </w:pPr>
    </w:p>
    <w:p w14:paraId="4956E608" w14:textId="77777777" w:rsidR="00CD6EF5" w:rsidRDefault="00CD6EF5" w:rsidP="00CD6EF5">
      <w:pPr>
        <w:ind w:left="720"/>
        <w:jc w:val="both"/>
      </w:pPr>
      <w:r>
        <w:t>“Microfluidics”, Chemical Engineering, Natioal Seoul University, January 8, KAIST, January 10, KIST, January 11, Korea, 2002.</w:t>
      </w:r>
    </w:p>
    <w:p w14:paraId="25C389F7" w14:textId="77777777" w:rsidR="00CD6EF5" w:rsidRDefault="00CD6EF5" w:rsidP="00CD6EF5">
      <w:pPr>
        <w:ind w:left="720"/>
        <w:jc w:val="both"/>
      </w:pPr>
    </w:p>
    <w:p w14:paraId="59908007" w14:textId="77777777" w:rsidR="00CD6EF5" w:rsidRDefault="00CD6EF5" w:rsidP="00CD6EF5">
      <w:pPr>
        <w:ind w:left="720"/>
        <w:jc w:val="both"/>
      </w:pPr>
      <w:r>
        <w:t>“ Wave Dynamics on Thin Films”, Department of Mathematics, Penn State, February, 2002.</w:t>
      </w:r>
    </w:p>
    <w:p w14:paraId="178C6855" w14:textId="77777777" w:rsidR="00CD6EF5" w:rsidRDefault="00CD6EF5" w:rsidP="00CD6EF5">
      <w:pPr>
        <w:ind w:left="720"/>
        <w:jc w:val="both"/>
      </w:pPr>
    </w:p>
    <w:p w14:paraId="008B4BEA" w14:textId="77777777" w:rsidR="00CD6EF5" w:rsidRDefault="00CD6EF5" w:rsidP="00CD6EF5">
      <w:pPr>
        <w:ind w:left="720"/>
        <w:jc w:val="both"/>
      </w:pPr>
      <w:r>
        <w:t>“Electrokinetic Microfluidics”, Stanley Corrsin Hydrodynamics Lecture, Johns Hopkins University, March 7, 2002.</w:t>
      </w:r>
    </w:p>
    <w:p w14:paraId="7AEC0AF9" w14:textId="77777777" w:rsidR="00CD6EF5" w:rsidRDefault="00CD6EF5" w:rsidP="00CD6EF5">
      <w:pPr>
        <w:ind w:left="720"/>
        <w:jc w:val="both"/>
      </w:pPr>
    </w:p>
    <w:p w14:paraId="4C6DF0C9" w14:textId="77777777" w:rsidR="00CD6EF5" w:rsidRDefault="00CD6EF5" w:rsidP="00CD6EF5">
      <w:pPr>
        <w:ind w:left="720"/>
        <w:jc w:val="both"/>
      </w:pPr>
      <w:r>
        <w:t xml:space="preserve"> “Electrokinetic Microfluidics”, University of Wisconsin, April 9, 2002.</w:t>
      </w:r>
    </w:p>
    <w:p w14:paraId="30BB3DD7" w14:textId="77777777" w:rsidR="00CD6EF5" w:rsidRDefault="00CD6EF5" w:rsidP="00CD6EF5">
      <w:pPr>
        <w:ind w:left="720"/>
        <w:jc w:val="both"/>
      </w:pPr>
    </w:p>
    <w:p w14:paraId="1A402D63" w14:textId="77777777" w:rsidR="00CD6EF5" w:rsidRDefault="00CD6EF5" w:rsidP="00CD6EF5">
      <w:pPr>
        <w:ind w:left="720"/>
        <w:jc w:val="both"/>
      </w:pPr>
      <w:r>
        <w:t>“Nonlinear Electrokinetic Phenomena and their Microfluidic Applications”, Mechanical Engineering Dept, Louisiana State University, September 18, 2002.</w:t>
      </w:r>
    </w:p>
    <w:p w14:paraId="2B19DEFF" w14:textId="77777777" w:rsidR="00CD6EF5" w:rsidRDefault="00CD6EF5" w:rsidP="00CD6EF5">
      <w:pPr>
        <w:ind w:left="720"/>
        <w:jc w:val="both"/>
      </w:pPr>
    </w:p>
    <w:p w14:paraId="1A8CA0AD" w14:textId="77777777" w:rsidR="00CD6EF5" w:rsidRDefault="00CD6EF5" w:rsidP="00CD6EF5">
      <w:pPr>
        <w:ind w:left="720"/>
        <w:jc w:val="both"/>
      </w:pPr>
      <w:r>
        <w:t>“Bioparticle Separation and Detection with Micro-Devices”, Academia Sinica, Taipei, Taiwan, December 26, 2002.</w:t>
      </w:r>
    </w:p>
    <w:p w14:paraId="1FFCBDA1" w14:textId="77777777" w:rsidR="00CD6EF5" w:rsidRDefault="00CD6EF5" w:rsidP="00CD6EF5">
      <w:pPr>
        <w:ind w:left="720"/>
        <w:jc w:val="both"/>
      </w:pPr>
    </w:p>
    <w:p w14:paraId="3E03867B" w14:textId="77777777" w:rsidR="00CD6EF5" w:rsidRDefault="00CD6EF5" w:rsidP="00CD6EF5">
      <w:pPr>
        <w:ind w:left="720"/>
        <w:jc w:val="both"/>
      </w:pPr>
      <w:r>
        <w:t>“Miniature Medical Diagnostic Kits”, National Nano-Device Laboratory, Hsin-Chu, Taiwan, December 27, 2002.</w:t>
      </w:r>
    </w:p>
    <w:p w14:paraId="284AF0FB" w14:textId="77777777" w:rsidR="00CD6EF5" w:rsidRDefault="00CD6EF5" w:rsidP="00CD6EF5">
      <w:pPr>
        <w:ind w:left="720"/>
        <w:jc w:val="both"/>
      </w:pPr>
    </w:p>
    <w:p w14:paraId="5E0B8DEC" w14:textId="77777777" w:rsidR="00CD6EF5" w:rsidRDefault="00CD6EF5" w:rsidP="00CD6EF5">
      <w:pPr>
        <w:ind w:left="720"/>
        <w:jc w:val="both"/>
      </w:pPr>
      <w:r>
        <w:t>“Application of Electrokinetics to Micro-Fluidic Devices”, Carnegie-Mellon, Feb 18, 2003.</w:t>
      </w:r>
    </w:p>
    <w:p w14:paraId="7C506E2C" w14:textId="77777777" w:rsidR="00CD6EF5" w:rsidRDefault="00CD6EF5" w:rsidP="00CD6EF5">
      <w:pPr>
        <w:ind w:left="720"/>
        <w:jc w:val="both"/>
      </w:pPr>
    </w:p>
    <w:p w14:paraId="349F8D37" w14:textId="77777777" w:rsidR="00CD6EF5" w:rsidRDefault="00CD6EF5" w:rsidP="00CD6EF5">
      <w:pPr>
        <w:ind w:left="720"/>
        <w:jc w:val="both"/>
      </w:pPr>
      <w:r>
        <w:rPr>
          <w:color w:val="000000"/>
        </w:rPr>
        <w:t>“Engineering Double Layers to Control Electro-Dissolution Processes”, Ashland Research Laboratory, Columbus, Ohio, April 16, 2003.</w:t>
      </w:r>
    </w:p>
    <w:p w14:paraId="67F93AF0" w14:textId="77777777" w:rsidR="00CD6EF5" w:rsidRDefault="00CD6EF5" w:rsidP="00CD6EF5">
      <w:pPr>
        <w:ind w:left="720"/>
        <w:jc w:val="both"/>
      </w:pPr>
    </w:p>
    <w:p w14:paraId="5F56FFB9" w14:textId="77777777" w:rsidR="00CD6EF5" w:rsidRDefault="00CD6EF5" w:rsidP="00CD6EF5">
      <w:pPr>
        <w:ind w:left="720"/>
        <w:jc w:val="both"/>
        <w:rPr>
          <w:color w:val="000000"/>
        </w:rPr>
      </w:pPr>
      <w:r>
        <w:t>“</w:t>
      </w:r>
      <w:r>
        <w:rPr>
          <w:color w:val="000000"/>
        </w:rPr>
        <w:t xml:space="preserve">Nano-scale Dissolution Patterns During Electropolishing and Anodization”, Argonne National Laboratory, Material Science Division, May 1, 2003. </w:t>
      </w:r>
    </w:p>
    <w:p w14:paraId="279D43AF" w14:textId="77777777" w:rsidR="00CD6EF5" w:rsidRDefault="00CD6EF5" w:rsidP="00CD6EF5">
      <w:pPr>
        <w:ind w:left="720"/>
        <w:jc w:val="both"/>
        <w:rPr>
          <w:color w:val="000000"/>
        </w:rPr>
      </w:pPr>
    </w:p>
    <w:p w14:paraId="573A647E" w14:textId="77777777" w:rsidR="00CD6EF5" w:rsidRDefault="00CD6EF5" w:rsidP="00CD6EF5">
      <w:pPr>
        <w:ind w:left="720"/>
        <w:jc w:val="both"/>
        <w:rPr>
          <w:color w:val="000000"/>
        </w:rPr>
      </w:pPr>
      <w:r>
        <w:rPr>
          <w:color w:val="000000"/>
        </w:rPr>
        <w:t>“Nonlinear Electrokinetics and Microfluidic Devices”, Workshop on Complex Fluids, Argonne National Laboratory, July 28 to 31, 2003.</w:t>
      </w:r>
    </w:p>
    <w:p w14:paraId="762E2065" w14:textId="77777777" w:rsidR="00CD6EF5" w:rsidRDefault="00CD6EF5" w:rsidP="00CD6EF5">
      <w:pPr>
        <w:ind w:left="720"/>
        <w:jc w:val="both"/>
        <w:rPr>
          <w:color w:val="000000"/>
        </w:rPr>
      </w:pPr>
    </w:p>
    <w:p w14:paraId="629DAEBC" w14:textId="77777777" w:rsidR="00CD6EF5" w:rsidRDefault="00CD6EF5" w:rsidP="00CD6EF5">
      <w:pPr>
        <w:jc w:val="both"/>
        <w:rPr>
          <w:color w:val="000000"/>
        </w:rPr>
      </w:pPr>
      <w:r>
        <w:rPr>
          <w:color w:val="000000"/>
        </w:rPr>
        <w:t xml:space="preserve">            “Application of Electrokinetics in Micro-fluidic Devices”, University of Minnesota, Oct    </w:t>
      </w:r>
    </w:p>
    <w:p w14:paraId="56455FCD" w14:textId="77777777" w:rsidR="00CD6EF5" w:rsidRDefault="00CD6EF5" w:rsidP="00CD6EF5">
      <w:pPr>
        <w:jc w:val="both"/>
        <w:rPr>
          <w:color w:val="000000"/>
        </w:rPr>
      </w:pPr>
      <w:r>
        <w:rPr>
          <w:color w:val="000000"/>
        </w:rPr>
        <w:t xml:space="preserve">             7,   2003.</w:t>
      </w:r>
    </w:p>
    <w:p w14:paraId="3E791ED4" w14:textId="77777777" w:rsidR="00CD6EF5" w:rsidRDefault="00CD6EF5" w:rsidP="00CD6EF5">
      <w:pPr>
        <w:jc w:val="both"/>
        <w:rPr>
          <w:color w:val="000000"/>
        </w:rPr>
      </w:pPr>
    </w:p>
    <w:p w14:paraId="47A07F4F" w14:textId="77777777" w:rsidR="00CD6EF5" w:rsidRDefault="00CD6EF5" w:rsidP="00CD6EF5">
      <w:pPr>
        <w:ind w:left="720" w:firstLine="60"/>
        <w:jc w:val="both"/>
        <w:rPr>
          <w:color w:val="000000"/>
        </w:rPr>
      </w:pPr>
      <w:r>
        <w:rPr>
          <w:color w:val="000000"/>
        </w:rPr>
        <w:t>“Application of Electrokinetics in Micro-fluidic Devices”, Michigan Tech, Oct 23, 2003.</w:t>
      </w:r>
    </w:p>
    <w:p w14:paraId="7340E0CC" w14:textId="77777777" w:rsidR="00CD6EF5" w:rsidRDefault="00CD6EF5" w:rsidP="00CD6EF5">
      <w:pPr>
        <w:ind w:left="720" w:firstLine="60"/>
        <w:jc w:val="both"/>
        <w:rPr>
          <w:color w:val="000000"/>
        </w:rPr>
      </w:pPr>
    </w:p>
    <w:p w14:paraId="1AFCEFEB" w14:textId="77777777" w:rsidR="00CD6EF5" w:rsidRDefault="00CD6EF5" w:rsidP="00CD6EF5">
      <w:pPr>
        <w:ind w:left="720"/>
        <w:jc w:val="both"/>
        <w:rPr>
          <w:color w:val="000000"/>
        </w:rPr>
      </w:pPr>
      <w:r>
        <w:rPr>
          <w:color w:val="000000"/>
        </w:rPr>
        <w:t>“Application of Electrokinetics in Micro-fluidic Devices”, Tsinghua University, Dec 18, 2003.</w:t>
      </w:r>
    </w:p>
    <w:p w14:paraId="748CBCF2" w14:textId="77777777" w:rsidR="00CD6EF5" w:rsidRDefault="00CD6EF5" w:rsidP="00CD6EF5">
      <w:pPr>
        <w:ind w:left="720"/>
        <w:jc w:val="both"/>
        <w:rPr>
          <w:color w:val="000000"/>
        </w:rPr>
      </w:pPr>
    </w:p>
    <w:p w14:paraId="5639810E" w14:textId="77777777" w:rsidR="00CD6EF5" w:rsidRDefault="00CD6EF5" w:rsidP="00CD6EF5">
      <w:pPr>
        <w:ind w:left="720"/>
        <w:jc w:val="both"/>
        <w:rPr>
          <w:color w:val="000000"/>
        </w:rPr>
      </w:pPr>
      <w:r>
        <w:rPr>
          <w:color w:val="000000"/>
        </w:rPr>
        <w:lastRenderedPageBreak/>
        <w:t xml:space="preserve"> “Application of Electrokinetics in Micro-fluidic Devices”, National Taiwan University, Dec 24, 2003.</w:t>
      </w:r>
    </w:p>
    <w:p w14:paraId="7718DAB6" w14:textId="77777777" w:rsidR="00CD6EF5" w:rsidRDefault="00CD6EF5" w:rsidP="00CD6EF5">
      <w:pPr>
        <w:ind w:left="720"/>
        <w:jc w:val="both"/>
        <w:rPr>
          <w:color w:val="000000"/>
        </w:rPr>
      </w:pPr>
    </w:p>
    <w:p w14:paraId="0F8B7626" w14:textId="77777777" w:rsidR="00CD6EF5" w:rsidRDefault="00CD6EF5" w:rsidP="00CD6EF5">
      <w:pPr>
        <w:pStyle w:val="BodyTextIndent"/>
        <w:jc w:val="both"/>
      </w:pPr>
      <w:r>
        <w:t>“Application of Electrokinetics in Micro-fluidic Devices”, Center of Bioengineering and Mechanical Engineering Department, University of Missouri, April 6, 2004.</w:t>
      </w:r>
    </w:p>
    <w:p w14:paraId="7440575C" w14:textId="77777777" w:rsidR="00CD6EF5" w:rsidRDefault="00CD6EF5" w:rsidP="00CD6EF5">
      <w:pPr>
        <w:ind w:left="720"/>
        <w:jc w:val="both"/>
        <w:rPr>
          <w:color w:val="000000"/>
        </w:rPr>
      </w:pPr>
    </w:p>
    <w:p w14:paraId="6364502B" w14:textId="77777777" w:rsidR="00CD6EF5" w:rsidRDefault="00CD6EF5" w:rsidP="00CD6EF5">
      <w:pPr>
        <w:ind w:left="720" w:firstLine="60"/>
        <w:jc w:val="both"/>
        <w:rPr>
          <w:color w:val="000000"/>
        </w:rPr>
      </w:pPr>
    </w:p>
    <w:p w14:paraId="1A646341" w14:textId="77777777" w:rsidR="00CD6EF5" w:rsidRDefault="00CD6EF5" w:rsidP="00CD6EF5">
      <w:pPr>
        <w:jc w:val="both"/>
        <w:rPr>
          <w:color w:val="000000"/>
        </w:rPr>
      </w:pPr>
      <w:r>
        <w:rPr>
          <w:color w:val="000000"/>
        </w:rPr>
        <w:tab/>
        <w:t xml:space="preserve">“Non-equilibrium Electrokinetics”, Department of Aerospace and Mechanical </w:t>
      </w:r>
    </w:p>
    <w:p w14:paraId="18408218" w14:textId="77777777" w:rsidR="00CD6EF5" w:rsidRDefault="00CD6EF5" w:rsidP="00CD6EF5">
      <w:pPr>
        <w:jc w:val="both"/>
        <w:rPr>
          <w:color w:val="000000"/>
        </w:rPr>
      </w:pPr>
      <w:r>
        <w:rPr>
          <w:color w:val="000000"/>
        </w:rPr>
        <w:t xml:space="preserve">               Engineering, University of Notre Dame, Sept 28, 2004.</w:t>
      </w:r>
    </w:p>
    <w:p w14:paraId="7DCB7F26" w14:textId="77777777" w:rsidR="00CD6EF5" w:rsidRDefault="00CD6EF5" w:rsidP="00CD6EF5">
      <w:pPr>
        <w:ind w:firstLine="720"/>
        <w:jc w:val="both"/>
        <w:rPr>
          <w:color w:val="000000"/>
        </w:rPr>
      </w:pPr>
    </w:p>
    <w:p w14:paraId="02D9C9FF" w14:textId="77777777" w:rsidR="00CD6EF5" w:rsidRDefault="00CD6EF5" w:rsidP="00CD6EF5">
      <w:pPr>
        <w:jc w:val="both"/>
        <w:rPr>
          <w:color w:val="000000"/>
        </w:rPr>
      </w:pPr>
    </w:p>
    <w:p w14:paraId="7826F268" w14:textId="77777777" w:rsidR="00CD6EF5" w:rsidRDefault="00CD6EF5" w:rsidP="00CD6EF5">
      <w:pPr>
        <w:jc w:val="both"/>
        <w:rPr>
          <w:color w:val="000000"/>
        </w:rPr>
      </w:pPr>
      <w:r>
        <w:rPr>
          <w:color w:val="000000"/>
        </w:rPr>
        <w:tab/>
        <w:t xml:space="preserve">“AC Electrokinetic Devices”, Department of Bioengineering, Rice University, </w:t>
      </w:r>
    </w:p>
    <w:p w14:paraId="092E7786" w14:textId="77777777" w:rsidR="00CD6EF5" w:rsidRDefault="00CD6EF5" w:rsidP="00CD6EF5">
      <w:pPr>
        <w:jc w:val="both"/>
        <w:rPr>
          <w:color w:val="000000"/>
        </w:rPr>
      </w:pPr>
      <w:r>
        <w:rPr>
          <w:color w:val="000000"/>
        </w:rPr>
        <w:tab/>
        <w:t>December 11, 2004.</w:t>
      </w:r>
    </w:p>
    <w:p w14:paraId="56ABFDE9" w14:textId="77777777" w:rsidR="00CD6EF5" w:rsidRDefault="00CD6EF5" w:rsidP="00CD6EF5">
      <w:pPr>
        <w:jc w:val="both"/>
        <w:rPr>
          <w:color w:val="000000"/>
        </w:rPr>
      </w:pPr>
    </w:p>
    <w:p w14:paraId="1F38B042" w14:textId="77777777" w:rsidR="00CD6EF5" w:rsidRDefault="00CD6EF5" w:rsidP="00CD6EF5">
      <w:pPr>
        <w:ind w:left="720"/>
        <w:jc w:val="both"/>
        <w:rPr>
          <w:color w:val="000000"/>
        </w:rPr>
      </w:pPr>
      <w:r>
        <w:rPr>
          <w:color w:val="000000"/>
        </w:rPr>
        <w:t>“Microfludic Designs for Miniature Medical Diagnostic Kits’, Keynote Lecture, (Taiwan) Biomedical Engineering Society Annual Symposium, Tainan, Taiwan, December 18, 2004.</w:t>
      </w:r>
    </w:p>
    <w:p w14:paraId="5CCE9AEF" w14:textId="77777777" w:rsidR="00CD6EF5" w:rsidRDefault="00CD6EF5" w:rsidP="00CD6EF5">
      <w:pPr>
        <w:jc w:val="both"/>
        <w:rPr>
          <w:color w:val="000000"/>
        </w:rPr>
      </w:pPr>
    </w:p>
    <w:p w14:paraId="7D1A9D2F" w14:textId="77777777" w:rsidR="00CD6EF5" w:rsidRDefault="00CD6EF5" w:rsidP="00CD6EF5">
      <w:pPr>
        <w:ind w:firstLine="720"/>
        <w:jc w:val="both"/>
        <w:rPr>
          <w:color w:val="000000"/>
        </w:rPr>
      </w:pPr>
      <w:r>
        <w:rPr>
          <w:color w:val="000000"/>
        </w:rPr>
        <w:t>“Electrorkinetic Microdevices”, Department of Chemical Engineering,  Cheng-Kung</w:t>
      </w:r>
    </w:p>
    <w:p w14:paraId="010D1687" w14:textId="77777777" w:rsidR="00CD6EF5" w:rsidRDefault="00CD6EF5" w:rsidP="00CD6EF5">
      <w:pPr>
        <w:jc w:val="both"/>
        <w:rPr>
          <w:color w:val="000000"/>
        </w:rPr>
      </w:pPr>
      <w:r>
        <w:rPr>
          <w:color w:val="000000"/>
        </w:rPr>
        <w:tab/>
        <w:t>University, Tainan, Taiwan, Dec 20, 2004.</w:t>
      </w:r>
    </w:p>
    <w:p w14:paraId="6E25F5A8" w14:textId="77777777" w:rsidR="00CD6EF5" w:rsidRDefault="00CD6EF5" w:rsidP="00CD6EF5">
      <w:pPr>
        <w:jc w:val="both"/>
        <w:rPr>
          <w:color w:val="000000"/>
        </w:rPr>
      </w:pPr>
    </w:p>
    <w:p w14:paraId="414E2C36" w14:textId="77777777" w:rsidR="00CD6EF5" w:rsidRDefault="00CD6EF5" w:rsidP="00CD6EF5">
      <w:pPr>
        <w:jc w:val="both"/>
        <w:rPr>
          <w:color w:val="000000"/>
        </w:rPr>
      </w:pPr>
      <w:r>
        <w:rPr>
          <w:color w:val="000000"/>
        </w:rPr>
        <w:tab/>
        <w:t>“Miniature Blood Diagnostic Kits”, Department of Biomedical Engineering, Cheng-Kung</w:t>
      </w:r>
    </w:p>
    <w:p w14:paraId="6F02F47F" w14:textId="77777777" w:rsidR="00CD6EF5" w:rsidRDefault="00CD6EF5" w:rsidP="00CD6EF5">
      <w:pPr>
        <w:jc w:val="both"/>
        <w:rPr>
          <w:color w:val="000000"/>
        </w:rPr>
      </w:pPr>
      <w:r>
        <w:rPr>
          <w:color w:val="000000"/>
        </w:rPr>
        <w:tab/>
        <w:t xml:space="preserve">University, Tainan, Taiwan, Dec 21, 2004. </w:t>
      </w:r>
    </w:p>
    <w:p w14:paraId="5F6AA704" w14:textId="77777777" w:rsidR="00CD6EF5" w:rsidRDefault="00CD6EF5" w:rsidP="00CD6EF5">
      <w:pPr>
        <w:ind w:left="720"/>
        <w:jc w:val="both"/>
        <w:rPr>
          <w:color w:val="000000"/>
        </w:rPr>
      </w:pPr>
    </w:p>
    <w:p w14:paraId="19964076" w14:textId="77777777" w:rsidR="00CD6EF5" w:rsidRDefault="00CD6EF5" w:rsidP="00CD6EF5">
      <w:pPr>
        <w:ind w:left="720"/>
        <w:jc w:val="both"/>
        <w:rPr>
          <w:color w:val="000000"/>
        </w:rPr>
      </w:pPr>
      <w:r>
        <w:rPr>
          <w:color w:val="000000"/>
        </w:rPr>
        <w:t>“Microfludic Designs for Miniature Medical Diagnostic Kits’, College of Engineering Honor Lecture, Chong-Cheng University, Chia-Yi, Taiwan, Dec 24, 2004.</w:t>
      </w:r>
    </w:p>
    <w:p w14:paraId="3433B9F2" w14:textId="77777777" w:rsidR="00CD6EF5" w:rsidRDefault="00CD6EF5" w:rsidP="00CD6EF5">
      <w:pPr>
        <w:ind w:left="720"/>
        <w:jc w:val="both"/>
        <w:rPr>
          <w:color w:val="000000"/>
        </w:rPr>
      </w:pPr>
    </w:p>
    <w:p w14:paraId="3F7152E7" w14:textId="77777777" w:rsidR="00CD6EF5" w:rsidRDefault="00CD6EF5" w:rsidP="00CD6EF5">
      <w:pPr>
        <w:ind w:left="720"/>
        <w:jc w:val="both"/>
        <w:rPr>
          <w:color w:val="000000"/>
        </w:rPr>
      </w:pPr>
      <w:r>
        <w:rPr>
          <w:color w:val="000000"/>
        </w:rPr>
        <w:t>“Microfluidic Technology fro Rapid Diagnostic Kits”, Bioengineering Department, Rice University, January 31, 2005.</w:t>
      </w:r>
    </w:p>
    <w:p w14:paraId="79864786" w14:textId="77777777" w:rsidR="00CD6EF5" w:rsidRDefault="00CD6EF5" w:rsidP="00CD6EF5">
      <w:pPr>
        <w:ind w:left="720"/>
        <w:jc w:val="both"/>
        <w:rPr>
          <w:color w:val="000000"/>
        </w:rPr>
      </w:pPr>
    </w:p>
    <w:p w14:paraId="2F72D731" w14:textId="77777777" w:rsidR="00CD6EF5" w:rsidRDefault="00CD6EF5" w:rsidP="00CD6EF5">
      <w:pPr>
        <w:ind w:left="720"/>
        <w:jc w:val="both"/>
        <w:rPr>
          <w:color w:val="000000"/>
        </w:rPr>
      </w:pPr>
      <w:r>
        <w:rPr>
          <w:color w:val="000000"/>
        </w:rPr>
        <w:t>“Rapid Diagnostic Kits for Cancer Detection”, Han-Mo Koo Memorial Seminar, Van Andel Research Intitute, Grand Rapids, Feb 9, 2005.</w:t>
      </w:r>
    </w:p>
    <w:p w14:paraId="63B641D9" w14:textId="77777777" w:rsidR="00CD6EF5" w:rsidRDefault="00CD6EF5" w:rsidP="00CD6EF5">
      <w:pPr>
        <w:ind w:left="720"/>
        <w:jc w:val="both"/>
        <w:rPr>
          <w:color w:val="000000"/>
        </w:rPr>
      </w:pPr>
    </w:p>
    <w:p w14:paraId="620913DF" w14:textId="77777777" w:rsidR="00CD6EF5" w:rsidRDefault="00CD6EF5" w:rsidP="00CD6EF5">
      <w:pPr>
        <w:ind w:left="720"/>
        <w:jc w:val="both"/>
        <w:rPr>
          <w:color w:val="000000"/>
        </w:rPr>
      </w:pPr>
      <w:r>
        <w:rPr>
          <w:color w:val="000000"/>
        </w:rPr>
        <w:t>“Microfluidic Technology fro Rapid Diagnostic Kits”. Chemical Engineering Department, University of Alberta,  March 17, 2005.</w:t>
      </w:r>
    </w:p>
    <w:p w14:paraId="114C3D63" w14:textId="77777777" w:rsidR="00CD6EF5" w:rsidRDefault="00CD6EF5" w:rsidP="00CD6EF5">
      <w:pPr>
        <w:ind w:left="720"/>
        <w:jc w:val="both"/>
        <w:rPr>
          <w:color w:val="000000"/>
        </w:rPr>
      </w:pPr>
    </w:p>
    <w:p w14:paraId="34DBBD9B" w14:textId="77777777" w:rsidR="00CD6EF5" w:rsidRDefault="00CD6EF5" w:rsidP="00CD6EF5">
      <w:pPr>
        <w:ind w:left="720"/>
        <w:jc w:val="both"/>
        <w:rPr>
          <w:color w:val="000000"/>
        </w:rPr>
      </w:pPr>
      <w:r>
        <w:rPr>
          <w:color w:val="000000"/>
        </w:rPr>
        <w:t>“Microfluidic Technology for Rapid Diagnostic Kits”, Invited Speakers, Biosensor Symposium, Indianapolis, April 6, 2005.</w:t>
      </w:r>
    </w:p>
    <w:p w14:paraId="6D05B773" w14:textId="77777777" w:rsidR="00CD6EF5" w:rsidRDefault="00CD6EF5" w:rsidP="00CD6EF5">
      <w:pPr>
        <w:ind w:left="720"/>
        <w:jc w:val="both"/>
        <w:rPr>
          <w:color w:val="000000"/>
        </w:rPr>
      </w:pPr>
    </w:p>
    <w:p w14:paraId="0F5BB64F" w14:textId="77777777" w:rsidR="00CD6EF5" w:rsidRDefault="00CD6EF5" w:rsidP="00CD6EF5">
      <w:pPr>
        <w:ind w:left="720"/>
        <w:jc w:val="both"/>
        <w:rPr>
          <w:color w:val="000000"/>
        </w:rPr>
      </w:pPr>
      <w:r>
        <w:rPr>
          <w:color w:val="000000"/>
        </w:rPr>
        <w:t>“Microfluidic Technology for Rapid Diagnostic Kits”,  Chemical Engineering Depart,ment, University of Houston, April 15, 2005.</w:t>
      </w:r>
    </w:p>
    <w:p w14:paraId="4C6DAE2B" w14:textId="77777777" w:rsidR="00CD6EF5" w:rsidRDefault="00CD6EF5" w:rsidP="00CD6EF5">
      <w:pPr>
        <w:ind w:left="720"/>
        <w:jc w:val="both"/>
        <w:rPr>
          <w:color w:val="000000"/>
        </w:rPr>
      </w:pPr>
    </w:p>
    <w:p w14:paraId="26BF8DAD" w14:textId="77777777" w:rsidR="00CD6EF5" w:rsidRDefault="00CD6EF5" w:rsidP="00CD6EF5">
      <w:pPr>
        <w:pStyle w:val="BodyTextIndent"/>
        <w:jc w:val="both"/>
      </w:pPr>
      <w:r>
        <w:t xml:space="preserve">“Microfluidic Technology for Rapid Diagnostic Kits”,  Chemical Engineering Depart,ment, Tsinghua University, Beijing, May 12, 2005. </w:t>
      </w:r>
    </w:p>
    <w:p w14:paraId="1DAAE876" w14:textId="77777777" w:rsidR="00CD6EF5" w:rsidRDefault="00CD6EF5" w:rsidP="00CD6EF5">
      <w:pPr>
        <w:ind w:left="720"/>
        <w:jc w:val="both"/>
        <w:rPr>
          <w:color w:val="000000"/>
        </w:rPr>
      </w:pPr>
    </w:p>
    <w:p w14:paraId="40A4BCB3" w14:textId="77777777" w:rsidR="00CD6EF5" w:rsidRDefault="00CD6EF5" w:rsidP="00CD6EF5">
      <w:pPr>
        <w:ind w:left="720"/>
        <w:jc w:val="both"/>
        <w:rPr>
          <w:color w:val="000000"/>
        </w:rPr>
      </w:pPr>
      <w:r>
        <w:rPr>
          <w:color w:val="000000"/>
        </w:rPr>
        <w:lastRenderedPageBreak/>
        <w:t>“Thin Films of Soft Matter”, The Bianchi Session, International Center for Mechanical Sciences, Udine, Italy, July 18 to 22, 2005.</w:t>
      </w:r>
    </w:p>
    <w:p w14:paraId="0AE803F6" w14:textId="77777777" w:rsidR="00CD6EF5" w:rsidRDefault="00CD6EF5" w:rsidP="00CD6EF5">
      <w:pPr>
        <w:ind w:left="720"/>
        <w:jc w:val="both"/>
        <w:rPr>
          <w:color w:val="000000"/>
        </w:rPr>
      </w:pPr>
    </w:p>
    <w:p w14:paraId="01EC9B2F" w14:textId="77777777" w:rsidR="00CD6EF5" w:rsidRDefault="00CD6EF5" w:rsidP="00CD6EF5">
      <w:pPr>
        <w:ind w:left="720"/>
        <w:jc w:val="both"/>
        <w:rPr>
          <w:color w:val="000000"/>
        </w:rPr>
      </w:pPr>
      <w:r>
        <w:rPr>
          <w:color w:val="000000"/>
        </w:rPr>
        <w:t xml:space="preserve">“Designing DC and AC Electrokineitc Devices for Miniature Diagnostic Kits”, Chemical Engineering, Univ. of Mass, Amherst, Oct 6, 2005. </w:t>
      </w:r>
    </w:p>
    <w:p w14:paraId="6D0A10FF" w14:textId="77777777" w:rsidR="00CD6EF5" w:rsidRDefault="00CD6EF5" w:rsidP="00CD6EF5">
      <w:pPr>
        <w:ind w:left="720"/>
        <w:jc w:val="both"/>
        <w:rPr>
          <w:color w:val="000000"/>
        </w:rPr>
      </w:pPr>
    </w:p>
    <w:p w14:paraId="363AE5F3" w14:textId="77777777" w:rsidR="00CD6EF5" w:rsidRDefault="00CD6EF5" w:rsidP="00CD6EF5">
      <w:pPr>
        <w:ind w:left="720"/>
        <w:jc w:val="both"/>
        <w:rPr>
          <w:color w:val="000000"/>
        </w:rPr>
      </w:pPr>
      <w:r>
        <w:rPr>
          <w:color w:val="000000"/>
        </w:rPr>
        <w:t>“Manipulating Nanobeads and Nanorods with Micro-Electrodes to Capture, Detect and Identify Virus/Bacteria”, International Symposium on Nano Bioengineering, Chung-Li. Taiwan, Dec 15-16, 2005.</w:t>
      </w:r>
    </w:p>
    <w:p w14:paraId="0C9467A2" w14:textId="77777777" w:rsidR="00CD6EF5" w:rsidRDefault="00CD6EF5" w:rsidP="00CD6EF5">
      <w:pPr>
        <w:ind w:left="720"/>
        <w:jc w:val="both"/>
        <w:rPr>
          <w:color w:val="000000"/>
        </w:rPr>
      </w:pPr>
    </w:p>
    <w:p w14:paraId="345868DA" w14:textId="77777777" w:rsidR="00CD6EF5" w:rsidRDefault="00CD6EF5" w:rsidP="00CD6EF5">
      <w:pPr>
        <w:ind w:left="720"/>
        <w:jc w:val="both"/>
        <w:rPr>
          <w:color w:val="000000"/>
        </w:rPr>
      </w:pPr>
      <w:r>
        <w:rPr>
          <w:color w:val="000000"/>
        </w:rPr>
        <w:t>“AC Electrokinetics due to Double Layer Charging”, Exxon-Mobil and Levich Institute, October 23 and 24, 2006.</w:t>
      </w:r>
    </w:p>
    <w:p w14:paraId="3EBB331C" w14:textId="77777777" w:rsidR="00CD6EF5" w:rsidRDefault="00CD6EF5" w:rsidP="00CD6EF5">
      <w:pPr>
        <w:ind w:left="720"/>
        <w:jc w:val="both"/>
        <w:rPr>
          <w:color w:val="000000"/>
        </w:rPr>
      </w:pPr>
    </w:p>
    <w:p w14:paraId="2EA490B1" w14:textId="77777777" w:rsidR="00CD6EF5" w:rsidRDefault="00CD6EF5" w:rsidP="00CD6EF5">
      <w:pPr>
        <w:ind w:left="720"/>
        <w:jc w:val="both"/>
        <w:rPr>
          <w:color w:val="000000"/>
        </w:rPr>
      </w:pPr>
      <w:r>
        <w:rPr>
          <w:color w:val="000000"/>
        </w:rPr>
        <w:t>“Directed Assembly of Colloids by AC Electrokinetics”, NSF-NSC US/Taiwan Workshop on Soft Materials, Taipei, Jan 4-6, 2007.</w:t>
      </w:r>
    </w:p>
    <w:p w14:paraId="7A4F8FC4" w14:textId="77777777" w:rsidR="00CD6EF5" w:rsidRDefault="00CD6EF5" w:rsidP="00CD6EF5">
      <w:pPr>
        <w:ind w:left="720"/>
        <w:jc w:val="both"/>
        <w:rPr>
          <w:color w:val="000000"/>
        </w:rPr>
      </w:pPr>
    </w:p>
    <w:p w14:paraId="594B5E9E" w14:textId="77777777" w:rsidR="00CD6EF5" w:rsidRDefault="00CD6EF5" w:rsidP="00CD6EF5">
      <w:pPr>
        <w:ind w:left="720"/>
        <w:jc w:val="both"/>
        <w:rPr>
          <w:color w:val="000000"/>
        </w:rPr>
      </w:pPr>
      <w:r>
        <w:rPr>
          <w:color w:val="000000"/>
        </w:rPr>
        <w:t xml:space="preserve">“Dielectrophoresis: Double-Layer Effects”, Invited Speaker, Material Research Society, San Francisco, April 13, 2007. </w:t>
      </w:r>
    </w:p>
    <w:p w14:paraId="3B79BC86" w14:textId="77777777" w:rsidR="00CD6EF5" w:rsidRDefault="00CD6EF5" w:rsidP="00CD6EF5">
      <w:pPr>
        <w:ind w:left="720"/>
        <w:jc w:val="both"/>
        <w:rPr>
          <w:color w:val="000000"/>
        </w:rPr>
      </w:pPr>
    </w:p>
    <w:p w14:paraId="48423473" w14:textId="77777777" w:rsidR="00CD6EF5" w:rsidRDefault="00CD6EF5" w:rsidP="00CD6EF5">
      <w:pPr>
        <w:ind w:left="720"/>
        <w:jc w:val="both"/>
        <w:rPr>
          <w:color w:val="000000"/>
        </w:rPr>
      </w:pPr>
      <w:r>
        <w:rPr>
          <w:color w:val="000000"/>
        </w:rPr>
        <w:t>“Dielectrophoresis of Nano-Colloids---a New Microfluidic Platform for Biomedical Diagnostic Kits”,  Monash University, University of Queensalnd and Melbourne University, Australia, May 21-29, 2007.</w:t>
      </w:r>
    </w:p>
    <w:p w14:paraId="2EE2FC77" w14:textId="77777777" w:rsidR="00CD6EF5" w:rsidRDefault="00CD6EF5" w:rsidP="00CD6EF5">
      <w:pPr>
        <w:ind w:left="720"/>
        <w:jc w:val="both"/>
        <w:rPr>
          <w:color w:val="000000"/>
        </w:rPr>
      </w:pPr>
    </w:p>
    <w:p w14:paraId="54FC2F28" w14:textId="77777777" w:rsidR="00CD6EF5" w:rsidRDefault="00CD6EF5" w:rsidP="00CD6EF5">
      <w:pPr>
        <w:ind w:left="720"/>
        <w:jc w:val="both"/>
        <w:rPr>
          <w:color w:val="000000"/>
        </w:rPr>
      </w:pPr>
      <w:r>
        <w:rPr>
          <w:color w:val="000000"/>
        </w:rPr>
        <w:t>“Dielectrophoresis of Nano-Colloids”, Sandia National Lab., September 24; Bioengineering Department, UC Davis, September 25, 2007.</w:t>
      </w:r>
    </w:p>
    <w:p w14:paraId="69A9E7C6" w14:textId="77777777" w:rsidR="00CD6EF5" w:rsidRDefault="00CD6EF5" w:rsidP="00CD6EF5">
      <w:pPr>
        <w:ind w:left="720"/>
        <w:jc w:val="both"/>
        <w:rPr>
          <w:color w:val="000000"/>
        </w:rPr>
      </w:pPr>
    </w:p>
    <w:p w14:paraId="362D7364" w14:textId="77777777" w:rsidR="00CD6EF5" w:rsidRDefault="00CD6EF5" w:rsidP="00CD6EF5">
      <w:pPr>
        <w:ind w:left="720"/>
        <w:jc w:val="both"/>
        <w:rPr>
          <w:color w:val="000000"/>
        </w:rPr>
      </w:pPr>
      <w:r>
        <w:rPr>
          <w:color w:val="000000"/>
        </w:rPr>
        <w:t>“Dielectrophoresis of Nano-Colloids”, Chemical Engineering, Caltech, Oct, 18, 2007.</w:t>
      </w:r>
    </w:p>
    <w:p w14:paraId="08B0A2B7" w14:textId="77777777" w:rsidR="00CD6EF5" w:rsidRDefault="00CD6EF5" w:rsidP="00CD6EF5">
      <w:pPr>
        <w:ind w:left="720"/>
        <w:jc w:val="both"/>
        <w:rPr>
          <w:color w:val="000000"/>
        </w:rPr>
      </w:pPr>
    </w:p>
    <w:p w14:paraId="7B5F02B8" w14:textId="77777777" w:rsidR="00CD6EF5" w:rsidRDefault="00CD6EF5" w:rsidP="00CD6EF5">
      <w:pPr>
        <w:ind w:left="720"/>
        <w:jc w:val="both"/>
        <w:rPr>
          <w:color w:val="000000"/>
        </w:rPr>
      </w:pPr>
      <w:r>
        <w:rPr>
          <w:color w:val="000000"/>
        </w:rPr>
        <w:t xml:space="preserve">“Dielectrophoresis of Nano-Colloids”, HKUST, Hong Kong, January, 2008; Academia Sinica, National Taiwan University, Cheng Kung University, Central University, Taiwan, March, 2009. </w:t>
      </w:r>
    </w:p>
    <w:p w14:paraId="06F84E8C" w14:textId="77777777" w:rsidR="00CD6EF5" w:rsidRDefault="00CD6EF5" w:rsidP="00CD6EF5">
      <w:pPr>
        <w:ind w:left="720"/>
        <w:jc w:val="both"/>
        <w:rPr>
          <w:color w:val="000000"/>
        </w:rPr>
      </w:pPr>
    </w:p>
    <w:p w14:paraId="7EEA1484" w14:textId="77777777" w:rsidR="00CD6EF5" w:rsidRDefault="00CD6EF5" w:rsidP="00CD6EF5">
      <w:pPr>
        <w:ind w:left="720"/>
        <w:jc w:val="both"/>
        <w:rPr>
          <w:color w:val="000000"/>
        </w:rPr>
      </w:pPr>
      <w:r>
        <w:rPr>
          <w:color w:val="000000"/>
        </w:rPr>
        <w:t xml:space="preserve"> “Dielectrophoresis of Nano-Colloids”, Chemical Engineering, Princeton, April 23, 2008.</w:t>
      </w:r>
    </w:p>
    <w:p w14:paraId="75220CFA" w14:textId="77777777" w:rsidR="00CD6EF5" w:rsidRDefault="00CD6EF5" w:rsidP="00CD6EF5">
      <w:pPr>
        <w:ind w:left="720"/>
        <w:jc w:val="both"/>
        <w:rPr>
          <w:color w:val="000000"/>
        </w:rPr>
      </w:pPr>
    </w:p>
    <w:p w14:paraId="3658CAEE" w14:textId="77777777" w:rsidR="00CD6EF5" w:rsidRDefault="00CD6EF5" w:rsidP="00CD6EF5">
      <w:pPr>
        <w:ind w:left="720"/>
        <w:jc w:val="both"/>
        <w:rPr>
          <w:color w:val="000000"/>
        </w:rPr>
      </w:pPr>
      <w:r>
        <w:rPr>
          <w:color w:val="000000"/>
        </w:rPr>
        <w:t>“AC Electrospray”, Kavli Institute of Physics, Beijing, June, 2008.</w:t>
      </w:r>
    </w:p>
    <w:p w14:paraId="076DECE6" w14:textId="77777777" w:rsidR="00CD6EF5" w:rsidRDefault="00CD6EF5" w:rsidP="00CD6EF5">
      <w:pPr>
        <w:ind w:left="720"/>
        <w:jc w:val="both"/>
        <w:rPr>
          <w:color w:val="000000"/>
        </w:rPr>
      </w:pPr>
    </w:p>
    <w:p w14:paraId="1F25DE44" w14:textId="77777777" w:rsidR="00CD6EF5" w:rsidRDefault="00CD6EF5" w:rsidP="00CD6EF5">
      <w:pPr>
        <w:ind w:left="720"/>
        <w:jc w:val="both"/>
        <w:rPr>
          <w:color w:val="000000"/>
        </w:rPr>
      </w:pPr>
      <w:r>
        <w:rPr>
          <w:color w:val="000000"/>
        </w:rPr>
        <w:t xml:space="preserve">“Understanding Eletrokinetics at the Nanoscale”, Mechanical Engineering department,    </w:t>
      </w:r>
    </w:p>
    <w:p w14:paraId="0ACC9EB6" w14:textId="77777777" w:rsidR="00CD6EF5" w:rsidRDefault="00CD6EF5" w:rsidP="00CD6EF5">
      <w:pPr>
        <w:ind w:left="720"/>
        <w:jc w:val="both"/>
        <w:rPr>
          <w:color w:val="000000"/>
        </w:rPr>
      </w:pPr>
      <w:r>
        <w:rPr>
          <w:color w:val="000000"/>
        </w:rPr>
        <w:t xml:space="preserve">            University of Houston, February 2009.</w:t>
      </w:r>
    </w:p>
    <w:p w14:paraId="66F174F2" w14:textId="77777777" w:rsidR="00CD6EF5" w:rsidRDefault="00CD6EF5" w:rsidP="00CD6EF5">
      <w:pPr>
        <w:ind w:left="720"/>
        <w:jc w:val="both"/>
        <w:rPr>
          <w:color w:val="000000"/>
        </w:rPr>
      </w:pPr>
    </w:p>
    <w:p w14:paraId="58205708" w14:textId="77777777" w:rsidR="00CD6EF5" w:rsidRDefault="00CD6EF5" w:rsidP="00CD6EF5">
      <w:pPr>
        <w:ind w:left="720"/>
        <w:jc w:val="both"/>
        <w:rPr>
          <w:color w:val="000000"/>
        </w:rPr>
      </w:pPr>
      <w:r>
        <w:rPr>
          <w:color w:val="000000"/>
        </w:rPr>
        <w:t xml:space="preserve">“Understanding Electrokinetics at the Nanoscale”, SEAS, University of Pennsylvania, </w:t>
      </w:r>
    </w:p>
    <w:p w14:paraId="6BB7B60E" w14:textId="77777777" w:rsidR="00CD6EF5" w:rsidRDefault="00CD6EF5" w:rsidP="00CD6EF5">
      <w:pPr>
        <w:ind w:left="720"/>
        <w:jc w:val="both"/>
        <w:rPr>
          <w:color w:val="000000"/>
        </w:rPr>
      </w:pPr>
      <w:r>
        <w:rPr>
          <w:color w:val="000000"/>
        </w:rPr>
        <w:t xml:space="preserve">            April, 2009.</w:t>
      </w:r>
    </w:p>
    <w:p w14:paraId="01D0235D" w14:textId="77777777" w:rsidR="00CD6EF5" w:rsidRDefault="00CD6EF5" w:rsidP="00CD6EF5">
      <w:pPr>
        <w:ind w:left="720"/>
        <w:jc w:val="both"/>
        <w:rPr>
          <w:color w:val="000000"/>
        </w:rPr>
      </w:pPr>
    </w:p>
    <w:p w14:paraId="28E94608" w14:textId="77777777" w:rsidR="00CD6EF5" w:rsidRDefault="00CD6EF5" w:rsidP="00CD6EF5">
      <w:pPr>
        <w:ind w:left="720"/>
        <w:jc w:val="both"/>
        <w:rPr>
          <w:color w:val="000000"/>
        </w:rPr>
      </w:pPr>
      <w:r>
        <w:rPr>
          <w:color w:val="000000"/>
        </w:rPr>
        <w:t>“Understanding Electrokinetics at the Nanoscale”, Chinese Academy of Science, Applied Science Insitute, Shanghai, July 2009.</w:t>
      </w:r>
    </w:p>
    <w:p w14:paraId="183070EF" w14:textId="77777777" w:rsidR="00CD6EF5" w:rsidRDefault="00CD6EF5" w:rsidP="00CD6EF5">
      <w:pPr>
        <w:ind w:left="720"/>
        <w:jc w:val="both"/>
        <w:rPr>
          <w:color w:val="000000"/>
        </w:rPr>
      </w:pPr>
    </w:p>
    <w:p w14:paraId="15694B02" w14:textId="77777777" w:rsidR="00CD6EF5" w:rsidRDefault="00CD6EF5" w:rsidP="00CD6EF5">
      <w:pPr>
        <w:tabs>
          <w:tab w:val="left" w:pos="720"/>
        </w:tabs>
        <w:ind w:left="1440" w:hanging="1440"/>
        <w:jc w:val="both"/>
      </w:pPr>
      <w:r>
        <w:tab/>
        <w:t>Keynote Lecturer, ACS Colloid and Interfacial Science Symposium, Columbia University, June 2009.</w:t>
      </w:r>
    </w:p>
    <w:p w14:paraId="036F3876" w14:textId="77777777" w:rsidR="00CD6EF5" w:rsidRDefault="00CD6EF5" w:rsidP="00CD6EF5">
      <w:pPr>
        <w:tabs>
          <w:tab w:val="left" w:pos="720"/>
        </w:tabs>
        <w:ind w:left="1440" w:hanging="1440"/>
        <w:jc w:val="both"/>
      </w:pPr>
    </w:p>
    <w:p w14:paraId="5CD5CB33" w14:textId="77777777" w:rsidR="00CD6EF5" w:rsidRDefault="00CD6EF5" w:rsidP="00CD6EF5">
      <w:pPr>
        <w:tabs>
          <w:tab w:val="left" w:pos="720"/>
        </w:tabs>
        <w:ind w:left="1440" w:hanging="1440"/>
        <w:jc w:val="both"/>
      </w:pPr>
      <w:r>
        <w:tab/>
        <w:t>Keynote Lecture, ASME Mini/Micro/NanoChannels Conference, Pohang, Korea, June 2009.</w:t>
      </w:r>
    </w:p>
    <w:p w14:paraId="10E1568C" w14:textId="77777777" w:rsidR="00CD6EF5" w:rsidRDefault="00CD6EF5" w:rsidP="00CD6EF5">
      <w:pPr>
        <w:tabs>
          <w:tab w:val="left" w:pos="720"/>
        </w:tabs>
        <w:ind w:left="1440" w:hanging="1440"/>
        <w:jc w:val="both"/>
      </w:pPr>
    </w:p>
    <w:p w14:paraId="2FC1E55E" w14:textId="77777777" w:rsidR="00CD6EF5" w:rsidRDefault="00CD6EF5" w:rsidP="00CD6EF5">
      <w:pPr>
        <w:tabs>
          <w:tab w:val="left" w:pos="720"/>
        </w:tabs>
        <w:ind w:left="1440" w:hanging="1440"/>
        <w:jc w:val="both"/>
      </w:pPr>
      <w:r>
        <w:tab/>
        <w:t>Keynote Lecture, Asian-Pacific LabChip Conference, Shanghai, October 2009.</w:t>
      </w:r>
    </w:p>
    <w:p w14:paraId="3C891CF1" w14:textId="77777777" w:rsidR="00CD6EF5" w:rsidRDefault="00CD6EF5" w:rsidP="00CD6EF5">
      <w:pPr>
        <w:tabs>
          <w:tab w:val="left" w:pos="720"/>
        </w:tabs>
        <w:ind w:left="1440" w:hanging="1440"/>
        <w:jc w:val="both"/>
      </w:pPr>
    </w:p>
    <w:p w14:paraId="73282290" w14:textId="77777777" w:rsidR="00CD6EF5" w:rsidRDefault="00CD6EF5" w:rsidP="00CD6EF5">
      <w:pPr>
        <w:tabs>
          <w:tab w:val="left" w:pos="720"/>
        </w:tabs>
        <w:ind w:left="1440" w:hanging="1440"/>
        <w:jc w:val="both"/>
      </w:pPr>
      <w:r>
        <w:tab/>
        <w:t>Invited Speaker, Workshop on Electrokinetics, IMA, University of Minnesota, Dec 2009.</w:t>
      </w:r>
    </w:p>
    <w:p w14:paraId="65C2E66C" w14:textId="77777777" w:rsidR="00CD6EF5" w:rsidRDefault="00CD6EF5" w:rsidP="00CD6EF5">
      <w:pPr>
        <w:tabs>
          <w:tab w:val="left" w:pos="720"/>
        </w:tabs>
        <w:ind w:left="1440" w:hanging="1440"/>
        <w:jc w:val="both"/>
      </w:pPr>
    </w:p>
    <w:p w14:paraId="010E9DAC" w14:textId="77777777" w:rsidR="00CD6EF5" w:rsidRDefault="00CD6EF5" w:rsidP="00CD6EF5">
      <w:pPr>
        <w:tabs>
          <w:tab w:val="left" w:pos="720"/>
        </w:tabs>
        <w:ind w:left="1440" w:hanging="1440"/>
        <w:jc w:val="both"/>
      </w:pPr>
      <w:r>
        <w:t xml:space="preserve">            Keynote Lecturer, Second ASME Micro/Nanoscale Heat/Mass Transfer International Conference, Jiaotung University, Shanghai, December 2009.</w:t>
      </w:r>
    </w:p>
    <w:p w14:paraId="28C37A32" w14:textId="77777777" w:rsidR="00CD6EF5" w:rsidRDefault="00CD6EF5" w:rsidP="00CD6EF5">
      <w:pPr>
        <w:tabs>
          <w:tab w:val="left" w:pos="720"/>
        </w:tabs>
        <w:ind w:left="1440" w:hanging="1440"/>
        <w:jc w:val="both"/>
      </w:pPr>
    </w:p>
    <w:p w14:paraId="6E33982B" w14:textId="77777777" w:rsidR="00CD6EF5" w:rsidRDefault="00CD6EF5" w:rsidP="00CD6EF5">
      <w:pPr>
        <w:tabs>
          <w:tab w:val="left" w:pos="720"/>
        </w:tabs>
        <w:ind w:left="1440" w:hanging="1440"/>
        <w:jc w:val="both"/>
      </w:pPr>
      <w:r>
        <w:tab/>
        <w:t>Invited Speaker, Electrokinetics Conference, Banff, February 2010.</w:t>
      </w:r>
    </w:p>
    <w:p w14:paraId="4C61A451" w14:textId="77777777" w:rsidR="00CD6EF5" w:rsidRDefault="00CD6EF5" w:rsidP="00CD6EF5">
      <w:pPr>
        <w:tabs>
          <w:tab w:val="left" w:pos="720"/>
        </w:tabs>
        <w:ind w:left="1440" w:hanging="1440"/>
        <w:jc w:val="both"/>
      </w:pPr>
    </w:p>
    <w:p w14:paraId="58E98EDE" w14:textId="77777777" w:rsidR="00CD6EF5" w:rsidRDefault="00CD6EF5" w:rsidP="00CD6EF5">
      <w:pPr>
        <w:tabs>
          <w:tab w:val="left" w:pos="720"/>
        </w:tabs>
        <w:ind w:left="1440" w:hanging="1440"/>
        <w:jc w:val="both"/>
      </w:pPr>
      <w:r>
        <w:tab/>
        <w:t xml:space="preserve">“Rapid Label-Free Molecular Detection by Electrokinetics”, EPA, Cincinnati, April 2010. </w:t>
      </w:r>
    </w:p>
    <w:p w14:paraId="131AB384" w14:textId="77777777" w:rsidR="00CD6EF5" w:rsidRDefault="00CD6EF5" w:rsidP="00CD6EF5">
      <w:pPr>
        <w:tabs>
          <w:tab w:val="left" w:pos="720"/>
        </w:tabs>
        <w:ind w:left="1440" w:hanging="1440"/>
        <w:jc w:val="both"/>
      </w:pPr>
    </w:p>
    <w:p w14:paraId="026592C4" w14:textId="77777777" w:rsidR="00CD6EF5" w:rsidRDefault="00CD6EF5" w:rsidP="00CD6EF5">
      <w:pPr>
        <w:tabs>
          <w:tab w:val="left" w:pos="720"/>
        </w:tabs>
        <w:ind w:left="1440" w:hanging="1440"/>
        <w:jc w:val="both"/>
      </w:pPr>
      <w:r>
        <w:tab/>
        <w:t>“Nanofluidics”, Academia Sinica, Taiwan, June, 2010; National Tsing-Hua University, June, 2010. National Cheng Kung University, June, 2010.</w:t>
      </w:r>
    </w:p>
    <w:p w14:paraId="0DBC2B71" w14:textId="77777777" w:rsidR="00CD6EF5" w:rsidRDefault="00CD6EF5" w:rsidP="00CD6EF5">
      <w:pPr>
        <w:tabs>
          <w:tab w:val="left" w:pos="720"/>
        </w:tabs>
        <w:ind w:left="1440" w:hanging="1440"/>
        <w:jc w:val="both"/>
      </w:pPr>
    </w:p>
    <w:p w14:paraId="06DB5769" w14:textId="77777777" w:rsidR="00CD6EF5" w:rsidRDefault="00CD6EF5" w:rsidP="00CD6EF5">
      <w:pPr>
        <w:tabs>
          <w:tab w:val="left" w:pos="720"/>
        </w:tabs>
        <w:ind w:left="1440" w:hanging="1440"/>
        <w:jc w:val="both"/>
      </w:pPr>
      <w:r>
        <w:tab/>
        <w:t>“Vortices and Instabilities at the Micro/Nanoscale”, Plenary Lecture, Wave Phenomena IV, Banff, Canada, June 2010.</w:t>
      </w:r>
    </w:p>
    <w:p w14:paraId="27B51AF5" w14:textId="77777777" w:rsidR="00CD6EF5" w:rsidRDefault="00CD6EF5" w:rsidP="00CD6EF5">
      <w:pPr>
        <w:tabs>
          <w:tab w:val="left" w:pos="720"/>
        </w:tabs>
        <w:ind w:left="1440" w:hanging="1440"/>
        <w:jc w:val="both"/>
      </w:pPr>
    </w:p>
    <w:p w14:paraId="69D7EB3D" w14:textId="77777777" w:rsidR="00CD6EF5" w:rsidRDefault="00CD6EF5" w:rsidP="00CD6EF5">
      <w:pPr>
        <w:tabs>
          <w:tab w:val="left" w:pos="720"/>
        </w:tabs>
        <w:ind w:left="1440" w:hanging="1440"/>
        <w:jc w:val="both"/>
      </w:pPr>
      <w:r>
        <w:tab/>
        <w:t>“Polaritons at Geometric Singularities”, Invited Speaker, Phoresis Workshop, Pohang, Korea, August 2010.</w:t>
      </w:r>
    </w:p>
    <w:p w14:paraId="1B6872E1" w14:textId="77777777" w:rsidR="00CD6EF5" w:rsidRDefault="00CD6EF5" w:rsidP="00CD6EF5">
      <w:pPr>
        <w:tabs>
          <w:tab w:val="left" w:pos="720"/>
        </w:tabs>
        <w:ind w:left="1440" w:hanging="1440"/>
        <w:jc w:val="both"/>
      </w:pPr>
    </w:p>
    <w:p w14:paraId="110BF4E9" w14:textId="77777777" w:rsidR="00CD6EF5" w:rsidRDefault="00CD6EF5" w:rsidP="00CD6EF5">
      <w:pPr>
        <w:tabs>
          <w:tab w:val="left" w:pos="720"/>
        </w:tabs>
        <w:ind w:left="1440" w:hanging="1440"/>
        <w:jc w:val="both"/>
      </w:pPr>
      <w:r>
        <w:tab/>
        <w:t>“Nanoporous Membrane Sensors for Portable Nucleic Acid Detection”, Plenary Speaker, Chinese-Japan-Korea Analytical Chemistry Conference, Wuhan, October 2010.</w:t>
      </w:r>
    </w:p>
    <w:p w14:paraId="12BF59F3" w14:textId="77777777" w:rsidR="00CD6EF5" w:rsidRDefault="00CD6EF5" w:rsidP="00CD6EF5">
      <w:pPr>
        <w:tabs>
          <w:tab w:val="left" w:pos="720"/>
        </w:tabs>
        <w:ind w:left="1440" w:hanging="1440"/>
        <w:jc w:val="both"/>
      </w:pPr>
    </w:p>
    <w:p w14:paraId="51EA87CF" w14:textId="77777777" w:rsidR="00CD6EF5" w:rsidRDefault="00CD6EF5" w:rsidP="00CD6EF5">
      <w:pPr>
        <w:tabs>
          <w:tab w:val="left" w:pos="720"/>
        </w:tabs>
        <w:ind w:left="1440" w:hanging="1440"/>
        <w:jc w:val="both"/>
      </w:pPr>
      <w:r>
        <w:tab/>
        <w:t>“Polaritons at Geometric Singularities”, Plenary Speaker, Electrokinetics Workshop, Haifa, Israel, December 2010.</w:t>
      </w:r>
    </w:p>
    <w:p w14:paraId="2D68E372" w14:textId="77777777" w:rsidR="00CD6EF5" w:rsidRDefault="00CD6EF5" w:rsidP="00CD6EF5">
      <w:pPr>
        <w:tabs>
          <w:tab w:val="left" w:pos="720"/>
        </w:tabs>
        <w:ind w:left="1440" w:hanging="1440"/>
        <w:jc w:val="both"/>
      </w:pPr>
    </w:p>
    <w:p w14:paraId="2BEA5EB0" w14:textId="77777777" w:rsidR="00CD6EF5" w:rsidRDefault="00CD6EF5" w:rsidP="00CD6EF5">
      <w:pPr>
        <w:tabs>
          <w:tab w:val="left" w:pos="720"/>
        </w:tabs>
        <w:ind w:left="1440" w:hanging="1440"/>
        <w:jc w:val="both"/>
      </w:pPr>
      <w:r>
        <w:tab/>
        <w:t>“A new Nucleic Acid Detection Platform based on Nanoporous Membranes”, Plenary Speaker, AMN-APLOC, Singapore, January, 2011.</w:t>
      </w:r>
    </w:p>
    <w:p w14:paraId="593F4A59" w14:textId="77777777" w:rsidR="00CD6EF5" w:rsidRDefault="00CD6EF5" w:rsidP="00CD6EF5">
      <w:pPr>
        <w:tabs>
          <w:tab w:val="left" w:pos="720"/>
        </w:tabs>
        <w:ind w:left="1440" w:hanging="1440"/>
        <w:jc w:val="both"/>
      </w:pPr>
    </w:p>
    <w:p w14:paraId="6C140BF3" w14:textId="77777777" w:rsidR="00CD6EF5" w:rsidRDefault="00CD6EF5" w:rsidP="00CD6EF5">
      <w:pPr>
        <w:tabs>
          <w:tab w:val="left" w:pos="720"/>
        </w:tabs>
        <w:ind w:left="1440" w:hanging="1440"/>
        <w:jc w:val="both"/>
      </w:pPr>
      <w:r>
        <w:tab/>
        <w:t xml:space="preserve">“A Nanofluidic Platform for Cancer Biomarker Detection”, Nano-Air Force Workshop, Seattle, March, 2011. </w:t>
      </w:r>
    </w:p>
    <w:p w14:paraId="581B5E64" w14:textId="77777777" w:rsidR="00CD6EF5" w:rsidRDefault="00CD6EF5" w:rsidP="00CD6EF5">
      <w:pPr>
        <w:tabs>
          <w:tab w:val="left" w:pos="720"/>
        </w:tabs>
        <w:ind w:left="1440" w:hanging="1440"/>
        <w:jc w:val="both"/>
      </w:pPr>
    </w:p>
    <w:p w14:paraId="2D00F892" w14:textId="77777777" w:rsidR="00CD6EF5" w:rsidRDefault="00CD6EF5" w:rsidP="00CD6EF5">
      <w:pPr>
        <w:tabs>
          <w:tab w:val="left" w:pos="720"/>
        </w:tabs>
        <w:ind w:left="1440" w:hanging="1440"/>
        <w:jc w:val="both"/>
      </w:pPr>
      <w:r>
        <w:tab/>
        <w:t>“Micro and Nanofluidics for Mass Spectrometry and Biosensing”, Mechanical Engineering Department, University of Louisville, March, 2011.</w:t>
      </w:r>
    </w:p>
    <w:p w14:paraId="194CD581" w14:textId="77777777" w:rsidR="00CD6EF5" w:rsidRDefault="00CD6EF5" w:rsidP="00CD6EF5">
      <w:pPr>
        <w:tabs>
          <w:tab w:val="left" w:pos="720"/>
        </w:tabs>
        <w:ind w:left="1440" w:hanging="1440"/>
        <w:jc w:val="both"/>
      </w:pPr>
    </w:p>
    <w:p w14:paraId="33A76EE3" w14:textId="77777777" w:rsidR="00CD6EF5" w:rsidRDefault="00CD6EF5" w:rsidP="00CD6EF5">
      <w:pPr>
        <w:tabs>
          <w:tab w:val="left" w:pos="720"/>
        </w:tabs>
        <w:ind w:left="1440" w:hanging="1440"/>
        <w:jc w:val="both"/>
      </w:pPr>
      <w:r>
        <w:tab/>
        <w:t>“Polaritons and Geometric Singularities”,  Nanofluidics Colloquim, Physics department,</w:t>
      </w:r>
    </w:p>
    <w:p w14:paraId="3955B6B5" w14:textId="77777777" w:rsidR="00CD6EF5" w:rsidRDefault="00CD6EF5" w:rsidP="00CD6EF5">
      <w:pPr>
        <w:tabs>
          <w:tab w:val="left" w:pos="720"/>
        </w:tabs>
        <w:ind w:left="1440" w:hanging="1440"/>
        <w:jc w:val="both"/>
      </w:pPr>
      <w:r>
        <w:tab/>
        <w:t xml:space="preserve">    </w:t>
      </w:r>
      <w:r>
        <w:tab/>
        <w:t>Universitait Twente, June 2011.</w:t>
      </w:r>
    </w:p>
    <w:p w14:paraId="284F1918" w14:textId="77777777" w:rsidR="00CD6EF5" w:rsidRDefault="00CD6EF5" w:rsidP="00CD6EF5">
      <w:pPr>
        <w:tabs>
          <w:tab w:val="left" w:pos="720"/>
        </w:tabs>
        <w:ind w:left="1440" w:hanging="1440"/>
        <w:jc w:val="both"/>
      </w:pPr>
    </w:p>
    <w:p w14:paraId="7D82714D" w14:textId="77777777" w:rsidR="00CD6EF5" w:rsidRDefault="00CD6EF5" w:rsidP="00CD6EF5">
      <w:pPr>
        <w:tabs>
          <w:tab w:val="left" w:pos="720"/>
        </w:tabs>
        <w:ind w:left="1440" w:hanging="1440"/>
        <w:jc w:val="both"/>
      </w:pPr>
      <w:r>
        <w:tab/>
        <w:t>“Electrokinetic Biochips”, Chemical Engineering, Imperial College, June 2011.</w:t>
      </w:r>
    </w:p>
    <w:p w14:paraId="10419109" w14:textId="77777777" w:rsidR="00CD6EF5" w:rsidRDefault="00CD6EF5" w:rsidP="00CD6EF5">
      <w:pPr>
        <w:tabs>
          <w:tab w:val="left" w:pos="720"/>
        </w:tabs>
        <w:ind w:left="1440" w:hanging="1440"/>
        <w:jc w:val="both"/>
      </w:pPr>
    </w:p>
    <w:p w14:paraId="3E65B5B3" w14:textId="77777777" w:rsidR="00CD6EF5" w:rsidRDefault="00CD6EF5" w:rsidP="00CD6EF5">
      <w:pPr>
        <w:tabs>
          <w:tab w:val="left" w:pos="720"/>
        </w:tabs>
        <w:ind w:left="1440" w:hanging="1440"/>
        <w:jc w:val="both"/>
      </w:pPr>
      <w:r>
        <w:tab/>
        <w:t>“Electrokinetic Biosensors”, Mechanical Engineering, University College, London, June 2011.</w:t>
      </w:r>
    </w:p>
    <w:p w14:paraId="5EF86D0A" w14:textId="77777777" w:rsidR="00CD6EF5" w:rsidRDefault="00CD6EF5" w:rsidP="00CD6EF5">
      <w:pPr>
        <w:tabs>
          <w:tab w:val="left" w:pos="720"/>
        </w:tabs>
        <w:ind w:left="1440" w:hanging="1440"/>
        <w:jc w:val="both"/>
      </w:pPr>
      <w:r>
        <w:tab/>
      </w:r>
    </w:p>
    <w:p w14:paraId="7B7C10BD" w14:textId="77777777" w:rsidR="00CD6EF5" w:rsidRDefault="00CD6EF5" w:rsidP="00CD6EF5">
      <w:pPr>
        <w:tabs>
          <w:tab w:val="left" w:pos="720"/>
        </w:tabs>
        <w:ind w:left="1440" w:hanging="1440"/>
        <w:jc w:val="both"/>
      </w:pPr>
      <w:r>
        <w:t xml:space="preserve">             “Non-Equilibrium Nanofluidics: Rectification, Overlimiting Current and MicroVortex Instability”, Engineering, Brown University, September 2011.</w:t>
      </w:r>
    </w:p>
    <w:p w14:paraId="619B2961" w14:textId="77777777" w:rsidR="00CD6EF5" w:rsidRDefault="00CD6EF5" w:rsidP="00CD6EF5">
      <w:pPr>
        <w:tabs>
          <w:tab w:val="left" w:pos="720"/>
        </w:tabs>
        <w:ind w:left="1440" w:hanging="1440"/>
        <w:jc w:val="both"/>
      </w:pPr>
    </w:p>
    <w:p w14:paraId="188F5EDC" w14:textId="77777777" w:rsidR="00CD6EF5" w:rsidRDefault="00CD6EF5" w:rsidP="00CD6EF5">
      <w:pPr>
        <w:tabs>
          <w:tab w:val="left" w:pos="720"/>
        </w:tabs>
        <w:ind w:left="1440" w:hanging="1440"/>
        <w:jc w:val="both"/>
      </w:pPr>
      <w:r>
        <w:tab/>
        <w:t>“Rectification, Hysteresis and Oscillations in Nanofluidics”, Invited Speaker, Electrokinetics Symposium, APS-DFD Annual Meeting, Baltimore, November 2011.</w:t>
      </w:r>
    </w:p>
    <w:p w14:paraId="4F36D19F" w14:textId="77777777" w:rsidR="00CD6EF5" w:rsidRDefault="00CD6EF5" w:rsidP="00CD6EF5">
      <w:pPr>
        <w:tabs>
          <w:tab w:val="left" w:pos="720"/>
        </w:tabs>
        <w:ind w:left="1440" w:hanging="1440"/>
        <w:jc w:val="both"/>
      </w:pPr>
    </w:p>
    <w:p w14:paraId="0514A758" w14:textId="77777777" w:rsidR="00CD6EF5" w:rsidRDefault="00CD6EF5" w:rsidP="00CD6EF5">
      <w:pPr>
        <w:tabs>
          <w:tab w:val="left" w:pos="720"/>
        </w:tabs>
        <w:ind w:left="1440" w:hanging="1440"/>
        <w:jc w:val="both"/>
      </w:pPr>
      <w:r>
        <w:tab/>
        <w:t>“Microvortex Turbulence Driven by Non-Equilibrium Ion Flux through Ion-Selective Media”, Fluid Seminar, Stanford University, January, 2012.</w:t>
      </w:r>
    </w:p>
    <w:p w14:paraId="046481A3" w14:textId="77777777" w:rsidR="00CD6EF5" w:rsidRDefault="00CD6EF5" w:rsidP="00CD6EF5">
      <w:pPr>
        <w:tabs>
          <w:tab w:val="left" w:pos="720"/>
        </w:tabs>
        <w:ind w:left="1440" w:hanging="1440"/>
        <w:jc w:val="both"/>
      </w:pPr>
    </w:p>
    <w:p w14:paraId="1ECDF334" w14:textId="77777777" w:rsidR="00CD6EF5" w:rsidRDefault="00CD6EF5" w:rsidP="00CD6EF5">
      <w:pPr>
        <w:tabs>
          <w:tab w:val="left" w:pos="720"/>
        </w:tabs>
        <w:ind w:left="1440" w:hanging="1440"/>
        <w:jc w:val="both"/>
      </w:pPr>
      <w:r>
        <w:tab/>
        <w:t>“Nanoporous Membrane Sensor”, Plenary Lecture, Advances in Microfluidics and Nanofluidics, Dalian, China, May, 2012.</w:t>
      </w:r>
    </w:p>
    <w:p w14:paraId="5DF7D314" w14:textId="77777777" w:rsidR="00CD6EF5" w:rsidRDefault="00CD6EF5" w:rsidP="00CD6EF5">
      <w:pPr>
        <w:tabs>
          <w:tab w:val="left" w:pos="720"/>
        </w:tabs>
        <w:ind w:left="1440" w:hanging="1440"/>
        <w:jc w:val="both"/>
      </w:pPr>
    </w:p>
    <w:p w14:paraId="07698128" w14:textId="77777777" w:rsidR="00CD6EF5" w:rsidRDefault="00CD6EF5" w:rsidP="00CD6EF5">
      <w:pPr>
        <w:tabs>
          <w:tab w:val="left" w:pos="720"/>
        </w:tabs>
        <w:ind w:left="1440" w:hanging="1440"/>
        <w:jc w:val="both"/>
      </w:pPr>
      <w:r>
        <w:tab/>
        <w:t>“Low-Cost Membrane Sensors for Portable Diagnostics”, Marine Environmental Sensing Center, Dublin City University, Aug 30, 2012.</w:t>
      </w:r>
    </w:p>
    <w:p w14:paraId="758C9BAB" w14:textId="77777777" w:rsidR="00CD6EF5" w:rsidRDefault="00CD6EF5" w:rsidP="00CD6EF5">
      <w:pPr>
        <w:tabs>
          <w:tab w:val="left" w:pos="720"/>
        </w:tabs>
        <w:ind w:left="1440" w:hanging="1440"/>
        <w:jc w:val="both"/>
      </w:pPr>
    </w:p>
    <w:p w14:paraId="2E3CDB8B" w14:textId="77777777" w:rsidR="00CD6EF5" w:rsidRDefault="00CD6EF5" w:rsidP="00CD6EF5">
      <w:pPr>
        <w:tabs>
          <w:tab w:val="left" w:pos="720"/>
        </w:tabs>
        <w:ind w:left="1440" w:hanging="1440"/>
        <w:jc w:val="both"/>
      </w:pPr>
      <w:r>
        <w:tab/>
        <w:t>“Anomalous Phenomena at Geometric Singularities”, Physics Department, University of Missouri, September 17, 2012</w:t>
      </w:r>
    </w:p>
    <w:p w14:paraId="6FBF370A" w14:textId="77777777" w:rsidR="00CD6EF5" w:rsidRDefault="00CD6EF5" w:rsidP="00CD6EF5">
      <w:pPr>
        <w:tabs>
          <w:tab w:val="left" w:pos="720"/>
        </w:tabs>
        <w:ind w:left="1440" w:hanging="1440"/>
        <w:jc w:val="both"/>
      </w:pPr>
    </w:p>
    <w:p w14:paraId="15AF68C8" w14:textId="77777777" w:rsidR="00CD6EF5" w:rsidRDefault="00CD6EF5" w:rsidP="00CD6EF5">
      <w:pPr>
        <w:tabs>
          <w:tab w:val="left" w:pos="720"/>
        </w:tabs>
        <w:ind w:left="1440" w:hanging="1440"/>
        <w:jc w:val="both"/>
      </w:pPr>
      <w:r>
        <w:tab/>
        <w:t xml:space="preserve">“Ion Rectifiers, Capacitors and Inductors”, Mechanical Science and Engineering, University of Illinois, Urbana,  September 18, 2012. </w:t>
      </w:r>
    </w:p>
    <w:p w14:paraId="055374BC" w14:textId="77777777" w:rsidR="00CD6EF5" w:rsidRDefault="00CD6EF5" w:rsidP="00CD6EF5">
      <w:pPr>
        <w:tabs>
          <w:tab w:val="left" w:pos="720"/>
        </w:tabs>
        <w:ind w:left="1440" w:hanging="1440"/>
        <w:jc w:val="both"/>
      </w:pPr>
    </w:p>
    <w:p w14:paraId="6DB20CFD" w14:textId="77777777" w:rsidR="00CD6EF5" w:rsidRDefault="00CD6EF5" w:rsidP="00CD6EF5">
      <w:pPr>
        <w:tabs>
          <w:tab w:val="left" w:pos="720"/>
        </w:tabs>
        <w:ind w:left="1440" w:hanging="1440"/>
        <w:jc w:val="both"/>
      </w:pPr>
      <w:r>
        <w:tab/>
        <w:t>“Electrokinetic Technologies for Portable Diagnostic Devices”, Chemical Engineering.</w:t>
      </w:r>
    </w:p>
    <w:p w14:paraId="62A924B1" w14:textId="77777777" w:rsidR="00CD6EF5" w:rsidRDefault="00CD6EF5" w:rsidP="00CD6EF5">
      <w:pPr>
        <w:tabs>
          <w:tab w:val="left" w:pos="720"/>
        </w:tabs>
        <w:ind w:left="1440" w:hanging="1440"/>
        <w:jc w:val="both"/>
      </w:pPr>
      <w:r>
        <w:tab/>
      </w:r>
      <w:r>
        <w:tab/>
        <w:t>Ohio State University,  November 15, 2012.</w:t>
      </w:r>
    </w:p>
    <w:p w14:paraId="0DF191F7" w14:textId="77777777" w:rsidR="00CD6EF5" w:rsidRDefault="00CD6EF5" w:rsidP="00CD6EF5">
      <w:pPr>
        <w:tabs>
          <w:tab w:val="left" w:pos="720"/>
        </w:tabs>
        <w:ind w:left="1440" w:hanging="1440"/>
        <w:jc w:val="both"/>
      </w:pPr>
    </w:p>
    <w:p w14:paraId="07796748" w14:textId="77777777" w:rsidR="00CD6EF5" w:rsidRDefault="00CD6EF5" w:rsidP="00CD6EF5">
      <w:pPr>
        <w:tabs>
          <w:tab w:val="left" w:pos="720"/>
        </w:tabs>
        <w:ind w:left="1440" w:hanging="1440"/>
        <w:jc w:val="both"/>
      </w:pPr>
      <w:r>
        <w:tab/>
        <w:t>“Next-Generation Molecular Diagnostics”, Bionics Innovation Center, Pazmany P. Catholic University, Budapest, September 17, 2013.</w:t>
      </w:r>
    </w:p>
    <w:p w14:paraId="577BF19F" w14:textId="77777777" w:rsidR="00CD6EF5" w:rsidRDefault="00CD6EF5" w:rsidP="00CD6EF5">
      <w:pPr>
        <w:tabs>
          <w:tab w:val="left" w:pos="720"/>
        </w:tabs>
        <w:ind w:left="1440" w:hanging="1440"/>
        <w:jc w:val="both"/>
      </w:pPr>
    </w:p>
    <w:p w14:paraId="48F15101" w14:textId="77777777" w:rsidR="00CD6EF5" w:rsidRDefault="00CD6EF5" w:rsidP="00CD6EF5">
      <w:pPr>
        <w:tabs>
          <w:tab w:val="left" w:pos="720"/>
        </w:tabs>
        <w:ind w:left="1440" w:hanging="1440"/>
        <w:jc w:val="both"/>
      </w:pPr>
      <w:r>
        <w:tab/>
        <w:t>“Field-Use Nucleic Acid Sensors”, Bioengineering, University of Texas, El Paso, October 11, 2013.</w:t>
      </w:r>
    </w:p>
    <w:p w14:paraId="6CBD70F2" w14:textId="77777777" w:rsidR="00CD6EF5" w:rsidRDefault="00CD6EF5" w:rsidP="00CD6EF5">
      <w:pPr>
        <w:tabs>
          <w:tab w:val="left" w:pos="720"/>
        </w:tabs>
        <w:ind w:left="1440" w:hanging="1440"/>
        <w:jc w:val="both"/>
      </w:pPr>
    </w:p>
    <w:p w14:paraId="3AA2EF19" w14:textId="77777777" w:rsidR="00CD6EF5" w:rsidRDefault="00CD6EF5" w:rsidP="00CD6EF5">
      <w:pPr>
        <w:tabs>
          <w:tab w:val="left" w:pos="720"/>
        </w:tabs>
        <w:jc w:val="both"/>
      </w:pPr>
      <w:r>
        <w:tab/>
        <w:t xml:space="preserve">“Next-Generation of Diagnostic Devices”, Bionics Center, Budapest, Hungary, Sept 17,     </w:t>
      </w:r>
    </w:p>
    <w:p w14:paraId="17BB5D3D" w14:textId="77777777" w:rsidR="00CD6EF5" w:rsidRDefault="00CD6EF5" w:rsidP="00CD6EF5">
      <w:pPr>
        <w:tabs>
          <w:tab w:val="left" w:pos="720"/>
        </w:tabs>
        <w:jc w:val="both"/>
      </w:pPr>
      <w:r>
        <w:t xml:space="preserve">                        2013. </w:t>
      </w:r>
    </w:p>
    <w:p w14:paraId="09F4A7C2" w14:textId="77777777" w:rsidR="00CD6EF5" w:rsidRDefault="00CD6EF5" w:rsidP="00CD6EF5">
      <w:pPr>
        <w:tabs>
          <w:tab w:val="left" w:pos="720"/>
        </w:tabs>
        <w:ind w:left="1440" w:hanging="1440"/>
        <w:jc w:val="both"/>
      </w:pPr>
    </w:p>
    <w:p w14:paraId="09D4729B" w14:textId="77777777" w:rsidR="00CD6EF5" w:rsidRDefault="00CD6EF5" w:rsidP="00CD6EF5">
      <w:pPr>
        <w:tabs>
          <w:tab w:val="left" w:pos="720"/>
        </w:tabs>
        <w:ind w:left="1440" w:hanging="1440"/>
        <w:jc w:val="both"/>
      </w:pPr>
      <w:r>
        <w:tab/>
        <w:t>“Next Generation Molecular Diagnostics”, Suzhou Institute of Biomedical Engingeering and Technology, Oct 23, 2013.</w:t>
      </w:r>
    </w:p>
    <w:p w14:paraId="363D4F78" w14:textId="77777777" w:rsidR="00CD6EF5" w:rsidRDefault="00CD6EF5" w:rsidP="00CD6EF5">
      <w:pPr>
        <w:tabs>
          <w:tab w:val="left" w:pos="720"/>
        </w:tabs>
        <w:ind w:left="1440" w:hanging="1440"/>
        <w:jc w:val="both"/>
      </w:pPr>
    </w:p>
    <w:p w14:paraId="691E7A0B" w14:textId="77777777" w:rsidR="00CD6EF5" w:rsidRDefault="00CD6EF5" w:rsidP="00CD6EF5">
      <w:pPr>
        <w:tabs>
          <w:tab w:val="left" w:pos="720"/>
        </w:tabs>
        <w:ind w:left="1440" w:hanging="1440"/>
        <w:jc w:val="both"/>
      </w:pPr>
      <w:r>
        <w:lastRenderedPageBreak/>
        <w:tab/>
        <w:t>“Next Generation Molecular Diagnostics”, Plenary Talk, International Conference of Applied Science, Academia Sinica, Taiwan, Oct 25, 2013.</w:t>
      </w:r>
    </w:p>
    <w:p w14:paraId="513CF4D3" w14:textId="77777777" w:rsidR="00CD6EF5" w:rsidRDefault="00CD6EF5" w:rsidP="00CD6EF5">
      <w:pPr>
        <w:tabs>
          <w:tab w:val="left" w:pos="720"/>
        </w:tabs>
        <w:ind w:left="1440" w:hanging="1440"/>
        <w:jc w:val="both"/>
      </w:pPr>
    </w:p>
    <w:p w14:paraId="2A893405" w14:textId="77777777" w:rsidR="00CD6EF5" w:rsidRDefault="00CD6EF5" w:rsidP="00CD6EF5">
      <w:pPr>
        <w:tabs>
          <w:tab w:val="left" w:pos="720"/>
        </w:tabs>
        <w:ind w:left="1440" w:hanging="1440"/>
        <w:jc w:val="both"/>
      </w:pPr>
      <w:r>
        <w:tab/>
        <w:t>“Nanoporous Membrane Biosensor”, Mechanical Engineering Department, Clemson University, Nov 21, 2013.</w:t>
      </w:r>
    </w:p>
    <w:p w14:paraId="6C9D76D6" w14:textId="77777777" w:rsidR="00CD6EF5" w:rsidRDefault="00CD6EF5" w:rsidP="00CD6EF5">
      <w:pPr>
        <w:tabs>
          <w:tab w:val="left" w:pos="720"/>
        </w:tabs>
        <w:ind w:left="1440" w:hanging="1440"/>
        <w:jc w:val="both"/>
      </w:pPr>
    </w:p>
    <w:p w14:paraId="6FE4D378" w14:textId="77777777" w:rsidR="00CD6EF5" w:rsidRDefault="00CD6EF5" w:rsidP="00CD6EF5">
      <w:pPr>
        <w:tabs>
          <w:tab w:val="left" w:pos="720"/>
        </w:tabs>
        <w:ind w:left="1440" w:hanging="1440"/>
        <w:jc w:val="both"/>
      </w:pPr>
      <w:r>
        <w:tab/>
        <w:t>“Nanoparticle Assembly for Plasmonic Biosensing”, Foundations of Nano Science, Snowbird, Utah.</w:t>
      </w:r>
    </w:p>
    <w:p w14:paraId="389199CE" w14:textId="77777777" w:rsidR="00CD6EF5" w:rsidRDefault="00CD6EF5" w:rsidP="00CD6EF5">
      <w:pPr>
        <w:tabs>
          <w:tab w:val="left" w:pos="720"/>
        </w:tabs>
        <w:ind w:left="1440" w:hanging="1440"/>
        <w:jc w:val="both"/>
      </w:pPr>
    </w:p>
    <w:p w14:paraId="44C64D60" w14:textId="77777777" w:rsidR="00CD6EF5" w:rsidRDefault="00CD6EF5" w:rsidP="00CD6EF5">
      <w:pPr>
        <w:tabs>
          <w:tab w:val="left" w:pos="720"/>
        </w:tabs>
        <w:ind w:left="1440" w:hanging="1440"/>
        <w:jc w:val="both"/>
      </w:pPr>
      <w:r>
        <w:tab/>
        <w:t>“Membrane Microfluidics”, Advances in Microfluidics and Nanofluidics, Academia Sinica,  Taipei, May 24-26, 2014.</w:t>
      </w:r>
    </w:p>
    <w:p w14:paraId="0693380A" w14:textId="77777777" w:rsidR="00CD6EF5" w:rsidRDefault="00CD6EF5" w:rsidP="00CD6EF5">
      <w:pPr>
        <w:tabs>
          <w:tab w:val="left" w:pos="720"/>
        </w:tabs>
        <w:ind w:left="1440" w:hanging="1440"/>
        <w:jc w:val="both"/>
      </w:pPr>
    </w:p>
    <w:p w14:paraId="58D99B24" w14:textId="77777777" w:rsidR="00CD6EF5" w:rsidRDefault="00CD6EF5" w:rsidP="00CD6EF5">
      <w:pPr>
        <w:tabs>
          <w:tab w:val="left" w:pos="720"/>
        </w:tabs>
        <w:ind w:left="1440" w:hanging="1440"/>
        <w:jc w:val="both"/>
      </w:pPr>
      <w:r>
        <w:tab/>
        <w:t xml:space="preserve">“Membrane Microfluidics”, Dielectrophoresis 2014, Institute of Physics, London, July 14-16, 2014. </w:t>
      </w:r>
    </w:p>
    <w:p w14:paraId="2F21A72B" w14:textId="77777777" w:rsidR="00CD6EF5" w:rsidRDefault="00CD6EF5" w:rsidP="00CD6EF5">
      <w:pPr>
        <w:tabs>
          <w:tab w:val="left" w:pos="720"/>
        </w:tabs>
        <w:ind w:left="1440" w:hanging="1440"/>
        <w:jc w:val="both"/>
      </w:pPr>
    </w:p>
    <w:p w14:paraId="3916F676" w14:textId="77777777" w:rsidR="00CD6EF5" w:rsidRDefault="00CD6EF5" w:rsidP="00CD6EF5">
      <w:pPr>
        <w:tabs>
          <w:tab w:val="left" w:pos="720"/>
        </w:tabs>
        <w:ind w:left="1440" w:hanging="1440"/>
        <w:jc w:val="both"/>
      </w:pPr>
      <w:r>
        <w:tab/>
        <w:t xml:space="preserve">“Ultra-Sensitive Biosensing with Nanopore Ion-Currents and Nanoparticle Plasmonics” </w:t>
      </w:r>
    </w:p>
    <w:p w14:paraId="40F9DE8A" w14:textId="77777777" w:rsidR="00CD6EF5" w:rsidRDefault="00CD6EF5" w:rsidP="00CD6EF5">
      <w:pPr>
        <w:tabs>
          <w:tab w:val="left" w:pos="720"/>
        </w:tabs>
        <w:jc w:val="both"/>
      </w:pPr>
      <w:r>
        <w:t xml:space="preserve">             Keynote Speaker, China-German Optical Medical Devices Conference, Suzhou,  Sept </w:t>
      </w:r>
    </w:p>
    <w:p w14:paraId="4CDB2D86" w14:textId="77777777" w:rsidR="00CD6EF5" w:rsidRDefault="00CD6EF5" w:rsidP="00CD6EF5">
      <w:pPr>
        <w:tabs>
          <w:tab w:val="left" w:pos="720"/>
        </w:tabs>
        <w:jc w:val="both"/>
      </w:pPr>
      <w:r>
        <w:t xml:space="preserve">             18-19, 2014.</w:t>
      </w:r>
    </w:p>
    <w:p w14:paraId="0F6E3BE8" w14:textId="77777777" w:rsidR="00CD6EF5" w:rsidRDefault="00CD6EF5" w:rsidP="00CD6EF5">
      <w:pPr>
        <w:tabs>
          <w:tab w:val="left" w:pos="720"/>
        </w:tabs>
        <w:jc w:val="both"/>
      </w:pPr>
    </w:p>
    <w:p w14:paraId="12FCFF09" w14:textId="77777777" w:rsidR="00CD6EF5" w:rsidRDefault="00CD6EF5" w:rsidP="00CD6EF5">
      <w:pPr>
        <w:tabs>
          <w:tab w:val="left" w:pos="720"/>
        </w:tabs>
        <w:ind w:left="720" w:hanging="720"/>
        <w:jc w:val="both"/>
      </w:pPr>
      <w:r>
        <w:tab/>
        <w:t>“Next-Generation Point-of-Care Diagnostics”, Workshop on Bionics, Bionics Center, Pazamany Peter Catholic University Budapest, Oct 21-23, 2014.</w:t>
      </w:r>
    </w:p>
    <w:p w14:paraId="0ED0C840" w14:textId="77777777" w:rsidR="00CD6EF5" w:rsidRDefault="00CD6EF5" w:rsidP="00CD6EF5">
      <w:pPr>
        <w:tabs>
          <w:tab w:val="left" w:pos="720"/>
        </w:tabs>
        <w:ind w:left="720" w:hanging="720"/>
        <w:jc w:val="both"/>
      </w:pPr>
    </w:p>
    <w:p w14:paraId="7A9EF9C4" w14:textId="77777777" w:rsidR="00CD6EF5" w:rsidRDefault="00CD6EF5" w:rsidP="00CD6EF5">
      <w:pPr>
        <w:tabs>
          <w:tab w:val="left" w:pos="720"/>
        </w:tabs>
        <w:ind w:left="720" w:hanging="720"/>
        <w:jc w:val="both"/>
      </w:pPr>
      <w:r>
        <w:tab/>
        <w:t xml:space="preserve">“Next-Generation Point-of-Care Diagnostics”, Keynote Lecture, Taiwan Institute of Chemical Engineers Meeting, Taoyuan, Taiwan, Dec 13, 2014. </w:t>
      </w:r>
    </w:p>
    <w:p w14:paraId="3FE0CF16" w14:textId="77777777" w:rsidR="00CD6EF5" w:rsidRDefault="00CD6EF5" w:rsidP="00CD6EF5">
      <w:pPr>
        <w:tabs>
          <w:tab w:val="left" w:pos="720"/>
        </w:tabs>
        <w:ind w:left="720" w:hanging="720"/>
        <w:jc w:val="both"/>
      </w:pPr>
    </w:p>
    <w:p w14:paraId="2E7554A3" w14:textId="77777777" w:rsidR="00CD6EF5" w:rsidRDefault="00CD6EF5" w:rsidP="00CD6EF5">
      <w:pPr>
        <w:tabs>
          <w:tab w:val="left" w:pos="720"/>
        </w:tabs>
        <w:ind w:left="720" w:hanging="720"/>
        <w:jc w:val="both"/>
      </w:pPr>
      <w:r>
        <w:tab/>
        <w:t xml:space="preserve">“Next-Generation Point-of-Care Diagnostics”, Applied Sciences Division, Academia Sinica, Taiwan, Feb 6, 2015.  </w:t>
      </w:r>
    </w:p>
    <w:p w14:paraId="663CBC4A" w14:textId="77777777" w:rsidR="00CD6EF5" w:rsidRDefault="00CD6EF5" w:rsidP="00CD6EF5">
      <w:pPr>
        <w:tabs>
          <w:tab w:val="left" w:pos="720"/>
        </w:tabs>
        <w:ind w:left="720" w:hanging="720"/>
        <w:jc w:val="both"/>
      </w:pPr>
    </w:p>
    <w:p w14:paraId="4310633C" w14:textId="77777777" w:rsidR="00CD6EF5" w:rsidRDefault="00CD6EF5" w:rsidP="00CD6EF5">
      <w:pPr>
        <w:tabs>
          <w:tab w:val="left" w:pos="720"/>
        </w:tabs>
        <w:ind w:left="720" w:hanging="720"/>
        <w:jc w:val="both"/>
      </w:pPr>
      <w:r>
        <w:tab/>
        <w:t>“Next-Generation Point-of-Care Diagnostics”, University of Chile, Santiago,  Chile, March 9, 2015. Catholic University, Santiago, Chile, March 11, 2015.</w:t>
      </w:r>
    </w:p>
    <w:p w14:paraId="66BBD467" w14:textId="77777777" w:rsidR="00CD6EF5" w:rsidRDefault="00CD6EF5" w:rsidP="00CD6EF5">
      <w:pPr>
        <w:tabs>
          <w:tab w:val="left" w:pos="720"/>
        </w:tabs>
        <w:ind w:left="720" w:hanging="720"/>
        <w:jc w:val="both"/>
      </w:pPr>
    </w:p>
    <w:p w14:paraId="4C23C8F4" w14:textId="77777777" w:rsidR="00873EE4" w:rsidRDefault="00CD6EF5" w:rsidP="00CD6EF5">
      <w:pPr>
        <w:tabs>
          <w:tab w:val="left" w:pos="720"/>
        </w:tabs>
        <w:jc w:val="both"/>
      </w:pPr>
      <w:r>
        <w:tab/>
        <w:t>“Next-Generation Point-of-Care Diagnostics”, Plenary Speaker,  7</w:t>
      </w:r>
      <w:r w:rsidRPr="00552E9F">
        <w:rPr>
          <w:vertAlign w:val="superscript"/>
        </w:rPr>
        <w:t>th</w:t>
      </w:r>
      <w:r>
        <w:t xml:space="preserve"> WACBE World </w:t>
      </w:r>
    </w:p>
    <w:p w14:paraId="2CA2FB70" w14:textId="64839D5D" w:rsidR="00CD6EF5" w:rsidRDefault="00873EE4" w:rsidP="00CD6EF5">
      <w:pPr>
        <w:tabs>
          <w:tab w:val="left" w:pos="720"/>
        </w:tabs>
        <w:jc w:val="both"/>
      </w:pPr>
      <w:r>
        <w:t xml:space="preserve">             </w:t>
      </w:r>
      <w:r w:rsidR="00CD6EF5">
        <w:t>Congress on Bioengineering, Singapore, July 6,  2015.</w:t>
      </w:r>
    </w:p>
    <w:p w14:paraId="0394BC67" w14:textId="77777777" w:rsidR="00CD6EF5" w:rsidRDefault="00CD6EF5" w:rsidP="00CD6EF5">
      <w:pPr>
        <w:tabs>
          <w:tab w:val="left" w:pos="720"/>
        </w:tabs>
        <w:jc w:val="both"/>
      </w:pPr>
    </w:p>
    <w:p w14:paraId="7C0C5E2E" w14:textId="77777777" w:rsidR="00CD6EF5" w:rsidRDefault="00CD6EF5" w:rsidP="00CD6EF5">
      <w:pPr>
        <w:tabs>
          <w:tab w:val="left" w:pos="720"/>
        </w:tabs>
        <w:jc w:val="both"/>
      </w:pPr>
      <w:r>
        <w:tab/>
        <w:t>“Portable Nucleic Acid Sensors”,  Bioselect Microfluidic Congress, San Diego, Sept 2015.</w:t>
      </w:r>
    </w:p>
    <w:p w14:paraId="018615B5" w14:textId="77777777" w:rsidR="00CD6EF5" w:rsidRDefault="00CD6EF5" w:rsidP="00CD6EF5">
      <w:pPr>
        <w:tabs>
          <w:tab w:val="left" w:pos="720"/>
        </w:tabs>
        <w:jc w:val="both"/>
      </w:pPr>
    </w:p>
    <w:p w14:paraId="0FFB7223" w14:textId="77777777" w:rsidR="00CD6EF5" w:rsidRDefault="00CD6EF5" w:rsidP="00CD6EF5">
      <w:pPr>
        <w:tabs>
          <w:tab w:val="left" w:pos="720"/>
        </w:tabs>
        <w:jc w:val="both"/>
      </w:pPr>
      <w:r>
        <w:tab/>
        <w:t xml:space="preserve">“Nucleic Acid Assay: How to beat Thermodynamic Equilibrium”, Bioengineering </w:t>
      </w:r>
    </w:p>
    <w:p w14:paraId="3C5650BA" w14:textId="77777777" w:rsidR="00CD6EF5" w:rsidRDefault="00CD6EF5" w:rsidP="00CD6EF5">
      <w:pPr>
        <w:tabs>
          <w:tab w:val="left" w:pos="720"/>
        </w:tabs>
        <w:jc w:val="both"/>
      </w:pPr>
      <w:r>
        <w:t xml:space="preserve">             Department,  University of California, San Diego,  September 30, 2015.</w:t>
      </w:r>
    </w:p>
    <w:p w14:paraId="5663D4C3" w14:textId="77777777" w:rsidR="00CD6EF5" w:rsidRDefault="00CD6EF5" w:rsidP="00CD6EF5">
      <w:pPr>
        <w:tabs>
          <w:tab w:val="left" w:pos="720"/>
        </w:tabs>
        <w:jc w:val="both"/>
      </w:pPr>
    </w:p>
    <w:p w14:paraId="4EE60F43" w14:textId="77777777" w:rsidR="00CD6EF5" w:rsidRDefault="00CD6EF5" w:rsidP="00CD6EF5">
      <w:pPr>
        <w:tabs>
          <w:tab w:val="left" w:pos="720"/>
        </w:tabs>
        <w:jc w:val="both"/>
      </w:pPr>
      <w:r>
        <w:tab/>
        <w:t xml:space="preserve">“Integrated Membrane Sensor”, Plenary Speaker, Annual Meeting of American </w:t>
      </w:r>
    </w:p>
    <w:p w14:paraId="6AE44FAF" w14:textId="77777777" w:rsidR="00CD6EF5" w:rsidRDefault="00CD6EF5" w:rsidP="00CD6EF5">
      <w:pPr>
        <w:tabs>
          <w:tab w:val="left" w:pos="720"/>
        </w:tabs>
        <w:jc w:val="both"/>
      </w:pPr>
      <w:r>
        <w:t xml:space="preserve">             Electrophoresis Society,  Salt Lake City, November 2015. </w:t>
      </w:r>
    </w:p>
    <w:p w14:paraId="53D1DE51" w14:textId="77777777" w:rsidR="00CD6EF5" w:rsidRDefault="00CD6EF5" w:rsidP="00CD6EF5">
      <w:pPr>
        <w:tabs>
          <w:tab w:val="left" w:pos="720"/>
        </w:tabs>
        <w:jc w:val="both"/>
      </w:pPr>
    </w:p>
    <w:p w14:paraId="354A9913" w14:textId="77777777" w:rsidR="00CD6EF5" w:rsidRDefault="00CD6EF5" w:rsidP="00CD6EF5">
      <w:pPr>
        <w:tabs>
          <w:tab w:val="left" w:pos="720"/>
        </w:tabs>
        <w:ind w:left="720" w:hanging="720"/>
        <w:jc w:val="both"/>
      </w:pPr>
      <w:r>
        <w:tab/>
        <w:t>“Ionic Circuits”, Electrical Engineering Department, University of Utah, November 5, 2015.</w:t>
      </w:r>
    </w:p>
    <w:p w14:paraId="09DF4AF8" w14:textId="77777777" w:rsidR="00CD6EF5" w:rsidRDefault="00CD6EF5" w:rsidP="00CD6EF5">
      <w:pPr>
        <w:tabs>
          <w:tab w:val="left" w:pos="720"/>
        </w:tabs>
        <w:jc w:val="both"/>
      </w:pPr>
    </w:p>
    <w:p w14:paraId="564BB022" w14:textId="77777777" w:rsidR="00CD6EF5" w:rsidRDefault="00CD6EF5" w:rsidP="00CD6EF5">
      <w:pPr>
        <w:tabs>
          <w:tab w:val="left" w:pos="720"/>
        </w:tabs>
        <w:jc w:val="both"/>
      </w:pPr>
    </w:p>
    <w:p w14:paraId="2838F252" w14:textId="77777777" w:rsidR="00873EE4" w:rsidRDefault="00CD6EF5" w:rsidP="00CD6EF5">
      <w:pPr>
        <w:tabs>
          <w:tab w:val="left" w:pos="720"/>
        </w:tabs>
        <w:jc w:val="both"/>
      </w:pPr>
      <w:r>
        <w:tab/>
        <w:t xml:space="preserve">“Next-Generation Point-of-Care Diagnostics”, Chemical Engineering Department, </w:t>
      </w:r>
    </w:p>
    <w:p w14:paraId="0F018B09" w14:textId="6B3A8068" w:rsidR="00CD6EF5" w:rsidRDefault="00873EE4" w:rsidP="00CD6EF5">
      <w:pPr>
        <w:tabs>
          <w:tab w:val="left" w:pos="720"/>
        </w:tabs>
        <w:jc w:val="both"/>
      </w:pPr>
      <w:r>
        <w:t xml:space="preserve">              </w:t>
      </w:r>
      <w:r w:rsidR="00CD6EF5">
        <w:t>National University of Singapore, January 2016; IMRE, ASTAR, Singapore, January 2016.</w:t>
      </w:r>
    </w:p>
    <w:p w14:paraId="493F7FAE" w14:textId="77777777" w:rsidR="00CD6EF5" w:rsidRDefault="00CD6EF5" w:rsidP="00CD6EF5">
      <w:pPr>
        <w:tabs>
          <w:tab w:val="left" w:pos="720"/>
        </w:tabs>
        <w:jc w:val="both"/>
      </w:pPr>
    </w:p>
    <w:p w14:paraId="241224E2" w14:textId="77777777" w:rsidR="00CD6EF5" w:rsidRDefault="00CD6EF5" w:rsidP="00CD6EF5">
      <w:pPr>
        <w:tabs>
          <w:tab w:val="left" w:pos="720"/>
        </w:tabs>
        <w:jc w:val="both"/>
      </w:pPr>
      <w:r>
        <w:tab/>
        <w:t xml:space="preserve">“Membrane Microfluidics for miRNA Profiling”, Mechanical Engineering, University of </w:t>
      </w:r>
    </w:p>
    <w:p w14:paraId="671DB071" w14:textId="77777777" w:rsidR="00CD6EF5" w:rsidRDefault="00CD6EF5" w:rsidP="00CD6EF5">
      <w:pPr>
        <w:tabs>
          <w:tab w:val="left" w:pos="720"/>
        </w:tabs>
        <w:jc w:val="both"/>
      </w:pPr>
      <w:r>
        <w:t xml:space="preserve">             Pittsburg,   March 2016.</w:t>
      </w:r>
    </w:p>
    <w:p w14:paraId="7906BDAF" w14:textId="77777777" w:rsidR="00CD6EF5" w:rsidRDefault="00CD6EF5" w:rsidP="00CD6EF5">
      <w:pPr>
        <w:tabs>
          <w:tab w:val="left" w:pos="720"/>
        </w:tabs>
        <w:jc w:val="both"/>
      </w:pPr>
    </w:p>
    <w:p w14:paraId="12A7CC3A" w14:textId="77777777" w:rsidR="00CD6EF5" w:rsidRDefault="00CD6EF5" w:rsidP="00CD6EF5">
      <w:pPr>
        <w:tabs>
          <w:tab w:val="left" w:pos="720"/>
        </w:tabs>
        <w:jc w:val="both"/>
      </w:pPr>
      <w:r>
        <w:tab/>
        <w:t xml:space="preserve">“A Billion-Droplet Digital PCR Platform”,  Keynote lecture, Microfluidics Congress, San </w:t>
      </w:r>
    </w:p>
    <w:p w14:paraId="4A52850B" w14:textId="77777777" w:rsidR="00CD6EF5" w:rsidRDefault="00CD6EF5" w:rsidP="00CD6EF5">
      <w:pPr>
        <w:tabs>
          <w:tab w:val="left" w:pos="720"/>
        </w:tabs>
        <w:jc w:val="both"/>
      </w:pPr>
      <w:r>
        <w:t xml:space="preserve">             Diego,  September 2016.</w:t>
      </w:r>
    </w:p>
    <w:p w14:paraId="5AC6C4C5" w14:textId="77777777" w:rsidR="00CD6EF5" w:rsidRDefault="00CD6EF5" w:rsidP="00CD6EF5">
      <w:pPr>
        <w:tabs>
          <w:tab w:val="left" w:pos="720"/>
        </w:tabs>
        <w:jc w:val="both"/>
      </w:pPr>
    </w:p>
    <w:p w14:paraId="1677A83D" w14:textId="77777777" w:rsidR="00CD6EF5" w:rsidRDefault="00CD6EF5" w:rsidP="00CD6EF5">
      <w:pPr>
        <w:tabs>
          <w:tab w:val="left" w:pos="720"/>
        </w:tabs>
        <w:jc w:val="both"/>
      </w:pPr>
      <w:r>
        <w:tab/>
        <w:t>“Ionic Circuits for Molecular Analysis”,  Keynote lecture, Bionics Center PhD Congress,</w:t>
      </w:r>
    </w:p>
    <w:p w14:paraId="077DEA81" w14:textId="77777777" w:rsidR="00CD6EF5" w:rsidRDefault="00CD6EF5" w:rsidP="00CD6EF5">
      <w:pPr>
        <w:tabs>
          <w:tab w:val="left" w:pos="720"/>
        </w:tabs>
        <w:jc w:val="both"/>
      </w:pPr>
      <w:r>
        <w:t xml:space="preserve">            Budapest, Hungary,  November 2016.</w:t>
      </w:r>
    </w:p>
    <w:p w14:paraId="049A0F23" w14:textId="77777777" w:rsidR="00CD6EF5" w:rsidRDefault="00CD6EF5" w:rsidP="00CD6EF5">
      <w:pPr>
        <w:tabs>
          <w:tab w:val="left" w:pos="720"/>
        </w:tabs>
        <w:jc w:val="both"/>
      </w:pPr>
    </w:p>
    <w:p w14:paraId="25437501" w14:textId="77777777" w:rsidR="00CD6EF5" w:rsidRDefault="00CD6EF5" w:rsidP="00CD6EF5">
      <w:pPr>
        <w:tabs>
          <w:tab w:val="left" w:pos="720"/>
        </w:tabs>
        <w:jc w:val="both"/>
      </w:pPr>
      <w:r>
        <w:tab/>
        <w:t>“Ionic Circuits for Molecular Diagnostics”,  Physics of Microfluidics, Israel,  January 2017.</w:t>
      </w:r>
    </w:p>
    <w:p w14:paraId="27EC5F30" w14:textId="77777777" w:rsidR="00CD6EF5" w:rsidRDefault="00CD6EF5" w:rsidP="00CD6EF5">
      <w:pPr>
        <w:tabs>
          <w:tab w:val="left" w:pos="720"/>
        </w:tabs>
        <w:jc w:val="both"/>
      </w:pPr>
    </w:p>
    <w:p w14:paraId="3E5D008E" w14:textId="77777777" w:rsidR="00873EE4" w:rsidRPr="00ED70E3" w:rsidRDefault="00CD6EF5" w:rsidP="00ED70E3">
      <w:pPr>
        <w:rPr>
          <w:rFonts w:ascii="Calibri" w:hAnsi="Calibri"/>
          <w:shd w:val="clear" w:color="auto" w:fill="FFFFFF"/>
        </w:rPr>
      </w:pPr>
      <w:r>
        <w:tab/>
      </w:r>
      <w:r w:rsidRPr="00ED70E3">
        <w:rPr>
          <w:rFonts w:ascii="Calibri" w:hAnsi="Calibri"/>
          <w:shd w:val="clear" w:color="auto" w:fill="FFFFFF"/>
        </w:rPr>
        <w:t xml:space="preserve">"Nanotechnology for Exosome and miRNA Isolation/Quantification," Notre Dame </w:t>
      </w:r>
    </w:p>
    <w:p w14:paraId="67F04467"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Harper</w:t>
      </w:r>
      <w:r w:rsidRPr="00ED70E3">
        <w:rPr>
          <w:rFonts w:ascii="Calibri" w:hAnsi="Calibri"/>
          <w:shd w:val="clear" w:color="auto" w:fill="FFFFFF"/>
        </w:rPr>
        <w:t xml:space="preserve"> </w:t>
      </w:r>
      <w:r w:rsidR="00CD6EF5" w:rsidRPr="00ED70E3">
        <w:rPr>
          <w:rFonts w:ascii="Calibri" w:hAnsi="Calibri"/>
          <w:shd w:val="clear" w:color="auto" w:fill="FFFFFF"/>
        </w:rPr>
        <w:t xml:space="preserve">Cancer Institute-USC Norris Cancer Center retreat, University of Southern </w:t>
      </w:r>
    </w:p>
    <w:p w14:paraId="22D59858" w14:textId="61E434F2"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California, February 9, 2017.</w:t>
      </w:r>
    </w:p>
    <w:p w14:paraId="7742258F" w14:textId="77777777" w:rsidR="00CD6EF5" w:rsidRPr="00ED70E3" w:rsidRDefault="00CD6EF5" w:rsidP="00ED70E3">
      <w:pPr>
        <w:rPr>
          <w:rFonts w:ascii="Calibri" w:hAnsi="Calibri"/>
        </w:rPr>
      </w:pPr>
    </w:p>
    <w:p w14:paraId="0AD0257F" w14:textId="77777777" w:rsidR="00873EE4" w:rsidRPr="00ED70E3" w:rsidRDefault="00CD6EF5" w:rsidP="00ED70E3">
      <w:pPr>
        <w:rPr>
          <w:rFonts w:ascii="Calibri" w:hAnsi="Calibri"/>
          <w:shd w:val="clear" w:color="auto" w:fill="FFFFFF"/>
        </w:rPr>
      </w:pPr>
      <w:r w:rsidRPr="00ED70E3">
        <w:rPr>
          <w:rFonts w:ascii="Calibri" w:hAnsi="Calibri"/>
        </w:rPr>
        <w:tab/>
        <w:t>“</w:t>
      </w:r>
      <w:r w:rsidRPr="00ED70E3">
        <w:rPr>
          <w:rFonts w:ascii="Calibri" w:hAnsi="Calibri"/>
          <w:shd w:val="clear" w:color="auto" w:fill="FFFFFF"/>
        </w:rPr>
        <w:t>Biochips for Short Nucleic Acid Quantification Based on Nonlinear</w:t>
      </w:r>
      <w:r w:rsidRPr="00ED70E3">
        <w:rPr>
          <w:rFonts w:ascii="Calibri" w:hAnsi="Calibri"/>
        </w:rPr>
        <w:t xml:space="preserve"> </w:t>
      </w:r>
      <w:r w:rsidRPr="00ED70E3">
        <w:rPr>
          <w:rFonts w:ascii="Calibri" w:hAnsi="Calibri"/>
          <w:shd w:val="clear" w:color="auto" w:fill="FFFFFF"/>
        </w:rPr>
        <w:t xml:space="preserve">Ionic Circuitries </w:t>
      </w:r>
    </w:p>
    <w:p w14:paraId="23CE1480"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with</w:t>
      </w:r>
      <w:r w:rsidRPr="00ED70E3">
        <w:rPr>
          <w:rFonts w:ascii="Calibri" w:hAnsi="Calibri"/>
          <w:shd w:val="clear" w:color="auto" w:fill="FFFFFF"/>
        </w:rPr>
        <w:t xml:space="preserve"> </w:t>
      </w:r>
      <w:r w:rsidR="00CD6EF5" w:rsidRPr="00ED70E3">
        <w:rPr>
          <w:rFonts w:ascii="Calibri" w:hAnsi="Calibri"/>
          <w:shd w:val="clear" w:color="auto" w:fill="FFFFFF"/>
        </w:rPr>
        <w:t xml:space="preserve">Perm-Selective Membranes”,  Mechanical Engineering, University of Alberta, April </w:t>
      </w:r>
    </w:p>
    <w:p w14:paraId="222F1AB3" w14:textId="62E089E6"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2017.</w:t>
      </w:r>
    </w:p>
    <w:p w14:paraId="04200013" w14:textId="77777777" w:rsidR="00CD6EF5" w:rsidRPr="00ED70E3" w:rsidRDefault="00CD6EF5" w:rsidP="00ED70E3">
      <w:pPr>
        <w:rPr>
          <w:rFonts w:ascii="Calibri" w:hAnsi="Calibri"/>
        </w:rPr>
      </w:pPr>
    </w:p>
    <w:p w14:paraId="5AAF9179" w14:textId="77777777" w:rsidR="00CD6EF5" w:rsidRPr="00ED70E3" w:rsidRDefault="00CD6EF5" w:rsidP="00ED70E3">
      <w:pPr>
        <w:rPr>
          <w:rFonts w:ascii="Calibri" w:hAnsi="Calibri"/>
          <w:shd w:val="clear" w:color="auto" w:fill="FFFFFF"/>
        </w:rPr>
      </w:pPr>
      <w:r w:rsidRPr="00ED70E3">
        <w:rPr>
          <w:rFonts w:ascii="Calibri" w:hAnsi="Calibri"/>
        </w:rPr>
        <w:tab/>
      </w:r>
      <w:r w:rsidRPr="00ED70E3">
        <w:rPr>
          <w:rFonts w:ascii="Calibri" w:hAnsi="Calibri"/>
          <w:shd w:val="clear" w:color="auto" w:fill="FFFFFF"/>
        </w:rPr>
        <w:t xml:space="preserve">"Biochips for Short Nucleic Acid Quantification Based on Ion-Selective Nanoporous    </w:t>
      </w:r>
    </w:p>
    <w:p w14:paraId="1C6CAE1E" w14:textId="77777777" w:rsidR="00CD6EF5" w:rsidRPr="00ED70E3" w:rsidRDefault="00CD6EF5" w:rsidP="00ED70E3">
      <w:pPr>
        <w:rPr>
          <w:rFonts w:ascii="Calibri" w:hAnsi="Calibri"/>
          <w:shd w:val="clear" w:color="auto" w:fill="FFFFFF"/>
        </w:rPr>
      </w:pPr>
      <w:r w:rsidRPr="00ED70E3">
        <w:rPr>
          <w:rFonts w:ascii="Calibri" w:hAnsi="Calibri"/>
          <w:shd w:val="clear" w:color="auto" w:fill="FFFFFF"/>
        </w:rPr>
        <w:t xml:space="preserve">             Membranes and Nanopores," Materials Week, Ohio State University, May, 2017.</w:t>
      </w:r>
    </w:p>
    <w:p w14:paraId="1060829A" w14:textId="77777777" w:rsidR="00CD6EF5" w:rsidRPr="00ED70E3" w:rsidRDefault="00CD6EF5" w:rsidP="00ED70E3">
      <w:pPr>
        <w:rPr>
          <w:rFonts w:ascii="Calibri" w:hAnsi="Calibri"/>
          <w:shd w:val="clear" w:color="auto" w:fill="FFFFFF"/>
        </w:rPr>
      </w:pPr>
    </w:p>
    <w:p w14:paraId="5806DE89" w14:textId="77777777" w:rsidR="00ED70E3" w:rsidRDefault="00CD6EF5" w:rsidP="00ED70E3">
      <w:pPr>
        <w:ind w:firstLine="720"/>
        <w:rPr>
          <w:rFonts w:ascii="Calibri" w:hAnsi="Calibri"/>
          <w:shd w:val="clear" w:color="auto" w:fill="FFFFFF"/>
        </w:rPr>
      </w:pPr>
      <w:r w:rsidRPr="00ED70E3">
        <w:rPr>
          <w:rFonts w:ascii="Calibri" w:hAnsi="Calibri" w:cs="Arial"/>
          <w:shd w:val="clear" w:color="auto" w:fill="FFFFFF"/>
        </w:rPr>
        <w:t>"</w:t>
      </w:r>
      <w:r w:rsidRPr="00ED70E3">
        <w:rPr>
          <w:rFonts w:ascii="Calibri" w:hAnsi="Calibri"/>
          <w:shd w:val="clear" w:color="auto" w:fill="FFFFFF"/>
        </w:rPr>
        <w:t>Nanopore Translocation and Unbiased miRNA Profiling," Plenary Talk,  AMN-ISMN-</w:t>
      </w:r>
    </w:p>
    <w:p w14:paraId="617F0F48" w14:textId="3D0B90CD" w:rsidR="00CD6EF5" w:rsidRPr="00ED70E3" w:rsidRDefault="00ED70E3" w:rsidP="00ED70E3">
      <w:pPr>
        <w:ind w:firstLine="720"/>
        <w:rPr>
          <w:rFonts w:ascii="Calibri" w:hAnsi="Calibri"/>
          <w:shd w:val="clear" w:color="auto" w:fill="FFFFFF"/>
        </w:rPr>
      </w:pPr>
      <w:r>
        <w:rPr>
          <w:rFonts w:ascii="Calibri" w:hAnsi="Calibri"/>
          <w:shd w:val="clear" w:color="auto" w:fill="FFFFFF"/>
        </w:rPr>
        <w:t xml:space="preserve"> </w:t>
      </w:r>
      <w:r w:rsidR="00CD6EF5" w:rsidRPr="00ED70E3">
        <w:rPr>
          <w:rFonts w:ascii="Calibri" w:hAnsi="Calibri"/>
          <w:shd w:val="clear" w:color="auto" w:fill="FFFFFF"/>
        </w:rPr>
        <w:t>APCBM-ANZNMF conference, Tasmania, Australia June 29, 2017</w:t>
      </w:r>
    </w:p>
    <w:p w14:paraId="627A25FB" w14:textId="77777777" w:rsidR="00CD6EF5" w:rsidRPr="00ED70E3" w:rsidRDefault="00CD6EF5" w:rsidP="00ED70E3">
      <w:pPr>
        <w:ind w:firstLine="720"/>
        <w:rPr>
          <w:rFonts w:ascii="Calibri" w:hAnsi="Calibri"/>
          <w:shd w:val="clear" w:color="auto" w:fill="FFFFFF"/>
        </w:rPr>
      </w:pPr>
    </w:p>
    <w:p w14:paraId="46AFE3ED" w14:textId="77777777" w:rsidR="00BD5680" w:rsidRDefault="00CD6EF5" w:rsidP="00ED70E3">
      <w:pPr>
        <w:ind w:firstLine="720"/>
        <w:rPr>
          <w:rFonts w:ascii="Calibri" w:hAnsi="Calibri"/>
          <w:shd w:val="clear" w:color="auto" w:fill="FFFFFF"/>
        </w:rPr>
      </w:pPr>
      <w:r w:rsidRPr="00ED70E3">
        <w:rPr>
          <w:rFonts w:ascii="Calibri" w:hAnsi="Calibri"/>
          <w:shd w:val="clear" w:color="auto" w:fill="FFFFFF"/>
        </w:rPr>
        <w:t xml:space="preserve">“Nanopore Quantification of miRNA”, Plenary Talk, Microfluidics Congress, San Diego, </w:t>
      </w:r>
    </w:p>
    <w:p w14:paraId="030FEC73" w14:textId="64C7CA38" w:rsidR="00CD6EF5" w:rsidRPr="00ED70E3" w:rsidRDefault="00CD6EF5" w:rsidP="00ED70E3">
      <w:pPr>
        <w:ind w:firstLine="720"/>
        <w:rPr>
          <w:rFonts w:ascii="Calibri" w:hAnsi="Calibri"/>
          <w:shd w:val="clear" w:color="auto" w:fill="FFFFFF"/>
        </w:rPr>
      </w:pPr>
      <w:r w:rsidRPr="00ED70E3">
        <w:rPr>
          <w:rFonts w:ascii="Calibri" w:hAnsi="Calibri"/>
          <w:shd w:val="clear" w:color="auto" w:fill="FFFFFF"/>
        </w:rPr>
        <w:t>October 2, 2017.</w:t>
      </w:r>
    </w:p>
    <w:p w14:paraId="14EE9839" w14:textId="77777777" w:rsidR="00CD6EF5" w:rsidRPr="00ED70E3" w:rsidRDefault="00CD6EF5" w:rsidP="00ED70E3">
      <w:pPr>
        <w:rPr>
          <w:rFonts w:ascii="Calibri" w:hAnsi="Calibri"/>
          <w:shd w:val="clear" w:color="auto" w:fill="FFFFFF"/>
        </w:rPr>
      </w:pPr>
    </w:p>
    <w:p w14:paraId="5FA5BF5A" w14:textId="77777777" w:rsidR="00BD5680" w:rsidRDefault="00CD6EF5" w:rsidP="00BD5680">
      <w:pPr>
        <w:ind w:firstLine="720"/>
        <w:rPr>
          <w:rFonts w:ascii="Calibri" w:hAnsi="Calibri"/>
          <w:shd w:val="clear" w:color="auto" w:fill="FFFFFF"/>
        </w:rPr>
      </w:pPr>
      <w:r w:rsidRPr="00ED70E3">
        <w:rPr>
          <w:rFonts w:ascii="Calibri" w:hAnsi="Calibri"/>
          <w:shd w:val="clear" w:color="auto" w:fill="FFFFFF"/>
        </w:rPr>
        <w:t xml:space="preserve">“Towards quantification of large-library biomarkers for personalized medicine”, Plenary </w:t>
      </w:r>
    </w:p>
    <w:p w14:paraId="20528F23" w14:textId="74AAC6F2" w:rsidR="00CD6EF5" w:rsidRPr="00ED70E3" w:rsidRDefault="00CD6EF5" w:rsidP="00BD5680">
      <w:pPr>
        <w:ind w:firstLine="720"/>
        <w:rPr>
          <w:rFonts w:ascii="Calibri" w:hAnsi="Calibri"/>
          <w:shd w:val="clear" w:color="auto" w:fill="FFFFFF"/>
        </w:rPr>
      </w:pPr>
      <w:r w:rsidRPr="00ED70E3">
        <w:rPr>
          <w:rFonts w:ascii="Calibri" w:hAnsi="Calibri"/>
          <w:shd w:val="clear" w:color="auto" w:fill="FFFFFF"/>
        </w:rPr>
        <w:t xml:space="preserve">Talk, Advances in Pharmaceutical Analysis, Wuhan, November 18,  2017. </w:t>
      </w:r>
    </w:p>
    <w:p w14:paraId="2FF8A0B8" w14:textId="77777777" w:rsidR="00ED70E3" w:rsidRPr="00ED70E3" w:rsidRDefault="00ED70E3" w:rsidP="00BD5680">
      <w:pPr>
        <w:ind w:firstLine="720"/>
        <w:rPr>
          <w:rFonts w:ascii="Calibri" w:hAnsi="Calibri"/>
          <w:shd w:val="clear" w:color="auto" w:fill="FFFFFF"/>
        </w:rPr>
      </w:pPr>
    </w:p>
    <w:p w14:paraId="569F174A" w14:textId="77777777" w:rsidR="00BD5680" w:rsidRDefault="00ED70E3" w:rsidP="00BD5680">
      <w:pPr>
        <w:ind w:firstLine="720"/>
        <w:rPr>
          <w:rFonts w:ascii="Calibri" w:hAnsi="Calibri"/>
          <w:shd w:val="clear" w:color="auto" w:fill="FFFFFF"/>
        </w:rPr>
      </w:pPr>
      <w:r w:rsidRPr="00ED70E3">
        <w:rPr>
          <w:rFonts w:ascii="Calibri" w:hAnsi="Calibri"/>
          <w:shd w:val="clear" w:color="auto" w:fill="FFFFFF"/>
        </w:rPr>
        <w:t xml:space="preserve">“Nanopore miRNA profiling Technology”, Plenary Talk, Microfluidics Workshop, Chinese </w:t>
      </w:r>
    </w:p>
    <w:p w14:paraId="703A8CAE" w14:textId="304D68F2" w:rsidR="00ED70E3" w:rsidRDefault="00ED70E3" w:rsidP="00BD5680">
      <w:pPr>
        <w:ind w:firstLine="720"/>
        <w:rPr>
          <w:rFonts w:ascii="Calibri" w:hAnsi="Calibri"/>
          <w:shd w:val="clear" w:color="auto" w:fill="FFFFFF"/>
        </w:rPr>
      </w:pPr>
      <w:r w:rsidRPr="00ED70E3">
        <w:rPr>
          <w:rFonts w:ascii="Calibri" w:hAnsi="Calibri"/>
          <w:shd w:val="clear" w:color="auto" w:fill="FFFFFF"/>
        </w:rPr>
        <w:t xml:space="preserve">Academy of Science, Institute of Modern Physics,  Lanzhou,  June 13, 2018. </w:t>
      </w:r>
    </w:p>
    <w:p w14:paraId="038F8177" w14:textId="77777777" w:rsidR="00307D07" w:rsidRDefault="00307D07" w:rsidP="00BD5680">
      <w:pPr>
        <w:ind w:firstLine="720"/>
        <w:rPr>
          <w:rFonts w:ascii="Calibri" w:hAnsi="Calibri"/>
          <w:shd w:val="clear" w:color="auto" w:fill="FFFFFF"/>
        </w:rPr>
      </w:pPr>
    </w:p>
    <w:p w14:paraId="16056F0C" w14:textId="77777777" w:rsidR="00307D07" w:rsidRDefault="00307D07" w:rsidP="00BD5680">
      <w:pPr>
        <w:ind w:firstLine="720"/>
        <w:rPr>
          <w:rFonts w:ascii="Calibri" w:hAnsi="Calibri"/>
          <w:shd w:val="clear" w:color="auto" w:fill="FFFFFF"/>
        </w:rPr>
      </w:pPr>
      <w:r>
        <w:rPr>
          <w:rFonts w:ascii="Calibri" w:hAnsi="Calibri"/>
          <w:shd w:val="clear" w:color="auto" w:fill="FFFFFF"/>
        </w:rPr>
        <w:t xml:space="preserve">“Biosensors based on nonlinear ionic circuits, Distinguished lecture, Department of </w:t>
      </w:r>
    </w:p>
    <w:p w14:paraId="33665513" w14:textId="63185AA8" w:rsidR="00307D07" w:rsidRDefault="00307D07" w:rsidP="00BD5680">
      <w:pPr>
        <w:ind w:firstLine="720"/>
        <w:rPr>
          <w:rFonts w:ascii="Calibri" w:hAnsi="Calibri"/>
          <w:shd w:val="clear" w:color="auto" w:fill="FFFFFF"/>
        </w:rPr>
      </w:pPr>
      <w:r>
        <w:rPr>
          <w:rFonts w:ascii="Calibri" w:hAnsi="Calibri"/>
          <w:shd w:val="clear" w:color="auto" w:fill="FFFFFF"/>
        </w:rPr>
        <w:t xml:space="preserve">Mechanical Engineering,  Boston University, September 14, 2018.  </w:t>
      </w:r>
    </w:p>
    <w:p w14:paraId="60203064" w14:textId="77777777" w:rsidR="00413FAC" w:rsidRDefault="00413FAC" w:rsidP="00BD5680">
      <w:pPr>
        <w:ind w:firstLine="720"/>
        <w:rPr>
          <w:rFonts w:ascii="Calibri" w:hAnsi="Calibri"/>
          <w:shd w:val="clear" w:color="auto" w:fill="FFFFFF"/>
        </w:rPr>
      </w:pPr>
    </w:p>
    <w:p w14:paraId="4DED5EF8" w14:textId="01CC2982" w:rsidR="00413FAC" w:rsidRPr="007F7652" w:rsidRDefault="00413FAC" w:rsidP="007F7652">
      <w:pPr>
        <w:shd w:val="clear" w:color="auto" w:fill="FFFFFF"/>
        <w:ind w:left="720"/>
        <w:rPr>
          <w:rFonts w:eastAsia="Times New Roman" w:cs="Arial"/>
          <w:color w:val="222222"/>
        </w:rPr>
      </w:pPr>
      <w:r w:rsidRPr="00413FAC">
        <w:rPr>
          <w:rFonts w:eastAsia="Times New Roman" w:cs="Arial"/>
          <w:color w:val="222222"/>
        </w:rPr>
        <w:lastRenderedPageBreak/>
        <w:t>“PCR-Free MicroRNA Quantification Based on Ion-Selective Nanoporous</w:t>
      </w:r>
      <w:r w:rsidRPr="00413FAC">
        <w:rPr>
          <w:rFonts w:eastAsia="Times New Roman" w:cs="Arial"/>
          <w:color w:val="222222"/>
        </w:rPr>
        <w:br/>
        <w:t>Membranes and Nanopores”, Plenary talk,  10</w:t>
      </w:r>
      <w:r w:rsidRPr="00413FAC">
        <w:rPr>
          <w:rFonts w:eastAsia="Times New Roman" w:cs="Arial"/>
          <w:color w:val="222222"/>
          <w:vertAlign w:val="superscript"/>
        </w:rPr>
        <w:t>th</w:t>
      </w:r>
      <w:r w:rsidRPr="00413FAC">
        <w:rPr>
          <w:rFonts w:eastAsia="Times New Roman" w:cs="Arial"/>
          <w:color w:val="222222"/>
        </w:rPr>
        <w:t xml:space="preserve"> Annual Lab-on-a-Chip and Microfluidics Congress,</w:t>
      </w:r>
      <w:r>
        <w:rPr>
          <w:rFonts w:eastAsia="Times New Roman" w:cs="Arial"/>
          <w:color w:val="222222"/>
        </w:rPr>
        <w:t xml:space="preserve"> San Diego, </w:t>
      </w:r>
      <w:r w:rsidRPr="00413FAC">
        <w:rPr>
          <w:rFonts w:eastAsia="Times New Roman" w:cs="Arial"/>
          <w:color w:val="222222"/>
        </w:rPr>
        <w:t xml:space="preserve"> October 1, 2018.  </w:t>
      </w:r>
    </w:p>
    <w:p w14:paraId="41BF7460" w14:textId="77777777" w:rsidR="00413FAC" w:rsidRDefault="00413FAC" w:rsidP="00BD5680">
      <w:pPr>
        <w:ind w:firstLine="720"/>
        <w:rPr>
          <w:rFonts w:ascii="Calibri" w:hAnsi="Calibri"/>
          <w:shd w:val="clear" w:color="auto" w:fill="FFFFFF"/>
        </w:rPr>
      </w:pPr>
    </w:p>
    <w:p w14:paraId="7E6F4EFB" w14:textId="77777777" w:rsidR="00413FAC" w:rsidRDefault="00413FAC" w:rsidP="00413FAC">
      <w:pPr>
        <w:ind w:firstLine="720"/>
      </w:pPr>
      <w:r>
        <w:rPr>
          <w:rFonts w:ascii="Calibri" w:hAnsi="Calibri"/>
          <w:shd w:val="clear" w:color="auto" w:fill="FFFFFF"/>
        </w:rPr>
        <w:t>“</w:t>
      </w:r>
      <w:r w:rsidRPr="00413FAC">
        <w:t>Electrokinetics and Plasmonics at NanoScale Singularities</w:t>
      </w:r>
      <w:r>
        <w:t xml:space="preserve">”,  Invited Talk, TIX </w:t>
      </w:r>
    </w:p>
    <w:p w14:paraId="68E050FA" w14:textId="0F35F749" w:rsidR="00413FAC" w:rsidRDefault="00413FAC" w:rsidP="00413FAC">
      <w:pPr>
        <w:ind w:firstLine="720"/>
      </w:pPr>
      <w:r>
        <w:t>Conference, Haifa, Israel, December 4, 2018.</w:t>
      </w:r>
    </w:p>
    <w:p w14:paraId="3DBBF841" w14:textId="77777777" w:rsidR="00413FAC" w:rsidRDefault="00413FAC" w:rsidP="00413FAC">
      <w:pPr>
        <w:ind w:firstLine="720"/>
      </w:pPr>
    </w:p>
    <w:p w14:paraId="0F6EF1D8" w14:textId="77777777" w:rsidR="00413FAC" w:rsidRDefault="00413FAC" w:rsidP="00413FAC">
      <w:pPr>
        <w:ind w:firstLine="720"/>
      </w:pPr>
      <w:r>
        <w:t>“</w:t>
      </w:r>
      <w:r w:rsidRPr="00413FAC">
        <w:t xml:space="preserve">Electrokinetics and Plasmonics at NanoScale Singularities: Designing Next-Generation </w:t>
      </w:r>
    </w:p>
    <w:p w14:paraId="1CE487DB" w14:textId="77777777" w:rsidR="00413FAC" w:rsidRDefault="00413FAC" w:rsidP="00413FAC">
      <w:pPr>
        <w:ind w:firstLine="720"/>
      </w:pPr>
      <w:r w:rsidRPr="00413FAC">
        <w:t>Molecular Diagnostics</w:t>
      </w:r>
      <w:r>
        <w:t xml:space="preserve">”, Okinawa Institute of Science &amp; Technolog, Okinawa, December </w:t>
      </w:r>
    </w:p>
    <w:p w14:paraId="2E4093B5" w14:textId="67690090" w:rsidR="00413FAC" w:rsidRDefault="00413FAC" w:rsidP="00413FAC">
      <w:pPr>
        <w:ind w:firstLine="720"/>
      </w:pPr>
      <w:r>
        <w:t>20, 2018.</w:t>
      </w:r>
    </w:p>
    <w:p w14:paraId="424792CB" w14:textId="4ED74099" w:rsidR="00A00605" w:rsidRDefault="00A00605" w:rsidP="00413FAC">
      <w:pPr>
        <w:ind w:firstLine="720"/>
        <w:rPr>
          <w:rFonts w:ascii="Calibri" w:hAnsi="Calibri"/>
          <w:shd w:val="clear" w:color="auto" w:fill="FFFFFF"/>
        </w:rPr>
      </w:pPr>
    </w:p>
    <w:p w14:paraId="59658034" w14:textId="77777777" w:rsidR="00F55D65" w:rsidRDefault="00A00605" w:rsidP="00413FAC">
      <w:pPr>
        <w:ind w:firstLine="720"/>
        <w:rPr>
          <w:rFonts w:ascii="Calibri" w:hAnsi="Calibri"/>
          <w:shd w:val="clear" w:color="auto" w:fill="FFFFFF"/>
        </w:rPr>
      </w:pPr>
      <w:r>
        <w:rPr>
          <w:rFonts w:ascii="Calibri" w:hAnsi="Calibri"/>
          <w:shd w:val="clear" w:color="auto" w:fill="FFFFFF"/>
        </w:rPr>
        <w:t xml:space="preserve">“High-yield Isolation and Quantification of Exosomes and Exosomal miRNA”, </w:t>
      </w:r>
    </w:p>
    <w:p w14:paraId="32D61908" w14:textId="4B5C0F47" w:rsidR="00A00605" w:rsidRPr="00413FAC" w:rsidRDefault="00A00605" w:rsidP="00413FAC">
      <w:pPr>
        <w:ind w:firstLine="720"/>
        <w:rPr>
          <w:rFonts w:ascii="Calibri" w:hAnsi="Calibri"/>
          <w:shd w:val="clear" w:color="auto" w:fill="FFFFFF"/>
        </w:rPr>
      </w:pPr>
      <w:r>
        <w:rPr>
          <w:rFonts w:ascii="Calibri" w:hAnsi="Calibri"/>
          <w:shd w:val="clear" w:color="auto" w:fill="FFFFFF"/>
        </w:rPr>
        <w:t xml:space="preserve">International Molecular Medicine </w:t>
      </w:r>
      <w:r w:rsidR="008969FE">
        <w:rPr>
          <w:rFonts w:ascii="Calibri" w:hAnsi="Calibri"/>
          <w:shd w:val="clear" w:color="auto" w:fill="FFFFFF"/>
        </w:rPr>
        <w:t xml:space="preserve">Tri-Conference, </w:t>
      </w:r>
      <w:r w:rsidR="00F55D65">
        <w:rPr>
          <w:rFonts w:ascii="Calibri" w:hAnsi="Calibri"/>
          <w:shd w:val="clear" w:color="auto" w:fill="FFFFFF"/>
        </w:rPr>
        <w:t>San Francisco, March 11, 2019.</w:t>
      </w:r>
    </w:p>
    <w:p w14:paraId="14B557F1" w14:textId="06E161BB" w:rsidR="00413FAC" w:rsidRPr="00413FAC" w:rsidRDefault="00413FAC" w:rsidP="00413FAC">
      <w:pPr>
        <w:ind w:firstLine="720"/>
        <w:rPr>
          <w:rFonts w:ascii="Calibri" w:hAnsi="Calibri"/>
          <w:shd w:val="clear" w:color="auto" w:fill="FFFFFF"/>
        </w:rPr>
      </w:pPr>
    </w:p>
    <w:p w14:paraId="2AE410C1" w14:textId="77777777" w:rsidR="00413FAC" w:rsidRPr="00413FAC" w:rsidRDefault="00413FAC" w:rsidP="00BD5680">
      <w:pPr>
        <w:ind w:firstLine="720"/>
        <w:rPr>
          <w:rFonts w:ascii="Calibri" w:hAnsi="Calibri"/>
          <w:shd w:val="clear" w:color="auto" w:fill="FFFFFF"/>
        </w:rPr>
      </w:pPr>
    </w:p>
    <w:p w14:paraId="0A500833" w14:textId="77777777" w:rsidR="00CD6EF5" w:rsidRDefault="00CD6EF5" w:rsidP="00CD6EF5">
      <w:pPr>
        <w:tabs>
          <w:tab w:val="left" w:pos="720"/>
        </w:tabs>
        <w:jc w:val="both"/>
      </w:pPr>
    </w:p>
    <w:p w14:paraId="3B5730A5" w14:textId="77777777" w:rsidR="00CD6EF5" w:rsidRDefault="00CD6EF5" w:rsidP="00CD6EF5">
      <w:pPr>
        <w:tabs>
          <w:tab w:val="left" w:pos="720"/>
        </w:tabs>
        <w:jc w:val="both"/>
      </w:pPr>
    </w:p>
    <w:p w14:paraId="4930924A" w14:textId="77777777" w:rsidR="00A00605" w:rsidRDefault="00A00605">
      <w:pPr>
        <w:rPr>
          <w:rFonts w:asciiTheme="majorHAnsi" w:hAnsiTheme="majorHAnsi"/>
          <w:color w:val="4472C4" w:themeColor="accent1"/>
          <w:sz w:val="32"/>
          <w:szCs w:val="32"/>
        </w:rPr>
      </w:pPr>
      <w:r>
        <w:rPr>
          <w:rFonts w:asciiTheme="majorHAnsi" w:hAnsiTheme="majorHAnsi"/>
          <w:color w:val="4472C4" w:themeColor="accent1"/>
          <w:sz w:val="32"/>
          <w:szCs w:val="32"/>
        </w:rPr>
        <w:br w:type="page"/>
      </w:r>
    </w:p>
    <w:p w14:paraId="1AF1F28D" w14:textId="70F6DAB0" w:rsidR="00CD6EF5"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Funded Research (Over $</w:t>
      </w:r>
      <w:r w:rsidR="00CC0F76">
        <w:rPr>
          <w:rFonts w:asciiTheme="majorHAnsi" w:hAnsiTheme="majorHAnsi"/>
          <w:color w:val="4472C4" w:themeColor="accent1"/>
          <w:sz w:val="32"/>
          <w:szCs w:val="32"/>
        </w:rPr>
        <w:t>20</w:t>
      </w:r>
      <w:r w:rsidRPr="00CA4C06">
        <w:rPr>
          <w:rFonts w:asciiTheme="majorHAnsi" w:hAnsiTheme="majorHAnsi"/>
          <w:color w:val="4472C4" w:themeColor="accent1"/>
          <w:sz w:val="32"/>
          <w:szCs w:val="32"/>
        </w:rPr>
        <w:t xml:space="preserve"> Million)</w:t>
      </w:r>
    </w:p>
    <w:p w14:paraId="24BFD772" w14:textId="77777777" w:rsidR="00BD5680" w:rsidRPr="00CA4C06" w:rsidRDefault="00BD5680" w:rsidP="00CA4C06">
      <w:pPr>
        <w:rPr>
          <w:rFonts w:asciiTheme="majorHAnsi" w:hAnsiTheme="majorHAnsi"/>
          <w:color w:val="4472C4" w:themeColor="accent1"/>
          <w:sz w:val="32"/>
          <w:szCs w:val="32"/>
        </w:rPr>
      </w:pPr>
    </w:p>
    <w:p w14:paraId="4EF2BF13" w14:textId="71BE1301" w:rsidR="00CD6EF5" w:rsidRDefault="00CD6EF5" w:rsidP="00CD6EF5">
      <w:pPr>
        <w:tabs>
          <w:tab w:val="left" w:pos="720"/>
        </w:tabs>
        <w:jc w:val="both"/>
      </w:pPr>
      <w:r>
        <w:rPr>
          <w:b/>
        </w:rPr>
        <w:t xml:space="preserve">            </w:t>
      </w:r>
      <w:r>
        <w:t xml:space="preserve">NSF, DOE, DOD, NASA, NIH, </w:t>
      </w:r>
      <w:r w:rsidR="0047375C">
        <w:t xml:space="preserve">ARMI, </w:t>
      </w:r>
      <w:r>
        <w:t>USDA,</w:t>
      </w:r>
      <w:r w:rsidR="0047375C">
        <w:t xml:space="preserve"> IBM, ExxonMobil, Far Eastern, </w:t>
      </w:r>
      <w:r>
        <w:t xml:space="preserve">Schlumberger, </w:t>
      </w:r>
    </w:p>
    <w:p w14:paraId="51990A0D" w14:textId="77777777" w:rsidR="00CD6EF5" w:rsidRDefault="00CD6EF5" w:rsidP="00CD6EF5">
      <w:pPr>
        <w:tabs>
          <w:tab w:val="left" w:pos="720"/>
        </w:tabs>
        <w:jc w:val="both"/>
      </w:pPr>
      <w:r>
        <w:t xml:space="preserve">            Naval Medical Lab, Air Force Office of Research, Army Corp of Engineering, DTRA, ACS-</w:t>
      </w:r>
    </w:p>
    <w:p w14:paraId="5B1727ED" w14:textId="77777777" w:rsidR="00873EE4" w:rsidRDefault="00CD6EF5" w:rsidP="00CD6EF5">
      <w:pPr>
        <w:tabs>
          <w:tab w:val="left" w:pos="720"/>
        </w:tabs>
        <w:jc w:val="both"/>
      </w:pPr>
      <w:r>
        <w:t xml:space="preserve">            PRF, Great Lakes Conservation Agency, Welch Foundation, Walter Cancer Foundation,  </w:t>
      </w:r>
    </w:p>
    <w:p w14:paraId="27ED5E1D" w14:textId="72B6EC40" w:rsidR="00CD6EF5" w:rsidRPr="00514A56" w:rsidRDefault="00873EE4" w:rsidP="00CD6EF5">
      <w:pPr>
        <w:tabs>
          <w:tab w:val="left" w:pos="720"/>
        </w:tabs>
        <w:jc w:val="both"/>
      </w:pPr>
      <w:r>
        <w:t xml:space="preserve">            Gas </w:t>
      </w:r>
      <w:r w:rsidR="00CD6EF5">
        <w:t>Research Institute, TAPPI, Bayer Diagnostics, US-Israel BSF.</w:t>
      </w:r>
    </w:p>
    <w:p w14:paraId="584038C1" w14:textId="77777777" w:rsidR="00CD6EF5" w:rsidRPr="00DC22C0" w:rsidRDefault="00CD6EF5" w:rsidP="00CD6EF5">
      <w:pPr>
        <w:jc w:val="both"/>
      </w:pPr>
    </w:p>
    <w:p w14:paraId="32CE2320" w14:textId="77777777" w:rsidR="00CD6EF5" w:rsidRDefault="00CD6EF5" w:rsidP="00CD6EF5">
      <w:pPr>
        <w:jc w:val="both"/>
      </w:pPr>
      <w:r>
        <w:t xml:space="preserve">            "Perturbation Analysis of Heterogeneous Catalytic Dynamics," NSF, 1981-1984, $50,000.</w:t>
      </w:r>
    </w:p>
    <w:p w14:paraId="29264264" w14:textId="77777777" w:rsidR="00CD6EF5" w:rsidRDefault="00CD6EF5" w:rsidP="00CD6EF5">
      <w:pPr>
        <w:ind w:left="720" w:hanging="720"/>
        <w:jc w:val="both"/>
      </w:pPr>
    </w:p>
    <w:p w14:paraId="3BCDBFE9" w14:textId="77777777" w:rsidR="00CD6EF5" w:rsidRDefault="00CD6EF5" w:rsidP="00CD6EF5">
      <w:pPr>
        <w:ind w:left="720" w:hanging="720"/>
        <w:jc w:val="both"/>
      </w:pPr>
      <w:r>
        <w:tab/>
        <w:t>"Analysis of Transient Behavior in Chemical Engineering," ACS-PRF, 1981-1983, $10,000.</w:t>
      </w:r>
    </w:p>
    <w:p w14:paraId="5F480F5B" w14:textId="77777777" w:rsidR="00CD6EF5" w:rsidRDefault="00CD6EF5" w:rsidP="00CD6EF5">
      <w:pPr>
        <w:ind w:left="720" w:hanging="720"/>
        <w:jc w:val="both"/>
      </w:pPr>
    </w:p>
    <w:p w14:paraId="6A81FB5C" w14:textId="77777777" w:rsidR="00CD6EF5" w:rsidRDefault="00CD6EF5" w:rsidP="00CD6EF5">
      <w:pPr>
        <w:ind w:left="720" w:hanging="720"/>
        <w:jc w:val="both"/>
      </w:pPr>
      <w:r>
        <w:tab/>
        <w:t>"Transport in Porous Media - Steady and Dynamic Behaviors in Inertial and Turbulent Regions," ACS-PRF, 1984-1986, $33,000.</w:t>
      </w:r>
    </w:p>
    <w:p w14:paraId="1794E871" w14:textId="77777777" w:rsidR="00CD6EF5" w:rsidRDefault="00CD6EF5" w:rsidP="00CD6EF5">
      <w:pPr>
        <w:ind w:left="720" w:hanging="720"/>
        <w:jc w:val="both"/>
      </w:pPr>
      <w:r>
        <w:tab/>
      </w:r>
    </w:p>
    <w:p w14:paraId="46A5FFBB" w14:textId="77777777" w:rsidR="00CD6EF5" w:rsidRDefault="00CD6EF5" w:rsidP="00CD6EF5">
      <w:pPr>
        <w:ind w:left="720" w:hanging="720"/>
        <w:jc w:val="both"/>
      </w:pPr>
      <w:r>
        <w:tab/>
        <w:t xml:space="preserve">"Washing and Plugging Mechanism in Formation Damage," Schlumberger Well </w:t>
      </w:r>
      <w:r>
        <w:tab/>
      </w:r>
    </w:p>
    <w:p w14:paraId="69508A1D" w14:textId="77777777" w:rsidR="00CD6EF5" w:rsidRDefault="00CD6EF5" w:rsidP="00CD6EF5">
      <w:pPr>
        <w:ind w:left="720" w:hanging="720"/>
        <w:jc w:val="both"/>
      </w:pPr>
      <w:r>
        <w:tab/>
        <w:t>Service, 1985-1986, $20,000.</w:t>
      </w:r>
    </w:p>
    <w:p w14:paraId="51CF6AED" w14:textId="77777777" w:rsidR="00CD6EF5" w:rsidRDefault="00CD6EF5" w:rsidP="00CD6EF5">
      <w:pPr>
        <w:ind w:left="720" w:hanging="720"/>
        <w:jc w:val="both"/>
      </w:pPr>
    </w:p>
    <w:p w14:paraId="1D45F19F" w14:textId="77777777" w:rsidR="00CD6EF5" w:rsidRDefault="00CD6EF5" w:rsidP="00CD6EF5">
      <w:pPr>
        <w:ind w:left="720" w:hanging="720"/>
        <w:jc w:val="both"/>
      </w:pPr>
      <w:r>
        <w:tab/>
        <w:t>"Application of Nonlinear Techniques to Control and Fluid Dynamics - PYI Award," NSF, 1985-1990, $500,000.  (REU Supplement: $15,000)</w:t>
      </w:r>
    </w:p>
    <w:p w14:paraId="1F532D57" w14:textId="77777777" w:rsidR="00CD6EF5" w:rsidRDefault="00CD6EF5" w:rsidP="00CD6EF5">
      <w:pPr>
        <w:ind w:left="720" w:hanging="720"/>
        <w:jc w:val="both"/>
      </w:pPr>
    </w:p>
    <w:p w14:paraId="54FF2E82" w14:textId="77777777" w:rsidR="00CD6EF5" w:rsidRDefault="00CD6EF5" w:rsidP="00CD6EF5">
      <w:pPr>
        <w:ind w:left="720" w:right="-80" w:hanging="720"/>
        <w:jc w:val="both"/>
      </w:pPr>
      <w:r>
        <w:tab/>
        <w:t>"Enhanced Oil Recovery Consortium," 1985-1987, $95,000/year from industrial sponsors, $50,000/year from state funds.  PI: H. Deans (With E. Claridge).</w:t>
      </w:r>
    </w:p>
    <w:p w14:paraId="5CA80B24" w14:textId="77777777" w:rsidR="00CD6EF5" w:rsidRDefault="00CD6EF5" w:rsidP="00CD6EF5">
      <w:pPr>
        <w:ind w:left="720" w:hanging="720"/>
        <w:jc w:val="both"/>
      </w:pPr>
    </w:p>
    <w:p w14:paraId="35C03CB8" w14:textId="77777777" w:rsidR="00CD6EF5" w:rsidRDefault="00CD6EF5" w:rsidP="00CD6EF5">
      <w:pPr>
        <w:ind w:left="720" w:hanging="720"/>
        <w:jc w:val="both"/>
      </w:pPr>
      <w:r>
        <w:tab/>
        <w:t xml:space="preserve">"Dynamic Modeling of CO Oxidation on Platinum," The Robert A. Welch </w:t>
      </w:r>
      <w:r>
        <w:tab/>
      </w:r>
    </w:p>
    <w:p w14:paraId="2AE6341D" w14:textId="77777777" w:rsidR="00CD6EF5" w:rsidRDefault="00CD6EF5" w:rsidP="00CD6EF5">
      <w:pPr>
        <w:ind w:left="720" w:hanging="720"/>
        <w:jc w:val="both"/>
      </w:pPr>
      <w:r>
        <w:tab/>
        <w:t>Foundation, 1986-1987, $60,000.</w:t>
      </w:r>
    </w:p>
    <w:p w14:paraId="5C6A0B22" w14:textId="77777777" w:rsidR="00CD6EF5" w:rsidRDefault="00CD6EF5" w:rsidP="00CD6EF5">
      <w:pPr>
        <w:ind w:left="720" w:hanging="720"/>
        <w:jc w:val="both"/>
      </w:pPr>
    </w:p>
    <w:p w14:paraId="6B3A05F2" w14:textId="77777777" w:rsidR="00CD6EF5" w:rsidRDefault="00CD6EF5" w:rsidP="00CD6EF5">
      <w:pPr>
        <w:ind w:left="720" w:right="-1080" w:hanging="720"/>
        <w:jc w:val="both"/>
      </w:pPr>
      <w:r>
        <w:tab/>
        <w:t>"High Reynolds Number Flow in Porous Media," ACS-PRF, 1986-1988, $35,000.</w:t>
      </w:r>
    </w:p>
    <w:p w14:paraId="2C02F2A7" w14:textId="77777777" w:rsidR="00CD6EF5" w:rsidRDefault="00CD6EF5" w:rsidP="00CD6EF5">
      <w:pPr>
        <w:ind w:left="720" w:hanging="720"/>
        <w:jc w:val="both"/>
      </w:pPr>
    </w:p>
    <w:p w14:paraId="0823AD24" w14:textId="77777777" w:rsidR="00CD6EF5" w:rsidRDefault="00CD6EF5" w:rsidP="00CD6EF5">
      <w:pPr>
        <w:ind w:left="720" w:hanging="720"/>
        <w:jc w:val="both"/>
      </w:pPr>
      <w:r>
        <w:tab/>
        <w:t>"Dielectric Breakdown Due to Electrothermal Instability," Jesse M. Jones Faculty Research Fund, 1988-1989, $10,000.</w:t>
      </w:r>
    </w:p>
    <w:p w14:paraId="5BB5E198" w14:textId="77777777" w:rsidR="00CD6EF5" w:rsidRDefault="00CD6EF5" w:rsidP="00CD6EF5">
      <w:pPr>
        <w:ind w:left="720" w:hanging="720"/>
        <w:jc w:val="both"/>
      </w:pPr>
    </w:p>
    <w:p w14:paraId="6B9C61CD" w14:textId="77777777" w:rsidR="00CD6EF5" w:rsidRDefault="00CD6EF5" w:rsidP="00CD6EF5">
      <w:pPr>
        <w:ind w:left="720" w:hanging="720"/>
        <w:jc w:val="both"/>
      </w:pPr>
      <w:r>
        <w:tab/>
        <w:t>"Stability of Core-Annular Flow in Lubricated Transport of Oil", ACS-PRF, 1988-1990, $40,000. (With M. J. McCready.)</w:t>
      </w:r>
    </w:p>
    <w:p w14:paraId="6960F0A7" w14:textId="77777777" w:rsidR="00CD6EF5" w:rsidRDefault="00CD6EF5" w:rsidP="00CD6EF5">
      <w:pPr>
        <w:ind w:left="720" w:hanging="720"/>
        <w:jc w:val="both"/>
      </w:pPr>
    </w:p>
    <w:p w14:paraId="46FD282F" w14:textId="77777777" w:rsidR="00CD6EF5" w:rsidRDefault="00CD6EF5" w:rsidP="00CD6EF5">
      <w:pPr>
        <w:ind w:left="720" w:hanging="720"/>
        <w:jc w:val="both"/>
      </w:pPr>
      <w:r>
        <w:tab/>
        <w:t>"Enhancement of Heat Transfer by Chaotic Mixing", Gas Research Institute, 1990-1993, $300,000 (With M. Sen).</w:t>
      </w:r>
    </w:p>
    <w:p w14:paraId="78FB7407" w14:textId="77777777" w:rsidR="00CD6EF5" w:rsidRDefault="00CD6EF5" w:rsidP="00CD6EF5">
      <w:pPr>
        <w:ind w:left="720" w:hanging="720"/>
        <w:jc w:val="both"/>
      </w:pPr>
    </w:p>
    <w:p w14:paraId="619F3264" w14:textId="77777777" w:rsidR="00CD6EF5" w:rsidRDefault="00CD6EF5" w:rsidP="00CD6EF5">
      <w:pPr>
        <w:ind w:left="720" w:hanging="720"/>
        <w:jc w:val="both"/>
      </w:pPr>
      <w:r>
        <w:tab/>
        <w:t>"Nonlinear Dynamics and Control of Complex Patterns", NSF, 1991-1994, $200,000.</w:t>
      </w:r>
    </w:p>
    <w:p w14:paraId="335D1E4A" w14:textId="77777777" w:rsidR="00CD6EF5" w:rsidRDefault="00CD6EF5" w:rsidP="00CD6EF5">
      <w:pPr>
        <w:ind w:left="720" w:hanging="720"/>
        <w:jc w:val="both"/>
      </w:pPr>
    </w:p>
    <w:p w14:paraId="165FCF4F" w14:textId="77777777" w:rsidR="00CD6EF5" w:rsidRDefault="00CD6EF5" w:rsidP="00CD6EF5">
      <w:pPr>
        <w:ind w:left="720" w:hanging="720"/>
        <w:jc w:val="both"/>
      </w:pPr>
      <w:r>
        <w:tab/>
        <w:t>"Hydrodynamic Instability of Forming", TAPPI, 1992, $40,000.</w:t>
      </w:r>
    </w:p>
    <w:p w14:paraId="74A0B5AE" w14:textId="77777777" w:rsidR="00CD6EF5" w:rsidRDefault="00CD6EF5" w:rsidP="00CD6EF5">
      <w:pPr>
        <w:ind w:left="720" w:hanging="720"/>
        <w:jc w:val="both"/>
      </w:pPr>
    </w:p>
    <w:p w14:paraId="5466C5F4" w14:textId="77777777" w:rsidR="00CD6EF5" w:rsidRDefault="00CD6EF5" w:rsidP="00CD6EF5">
      <w:pPr>
        <w:ind w:left="720" w:hanging="720"/>
        <w:jc w:val="both"/>
      </w:pPr>
      <w:r>
        <w:tab/>
        <w:t>"Wave Dynamics on Falling Films and Its Effects on Heat/Mass Transfer", DOE, 1992-1995, $185,000.</w:t>
      </w:r>
    </w:p>
    <w:p w14:paraId="05C4F14B" w14:textId="77777777" w:rsidR="00CD6EF5" w:rsidRDefault="00CD6EF5" w:rsidP="00CD6EF5">
      <w:pPr>
        <w:ind w:left="720" w:hanging="720"/>
        <w:jc w:val="both"/>
      </w:pPr>
    </w:p>
    <w:p w14:paraId="6F6980F1" w14:textId="77777777" w:rsidR="00CD6EF5" w:rsidRDefault="00CD6EF5" w:rsidP="00CD6EF5">
      <w:pPr>
        <w:ind w:left="720" w:hanging="720"/>
        <w:jc w:val="both"/>
      </w:pPr>
      <w:r>
        <w:tab/>
        <w:t>"Thermal Front Propagation of Fast Igniting Catalytic Converters", 1992-1995, NSF, $250,000 (With E. E. Wolf).  (REU Supplement: $15,000)</w:t>
      </w:r>
    </w:p>
    <w:p w14:paraId="3D848E51" w14:textId="77777777" w:rsidR="00CD6EF5" w:rsidRDefault="00CD6EF5" w:rsidP="00CD6EF5">
      <w:pPr>
        <w:ind w:left="720" w:hanging="720"/>
        <w:jc w:val="both"/>
      </w:pPr>
    </w:p>
    <w:p w14:paraId="2154A181" w14:textId="77777777" w:rsidR="00CD6EF5" w:rsidRDefault="00CD6EF5" w:rsidP="00CD6EF5">
      <w:pPr>
        <w:ind w:left="720" w:hanging="720"/>
        <w:jc w:val="both"/>
      </w:pPr>
      <w:r>
        <w:tab/>
        <w:t>"Study of disturbances in fluid-fluid flows in open and closed systems", NASA, 1992-1995, $300,000 (with M. J. McCready and D. T. Leighton ).</w:t>
      </w:r>
    </w:p>
    <w:p w14:paraId="46C490CE" w14:textId="77777777" w:rsidR="00CD6EF5" w:rsidRDefault="00CD6EF5" w:rsidP="00CD6EF5">
      <w:pPr>
        <w:ind w:left="720" w:hanging="720"/>
        <w:jc w:val="both"/>
      </w:pPr>
    </w:p>
    <w:p w14:paraId="7DF3F87D" w14:textId="77777777" w:rsidR="00CD6EF5" w:rsidRDefault="00CD6EF5" w:rsidP="00CD6EF5">
      <w:pPr>
        <w:ind w:left="720" w:hanging="720"/>
        <w:jc w:val="both"/>
      </w:pPr>
      <w:r>
        <w:tab/>
        <w:t>"Fundamental Processes of Atomization in Fluid-Fluid Flows", NASA, 1996-2000, $520,000, (with M. J. McCready and D. T. Leighton).</w:t>
      </w:r>
    </w:p>
    <w:p w14:paraId="1390C275" w14:textId="77777777" w:rsidR="00CD6EF5" w:rsidRDefault="00CD6EF5" w:rsidP="00CD6EF5">
      <w:pPr>
        <w:ind w:left="720" w:hanging="720"/>
        <w:jc w:val="both"/>
      </w:pPr>
    </w:p>
    <w:p w14:paraId="3380BD79" w14:textId="77777777" w:rsidR="00CD6EF5" w:rsidRDefault="00CD6EF5" w:rsidP="00CD6EF5">
      <w:pPr>
        <w:ind w:left="720" w:right="-440" w:hanging="720"/>
        <w:jc w:val="both"/>
      </w:pPr>
      <w:r>
        <w:tab/>
        <w:t>"Nonlinear Dynamics and Control," NSF, 1996-1999, $170,000. (</w:t>
      </w:r>
      <w:r>
        <w:rPr>
          <w:sz w:val="22"/>
        </w:rPr>
        <w:t>REU Supplement: $20,000</w:t>
      </w:r>
      <w:r>
        <w:t>)</w:t>
      </w:r>
    </w:p>
    <w:p w14:paraId="6CF1A2EC" w14:textId="77777777" w:rsidR="00CD6EF5" w:rsidRDefault="00CD6EF5" w:rsidP="00CD6EF5">
      <w:pPr>
        <w:ind w:left="720" w:hanging="720"/>
        <w:jc w:val="both"/>
      </w:pPr>
    </w:p>
    <w:p w14:paraId="0D041B05" w14:textId="77777777" w:rsidR="00CD6EF5" w:rsidRDefault="00CD6EF5" w:rsidP="00CD6EF5">
      <w:pPr>
        <w:jc w:val="both"/>
      </w:pPr>
      <w:r>
        <w:tab/>
        <w:t>"When are Hexagons Preferred," Faculty Research Program, 1997, $7,500.</w:t>
      </w:r>
    </w:p>
    <w:p w14:paraId="718D35DA" w14:textId="77777777" w:rsidR="00CD6EF5" w:rsidRDefault="00CD6EF5" w:rsidP="00CD6EF5">
      <w:pPr>
        <w:ind w:left="720" w:hanging="720"/>
        <w:jc w:val="both"/>
      </w:pPr>
      <w:r>
        <w:tab/>
        <w:t>"Electrochemical Self-Organization," NSF, 1997-2000, $220,000, (with A. E. Miller).</w:t>
      </w:r>
    </w:p>
    <w:p w14:paraId="5157DE63" w14:textId="77777777" w:rsidR="00CD6EF5" w:rsidRDefault="00CD6EF5" w:rsidP="00CD6EF5">
      <w:pPr>
        <w:ind w:left="720" w:hanging="720"/>
        <w:jc w:val="both"/>
      </w:pPr>
    </w:p>
    <w:p w14:paraId="32FB4EE9" w14:textId="77777777" w:rsidR="00CD6EF5" w:rsidRDefault="00CD6EF5" w:rsidP="00CD6EF5">
      <w:pPr>
        <w:ind w:left="720" w:hanging="720"/>
        <w:jc w:val="both"/>
      </w:pPr>
      <w:r>
        <w:tab/>
        <w:t>"Molecular Design of Lubricants", Mobil Foundation, 1998-2000, $30,000 (with E. J. Maginn).</w:t>
      </w:r>
    </w:p>
    <w:p w14:paraId="6E0F1D67" w14:textId="77777777" w:rsidR="00CD6EF5" w:rsidRDefault="00CD6EF5" w:rsidP="00CD6EF5">
      <w:pPr>
        <w:ind w:left="720" w:hanging="720"/>
        <w:jc w:val="both"/>
      </w:pPr>
    </w:p>
    <w:p w14:paraId="54E7F3AD" w14:textId="77777777" w:rsidR="00CD6EF5" w:rsidRDefault="00CD6EF5" w:rsidP="00CD6EF5">
      <w:pPr>
        <w:ind w:left="720" w:hanging="720"/>
        <w:jc w:val="both"/>
      </w:pPr>
      <w:r>
        <w:tab/>
        <w:t>"Wave-Enhanced Heat and Mass Transfer", NSF, 1998-2000, $160,000 (with M. J. McCready and K. T. Yang).  (REU Supplement: $5,000)</w:t>
      </w:r>
    </w:p>
    <w:p w14:paraId="617C060B" w14:textId="77777777" w:rsidR="00CD6EF5" w:rsidRDefault="00CD6EF5" w:rsidP="00CD6EF5">
      <w:pPr>
        <w:ind w:left="720" w:hanging="720"/>
        <w:jc w:val="both"/>
      </w:pPr>
    </w:p>
    <w:p w14:paraId="6E00B7CC" w14:textId="77777777" w:rsidR="00CD6EF5" w:rsidRDefault="00CD6EF5" w:rsidP="00CD6EF5">
      <w:pPr>
        <w:ind w:left="720" w:hanging="720"/>
        <w:jc w:val="both"/>
      </w:pPr>
      <w:r>
        <w:tab/>
        <w:t>"Electrokinetic Flow Design for Micro-Laboratories on a Chip", NSF, 1999-2002, $400,000 (with D. T. Leighton).</w:t>
      </w:r>
    </w:p>
    <w:p w14:paraId="2C980B37" w14:textId="77777777" w:rsidR="00CD6EF5" w:rsidRDefault="00CD6EF5" w:rsidP="00CD6EF5">
      <w:pPr>
        <w:ind w:left="720" w:hanging="720"/>
        <w:jc w:val="both"/>
      </w:pPr>
    </w:p>
    <w:p w14:paraId="5FF30B6E" w14:textId="77777777" w:rsidR="00CD6EF5" w:rsidRDefault="00CD6EF5" w:rsidP="00CD6EF5">
      <w:pPr>
        <w:ind w:left="720" w:hanging="720"/>
        <w:jc w:val="both"/>
      </w:pPr>
      <w:r>
        <w:tab/>
        <w:t>"Self-Assembly During Evaporation of Colloidal Solutions", Kraft Food, 1999-2002, $65,000.</w:t>
      </w:r>
    </w:p>
    <w:p w14:paraId="0A0A5B9F" w14:textId="77777777" w:rsidR="00CD6EF5" w:rsidRDefault="00CD6EF5" w:rsidP="00CD6EF5">
      <w:pPr>
        <w:ind w:left="720" w:hanging="720"/>
        <w:jc w:val="both"/>
      </w:pPr>
    </w:p>
    <w:p w14:paraId="4A69A260" w14:textId="77777777" w:rsidR="00CD6EF5" w:rsidRDefault="00CD6EF5" w:rsidP="00CD6EF5">
      <w:pPr>
        <w:ind w:left="720" w:hanging="720"/>
        <w:jc w:val="both"/>
      </w:pPr>
      <w:r>
        <w:t xml:space="preserve">             “Effects of Local Interfacial and Flow Dynamics on Foam Drying and Coarsening”,  NSF, 2001-2003, $488,000(with J. Glazier).</w:t>
      </w:r>
    </w:p>
    <w:p w14:paraId="51871EE1" w14:textId="77777777" w:rsidR="00CD6EF5" w:rsidRDefault="00CD6EF5" w:rsidP="00CD6EF5">
      <w:pPr>
        <w:ind w:left="720" w:hanging="720"/>
        <w:jc w:val="both"/>
      </w:pPr>
    </w:p>
    <w:p w14:paraId="47B88E0E" w14:textId="77777777" w:rsidR="00CD6EF5" w:rsidRDefault="00CD6EF5" w:rsidP="00CD6EF5">
      <w:pPr>
        <w:ind w:left="720" w:hanging="720"/>
        <w:jc w:val="both"/>
      </w:pPr>
      <w:r>
        <w:t xml:space="preserve">             “Colloidal Microfluidics for Diagnostic Kits”, Bayer Diagnostics, 2001, $5,000.</w:t>
      </w:r>
    </w:p>
    <w:p w14:paraId="0E2E93A5" w14:textId="77777777" w:rsidR="00CD6EF5" w:rsidRDefault="00CD6EF5" w:rsidP="00CD6EF5">
      <w:pPr>
        <w:ind w:left="720" w:hanging="720"/>
        <w:jc w:val="both"/>
      </w:pPr>
    </w:p>
    <w:p w14:paraId="2BE2CB47" w14:textId="77777777" w:rsidR="00CD6EF5" w:rsidRDefault="00CD6EF5" w:rsidP="00CD6EF5">
      <w:pPr>
        <w:ind w:left="720" w:hanging="720"/>
        <w:jc w:val="both"/>
      </w:pPr>
      <w:r>
        <w:t xml:space="preserve">             “Microcirculation Anomalies in Microgravity Blood Flow”, NASA, 2001-2005,   </w:t>
      </w:r>
    </w:p>
    <w:p w14:paraId="369D2E52" w14:textId="77777777" w:rsidR="00CD6EF5" w:rsidRDefault="00CD6EF5" w:rsidP="00CD6EF5">
      <w:pPr>
        <w:ind w:left="720" w:hanging="720"/>
        <w:jc w:val="both"/>
      </w:pPr>
      <w:r>
        <w:t xml:space="preserve">                $400,000 (with A. Ostafin).</w:t>
      </w:r>
    </w:p>
    <w:p w14:paraId="4706DD39" w14:textId="77777777" w:rsidR="00CD6EF5" w:rsidRDefault="00CD6EF5" w:rsidP="00CD6EF5">
      <w:pPr>
        <w:ind w:left="720" w:hanging="720"/>
        <w:jc w:val="both"/>
      </w:pPr>
    </w:p>
    <w:p w14:paraId="6D61C0F3" w14:textId="77777777" w:rsidR="00CD6EF5" w:rsidRDefault="00CD6EF5" w:rsidP="00CD6EF5">
      <w:pPr>
        <w:ind w:left="720" w:hanging="720"/>
        <w:jc w:val="both"/>
      </w:pPr>
      <w:r>
        <w:t xml:space="preserve">             “Fuel Cell Research”, Army, 2003-2006, $1,600,000 (PI: P. J. McGinn), 10 PI’s with $290,000  towards microfluidics research (with D. T. Leighton and M. J. McCready).</w:t>
      </w:r>
    </w:p>
    <w:p w14:paraId="5A342409" w14:textId="77777777" w:rsidR="00CD6EF5" w:rsidRDefault="00CD6EF5" w:rsidP="00CD6EF5">
      <w:pPr>
        <w:ind w:left="720" w:hanging="720"/>
        <w:jc w:val="both"/>
      </w:pPr>
    </w:p>
    <w:p w14:paraId="1D574D8E" w14:textId="77777777" w:rsidR="00CD6EF5" w:rsidRDefault="00CD6EF5" w:rsidP="00CD6EF5">
      <w:pPr>
        <w:ind w:left="720" w:hanging="720"/>
        <w:jc w:val="both"/>
      </w:pPr>
      <w:r>
        <w:tab/>
        <w:t>“Micro-Fuel Cells”, 21</w:t>
      </w:r>
      <w:r>
        <w:rPr>
          <w:vertAlign w:val="superscript"/>
        </w:rPr>
        <w:t>st</w:t>
      </w:r>
      <w:r>
        <w:t xml:space="preserve"> Century Fund, State of Indiana, 2004-2006, $1,000,000 (PI: P. J. McGinn). Microfluidics share (with D. T. Leighton and M. J. McCready): $300,000.</w:t>
      </w:r>
    </w:p>
    <w:p w14:paraId="394703B9" w14:textId="77777777" w:rsidR="00CD6EF5" w:rsidRDefault="00CD6EF5" w:rsidP="00CD6EF5">
      <w:pPr>
        <w:ind w:left="720" w:hanging="720"/>
        <w:jc w:val="both"/>
      </w:pPr>
    </w:p>
    <w:p w14:paraId="7466A074" w14:textId="77777777" w:rsidR="00CD6EF5" w:rsidRDefault="00CD6EF5" w:rsidP="00CD6EF5">
      <w:pPr>
        <w:ind w:left="720" w:hanging="720"/>
        <w:jc w:val="both"/>
      </w:pPr>
      <w:r>
        <w:t xml:space="preserve">              “Center for Microfluidics and Medical Diagnostics”, University of Notre Dame, 2003-2007. $400,000.</w:t>
      </w:r>
    </w:p>
    <w:p w14:paraId="20267096" w14:textId="77777777" w:rsidR="00CD6EF5" w:rsidRDefault="00CD6EF5" w:rsidP="00CD6EF5">
      <w:pPr>
        <w:ind w:left="720" w:hanging="720"/>
        <w:jc w:val="both"/>
      </w:pPr>
    </w:p>
    <w:p w14:paraId="7DB9FA70" w14:textId="77777777" w:rsidR="00CD6EF5" w:rsidRDefault="00CD6EF5" w:rsidP="00CD6EF5">
      <w:pPr>
        <w:ind w:left="720" w:hanging="720"/>
        <w:jc w:val="both"/>
      </w:pPr>
      <w:r>
        <w:lastRenderedPageBreak/>
        <w:tab/>
        <w:t>“Electromagnetically Controlled Self-Assembly of Nano and Micro Collloids for Miniature Medical Diagnotic Kits”, Notre Dame-Argonne Frontiers in Material Science Grant, 2003-2005, $200,000 (with I. Aronson).</w:t>
      </w:r>
    </w:p>
    <w:p w14:paraId="62C9939F" w14:textId="77777777" w:rsidR="00CD6EF5" w:rsidRDefault="00CD6EF5" w:rsidP="00CD6EF5">
      <w:pPr>
        <w:ind w:left="720" w:hanging="720"/>
        <w:jc w:val="both"/>
      </w:pPr>
    </w:p>
    <w:p w14:paraId="6A311B31" w14:textId="77777777" w:rsidR="00CD6EF5" w:rsidRDefault="00CD6EF5" w:rsidP="00CD6EF5">
      <w:pPr>
        <w:ind w:left="720" w:hanging="720"/>
        <w:jc w:val="both"/>
      </w:pPr>
      <w:r>
        <w:tab/>
        <w:t>“Faradaic Micro-fluidic Devices for Complex Fluids”, NSF, 2005-2007, $100,000.</w:t>
      </w:r>
    </w:p>
    <w:p w14:paraId="78ED1E3C" w14:textId="77777777" w:rsidR="00CD6EF5" w:rsidRDefault="00CD6EF5" w:rsidP="00CD6EF5">
      <w:pPr>
        <w:ind w:left="720" w:hanging="720"/>
        <w:jc w:val="both"/>
      </w:pPr>
    </w:p>
    <w:p w14:paraId="3BADD22B" w14:textId="77777777" w:rsidR="00CD6EF5" w:rsidRDefault="00CD6EF5" w:rsidP="00CD6EF5">
      <w:pPr>
        <w:ind w:left="720" w:hanging="720"/>
        <w:jc w:val="both"/>
      </w:pPr>
      <w:r>
        <w:tab/>
        <w:t>“Protein Micropump”, SHOT Inc., 2005-2007, $48,000.</w:t>
      </w:r>
    </w:p>
    <w:p w14:paraId="16648487" w14:textId="77777777" w:rsidR="00CD6EF5" w:rsidRDefault="00CD6EF5" w:rsidP="00CD6EF5">
      <w:pPr>
        <w:ind w:left="720" w:hanging="720"/>
        <w:jc w:val="both"/>
      </w:pPr>
    </w:p>
    <w:p w14:paraId="293CFEC5" w14:textId="77777777" w:rsidR="00CD6EF5" w:rsidRDefault="00CD6EF5" w:rsidP="00CD6EF5">
      <w:pPr>
        <w:ind w:left="720" w:hanging="720"/>
        <w:jc w:val="both"/>
      </w:pPr>
      <w:r>
        <w:tab/>
        <w:t>“Silica Beads for Rapid and Reversible Virus and Bacteria Trapping”, Scientiflc Methods Inc., 2005, $20,000. (EPA-SBIR Phase I).</w:t>
      </w:r>
    </w:p>
    <w:p w14:paraId="2406893C" w14:textId="77777777" w:rsidR="00CD6EF5" w:rsidRDefault="00CD6EF5" w:rsidP="00CD6EF5">
      <w:pPr>
        <w:ind w:left="720" w:hanging="720"/>
        <w:jc w:val="both"/>
      </w:pPr>
    </w:p>
    <w:p w14:paraId="29CB8915" w14:textId="77777777" w:rsidR="00CD6EF5" w:rsidRDefault="00CD6EF5" w:rsidP="00CD6EF5">
      <w:pPr>
        <w:ind w:left="720" w:hanging="720"/>
        <w:jc w:val="both"/>
      </w:pPr>
      <w:r>
        <w:t xml:space="preserve"> </w:t>
      </w:r>
      <w:r>
        <w:tab/>
        <w:t>“Risk assessment and management of the Great Lakes species”, Great Lakes Protection Fund, 2006-2009, $1,090,000, PI: D. Lodge (with J. Feder).</w:t>
      </w:r>
    </w:p>
    <w:p w14:paraId="0056ACA5" w14:textId="77777777" w:rsidR="00CD6EF5" w:rsidRDefault="00CD6EF5" w:rsidP="00CD6EF5">
      <w:pPr>
        <w:ind w:left="720" w:hanging="720"/>
        <w:jc w:val="both"/>
      </w:pPr>
    </w:p>
    <w:p w14:paraId="1829EA65" w14:textId="77777777" w:rsidR="00CD6EF5" w:rsidRDefault="00CD6EF5" w:rsidP="00CD6EF5">
      <w:pPr>
        <w:ind w:left="720" w:hanging="720"/>
        <w:jc w:val="both"/>
      </w:pPr>
      <w:r>
        <w:tab/>
        <w:t>“Developing and Applying a Portable Real-Time Genetic Probe for Detecting Aquatic Invasive Species in Ship’s Ballast, Great Lake Protection Fund, 2007-2010, $805,000, PI: D. Lodge  (with J. Feder).</w:t>
      </w:r>
    </w:p>
    <w:p w14:paraId="1B11DDDE" w14:textId="77777777" w:rsidR="00CD6EF5" w:rsidRDefault="00CD6EF5" w:rsidP="00CD6EF5">
      <w:pPr>
        <w:ind w:left="720" w:hanging="720"/>
        <w:jc w:val="both"/>
      </w:pPr>
    </w:p>
    <w:p w14:paraId="17793FD6" w14:textId="77777777" w:rsidR="00CD6EF5" w:rsidRDefault="00CD6EF5" w:rsidP="00CD6EF5">
      <w:pPr>
        <w:jc w:val="both"/>
      </w:pPr>
      <w:r>
        <w:tab/>
        <w:t>“Mi</w:t>
      </w:r>
      <w:r w:rsidRPr="009E53C9">
        <w:t>cro</w:t>
      </w:r>
      <w:r>
        <w:t>filters for Nano-Aerosol Filtration”, Defense Threat Reduction Agency, 2008-</w:t>
      </w:r>
    </w:p>
    <w:p w14:paraId="2192A48C" w14:textId="77777777" w:rsidR="00CD6EF5" w:rsidRDefault="00CD6EF5" w:rsidP="00CD6EF5">
      <w:pPr>
        <w:jc w:val="both"/>
      </w:pPr>
      <w:r>
        <w:tab/>
        <w:t xml:space="preserve">2011, $652,217 (with Y. Zhu). </w:t>
      </w:r>
    </w:p>
    <w:p w14:paraId="11BF645B" w14:textId="77777777" w:rsidR="00CD6EF5" w:rsidRDefault="00CD6EF5" w:rsidP="00CD6EF5">
      <w:pPr>
        <w:jc w:val="both"/>
      </w:pPr>
    </w:p>
    <w:p w14:paraId="7679B432" w14:textId="77777777" w:rsidR="00CD6EF5" w:rsidRPr="009E53C9" w:rsidRDefault="00CD6EF5" w:rsidP="00CD6EF5">
      <w:pPr>
        <w:ind w:left="720"/>
        <w:jc w:val="both"/>
        <w:rPr>
          <w:szCs w:val="32"/>
        </w:rPr>
      </w:pPr>
      <w:r>
        <w:t>“</w:t>
      </w:r>
      <w:r w:rsidRPr="009E53C9">
        <w:rPr>
          <w:szCs w:val="32"/>
        </w:rPr>
        <w:t xml:space="preserve">Collaborative Research: Development of a Biofluid Transport, Separation and </w:t>
      </w:r>
      <w:r w:rsidRPr="00F836AE">
        <w:rPr>
          <w:szCs w:val="32"/>
        </w:rPr>
        <w:t>Molecular A</w:t>
      </w:r>
      <w:r w:rsidRPr="009E53C9">
        <w:rPr>
          <w:szCs w:val="32"/>
        </w:rPr>
        <w:t>nalysis System using Microfluidics and a Miniature Mass Spectrometer”,National Science Foundation, 2009-2011, $1,500,000</w:t>
      </w:r>
      <w:r>
        <w:rPr>
          <w:szCs w:val="32"/>
        </w:rPr>
        <w:t>, PI: P. W Bohn</w:t>
      </w:r>
      <w:r w:rsidRPr="009E53C9">
        <w:rPr>
          <w:szCs w:val="32"/>
        </w:rPr>
        <w:t xml:space="preserve"> (with G. Cooke and Z. Ou-yang) joint Purdue-ND project.</w:t>
      </w:r>
    </w:p>
    <w:p w14:paraId="3602EAC2" w14:textId="77777777" w:rsidR="00CD6EF5" w:rsidRPr="009E53C9" w:rsidRDefault="00CD6EF5" w:rsidP="00CD6EF5">
      <w:pPr>
        <w:ind w:left="720"/>
        <w:jc w:val="both"/>
        <w:rPr>
          <w:szCs w:val="32"/>
        </w:rPr>
      </w:pPr>
    </w:p>
    <w:p w14:paraId="28F4F36A" w14:textId="77777777" w:rsidR="00CD6EF5" w:rsidRDefault="00CD6EF5" w:rsidP="00CD6EF5">
      <w:pPr>
        <w:ind w:left="720"/>
        <w:jc w:val="both"/>
      </w:pPr>
      <w:r w:rsidRPr="00F836AE">
        <w:rPr>
          <w:szCs w:val="32"/>
        </w:rPr>
        <w:t>“</w:t>
      </w:r>
      <w:r w:rsidRPr="00F836AE">
        <w:rPr>
          <w:rFonts w:cs="Arial"/>
          <w:szCs w:val="22"/>
        </w:rPr>
        <w:t>Novel malaria vaccine targets linked to nutrient and lipid import</w:t>
      </w:r>
      <w:r w:rsidRPr="00F836AE">
        <w:t xml:space="preserve">”. Gates Foundation Phase 1, 2009-2010, $100,000 </w:t>
      </w:r>
      <w:r>
        <w:t>PI:</w:t>
      </w:r>
      <w:r w:rsidRPr="00F836AE">
        <w:t xml:space="preserve"> K. Haldar </w:t>
      </w:r>
      <w:r>
        <w:t>(with</w:t>
      </w:r>
      <w:r w:rsidRPr="00F836AE">
        <w:t xml:space="preserve"> C. McDowell)</w:t>
      </w:r>
      <w:r>
        <w:t>.</w:t>
      </w:r>
      <w:r w:rsidRPr="00F836AE">
        <w:t xml:space="preserve"> </w:t>
      </w:r>
    </w:p>
    <w:p w14:paraId="582AE24D" w14:textId="77777777" w:rsidR="00CD6EF5" w:rsidRDefault="00CD6EF5" w:rsidP="00CD6EF5">
      <w:pPr>
        <w:ind w:left="720"/>
        <w:jc w:val="both"/>
      </w:pPr>
    </w:p>
    <w:p w14:paraId="0038980A" w14:textId="77777777" w:rsidR="00CD6EF5" w:rsidRDefault="00CD6EF5" w:rsidP="00CD6EF5">
      <w:pPr>
        <w:pStyle w:val="HTMLPreformatted"/>
        <w:jc w:val="both"/>
        <w:rPr>
          <w:rFonts w:ascii="Times" w:hAnsi="Times"/>
          <w:sz w:val="24"/>
        </w:rPr>
      </w:pPr>
      <w:r>
        <w:rPr>
          <w:rFonts w:ascii="Times" w:hAnsi="Times"/>
          <w:sz w:val="24"/>
        </w:rPr>
        <w:t xml:space="preserve">           “</w:t>
      </w:r>
      <w:r w:rsidRPr="00D1275E">
        <w:rPr>
          <w:rFonts w:ascii="Times" w:hAnsi="Times"/>
          <w:sz w:val="24"/>
        </w:rPr>
        <w:t>Novel Microsystems for Manipulation and  Analysis of Immune</w:t>
      </w:r>
      <w:r>
        <w:rPr>
          <w:rFonts w:ascii="Times" w:hAnsi="Times"/>
          <w:sz w:val="24"/>
        </w:rPr>
        <w:t xml:space="preserve"> </w:t>
      </w:r>
      <w:r w:rsidRPr="00D1275E">
        <w:rPr>
          <w:rFonts w:ascii="Times" w:hAnsi="Times"/>
          <w:sz w:val="24"/>
        </w:rPr>
        <w:t xml:space="preserve">Cells," National Science </w:t>
      </w:r>
      <w:r>
        <w:rPr>
          <w:rFonts w:ascii="Times" w:hAnsi="Times"/>
          <w:sz w:val="24"/>
        </w:rPr>
        <w:t xml:space="preserve">  </w:t>
      </w:r>
    </w:p>
    <w:p w14:paraId="162D78F9" w14:textId="77777777" w:rsidR="00CD6EF5" w:rsidRDefault="00CD6EF5" w:rsidP="00CD6EF5">
      <w:pPr>
        <w:pStyle w:val="HTMLPreformatted"/>
        <w:jc w:val="both"/>
        <w:rPr>
          <w:rFonts w:ascii="Times" w:hAnsi="Times"/>
          <w:sz w:val="24"/>
        </w:rPr>
      </w:pPr>
      <w:r>
        <w:rPr>
          <w:rFonts w:ascii="Times" w:hAnsi="Times"/>
          <w:sz w:val="24"/>
        </w:rPr>
        <w:t xml:space="preserve">            </w:t>
      </w:r>
      <w:r w:rsidRPr="00D1275E">
        <w:rPr>
          <w:rFonts w:ascii="Times" w:hAnsi="Times"/>
          <w:sz w:val="24"/>
        </w:rPr>
        <w:t>Fo</w:t>
      </w:r>
      <w:r>
        <w:rPr>
          <w:rFonts w:ascii="Times" w:hAnsi="Times"/>
          <w:sz w:val="24"/>
        </w:rPr>
        <w:t xml:space="preserve">undation, 2009-2013, $2,000,000, PI: </w:t>
      </w:r>
      <w:r w:rsidRPr="00D1275E">
        <w:rPr>
          <w:rFonts w:ascii="Times" w:hAnsi="Times"/>
          <w:sz w:val="24"/>
        </w:rPr>
        <w:t>A. Revzin (with J. Van der</w:t>
      </w:r>
      <w:r>
        <w:rPr>
          <w:rFonts w:ascii="Times" w:hAnsi="Times"/>
          <w:sz w:val="24"/>
        </w:rPr>
        <w:t xml:space="preserve"> </w:t>
      </w:r>
      <w:r w:rsidRPr="00D1275E">
        <w:rPr>
          <w:rFonts w:ascii="Times" w:hAnsi="Times"/>
          <w:sz w:val="24"/>
        </w:rPr>
        <w:t>Water and T. Pan)</w:t>
      </w:r>
      <w:r>
        <w:rPr>
          <w:rFonts w:ascii="Times" w:hAnsi="Times"/>
          <w:sz w:val="24"/>
        </w:rPr>
        <w:t>.</w:t>
      </w:r>
    </w:p>
    <w:p w14:paraId="6986AAEB" w14:textId="77777777" w:rsidR="00CD6EF5" w:rsidRDefault="00CD6EF5" w:rsidP="00CD6EF5">
      <w:pPr>
        <w:pStyle w:val="HTMLPreformatted"/>
        <w:jc w:val="both"/>
        <w:rPr>
          <w:rFonts w:ascii="Times" w:hAnsi="Times"/>
          <w:sz w:val="24"/>
        </w:rPr>
      </w:pPr>
    </w:p>
    <w:p w14:paraId="6E57E5FF" w14:textId="77777777" w:rsidR="00CD6EF5" w:rsidRDefault="00CD6EF5" w:rsidP="00CD6EF5">
      <w:pPr>
        <w:pStyle w:val="HTMLPreformatted"/>
        <w:jc w:val="both"/>
        <w:rPr>
          <w:rFonts w:ascii="Times" w:hAnsi="Times"/>
          <w:sz w:val="24"/>
        </w:rPr>
      </w:pPr>
      <w:r>
        <w:rPr>
          <w:rFonts w:ascii="Times" w:hAnsi="Times"/>
          <w:sz w:val="24"/>
        </w:rPr>
        <w:t xml:space="preserve">           “Dielectrophoresis of Nanocolloids: A New Technique for Capturing Biomolecules and </w:t>
      </w:r>
    </w:p>
    <w:p w14:paraId="3D1F57E1" w14:textId="77777777" w:rsidR="00CD6EF5" w:rsidRDefault="00CD6EF5" w:rsidP="00CD6EF5">
      <w:pPr>
        <w:pStyle w:val="HTMLPreformatted"/>
        <w:jc w:val="both"/>
        <w:rPr>
          <w:rFonts w:ascii="Times" w:hAnsi="Times"/>
          <w:sz w:val="24"/>
        </w:rPr>
      </w:pPr>
      <w:r>
        <w:rPr>
          <w:rFonts w:ascii="Times" w:hAnsi="Times"/>
          <w:sz w:val="24"/>
        </w:rPr>
        <w:t xml:space="preserve">            Biomarkers”, United States-Israel Binational Science Foundation, 2010-2014, $156,975 </w:t>
      </w:r>
    </w:p>
    <w:p w14:paraId="767B3078" w14:textId="77777777" w:rsidR="00CD6EF5" w:rsidRDefault="00CD6EF5" w:rsidP="00CD6EF5">
      <w:pPr>
        <w:pStyle w:val="HTMLPreformatted"/>
        <w:jc w:val="both"/>
        <w:rPr>
          <w:rFonts w:ascii="Times" w:hAnsi="Times"/>
          <w:sz w:val="24"/>
        </w:rPr>
      </w:pPr>
      <w:r>
        <w:rPr>
          <w:rFonts w:ascii="Times" w:hAnsi="Times"/>
          <w:sz w:val="24"/>
        </w:rPr>
        <w:t xml:space="preserve">            (with G. Yossifon and M. Touvia).</w:t>
      </w:r>
    </w:p>
    <w:p w14:paraId="6EFF74B6" w14:textId="77777777" w:rsidR="00CD6EF5" w:rsidRDefault="00CD6EF5" w:rsidP="00CD6EF5">
      <w:pPr>
        <w:pStyle w:val="HTMLPreformatted"/>
        <w:jc w:val="both"/>
        <w:rPr>
          <w:rFonts w:ascii="Times" w:hAnsi="Times"/>
          <w:sz w:val="24"/>
        </w:rPr>
      </w:pPr>
    </w:p>
    <w:p w14:paraId="592D538A" w14:textId="77777777" w:rsidR="00CD6EF5" w:rsidRDefault="00CD6EF5" w:rsidP="00CD6EF5">
      <w:pPr>
        <w:pStyle w:val="HTMLPreformatted"/>
        <w:jc w:val="both"/>
        <w:rPr>
          <w:rFonts w:ascii="Times" w:hAnsi="Times"/>
          <w:sz w:val="24"/>
        </w:rPr>
      </w:pPr>
      <w:r>
        <w:rPr>
          <w:rFonts w:ascii="Times" w:hAnsi="Times"/>
          <w:sz w:val="24"/>
        </w:rPr>
        <w:t xml:space="preserve">            “A Nanomembrane-Based Nucleic Acid Sensing Platform”, National Science </w:t>
      </w:r>
    </w:p>
    <w:p w14:paraId="3AEAC4DA" w14:textId="77777777" w:rsidR="00CD6EF5" w:rsidRDefault="00CD6EF5" w:rsidP="00CD6EF5">
      <w:pPr>
        <w:pStyle w:val="HTMLPreformatted"/>
        <w:jc w:val="both"/>
        <w:rPr>
          <w:rFonts w:ascii="Times" w:hAnsi="Times"/>
          <w:sz w:val="24"/>
        </w:rPr>
      </w:pPr>
      <w:r>
        <w:rPr>
          <w:rFonts w:ascii="Times" w:hAnsi="Times"/>
          <w:sz w:val="24"/>
        </w:rPr>
        <w:t xml:space="preserve">            Foundation, 2011-2014, $325,000 (with L.-J. Cheng)</w:t>
      </w:r>
    </w:p>
    <w:p w14:paraId="5B8EB25D" w14:textId="77777777" w:rsidR="00CD6EF5" w:rsidRDefault="00CD6EF5" w:rsidP="00CD6EF5">
      <w:pPr>
        <w:pStyle w:val="HTMLPreformatted"/>
        <w:jc w:val="both"/>
        <w:rPr>
          <w:rFonts w:ascii="Times" w:hAnsi="Times"/>
          <w:sz w:val="24"/>
        </w:rPr>
      </w:pPr>
    </w:p>
    <w:p w14:paraId="0C5D8B74" w14:textId="77777777" w:rsidR="00CD6EF5" w:rsidRDefault="00CD6EF5" w:rsidP="00CD6EF5">
      <w:pPr>
        <w:widowControl w:val="0"/>
        <w:autoSpaceDE w:val="0"/>
        <w:autoSpaceDN w:val="0"/>
        <w:adjustRightInd w:val="0"/>
        <w:jc w:val="both"/>
        <w:rPr>
          <w:rFonts w:ascii="Times New Roman" w:hAnsi="Times New Roman"/>
        </w:rPr>
      </w:pPr>
      <w:r>
        <w:t xml:space="preserve">            “</w:t>
      </w:r>
      <w:r>
        <w:rPr>
          <w:rFonts w:ascii="Times New Roman" w:hAnsi="Times New Roman"/>
        </w:rPr>
        <w:t xml:space="preserve">Nanofluidic Pre-concentration Devices for Enhancing the Detection Sensitivity and </w:t>
      </w:r>
    </w:p>
    <w:p w14:paraId="7BBBA9AB" w14:textId="77777777" w:rsidR="00CD6EF5" w:rsidRDefault="00CD6EF5" w:rsidP="00CD6EF5">
      <w:pPr>
        <w:widowControl w:val="0"/>
        <w:autoSpaceDE w:val="0"/>
        <w:autoSpaceDN w:val="0"/>
        <w:adjustRightInd w:val="0"/>
        <w:jc w:val="both"/>
        <w:rPr>
          <w:rFonts w:ascii="Times New Roman" w:hAnsi="Times New Roman"/>
        </w:rPr>
      </w:pPr>
      <w:r>
        <w:rPr>
          <w:rFonts w:ascii="Times New Roman" w:hAnsi="Times New Roman"/>
        </w:rPr>
        <w:t xml:space="preserve">              Selectivity of Biomarkers for Human Performance Monitoring”, Air Force Office of </w:t>
      </w:r>
    </w:p>
    <w:p w14:paraId="6968FEBA" w14:textId="77777777" w:rsidR="00CD6EF5" w:rsidRDefault="00CD6EF5" w:rsidP="00CD6EF5">
      <w:pPr>
        <w:pStyle w:val="HTMLPreformatted"/>
        <w:jc w:val="both"/>
        <w:rPr>
          <w:rFonts w:ascii="Times New Roman" w:hAnsi="Times New Roman"/>
          <w:sz w:val="24"/>
          <w:szCs w:val="24"/>
        </w:rPr>
      </w:pPr>
      <w:r>
        <w:rPr>
          <w:rFonts w:ascii="Times New Roman" w:hAnsi="Times New Roman"/>
          <w:szCs w:val="24"/>
        </w:rPr>
        <w:t xml:space="preserve">                </w:t>
      </w:r>
      <w:r w:rsidRPr="005F47A1">
        <w:rPr>
          <w:rFonts w:ascii="Times New Roman" w:hAnsi="Times New Roman"/>
          <w:sz w:val="24"/>
          <w:szCs w:val="24"/>
        </w:rPr>
        <w:t>Scientific Research, 2011-2014, $200,000</w:t>
      </w:r>
      <w:r>
        <w:rPr>
          <w:rFonts w:ascii="Times New Roman" w:hAnsi="Times New Roman"/>
          <w:sz w:val="24"/>
          <w:szCs w:val="24"/>
        </w:rPr>
        <w:t xml:space="preserve">, </w:t>
      </w:r>
      <w:r w:rsidRPr="005F47A1">
        <w:rPr>
          <w:rFonts w:ascii="Times New Roman" w:hAnsi="Times New Roman"/>
          <w:sz w:val="24"/>
          <w:szCs w:val="24"/>
        </w:rPr>
        <w:t xml:space="preserve"> </w:t>
      </w:r>
      <w:r>
        <w:rPr>
          <w:rFonts w:ascii="Times New Roman" w:hAnsi="Times New Roman"/>
          <w:sz w:val="24"/>
          <w:szCs w:val="24"/>
        </w:rPr>
        <w:t>PI:</w:t>
      </w:r>
      <w:r w:rsidRPr="005F47A1">
        <w:rPr>
          <w:rFonts w:ascii="Times New Roman" w:hAnsi="Times New Roman"/>
          <w:sz w:val="24"/>
          <w:szCs w:val="24"/>
        </w:rPr>
        <w:t>N. Swami.</w:t>
      </w:r>
    </w:p>
    <w:p w14:paraId="7C011E47" w14:textId="77777777" w:rsidR="00CD6EF5" w:rsidRDefault="00CD6EF5" w:rsidP="00CD6EF5">
      <w:pPr>
        <w:pStyle w:val="HTMLPreformatted"/>
        <w:jc w:val="both"/>
        <w:rPr>
          <w:rFonts w:ascii="Times New Roman" w:hAnsi="Times New Roman"/>
          <w:sz w:val="24"/>
          <w:szCs w:val="24"/>
        </w:rPr>
      </w:pPr>
    </w:p>
    <w:p w14:paraId="51F37B8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“A Rapid and High-Throughput Pathogen RNA Detection System for Dairy Products”, </w:t>
      </w:r>
    </w:p>
    <w:p w14:paraId="04D7066C"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ab/>
        <w:t xml:space="preserve">US Department of Agriculture, 2012-2016, $500,000 (with A. Ramachandran, R. </w:t>
      </w:r>
    </w:p>
    <w:p w14:paraId="481E13EF"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lastRenderedPageBreak/>
        <w:tab/>
        <w:t>Vanapalli, L-J Cheng and S. Senapati.)</w:t>
      </w:r>
    </w:p>
    <w:p w14:paraId="44EF823A" w14:textId="77777777" w:rsidR="00CD6EF5" w:rsidRDefault="00CD6EF5" w:rsidP="00CD6EF5">
      <w:pPr>
        <w:pStyle w:val="HTMLPreformatted"/>
        <w:jc w:val="both"/>
        <w:rPr>
          <w:rFonts w:ascii="Times New Roman" w:hAnsi="Times New Roman"/>
          <w:sz w:val="24"/>
          <w:szCs w:val="24"/>
        </w:rPr>
      </w:pPr>
    </w:p>
    <w:p w14:paraId="3363D312"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“Miniature Biosensor Unit for RNA detection of E coli”, US Army Corp of Engineers, </w:t>
      </w:r>
    </w:p>
    <w:p w14:paraId="17A537E0"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2012-2013, $110,000 (with S. Senapati and S. Shah). </w:t>
      </w:r>
    </w:p>
    <w:p w14:paraId="385D5A27" w14:textId="77777777" w:rsidR="00CD6EF5" w:rsidRDefault="00CD6EF5" w:rsidP="00CD6EF5">
      <w:pPr>
        <w:pStyle w:val="HTMLPreformatted"/>
        <w:jc w:val="both"/>
        <w:rPr>
          <w:rFonts w:ascii="Times New Roman" w:hAnsi="Times New Roman"/>
          <w:sz w:val="24"/>
          <w:szCs w:val="24"/>
        </w:rPr>
      </w:pPr>
    </w:p>
    <w:p w14:paraId="7058527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“Nanomembrane-Based Nucleic Acid Sensing for Simultaneous Papillomavirus (HPV) </w:t>
      </w:r>
    </w:p>
    <w:p w14:paraId="0760D0AA"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b/>
        <w:t xml:space="preserve">HPV-induced microRNAs in Oropharygeal Cancers”, Walther Cancer Institute, 2012- </w:t>
      </w:r>
    </w:p>
    <w:p w14:paraId="2831C20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   2014, $200,000 (with S. Stack)</w:t>
      </w:r>
    </w:p>
    <w:p w14:paraId="17ED7032" w14:textId="77777777" w:rsidR="00CD6EF5" w:rsidRDefault="00CD6EF5" w:rsidP="00CD6EF5">
      <w:pPr>
        <w:pStyle w:val="HTMLPreformatted"/>
        <w:ind w:left="720"/>
        <w:jc w:val="both"/>
        <w:rPr>
          <w:rFonts w:ascii="Times New Roman" w:hAnsi="Times New Roman"/>
          <w:sz w:val="24"/>
          <w:szCs w:val="24"/>
        </w:rPr>
      </w:pPr>
    </w:p>
    <w:p w14:paraId="0AF5E5FD"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 a Multi-target Sensor to Detect Dengue Serotypes from Infected Mosquitoes”,</w:t>
      </w:r>
    </w:p>
    <w:p w14:paraId="1684DAC0" w14:textId="38F326BB"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National Institute of Health, 2014-2017, $418,000 </w:t>
      </w:r>
      <w:r w:rsidR="00964A7E">
        <w:rPr>
          <w:rFonts w:ascii="Times New Roman" w:hAnsi="Times New Roman"/>
          <w:sz w:val="24"/>
          <w:szCs w:val="24"/>
        </w:rPr>
        <w:t xml:space="preserve">, </w:t>
      </w:r>
      <w:r>
        <w:rPr>
          <w:rFonts w:ascii="Times New Roman" w:hAnsi="Times New Roman"/>
          <w:sz w:val="24"/>
          <w:szCs w:val="24"/>
        </w:rPr>
        <w:t>PI: S. Senapati</w:t>
      </w:r>
    </w:p>
    <w:p w14:paraId="01C8C84D" w14:textId="77777777" w:rsidR="00CD6EF5" w:rsidRDefault="00CD6EF5" w:rsidP="00CD6EF5">
      <w:pPr>
        <w:pStyle w:val="HTMLPreformatted"/>
        <w:ind w:left="720"/>
        <w:jc w:val="both"/>
        <w:rPr>
          <w:rFonts w:ascii="Times New Roman" w:hAnsi="Times New Roman"/>
          <w:sz w:val="24"/>
          <w:szCs w:val="24"/>
        </w:rPr>
      </w:pPr>
    </w:p>
    <w:p w14:paraId="0EB8EF91"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1”, Far Eastern, 2015-2016, $200,000.</w:t>
      </w:r>
    </w:p>
    <w:p w14:paraId="67CB4CFE" w14:textId="77777777" w:rsidR="00CD6EF5" w:rsidRDefault="00CD6EF5" w:rsidP="00CD6EF5">
      <w:pPr>
        <w:pStyle w:val="HTMLPreformatted"/>
        <w:ind w:left="720"/>
        <w:jc w:val="both"/>
        <w:rPr>
          <w:rFonts w:ascii="Times New Roman" w:hAnsi="Times New Roman"/>
          <w:sz w:val="24"/>
          <w:szCs w:val="24"/>
        </w:rPr>
      </w:pPr>
    </w:p>
    <w:p w14:paraId="7D55896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“Dielectrophoretic Assembly of Carbon Nanotubes for Next Generation FET Chips”, IBM, 2015-1016, $150,000 (+$67,000 ND Matching).</w:t>
      </w:r>
    </w:p>
    <w:p w14:paraId="55855284" w14:textId="77777777" w:rsidR="00CD6EF5" w:rsidRDefault="00CD6EF5" w:rsidP="00CD6EF5">
      <w:pPr>
        <w:pStyle w:val="HTMLPreformatted"/>
        <w:ind w:left="720"/>
        <w:jc w:val="both"/>
        <w:rPr>
          <w:rFonts w:ascii="Times New Roman" w:hAnsi="Times New Roman"/>
          <w:sz w:val="24"/>
          <w:szCs w:val="24"/>
        </w:rPr>
      </w:pPr>
    </w:p>
    <w:p w14:paraId="76BB75FB"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“Development of a non-PCR RNA-Based Integrated Biosensing Platform for Detection of all four Dengue Virus Serotypes”, Naval Medical Research Center, 2016, $66,000.</w:t>
      </w:r>
    </w:p>
    <w:p w14:paraId="10AA0AD5" w14:textId="77777777" w:rsidR="00CD6EF5" w:rsidRDefault="00CD6EF5" w:rsidP="00CD6EF5">
      <w:pPr>
        <w:pStyle w:val="HTMLPreformatted"/>
        <w:ind w:left="720"/>
        <w:jc w:val="both"/>
        <w:rPr>
          <w:rFonts w:ascii="Times New Roman" w:hAnsi="Times New Roman"/>
          <w:sz w:val="24"/>
          <w:szCs w:val="24"/>
        </w:rPr>
      </w:pPr>
    </w:p>
    <w:p w14:paraId="666E4F8A" w14:textId="0F090B55"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 Solid State Nanopore miRNA Quantification Technology”, National Institute of Health, 2016-2019, $600,000</w:t>
      </w:r>
      <w:r w:rsidR="00726701">
        <w:rPr>
          <w:rFonts w:ascii="Times New Roman" w:hAnsi="Times New Roman"/>
          <w:sz w:val="24"/>
          <w:szCs w:val="24"/>
        </w:rPr>
        <w:t xml:space="preserve"> (with Senapati)</w:t>
      </w:r>
      <w:r>
        <w:rPr>
          <w:rFonts w:ascii="Times New Roman" w:hAnsi="Times New Roman"/>
          <w:sz w:val="24"/>
          <w:szCs w:val="24"/>
        </w:rPr>
        <w:t>.</w:t>
      </w:r>
    </w:p>
    <w:p w14:paraId="30EE49E2" w14:textId="77777777" w:rsidR="00CD6EF5" w:rsidRDefault="00CD6EF5" w:rsidP="00CD6EF5">
      <w:pPr>
        <w:pStyle w:val="HTMLPreformatted"/>
        <w:ind w:left="720"/>
        <w:jc w:val="both"/>
        <w:rPr>
          <w:rFonts w:ascii="Times New Roman" w:hAnsi="Times New Roman"/>
          <w:sz w:val="24"/>
          <w:szCs w:val="24"/>
        </w:rPr>
      </w:pPr>
    </w:p>
    <w:p w14:paraId="40953A65" w14:textId="6959316D"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“An Integrated Microfluidics Platform for Rapid and Sensitive Exosome RNA Detection” , National Institute of Health, 2016-201</w:t>
      </w:r>
      <w:r w:rsidR="00E44BB9">
        <w:rPr>
          <w:rFonts w:ascii="Times New Roman" w:hAnsi="Times New Roman"/>
          <w:sz w:val="24"/>
          <w:szCs w:val="24"/>
        </w:rPr>
        <w:t>8</w:t>
      </w:r>
      <w:r>
        <w:rPr>
          <w:rFonts w:ascii="Times New Roman" w:hAnsi="Times New Roman"/>
          <w:sz w:val="24"/>
          <w:szCs w:val="24"/>
        </w:rPr>
        <w:t>,  $425,000</w:t>
      </w:r>
      <w:r w:rsidR="00726701">
        <w:rPr>
          <w:rFonts w:ascii="Times New Roman" w:hAnsi="Times New Roman"/>
          <w:sz w:val="24"/>
          <w:szCs w:val="24"/>
        </w:rPr>
        <w:t xml:space="preserve"> (with D. Go, S. Senapati and R. Hill)</w:t>
      </w:r>
      <w:r>
        <w:rPr>
          <w:rFonts w:ascii="Times New Roman" w:hAnsi="Times New Roman"/>
          <w:sz w:val="24"/>
          <w:szCs w:val="24"/>
        </w:rPr>
        <w:t>.</w:t>
      </w:r>
    </w:p>
    <w:p w14:paraId="37EDFF9F" w14:textId="77777777" w:rsidR="00CD6EF5" w:rsidRDefault="00CD6EF5" w:rsidP="00CD6EF5">
      <w:pPr>
        <w:pStyle w:val="HTMLPreformatted"/>
        <w:ind w:left="720"/>
        <w:jc w:val="both"/>
        <w:rPr>
          <w:rFonts w:ascii="Times New Roman" w:hAnsi="Times New Roman"/>
          <w:sz w:val="24"/>
          <w:szCs w:val="24"/>
        </w:rPr>
      </w:pPr>
    </w:p>
    <w:p w14:paraId="407442D0"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2”, Far Eastern, 2016-2018, $600,000.</w:t>
      </w:r>
    </w:p>
    <w:p w14:paraId="47340D6A" w14:textId="77777777" w:rsidR="00CD6EF5" w:rsidRDefault="00CD6EF5" w:rsidP="00CD6EF5">
      <w:pPr>
        <w:pStyle w:val="HTMLPreformatted"/>
        <w:ind w:left="720"/>
        <w:jc w:val="both"/>
        <w:rPr>
          <w:rFonts w:ascii="Times New Roman" w:hAnsi="Times New Roman"/>
          <w:sz w:val="24"/>
          <w:szCs w:val="24"/>
        </w:rPr>
      </w:pPr>
    </w:p>
    <w:p w14:paraId="32F36BE8" w14:textId="521AC1AD"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“Thermal Evaporation around Optically Excited Functionalized Nanoparticles”, National Science Foundation, 2017-2020, $350,000</w:t>
      </w:r>
      <w:r w:rsidR="00964A7E">
        <w:rPr>
          <w:rFonts w:ascii="Times New Roman" w:hAnsi="Times New Roman"/>
          <w:sz w:val="24"/>
          <w:szCs w:val="24"/>
        </w:rPr>
        <w:t xml:space="preserve">, </w:t>
      </w:r>
      <w:r>
        <w:rPr>
          <w:rFonts w:ascii="Times New Roman" w:hAnsi="Times New Roman"/>
          <w:sz w:val="24"/>
          <w:szCs w:val="24"/>
        </w:rPr>
        <w:t>PI: Tengfei Luo.</w:t>
      </w:r>
    </w:p>
    <w:p w14:paraId="3F7F794D" w14:textId="77777777" w:rsidR="00CD6EF5" w:rsidRDefault="00CD6EF5" w:rsidP="00CD6EF5">
      <w:pPr>
        <w:pStyle w:val="HTMLPreformatted"/>
        <w:ind w:left="720"/>
        <w:jc w:val="both"/>
        <w:rPr>
          <w:rFonts w:ascii="Times New Roman" w:hAnsi="Times New Roman"/>
          <w:sz w:val="24"/>
          <w:szCs w:val="24"/>
        </w:rPr>
      </w:pPr>
    </w:p>
    <w:p w14:paraId="185D4688" w14:textId="72928803" w:rsidR="00CD6EF5" w:rsidRPr="00E44BB9" w:rsidRDefault="00CD6EF5" w:rsidP="00CD6EF5">
      <w:pPr>
        <w:ind w:left="720"/>
        <w:rPr>
          <w:rFonts w:ascii="Times New Roman" w:hAnsi="Times New Roman" w:cs="Times New Roman"/>
        </w:rPr>
      </w:pPr>
      <w:r w:rsidRPr="00E44BB9">
        <w:rPr>
          <w:rFonts w:ascii="Times New Roman" w:hAnsi="Times New Roman" w:cs="Times New Roman"/>
        </w:rPr>
        <w:t>“The impact of Nanostructure Geometry on Photo-Thermal Evaporation Processes”, CASIS (Center for the Advancement of Science in Space), 2017-2021, $420,000</w:t>
      </w:r>
      <w:r w:rsidR="00964A7E">
        <w:rPr>
          <w:rFonts w:ascii="Times New Roman" w:hAnsi="Times New Roman" w:cs="Times New Roman"/>
        </w:rPr>
        <w:t xml:space="preserve">, </w:t>
      </w:r>
      <w:r w:rsidRPr="00E44BB9">
        <w:rPr>
          <w:rFonts w:ascii="Times New Roman" w:hAnsi="Times New Roman" w:cs="Times New Roman"/>
        </w:rPr>
        <w:t>PI: Tengfei Luo.</w:t>
      </w:r>
    </w:p>
    <w:p w14:paraId="4D6794CA" w14:textId="77777777" w:rsidR="00CD6EF5" w:rsidRDefault="00CD6EF5" w:rsidP="00CD6EF5">
      <w:pPr>
        <w:ind w:left="720"/>
      </w:pPr>
    </w:p>
    <w:p w14:paraId="19C3EADE" w14:textId="6BC77AC3" w:rsidR="00CD6EF5" w:rsidRPr="00E44BB9" w:rsidRDefault="00CD6EF5" w:rsidP="00CD6EF5">
      <w:pPr>
        <w:ind w:left="720"/>
        <w:rPr>
          <w:rFonts w:ascii="Times New Roman" w:hAnsi="Times New Roman" w:cs="Times New Roman"/>
        </w:rPr>
      </w:pPr>
      <w:r w:rsidRPr="00E44BB9">
        <w:rPr>
          <w:rFonts w:ascii="Times New Roman" w:hAnsi="Times New Roman" w:cs="Times New Roman"/>
        </w:rPr>
        <w:t>“SemiSynBio: CardiacMuscle-Cell-Based Couple Oscillator Network”,  2018-2020, $1,125,000 NSF and $375,000 SRC</w:t>
      </w:r>
      <w:r w:rsidR="00964A7E">
        <w:rPr>
          <w:rFonts w:ascii="Times New Roman" w:hAnsi="Times New Roman" w:cs="Times New Roman"/>
        </w:rPr>
        <w:t xml:space="preserve">, </w:t>
      </w:r>
      <w:r w:rsidRPr="00E44BB9">
        <w:rPr>
          <w:rFonts w:ascii="Times New Roman" w:hAnsi="Times New Roman" w:cs="Times New Roman"/>
        </w:rPr>
        <w:t>PI: P Zorlutuna</w:t>
      </w:r>
      <w:r w:rsidR="00964A7E">
        <w:rPr>
          <w:rFonts w:ascii="Times New Roman" w:hAnsi="Times New Roman" w:cs="Times New Roman"/>
        </w:rPr>
        <w:t>.</w:t>
      </w:r>
    </w:p>
    <w:p w14:paraId="612F5E52" w14:textId="77777777" w:rsidR="00E44BB9" w:rsidRPr="00E44BB9" w:rsidRDefault="00E44BB9" w:rsidP="00CD6EF5">
      <w:pPr>
        <w:ind w:left="720"/>
        <w:rPr>
          <w:rFonts w:ascii="Times New Roman" w:hAnsi="Times New Roman" w:cs="Times New Roman"/>
        </w:rPr>
      </w:pPr>
    </w:p>
    <w:p w14:paraId="71424F9F" w14:textId="002002A9" w:rsidR="00E44BB9" w:rsidRDefault="00E44BB9" w:rsidP="00CD6EF5">
      <w:pPr>
        <w:ind w:left="720"/>
        <w:rPr>
          <w:rFonts w:ascii="Times New Roman" w:hAnsi="Times New Roman" w:cs="Times New Roman"/>
        </w:rPr>
      </w:pPr>
      <w:r w:rsidRPr="00E44BB9">
        <w:rPr>
          <w:rFonts w:ascii="Times New Roman" w:hAnsi="Times New Roman" w:cs="Times New Roman"/>
        </w:rPr>
        <w:t>“miRNA-based Detection of Reperfusion Injury for Therapy Management in Myocardial Infarction”, National Institute of Health R01, 2018-2022, $1,635,000</w:t>
      </w:r>
      <w:r w:rsidR="00964A7E">
        <w:rPr>
          <w:rFonts w:ascii="Times New Roman" w:hAnsi="Times New Roman" w:cs="Times New Roman"/>
        </w:rPr>
        <w:t xml:space="preserve">, </w:t>
      </w:r>
      <w:r w:rsidRPr="00E44BB9">
        <w:rPr>
          <w:rFonts w:ascii="Times New Roman" w:hAnsi="Times New Roman" w:cs="Times New Roman"/>
        </w:rPr>
        <w:t>PI: Zorlutuna</w:t>
      </w:r>
      <w:r w:rsidR="00964A7E">
        <w:rPr>
          <w:rFonts w:ascii="Times New Roman" w:hAnsi="Times New Roman" w:cs="Times New Roman"/>
        </w:rPr>
        <w:t>.</w:t>
      </w:r>
    </w:p>
    <w:p w14:paraId="7334F5DA" w14:textId="77777777" w:rsidR="00FB1681" w:rsidRDefault="00FB1681" w:rsidP="00CD6EF5">
      <w:pPr>
        <w:ind w:left="720"/>
        <w:rPr>
          <w:rFonts w:ascii="Times New Roman" w:hAnsi="Times New Roman" w:cs="Times New Roman"/>
        </w:rPr>
      </w:pPr>
    </w:p>
    <w:p w14:paraId="18824E49" w14:textId="402447C1" w:rsidR="00FB1681" w:rsidRDefault="00FB1681" w:rsidP="00FB1681">
      <w:pPr>
        <w:ind w:left="720"/>
        <w:rPr>
          <w:rFonts w:ascii="Times New Roman" w:hAnsi="Times New Roman" w:cs="Times New Roman"/>
        </w:rPr>
      </w:pPr>
      <w:r>
        <w:rPr>
          <w:rFonts w:ascii="Times New Roman" w:hAnsi="Times New Roman" w:cs="Times New Roman"/>
        </w:rPr>
        <w:t xml:space="preserve">“An Automated High-Throughput Multiplexed Detection Platform for Real-Time Monitoring of Protein Fingerprints in Cell Media”, Advanced Regenerative </w:t>
      </w:r>
      <w:r>
        <w:rPr>
          <w:rFonts w:ascii="Times New Roman" w:hAnsi="Times New Roman" w:cs="Times New Roman"/>
        </w:rPr>
        <w:lastRenderedPageBreak/>
        <w:t>Manufacturing In</w:t>
      </w:r>
      <w:r w:rsidR="0047375C">
        <w:rPr>
          <w:rFonts w:ascii="Times New Roman" w:hAnsi="Times New Roman" w:cs="Times New Roman"/>
        </w:rPr>
        <w:t>stitute</w:t>
      </w:r>
      <w:r>
        <w:rPr>
          <w:rFonts w:ascii="Times New Roman" w:hAnsi="Times New Roman" w:cs="Times New Roman"/>
        </w:rPr>
        <w:t>, 2019-2</w:t>
      </w:r>
      <w:r w:rsidR="0047375C">
        <w:rPr>
          <w:rFonts w:ascii="Times New Roman" w:hAnsi="Times New Roman" w:cs="Times New Roman"/>
        </w:rPr>
        <w:t>02</w:t>
      </w:r>
      <w:r>
        <w:rPr>
          <w:rFonts w:ascii="Times New Roman" w:hAnsi="Times New Roman" w:cs="Times New Roman"/>
        </w:rPr>
        <w:t>1, $1,327,442.</w:t>
      </w:r>
      <w:r w:rsidR="00964A7E">
        <w:rPr>
          <w:rFonts w:ascii="Times New Roman" w:hAnsi="Times New Roman" w:cs="Times New Roman"/>
        </w:rPr>
        <w:t xml:space="preserve"> (with S. Senapati, D. HanjayaPutra and T. Luo)</w:t>
      </w:r>
      <w:r w:rsidR="007B1B75">
        <w:rPr>
          <w:rFonts w:ascii="Times New Roman" w:hAnsi="Times New Roman" w:cs="Times New Roman"/>
        </w:rPr>
        <w:t>.</w:t>
      </w:r>
    </w:p>
    <w:p w14:paraId="6A32F66B" w14:textId="77777777" w:rsidR="007B1B75" w:rsidRDefault="007B1B75" w:rsidP="00FB1681">
      <w:pPr>
        <w:ind w:left="720"/>
        <w:rPr>
          <w:rFonts w:ascii="Times New Roman" w:hAnsi="Times New Roman" w:cs="Times New Roman"/>
        </w:rPr>
      </w:pPr>
    </w:p>
    <w:p w14:paraId="4AE18BA2" w14:textId="314C4F59" w:rsidR="007B1B75" w:rsidRDefault="007B1B75" w:rsidP="00FB1681">
      <w:pPr>
        <w:ind w:left="720"/>
        <w:rPr>
          <w:rFonts w:ascii="Times New Roman" w:hAnsi="Times New Roman" w:cs="Times New Roman"/>
        </w:rPr>
      </w:pPr>
      <w:r>
        <w:rPr>
          <w:rFonts w:ascii="Times New Roman" w:hAnsi="Times New Roman" w:cs="Times New Roman"/>
        </w:rPr>
        <w:t>“High Throughput Electrokinetic Fractionation and Analysis of Extracellular RNA Nanocarriers”, NIH UG3/UH3 , 2019-2023,  $2,935,500. (with S. Senapati, D. Go and C. D’Souza-Schorey).</w:t>
      </w:r>
    </w:p>
    <w:p w14:paraId="638E8C99" w14:textId="6EB4BE05" w:rsidR="00964A7E" w:rsidRDefault="00964A7E" w:rsidP="00FB1681">
      <w:pPr>
        <w:ind w:left="720"/>
        <w:rPr>
          <w:rFonts w:ascii="Times New Roman" w:hAnsi="Times New Roman" w:cs="Times New Roman"/>
        </w:rPr>
      </w:pPr>
    </w:p>
    <w:p w14:paraId="26EAA9FF" w14:textId="1E0CD897" w:rsidR="00964A7E" w:rsidRPr="00E44BB9" w:rsidRDefault="00964A7E" w:rsidP="00FB1681">
      <w:pPr>
        <w:ind w:left="720"/>
        <w:rPr>
          <w:rFonts w:ascii="Times New Roman" w:hAnsi="Times New Roman" w:cs="Times New Roman"/>
        </w:rPr>
      </w:pPr>
      <w:r>
        <w:rPr>
          <w:rFonts w:ascii="Times New Roman" w:hAnsi="Times New Roman" w:cs="Times New Roman"/>
        </w:rPr>
        <w:t>“Highly Sensitive Multiplexed Nanocone Array for Point-of-Care Pan Cancer Screening”, National Science Foundation, 2019-2022, $381,449, PI: Tengfei Luo.</w:t>
      </w:r>
    </w:p>
    <w:p w14:paraId="51C89ED6" w14:textId="77777777" w:rsidR="00FB1681" w:rsidRPr="00E44BB9" w:rsidRDefault="00FB1681" w:rsidP="00CD6EF5">
      <w:pPr>
        <w:ind w:left="720"/>
        <w:rPr>
          <w:rFonts w:ascii="Times New Roman" w:hAnsi="Times New Roman" w:cs="Times New Roman"/>
        </w:rPr>
      </w:pPr>
    </w:p>
    <w:p w14:paraId="14013AEC" w14:textId="77777777" w:rsidR="00CA4C06" w:rsidRDefault="00CA4C06" w:rsidP="00CD6EF5">
      <w:pPr>
        <w:ind w:left="720"/>
      </w:pPr>
    </w:p>
    <w:p w14:paraId="0C160631" w14:textId="77777777" w:rsidR="00CD6EF5" w:rsidRPr="00D1275E" w:rsidRDefault="00CD6EF5" w:rsidP="00CD6EF5">
      <w:pPr>
        <w:pStyle w:val="HTMLPreformatted"/>
        <w:ind w:left="720"/>
        <w:jc w:val="both"/>
        <w:rPr>
          <w:rFonts w:ascii="Times" w:hAnsi="Times"/>
          <w:sz w:val="24"/>
        </w:rPr>
      </w:pPr>
      <w:r>
        <w:t xml:space="preserve"> </w:t>
      </w:r>
    </w:p>
    <w:p w14:paraId="43F83A7A" w14:textId="77777777" w:rsidR="00CD6EF5" w:rsidRPr="00D1275E" w:rsidRDefault="00CD6EF5" w:rsidP="00CD6EF5">
      <w:pPr>
        <w:pStyle w:val="HTMLPreformatted"/>
        <w:jc w:val="both"/>
        <w:rPr>
          <w:rFonts w:ascii="Times" w:hAnsi="Times"/>
          <w:sz w:val="24"/>
        </w:rPr>
      </w:pPr>
    </w:p>
    <w:p w14:paraId="24E82866" w14:textId="11E9C50F" w:rsidR="00CD6EF5" w:rsidRPr="00CA4C06" w:rsidRDefault="00BD5680" w:rsidP="00B3696F">
      <w:pPr>
        <w:rPr>
          <w:rFonts w:asciiTheme="majorHAnsi" w:hAnsiTheme="majorHAnsi"/>
          <w:bCs/>
          <w:color w:val="4472C4" w:themeColor="accent1"/>
          <w:sz w:val="32"/>
          <w:szCs w:val="32"/>
        </w:rPr>
      </w:pPr>
      <w:r>
        <w:rPr>
          <w:rFonts w:asciiTheme="majorHAnsi" w:hAnsiTheme="majorHAnsi"/>
          <w:bCs/>
          <w:color w:val="4472C4" w:themeColor="accent1"/>
          <w:sz w:val="32"/>
          <w:szCs w:val="32"/>
        </w:rPr>
        <w:br w:type="page"/>
      </w:r>
      <w:r w:rsidR="00CD6EF5" w:rsidRPr="00CA4C06">
        <w:rPr>
          <w:rFonts w:asciiTheme="majorHAnsi" w:hAnsiTheme="majorHAnsi"/>
          <w:bCs/>
          <w:color w:val="4472C4" w:themeColor="accent1"/>
          <w:sz w:val="32"/>
          <w:szCs w:val="32"/>
        </w:rPr>
        <w:lastRenderedPageBreak/>
        <w:t>Graduate Students Supervised (</w:t>
      </w:r>
      <w:r w:rsidR="007007B6">
        <w:rPr>
          <w:rFonts w:asciiTheme="majorHAnsi" w:hAnsiTheme="majorHAnsi"/>
          <w:bCs/>
          <w:color w:val="4472C4" w:themeColor="accent1"/>
          <w:sz w:val="32"/>
          <w:szCs w:val="32"/>
        </w:rPr>
        <w:t>4</w:t>
      </w:r>
      <w:r w:rsidR="00BE2F48">
        <w:rPr>
          <w:rFonts w:asciiTheme="majorHAnsi" w:hAnsiTheme="majorHAnsi"/>
          <w:bCs/>
          <w:color w:val="4472C4" w:themeColor="accent1"/>
          <w:sz w:val="32"/>
          <w:szCs w:val="32"/>
        </w:rPr>
        <w:t>5</w:t>
      </w:r>
      <w:r w:rsidR="00CD6EF5" w:rsidRPr="00CA4C06">
        <w:rPr>
          <w:rFonts w:asciiTheme="majorHAnsi" w:hAnsiTheme="majorHAnsi"/>
          <w:bCs/>
          <w:color w:val="4472C4" w:themeColor="accent1"/>
          <w:sz w:val="32"/>
          <w:szCs w:val="32"/>
        </w:rPr>
        <w:t xml:space="preserve"> total, 16 Academics in Bold)</w:t>
      </w:r>
    </w:p>
    <w:p w14:paraId="79628EDE" w14:textId="77777777" w:rsidR="00CD6EF5" w:rsidRDefault="00CD6EF5" w:rsidP="00CD6EF5">
      <w:pPr>
        <w:jc w:val="both"/>
      </w:pPr>
    </w:p>
    <w:p w14:paraId="550FD53B" w14:textId="77777777" w:rsidR="00CD6EF5" w:rsidRDefault="00CD6EF5" w:rsidP="00CD6EF5">
      <w:pPr>
        <w:jc w:val="both"/>
      </w:pPr>
      <w:r>
        <w:t>I.)</w:t>
      </w:r>
      <w:r>
        <w:tab/>
        <w:t>University of California, Santa Barbara</w:t>
      </w:r>
    </w:p>
    <w:p w14:paraId="5B741891" w14:textId="77777777" w:rsidR="00CD6EF5" w:rsidRDefault="00CD6EF5" w:rsidP="00CD6EF5">
      <w:pPr>
        <w:jc w:val="both"/>
      </w:pPr>
    </w:p>
    <w:p w14:paraId="0FDF4E3E" w14:textId="77777777" w:rsidR="00CD6EF5" w:rsidRDefault="00CD6EF5" w:rsidP="00CD6EF5">
      <w:pPr>
        <w:ind w:left="720" w:hanging="720"/>
        <w:jc w:val="both"/>
      </w:pPr>
      <w:r>
        <w:tab/>
        <w:t xml:space="preserve">M. Aluko, Ph.D., 1983, "Multiple-Time-Scale Analysis of Heterogeneous Catalytic Reaction Systems".  Current position: </w:t>
      </w:r>
      <w:r>
        <w:rPr>
          <w:b/>
        </w:rPr>
        <w:t>Vice-Chancellor (President), Federal University, Otuoke, Bayelsa State, Nigeria</w:t>
      </w:r>
      <w:r>
        <w:t>.</w:t>
      </w:r>
    </w:p>
    <w:p w14:paraId="04C952A8" w14:textId="77777777" w:rsidR="00CD6EF5" w:rsidRDefault="00CD6EF5" w:rsidP="00CD6EF5">
      <w:pPr>
        <w:ind w:left="720" w:hanging="720"/>
        <w:jc w:val="both"/>
      </w:pPr>
    </w:p>
    <w:p w14:paraId="3A749800" w14:textId="77777777" w:rsidR="00CD6EF5" w:rsidRDefault="00CD6EF5" w:rsidP="00CD6EF5">
      <w:pPr>
        <w:ind w:left="720" w:hanging="720"/>
        <w:jc w:val="both"/>
      </w:pPr>
      <w:r>
        <w:tab/>
        <w:t xml:space="preserve">V. Ravindran, M. S., 1984, "Mathematical Modelling of a Cycling Zone Extraction Process". </w:t>
      </w:r>
    </w:p>
    <w:p w14:paraId="25F80ED8" w14:textId="77777777" w:rsidR="00CD6EF5" w:rsidRDefault="00CD6EF5" w:rsidP="00CD6EF5">
      <w:pPr>
        <w:ind w:left="720" w:hanging="720"/>
        <w:jc w:val="both"/>
      </w:pPr>
    </w:p>
    <w:p w14:paraId="385E3BF3" w14:textId="77777777" w:rsidR="00CD6EF5" w:rsidRDefault="00CD6EF5" w:rsidP="00CD6EF5">
      <w:pPr>
        <w:ind w:left="720" w:hanging="720"/>
        <w:jc w:val="both"/>
      </w:pPr>
      <w:r>
        <w:tab/>
        <w:t xml:space="preserve">A. Lahbabi, Ph.D., 1985, "Solution of Navier-Stokes Equation in Periodic Media".  Current position:  </w:t>
      </w:r>
      <w:r w:rsidRPr="001F6E04">
        <w:rPr>
          <w:b/>
        </w:rPr>
        <w:t>Professor at Ecole Nationale de L'Industrie, Morocco</w:t>
      </w:r>
      <w:r>
        <w:t>.</w:t>
      </w:r>
    </w:p>
    <w:p w14:paraId="122EBE0F" w14:textId="77777777" w:rsidR="00CD6EF5" w:rsidRDefault="00CD6EF5" w:rsidP="00CD6EF5">
      <w:pPr>
        <w:ind w:left="720" w:hanging="720"/>
        <w:jc w:val="both"/>
      </w:pPr>
    </w:p>
    <w:p w14:paraId="263E04B1" w14:textId="77777777" w:rsidR="00CD6EF5" w:rsidRDefault="00CD6EF5" w:rsidP="00CD6EF5">
      <w:pPr>
        <w:ind w:left="720" w:hanging="720"/>
        <w:jc w:val="both"/>
      </w:pPr>
      <w:r>
        <w:t>II.)</w:t>
      </w:r>
      <w:r>
        <w:tab/>
        <w:t>University of Houston</w:t>
      </w:r>
    </w:p>
    <w:p w14:paraId="3446B977" w14:textId="77777777" w:rsidR="00CD6EF5" w:rsidRDefault="00CD6EF5" w:rsidP="00CD6EF5">
      <w:pPr>
        <w:ind w:left="720" w:hanging="720"/>
        <w:jc w:val="both"/>
      </w:pPr>
    </w:p>
    <w:p w14:paraId="1845E8CB" w14:textId="77777777" w:rsidR="00CD6EF5" w:rsidRDefault="00CD6EF5" w:rsidP="00CD6EF5">
      <w:pPr>
        <w:jc w:val="both"/>
      </w:pPr>
      <w:r>
        <w:tab/>
        <w:t xml:space="preserve">R. Srinivasan, M. S., 1986, "Application of Spectral Methods to Asymmetric </w:t>
      </w:r>
      <w:r>
        <w:tab/>
        <w:t xml:space="preserve">Bifurcation </w:t>
      </w:r>
    </w:p>
    <w:p w14:paraId="4D007010" w14:textId="77777777" w:rsidR="00CD6EF5" w:rsidRDefault="00CD6EF5" w:rsidP="00CD6EF5">
      <w:pPr>
        <w:jc w:val="both"/>
      </w:pPr>
      <w:r>
        <w:t xml:space="preserve">            of Flow Fields in Symmetric Closed Domains".   </w:t>
      </w:r>
    </w:p>
    <w:p w14:paraId="24D7F81F" w14:textId="77777777" w:rsidR="00CD6EF5" w:rsidRDefault="00CD6EF5" w:rsidP="00CD6EF5">
      <w:pPr>
        <w:jc w:val="both"/>
      </w:pPr>
    </w:p>
    <w:p w14:paraId="0C567CBB" w14:textId="77777777" w:rsidR="00CD6EF5" w:rsidRDefault="00CD6EF5" w:rsidP="00CD6EF5">
      <w:pPr>
        <w:ind w:left="720" w:hanging="720"/>
        <w:jc w:val="both"/>
      </w:pPr>
      <w:r>
        <w:tab/>
        <w:t xml:space="preserve">S.-S. Ni, M. S., 1986, "Bubble Flow in Capillary Tubes".  </w:t>
      </w:r>
    </w:p>
    <w:p w14:paraId="6CFBBFA3" w14:textId="77777777" w:rsidR="00CD6EF5" w:rsidRDefault="00CD6EF5" w:rsidP="00CD6EF5">
      <w:pPr>
        <w:ind w:left="720" w:hanging="720"/>
        <w:jc w:val="both"/>
      </w:pPr>
    </w:p>
    <w:p w14:paraId="10F3C8C7" w14:textId="77777777" w:rsidR="00CD6EF5" w:rsidRDefault="00CD6EF5" w:rsidP="00CD6EF5">
      <w:pPr>
        <w:ind w:left="720" w:hanging="720"/>
        <w:jc w:val="both"/>
      </w:pPr>
      <w:r>
        <w:tab/>
        <w:t xml:space="preserve">S.-H. Hwang, Ph.D., 1987, "Control of Nonlinear Systems - An Application of Dynamic Singularity Theory".  Current position: </w:t>
      </w:r>
      <w:r w:rsidRPr="001F6E04">
        <w:rPr>
          <w:b/>
        </w:rPr>
        <w:t>Professor at National Cheng Kung University, Taiwan</w:t>
      </w:r>
      <w:r>
        <w:t>.</w:t>
      </w:r>
    </w:p>
    <w:p w14:paraId="736A37CE" w14:textId="77777777" w:rsidR="00CD6EF5" w:rsidRDefault="00CD6EF5" w:rsidP="00CD6EF5">
      <w:pPr>
        <w:jc w:val="both"/>
      </w:pPr>
    </w:p>
    <w:p w14:paraId="4CEBDEE8" w14:textId="77777777" w:rsidR="00CD6EF5" w:rsidRDefault="00CD6EF5" w:rsidP="00CD6EF5">
      <w:pPr>
        <w:ind w:left="720" w:hanging="720"/>
        <w:jc w:val="both"/>
      </w:pPr>
      <w:r>
        <w:tab/>
        <w:t>E. Boe, Ph.D., 1988, "The Dynamics and Control of Nonlinear Systems Possessing a Large Time Delay".  Current position: Vice-President of Research at Pavilion.</w:t>
      </w:r>
    </w:p>
    <w:p w14:paraId="0FD35AE7" w14:textId="77777777" w:rsidR="00CD6EF5" w:rsidRDefault="00CD6EF5" w:rsidP="00CD6EF5">
      <w:pPr>
        <w:ind w:left="720" w:hanging="720"/>
        <w:jc w:val="both"/>
      </w:pPr>
    </w:p>
    <w:p w14:paraId="3A53039F" w14:textId="77777777" w:rsidR="00CD6EF5" w:rsidRDefault="00CD6EF5" w:rsidP="00CD6EF5">
      <w:pPr>
        <w:ind w:left="720" w:hanging="720"/>
        <w:jc w:val="both"/>
      </w:pPr>
      <w:r>
        <w:tab/>
        <w:t>J. Ratulowski, Ph.D., 1988, "Mathematical Modeling of the Mechanisms of Bubble Transport in Single Capillaries".  Current position: Director of Flow Characterization, Schlumberger Well Service.</w:t>
      </w:r>
    </w:p>
    <w:p w14:paraId="1DBEAAFA" w14:textId="77777777" w:rsidR="00CD6EF5" w:rsidRDefault="00CD6EF5" w:rsidP="00CD6EF5">
      <w:pPr>
        <w:ind w:left="720" w:hanging="720"/>
        <w:jc w:val="both"/>
      </w:pPr>
    </w:p>
    <w:p w14:paraId="36B205D9" w14:textId="77777777" w:rsidR="00CD6EF5" w:rsidRPr="001F6E04" w:rsidRDefault="00CD6EF5" w:rsidP="00CD6EF5">
      <w:pPr>
        <w:ind w:left="720" w:hanging="720"/>
        <w:jc w:val="both"/>
        <w:rPr>
          <w:b/>
        </w:rPr>
      </w:pPr>
      <w:r>
        <w:tab/>
        <w:t xml:space="preserve">S.-M. F. Chiao, Ph.D., 1988, "Viscoelastic Flow in a Cylinder with a Rotating Lid - A Galerkin/Spectral Formulation".  Current position: </w:t>
      </w:r>
      <w:r w:rsidRPr="001F6E04">
        <w:rPr>
          <w:b/>
        </w:rPr>
        <w:t>Professor at Tung Hai University, Taiwan.</w:t>
      </w:r>
    </w:p>
    <w:p w14:paraId="6697252E" w14:textId="77777777" w:rsidR="00CD6EF5" w:rsidRPr="001F6E04" w:rsidRDefault="00CD6EF5" w:rsidP="00CD6EF5">
      <w:pPr>
        <w:ind w:left="720" w:hanging="720"/>
        <w:jc w:val="both"/>
        <w:rPr>
          <w:b/>
        </w:rPr>
      </w:pPr>
    </w:p>
    <w:p w14:paraId="4F7A3D43" w14:textId="77777777" w:rsidR="00CD6EF5" w:rsidRDefault="00CD6EF5" w:rsidP="00CD6EF5">
      <w:pPr>
        <w:ind w:left="720" w:hanging="720"/>
        <w:jc w:val="both"/>
      </w:pPr>
      <w:r>
        <w:t>III.)</w:t>
      </w:r>
      <w:r>
        <w:tab/>
        <w:t>University of Notre Dame</w:t>
      </w:r>
    </w:p>
    <w:p w14:paraId="1F8D0E3B" w14:textId="77777777" w:rsidR="00CD6EF5" w:rsidRDefault="00CD6EF5" w:rsidP="00CD6EF5">
      <w:pPr>
        <w:ind w:left="720" w:hanging="720"/>
        <w:jc w:val="both"/>
      </w:pPr>
    </w:p>
    <w:p w14:paraId="0167AD94" w14:textId="77777777" w:rsidR="00CD6EF5" w:rsidRDefault="00CD6EF5" w:rsidP="00CD6EF5">
      <w:pPr>
        <w:ind w:left="720" w:hanging="720"/>
        <w:jc w:val="both"/>
      </w:pPr>
      <w:r>
        <w:tab/>
        <w:t xml:space="preserve">A. K. Singh, M. S., 1990, "The Stability of Rimming Flows".  </w:t>
      </w:r>
    </w:p>
    <w:p w14:paraId="017AA677" w14:textId="77777777" w:rsidR="00CD6EF5" w:rsidRDefault="00CD6EF5" w:rsidP="00CD6EF5">
      <w:pPr>
        <w:ind w:left="720" w:hanging="720"/>
        <w:jc w:val="both"/>
      </w:pPr>
      <w:r>
        <w:tab/>
      </w:r>
    </w:p>
    <w:p w14:paraId="5950D056" w14:textId="77777777" w:rsidR="00CD6EF5" w:rsidRDefault="00CD6EF5" w:rsidP="00CD6EF5">
      <w:pPr>
        <w:ind w:left="720" w:hanging="720"/>
        <w:jc w:val="both"/>
      </w:pPr>
      <w:r>
        <w:tab/>
        <w:t xml:space="preserve">S. Ghosh, M.S., 1991, "Chaotic Enhancement of Heat Transfer", Current position: Group leader of fuel cell program at United Technologies.  </w:t>
      </w:r>
    </w:p>
    <w:p w14:paraId="0C5565EC" w14:textId="77777777" w:rsidR="00CD6EF5" w:rsidRDefault="00CD6EF5" w:rsidP="00CD6EF5">
      <w:pPr>
        <w:ind w:left="720" w:hanging="720"/>
        <w:jc w:val="both"/>
      </w:pPr>
    </w:p>
    <w:p w14:paraId="4333BE77" w14:textId="77777777" w:rsidR="00CD6EF5" w:rsidRDefault="00CD6EF5" w:rsidP="00CD6EF5">
      <w:pPr>
        <w:ind w:left="720" w:hanging="720"/>
        <w:jc w:val="both"/>
      </w:pPr>
      <w:r>
        <w:tab/>
        <w:t>T. Prokopiou, Ph.D., 1992, "Nonlinear Waves on Liquid Interfaces". [Joint with M. J. McCready].  Current position: Owner of Gnomon consulting firm..</w:t>
      </w:r>
    </w:p>
    <w:p w14:paraId="331EA9C2" w14:textId="77777777" w:rsidR="00CD6EF5" w:rsidRDefault="00CD6EF5" w:rsidP="00CD6EF5">
      <w:pPr>
        <w:ind w:left="720" w:hanging="720"/>
        <w:jc w:val="both"/>
      </w:pPr>
    </w:p>
    <w:p w14:paraId="3A6338BD" w14:textId="77777777" w:rsidR="00CD6EF5" w:rsidRPr="001F6E04" w:rsidRDefault="00CD6EF5" w:rsidP="00CD6EF5">
      <w:pPr>
        <w:ind w:left="720" w:hanging="720"/>
        <w:jc w:val="both"/>
        <w:rPr>
          <w:b/>
        </w:rPr>
      </w:pPr>
      <w:r>
        <w:tab/>
        <w:t xml:space="preserve">C. C. Chen, Ph.D., 1992, "Pattern Formation and Control".  Current position: </w:t>
      </w:r>
      <w:r>
        <w:rPr>
          <w:b/>
        </w:rPr>
        <w:t>Professor and Chair of Chemical Engineering at Cho</w:t>
      </w:r>
      <w:r w:rsidRPr="001F6E04">
        <w:rPr>
          <w:b/>
        </w:rPr>
        <w:t>ng-Cheng University, Taiwan.</w:t>
      </w:r>
    </w:p>
    <w:p w14:paraId="0B848C85" w14:textId="77777777" w:rsidR="00CD6EF5" w:rsidRDefault="00CD6EF5" w:rsidP="00CD6EF5">
      <w:pPr>
        <w:ind w:left="720" w:hanging="720"/>
        <w:jc w:val="both"/>
      </w:pPr>
    </w:p>
    <w:p w14:paraId="770F8655" w14:textId="77777777" w:rsidR="00CD6EF5" w:rsidRDefault="00CD6EF5" w:rsidP="00CD6EF5">
      <w:pPr>
        <w:ind w:left="720" w:hanging="720"/>
        <w:jc w:val="both"/>
      </w:pPr>
      <w:r>
        <w:tab/>
        <w:t>M. Cheng, Ph.D., 1994, "Sideband and Subharmonic Instabilities of Finite-Amplitude Monochromatic Waves".  Current position: Researcher at Chevron Research.</w:t>
      </w:r>
    </w:p>
    <w:p w14:paraId="29A157AD" w14:textId="77777777" w:rsidR="00CD6EF5" w:rsidRDefault="00CD6EF5" w:rsidP="00CD6EF5">
      <w:pPr>
        <w:ind w:left="720" w:hanging="720"/>
        <w:jc w:val="both"/>
      </w:pPr>
    </w:p>
    <w:p w14:paraId="2DAD57CC" w14:textId="77777777" w:rsidR="00CD6EF5" w:rsidRDefault="00CD6EF5" w:rsidP="00CD6EF5">
      <w:pPr>
        <w:ind w:left="720" w:hanging="720"/>
        <w:jc w:val="both"/>
      </w:pPr>
      <w:r>
        <w:tab/>
        <w:t xml:space="preserve">C. K. Cheng, M.S., 1994, "Study of Wave Evolution in Gas-Sheared Films and Falling Liquid Films Using Optical Imaging".  </w:t>
      </w:r>
    </w:p>
    <w:p w14:paraId="6E0DFFAE" w14:textId="77777777" w:rsidR="00CD6EF5" w:rsidRDefault="00CD6EF5" w:rsidP="00CD6EF5">
      <w:pPr>
        <w:ind w:left="720" w:hanging="720"/>
        <w:jc w:val="both"/>
      </w:pPr>
    </w:p>
    <w:p w14:paraId="2A16967F" w14:textId="77777777" w:rsidR="00CD6EF5" w:rsidRDefault="00CD6EF5" w:rsidP="00CD6EF5">
      <w:pPr>
        <w:ind w:left="720" w:hanging="720"/>
        <w:jc w:val="both"/>
      </w:pPr>
      <w:r>
        <w:tab/>
        <w:t xml:space="preserve">S. Kalliadasis Ph.D., 1994, "Self-Similar Interfacial and Wetting Dynamics". Current position: </w:t>
      </w:r>
      <w:r>
        <w:rPr>
          <w:b/>
        </w:rPr>
        <w:t>Professor of Fluid Mechanics</w:t>
      </w:r>
      <w:r w:rsidRPr="001F6E04">
        <w:rPr>
          <w:b/>
        </w:rPr>
        <w:t>, Chemical Engineering Department, Imperial College, England</w:t>
      </w:r>
      <w:r>
        <w:t>.</w:t>
      </w:r>
    </w:p>
    <w:p w14:paraId="3F984959" w14:textId="77777777" w:rsidR="00CD6EF5" w:rsidRDefault="00CD6EF5" w:rsidP="00CD6EF5">
      <w:pPr>
        <w:ind w:left="720" w:hanging="720"/>
        <w:jc w:val="both"/>
      </w:pPr>
    </w:p>
    <w:p w14:paraId="5042B28C" w14:textId="77777777" w:rsidR="00CD6EF5" w:rsidRDefault="00CD6EF5" w:rsidP="00CD6EF5">
      <w:pPr>
        <w:ind w:left="720" w:hanging="720"/>
        <w:jc w:val="both"/>
      </w:pPr>
      <w:r>
        <w:tab/>
        <w:t>M. Sangalli, Ph.D., 1995, [Joint with M. J. McCready],"A Study of Weakly Nonlinear Waves in Stratified Fluid-Fluid Flows and Distributed Reactors". Current position: Senior Research Engineer at UOP.</w:t>
      </w:r>
    </w:p>
    <w:p w14:paraId="29C88F2F" w14:textId="77777777" w:rsidR="00CD6EF5" w:rsidRDefault="00CD6EF5" w:rsidP="00CD6EF5">
      <w:pPr>
        <w:ind w:left="720" w:hanging="720"/>
        <w:jc w:val="both"/>
      </w:pPr>
    </w:p>
    <w:p w14:paraId="0E29CE40" w14:textId="77777777" w:rsidR="00CD6EF5" w:rsidRDefault="00CD6EF5" w:rsidP="00CD6EF5">
      <w:pPr>
        <w:ind w:left="720" w:hanging="720"/>
        <w:jc w:val="both"/>
      </w:pPr>
      <w:r>
        <w:tab/>
        <w:t xml:space="preserve">I. Veretennikov, Ph.D., 1997, "Experimental Study of Contact-Line Dynamics".  Current position: Research Engineer,  Bruker USA. </w:t>
      </w:r>
    </w:p>
    <w:p w14:paraId="74DA2E5C" w14:textId="77777777" w:rsidR="00CD6EF5" w:rsidRDefault="00CD6EF5" w:rsidP="00CD6EF5">
      <w:pPr>
        <w:ind w:left="720" w:hanging="720"/>
        <w:jc w:val="both"/>
      </w:pPr>
    </w:p>
    <w:p w14:paraId="713179B4" w14:textId="77777777" w:rsidR="00CD6EF5" w:rsidRDefault="00CD6EF5" w:rsidP="00CD6EF5">
      <w:pPr>
        <w:ind w:left="720" w:hanging="720"/>
        <w:jc w:val="both"/>
      </w:pPr>
      <w:r>
        <w:tab/>
        <w:t>A. Indeikina, Ph.D., 1998, "Averaging over Multiple and Continuous Scales".</w:t>
      </w:r>
    </w:p>
    <w:p w14:paraId="1216D904" w14:textId="77777777" w:rsidR="00CD6EF5" w:rsidRDefault="00CD6EF5" w:rsidP="00CD6EF5">
      <w:pPr>
        <w:ind w:left="720" w:hanging="720"/>
        <w:jc w:val="both"/>
      </w:pPr>
      <w:r>
        <w:tab/>
        <w:t>Curent Position:  Mother and housewife.</w:t>
      </w:r>
    </w:p>
    <w:p w14:paraId="11903437" w14:textId="77777777" w:rsidR="00CD6EF5" w:rsidRDefault="00CD6EF5" w:rsidP="00CD6EF5">
      <w:pPr>
        <w:ind w:left="720" w:hanging="720"/>
        <w:jc w:val="both"/>
      </w:pPr>
    </w:p>
    <w:p w14:paraId="642FD993" w14:textId="77777777" w:rsidR="00CD6EF5" w:rsidRDefault="00CD6EF5" w:rsidP="00CD6EF5">
      <w:pPr>
        <w:ind w:left="720" w:hanging="720"/>
        <w:jc w:val="both"/>
      </w:pPr>
      <w:r>
        <w:tab/>
        <w:t>R. Roberts, Ph.D., 1998, [Joint with M. J. McCready], "Interfacial Wave Behavior and Mass Transfer of Multi-Fluid Flows".  Current  position:  Researcher at Chevron.</w:t>
      </w:r>
    </w:p>
    <w:p w14:paraId="1ABAD411" w14:textId="77777777" w:rsidR="00CD6EF5" w:rsidRDefault="00CD6EF5" w:rsidP="00CD6EF5">
      <w:pPr>
        <w:ind w:left="720" w:hanging="720"/>
        <w:jc w:val="both"/>
      </w:pPr>
    </w:p>
    <w:p w14:paraId="0C6646BA" w14:textId="77777777" w:rsidR="00CD6EF5" w:rsidRDefault="00CD6EF5" w:rsidP="00CD6EF5">
      <w:pPr>
        <w:ind w:left="720" w:hanging="720"/>
        <w:jc w:val="both"/>
      </w:pPr>
      <w:r>
        <w:tab/>
        <w:t>Y. Ye, Ph.D., 1998, "Instabilities of Thin-Film Waves and Fronts".  Current position:  Research Engineer at DuPont.</w:t>
      </w:r>
    </w:p>
    <w:p w14:paraId="4AB40A0A" w14:textId="77777777" w:rsidR="00CD6EF5" w:rsidRDefault="00CD6EF5" w:rsidP="00CD6EF5">
      <w:pPr>
        <w:ind w:left="720" w:hanging="720"/>
        <w:jc w:val="both"/>
      </w:pPr>
    </w:p>
    <w:p w14:paraId="77F1EB82" w14:textId="77777777" w:rsidR="00CD6EF5" w:rsidRDefault="00CD6EF5" w:rsidP="00CD6EF5">
      <w:pPr>
        <w:ind w:left="720" w:hanging="720"/>
        <w:jc w:val="both"/>
      </w:pPr>
      <w:r>
        <w:tab/>
        <w:t>V. V. Yuzhakov, Ph.D., 1999,  [Joint with A. E. Miller],"Electrochemical Self-Organizaiton of Ordered Nanoscale Structures".  Current position: Manager, Bayer Diagnostics.</w:t>
      </w:r>
    </w:p>
    <w:p w14:paraId="16E4DE2E" w14:textId="77777777" w:rsidR="00CD6EF5" w:rsidRDefault="00CD6EF5" w:rsidP="00CD6EF5">
      <w:pPr>
        <w:ind w:left="720" w:hanging="720"/>
        <w:jc w:val="both"/>
      </w:pPr>
    </w:p>
    <w:p w14:paraId="652C393D" w14:textId="77777777" w:rsidR="00CD6EF5" w:rsidRPr="001F6E04" w:rsidRDefault="00CD6EF5" w:rsidP="00CD6EF5">
      <w:pPr>
        <w:ind w:left="720" w:hanging="720"/>
        <w:jc w:val="both"/>
        <w:rPr>
          <w:b/>
        </w:rPr>
      </w:pPr>
      <w:r>
        <w:tab/>
        <w:t xml:space="preserve">P. Takhistov, M.S., 1999, "Experimental Study of Electro-Hydrodynamic Phenomena".  Current position: </w:t>
      </w:r>
      <w:r w:rsidRPr="001F6E04">
        <w:rPr>
          <w:b/>
        </w:rPr>
        <w:t>Associate Professor at Food Science Dept, Rutgers University.</w:t>
      </w:r>
    </w:p>
    <w:p w14:paraId="6C9CD1A4" w14:textId="77777777" w:rsidR="00CD6EF5" w:rsidRPr="001F6E04" w:rsidRDefault="00CD6EF5" w:rsidP="00CD6EF5">
      <w:pPr>
        <w:ind w:left="720" w:hanging="720"/>
        <w:jc w:val="both"/>
        <w:rPr>
          <w:b/>
        </w:rPr>
      </w:pPr>
    </w:p>
    <w:p w14:paraId="572383C7" w14:textId="77777777" w:rsidR="00CD6EF5" w:rsidRPr="001F6E04" w:rsidRDefault="00CD6EF5" w:rsidP="00CD6EF5">
      <w:pPr>
        <w:ind w:left="720" w:hanging="720"/>
        <w:jc w:val="both"/>
        <w:rPr>
          <w:b/>
        </w:rPr>
      </w:pPr>
      <w:r>
        <w:tab/>
        <w:t xml:space="preserve">J. Keith, Ph.D., 2000 [Joint with D. T. Leighton], "Novel Reactor Design for Pollution Reduction". Shaheen Awardee for best Notre Dame PhD. Notre Dame Saheen Best Engineering PhD Awardee.  Current position: </w:t>
      </w:r>
      <w:r>
        <w:rPr>
          <w:b/>
        </w:rPr>
        <w:t xml:space="preserve">Deavenport </w:t>
      </w:r>
      <w:r w:rsidRPr="001F6E04">
        <w:rPr>
          <w:b/>
        </w:rPr>
        <w:t xml:space="preserve"> Professor</w:t>
      </w:r>
      <w:r>
        <w:rPr>
          <w:b/>
        </w:rPr>
        <w:t xml:space="preserve"> and Dean of</w:t>
      </w:r>
      <w:r w:rsidRPr="001F6E04">
        <w:rPr>
          <w:b/>
        </w:rPr>
        <w:t xml:space="preserve"> Engineering, </w:t>
      </w:r>
      <w:r>
        <w:rPr>
          <w:b/>
        </w:rPr>
        <w:t>Mississippi State</w:t>
      </w:r>
      <w:r w:rsidRPr="001F6E04">
        <w:rPr>
          <w:b/>
        </w:rPr>
        <w:t>.</w:t>
      </w:r>
    </w:p>
    <w:p w14:paraId="0883453C" w14:textId="77777777" w:rsidR="00CD6EF5" w:rsidRDefault="00CD6EF5" w:rsidP="00CD6EF5">
      <w:pPr>
        <w:ind w:left="720" w:hanging="720"/>
        <w:jc w:val="both"/>
      </w:pPr>
    </w:p>
    <w:p w14:paraId="2F03BD67" w14:textId="77777777" w:rsidR="00CD6EF5" w:rsidRDefault="00CD6EF5" w:rsidP="00CD6EF5">
      <w:pPr>
        <w:ind w:left="720" w:hanging="720"/>
        <w:jc w:val="both"/>
      </w:pPr>
      <w:r>
        <w:lastRenderedPageBreak/>
        <w:t xml:space="preserve">            K. Duginova, M. S., 2002, “Suspensions in Micro-Channels”.</w:t>
      </w:r>
    </w:p>
    <w:p w14:paraId="3D85F182" w14:textId="77777777" w:rsidR="00CD6EF5" w:rsidRDefault="00CD6EF5" w:rsidP="00CD6EF5">
      <w:pPr>
        <w:ind w:left="720" w:hanging="720"/>
        <w:jc w:val="both"/>
      </w:pPr>
    </w:p>
    <w:p w14:paraId="568EE0F1" w14:textId="65C22764" w:rsidR="00CD6EF5" w:rsidRPr="001F6E04" w:rsidRDefault="00CD6EF5" w:rsidP="00CD6EF5">
      <w:pPr>
        <w:ind w:left="720" w:hanging="720"/>
        <w:jc w:val="both"/>
        <w:rPr>
          <w:b/>
        </w:rPr>
      </w:pPr>
      <w:r>
        <w:t xml:space="preserve">            D. Kopelevich Ph.D. 2002, “Transport in Nano-materials due to Thermal Noise and Deterministic Dynamics”. Current position: </w:t>
      </w:r>
      <w:r w:rsidR="00BE2F48">
        <w:rPr>
          <w:b/>
        </w:rPr>
        <w:t xml:space="preserve">Associate Professor, </w:t>
      </w:r>
      <w:r w:rsidRPr="001F6E04">
        <w:rPr>
          <w:b/>
        </w:rPr>
        <w:t>Chemical Engineering, University of Florida</w:t>
      </w:r>
      <w:r>
        <w:rPr>
          <w:b/>
        </w:rPr>
        <w:t xml:space="preserve"> (2007 NSF Career Awardee)</w:t>
      </w:r>
      <w:r w:rsidRPr="001F6E04">
        <w:rPr>
          <w:b/>
        </w:rPr>
        <w:t>.</w:t>
      </w:r>
    </w:p>
    <w:p w14:paraId="425859CA" w14:textId="77777777" w:rsidR="00CD6EF5" w:rsidRDefault="00CD6EF5" w:rsidP="00CD6EF5">
      <w:pPr>
        <w:ind w:left="720" w:hanging="720"/>
        <w:jc w:val="both"/>
      </w:pPr>
    </w:p>
    <w:p w14:paraId="527964DC" w14:textId="77777777" w:rsidR="00CD6EF5" w:rsidRDefault="00CD6EF5" w:rsidP="00CD6EF5">
      <w:pPr>
        <w:ind w:left="720" w:hanging="720"/>
        <w:jc w:val="both"/>
      </w:pPr>
      <w:r>
        <w:t xml:space="preserve">            S. Thamida, Ph. D. 2002, “Instability Mechanisms in Micro-Fluidics and Nano-Materials”. Current position: </w:t>
      </w:r>
      <w:r w:rsidRPr="00134EFB">
        <w:rPr>
          <w:b/>
        </w:rPr>
        <w:t>Assistant Professor, Chemical Engineering, National Institute of Technology, Warangal, India</w:t>
      </w:r>
      <w:r>
        <w:t>.</w:t>
      </w:r>
    </w:p>
    <w:p w14:paraId="161F3AE5" w14:textId="77777777" w:rsidR="00CD6EF5" w:rsidRDefault="00CD6EF5" w:rsidP="00CD6EF5">
      <w:pPr>
        <w:ind w:left="720" w:hanging="720"/>
        <w:jc w:val="both"/>
      </w:pPr>
    </w:p>
    <w:p w14:paraId="4723170B" w14:textId="77777777" w:rsidR="00CD6EF5" w:rsidRPr="001F6E04" w:rsidRDefault="00CD6EF5" w:rsidP="00CD6EF5">
      <w:pPr>
        <w:ind w:left="720" w:hanging="720"/>
        <w:jc w:val="both"/>
        <w:rPr>
          <w:b/>
        </w:rPr>
      </w:pPr>
      <w:r>
        <w:t xml:space="preserve">            G. Arya, Ph. D. 2003 (joint with E. J. Maginn), “Molecular Simulation of Transport in Nanoporous Material”, Current position: </w:t>
      </w:r>
      <w:r>
        <w:rPr>
          <w:b/>
        </w:rPr>
        <w:t>Associate</w:t>
      </w:r>
      <w:r w:rsidRPr="001F6E04">
        <w:rPr>
          <w:b/>
        </w:rPr>
        <w:t xml:space="preserve"> Professor, </w:t>
      </w:r>
      <w:r>
        <w:rPr>
          <w:b/>
        </w:rPr>
        <w:t>Mechanical Engineering, Duke University</w:t>
      </w:r>
      <w:r w:rsidRPr="001F6E04">
        <w:rPr>
          <w:b/>
        </w:rPr>
        <w:t>.</w:t>
      </w:r>
    </w:p>
    <w:p w14:paraId="2837CF26" w14:textId="77777777" w:rsidR="00CD6EF5" w:rsidRDefault="00CD6EF5" w:rsidP="00CD6EF5">
      <w:pPr>
        <w:ind w:left="720" w:hanging="720"/>
        <w:jc w:val="both"/>
      </w:pPr>
    </w:p>
    <w:p w14:paraId="0012A998" w14:textId="77777777" w:rsidR="00CD6EF5" w:rsidRDefault="00CD6EF5" w:rsidP="00CD6EF5">
      <w:pPr>
        <w:numPr>
          <w:ilvl w:val="0"/>
          <w:numId w:val="8"/>
        </w:numPr>
        <w:jc w:val="both"/>
      </w:pPr>
      <w:r>
        <w:t>Minerick, Ph. D. 2003, “Medical Diagnostic Microfluidics and Physiological Blood</w:t>
      </w:r>
    </w:p>
    <w:p w14:paraId="6700D5F4" w14:textId="126DE3CE" w:rsidR="00CD6EF5" w:rsidRPr="001F6E04" w:rsidRDefault="00CD6EF5" w:rsidP="00CD6EF5">
      <w:pPr>
        <w:ind w:left="780"/>
        <w:jc w:val="both"/>
        <w:rPr>
          <w:b/>
        </w:rPr>
      </w:pPr>
      <w:r>
        <w:t xml:space="preserve">Flow Dynamics”, Current position: </w:t>
      </w:r>
      <w:r w:rsidRPr="001F6E04">
        <w:rPr>
          <w:b/>
        </w:rPr>
        <w:t>Professor</w:t>
      </w:r>
      <w:r>
        <w:rPr>
          <w:b/>
        </w:rPr>
        <w:t xml:space="preserve"> and Dean</w:t>
      </w:r>
      <w:r w:rsidRPr="001F6E04">
        <w:rPr>
          <w:b/>
        </w:rPr>
        <w:t xml:space="preserve">, </w:t>
      </w:r>
      <w:r>
        <w:rPr>
          <w:b/>
        </w:rPr>
        <w:t>Michigan Tech (2007 NSF Career Awardee), member of National Academy for the Advancement of Science</w:t>
      </w:r>
      <w:r w:rsidRPr="001F6E04">
        <w:rPr>
          <w:b/>
        </w:rPr>
        <w:t xml:space="preserve">. </w:t>
      </w:r>
    </w:p>
    <w:p w14:paraId="261CD227" w14:textId="77777777" w:rsidR="00CD6EF5" w:rsidRDefault="00CD6EF5" w:rsidP="00CD6EF5">
      <w:pPr>
        <w:ind w:left="780"/>
        <w:jc w:val="both"/>
      </w:pPr>
    </w:p>
    <w:p w14:paraId="3AB6E17C" w14:textId="77777777" w:rsidR="00CD6EF5" w:rsidRDefault="00CD6EF5" w:rsidP="00CD6EF5">
      <w:pPr>
        <w:ind w:left="780"/>
        <w:jc w:val="both"/>
      </w:pPr>
      <w:r>
        <w:t xml:space="preserve">Y. Ben, PhD. 2004, “Nonlinear Electrokinetic Phenomena in MicroDevices”, Current position: </w:t>
      </w:r>
      <w:r w:rsidRPr="000F14B9">
        <w:rPr>
          <w:b/>
        </w:rPr>
        <w:t>Assistant Professor, Chinese Academy of Science, Beijing</w:t>
      </w:r>
      <w:r>
        <w:t>.</w:t>
      </w:r>
    </w:p>
    <w:p w14:paraId="14F5182F" w14:textId="77777777" w:rsidR="00CD6EF5" w:rsidRDefault="00CD6EF5" w:rsidP="00CD6EF5">
      <w:pPr>
        <w:ind w:left="780"/>
        <w:jc w:val="both"/>
      </w:pPr>
    </w:p>
    <w:p w14:paraId="19AD7727" w14:textId="77777777" w:rsidR="00CD6EF5" w:rsidRDefault="00CD6EF5" w:rsidP="00CD6EF5">
      <w:pPr>
        <w:ind w:left="780"/>
        <w:jc w:val="both"/>
      </w:pPr>
      <w:r>
        <w:t>R. Zhou, Ph. D. 2006, “Microfluidics of Micro- and Nano-Colloidal Suspensions: Designing Future Miniature Diagnostic Devices”. Current position: Research Engineer, Rohm and Haas.</w:t>
      </w:r>
    </w:p>
    <w:p w14:paraId="2EC0CFDC" w14:textId="77777777" w:rsidR="00CD6EF5" w:rsidRDefault="00CD6EF5" w:rsidP="00CD6EF5">
      <w:pPr>
        <w:ind w:left="780"/>
        <w:jc w:val="both"/>
      </w:pPr>
    </w:p>
    <w:p w14:paraId="35F309B5" w14:textId="77777777" w:rsidR="00CD6EF5" w:rsidRDefault="00CD6EF5" w:rsidP="00CD6EF5">
      <w:pPr>
        <w:ind w:left="780"/>
        <w:jc w:val="both"/>
      </w:pPr>
      <w:r>
        <w:t xml:space="preserve">P. Wang, Ph. D. 2007, “Electrokinetic Pumping and Spraying at Micro- and Nano-Scales”. Current position: Research Engineer, Chevron. </w:t>
      </w:r>
    </w:p>
    <w:p w14:paraId="47C835FA" w14:textId="77777777" w:rsidR="00CD6EF5" w:rsidRDefault="00CD6EF5" w:rsidP="00CD6EF5">
      <w:pPr>
        <w:ind w:left="780"/>
        <w:jc w:val="both"/>
      </w:pPr>
    </w:p>
    <w:p w14:paraId="66CB8DC3" w14:textId="77777777" w:rsidR="00CD6EF5" w:rsidRDefault="00CD6EF5" w:rsidP="00CD6EF5">
      <w:pPr>
        <w:ind w:left="780"/>
        <w:jc w:val="both"/>
      </w:pPr>
      <w:r>
        <w:t>D. S. Hou, Ph. D., 2008, “Designing Microfluidic Components for Analyte Concentratoin and Identification Using AC Electrokinetics”. Current position: Research Engineer, Merck.</w:t>
      </w:r>
    </w:p>
    <w:p w14:paraId="2A0A58CB" w14:textId="77777777" w:rsidR="00CD6EF5" w:rsidRDefault="00CD6EF5" w:rsidP="00CD6EF5">
      <w:pPr>
        <w:ind w:left="780"/>
        <w:jc w:val="both"/>
      </w:pPr>
    </w:p>
    <w:p w14:paraId="69FD2D40" w14:textId="77777777" w:rsidR="00CD6EF5" w:rsidRDefault="00CD6EF5" w:rsidP="00CD6EF5">
      <w:pPr>
        <w:ind w:left="780"/>
        <w:jc w:val="both"/>
      </w:pPr>
      <w:r>
        <w:t>S. Maheshwari, Ph. D., 2008, “Anomalous Microfluidic Behavior Near Singular Interfaces”. Current Position: Research Engineer, Silverbrook Research, Sydney.</w:t>
      </w:r>
    </w:p>
    <w:p w14:paraId="30BDD15C" w14:textId="77777777" w:rsidR="00CD6EF5" w:rsidRDefault="00CD6EF5" w:rsidP="00CD6EF5">
      <w:pPr>
        <w:ind w:left="780"/>
        <w:jc w:val="both"/>
      </w:pPr>
    </w:p>
    <w:p w14:paraId="7D15797B" w14:textId="4D935679" w:rsidR="00CD6EF5" w:rsidRDefault="00CD6EF5" w:rsidP="00CD6EF5">
      <w:pPr>
        <w:ind w:left="780"/>
        <w:jc w:val="both"/>
      </w:pPr>
      <w:r>
        <w:t xml:space="preserve">Zachary Gagnon, Ph. D., 2009, “Integrated AC Electrokinetics: Fundamental Design and Analysis for Portable Cellular and Molecular Diagnostics”. Shaheen Awardee for best Notre Dame PhD. Notre Dame Saheen Best Engineering PhD Awardee. Current Position: </w:t>
      </w:r>
      <w:r w:rsidRPr="001F6E04">
        <w:rPr>
          <w:b/>
        </w:rPr>
        <w:t>As</w:t>
      </w:r>
      <w:r>
        <w:rPr>
          <w:b/>
        </w:rPr>
        <w:t>s</w:t>
      </w:r>
      <w:r w:rsidR="00307D07">
        <w:rPr>
          <w:b/>
        </w:rPr>
        <w:t>ociate</w:t>
      </w:r>
      <w:r>
        <w:rPr>
          <w:b/>
        </w:rPr>
        <w:t xml:space="preserve"> Professor, Chemical Engineering, </w:t>
      </w:r>
      <w:r w:rsidR="00307D07">
        <w:rPr>
          <w:b/>
        </w:rPr>
        <w:t>Texas A &amp; M</w:t>
      </w:r>
      <w:r>
        <w:rPr>
          <w:b/>
        </w:rPr>
        <w:t>, 2014 NSF Career Awardee</w:t>
      </w:r>
      <w:r>
        <w:t xml:space="preserve">. </w:t>
      </w:r>
    </w:p>
    <w:p w14:paraId="3BE25354" w14:textId="77777777" w:rsidR="00CD6EF5" w:rsidRDefault="00CD6EF5" w:rsidP="00CD6EF5">
      <w:pPr>
        <w:ind w:left="780"/>
        <w:jc w:val="both"/>
      </w:pPr>
    </w:p>
    <w:p w14:paraId="74A389DD" w14:textId="77777777" w:rsidR="00CD6EF5" w:rsidRDefault="00CD6EF5" w:rsidP="00CD6EF5">
      <w:pPr>
        <w:ind w:left="780"/>
        <w:jc w:val="both"/>
      </w:pPr>
      <w:r>
        <w:t xml:space="preserve">Sagnik Basuray, Ph.D. 2011, “Dielectrophoresis and Its Application to Biomedical Diagnostic Platforms”. Notre Dame Saheen Best Engineering PhD Awardee. Current position: </w:t>
      </w:r>
      <w:r w:rsidRPr="00183B97">
        <w:rPr>
          <w:b/>
        </w:rPr>
        <w:t>Assistant Professor, Chemical Engineering, New Jersey Institute of Technology.</w:t>
      </w:r>
      <w:r>
        <w:t xml:space="preserve"> </w:t>
      </w:r>
    </w:p>
    <w:p w14:paraId="40ECE702" w14:textId="77777777" w:rsidR="00CD6EF5" w:rsidRDefault="00CD6EF5" w:rsidP="00CD6EF5">
      <w:pPr>
        <w:ind w:left="780"/>
        <w:jc w:val="both"/>
      </w:pPr>
    </w:p>
    <w:p w14:paraId="5B671E27" w14:textId="77777777" w:rsidR="00CD6EF5" w:rsidRDefault="00CD6EF5" w:rsidP="00CD6EF5">
      <w:pPr>
        <w:ind w:left="720"/>
        <w:jc w:val="both"/>
      </w:pPr>
      <w:r w:rsidRPr="00524E5A">
        <w:t>Xinguang Cheng</w:t>
      </w:r>
      <w:r>
        <w:t xml:space="preserve">, Ph. D. </w:t>
      </w:r>
      <w:r w:rsidRPr="00524E5A">
        <w:t>201</w:t>
      </w:r>
      <w:r>
        <w:t>1, “Singular Harmonics near a Taylor cone”. Current position: Analyst, Kemper Corp.</w:t>
      </w:r>
      <w:r w:rsidRPr="00524E5A">
        <w:t xml:space="preserve"> </w:t>
      </w:r>
    </w:p>
    <w:p w14:paraId="1DFCA3A0" w14:textId="77777777" w:rsidR="00CD6EF5" w:rsidRDefault="00CD6EF5" w:rsidP="00CD6EF5">
      <w:pPr>
        <w:ind w:left="720"/>
        <w:jc w:val="both"/>
      </w:pPr>
    </w:p>
    <w:p w14:paraId="001DE25B" w14:textId="77777777" w:rsidR="00CD6EF5" w:rsidRDefault="00CD6EF5" w:rsidP="00CD6EF5">
      <w:pPr>
        <w:ind w:left="720"/>
        <w:jc w:val="both"/>
      </w:pPr>
      <w:r>
        <w:t xml:space="preserve">Nishant Chetwani, Ph. D. 2011, “AC Electrospray at Interfacial Singularities”. Current position: Research Engineer, Intel. </w:t>
      </w:r>
    </w:p>
    <w:p w14:paraId="15817D80" w14:textId="77777777" w:rsidR="00CD6EF5" w:rsidRDefault="00CD6EF5" w:rsidP="00CD6EF5">
      <w:pPr>
        <w:ind w:left="720"/>
        <w:jc w:val="both"/>
      </w:pPr>
    </w:p>
    <w:p w14:paraId="23B85312" w14:textId="7FBED142" w:rsidR="00CD6EF5" w:rsidRPr="00AE3D23" w:rsidRDefault="00CD6EF5" w:rsidP="00CD6EF5">
      <w:pPr>
        <w:ind w:left="720"/>
        <w:jc w:val="both"/>
        <w:rPr>
          <w:b/>
        </w:rPr>
      </w:pPr>
      <w:r>
        <w:t>Yunshan Wang, Ph. D. 2014, “Novel Optical Biosensors: Singular Intensity Amplification and Molecular Trapping Enhancement at Nanoscales”.  Current position</w:t>
      </w:r>
      <w:r w:rsidRPr="00AE3D23">
        <w:rPr>
          <w:b/>
        </w:rPr>
        <w:t>: Assistant P</w:t>
      </w:r>
      <w:r w:rsidR="00BE2F48">
        <w:rPr>
          <w:b/>
        </w:rPr>
        <w:t xml:space="preserve">rofessor, Chemical Engineering, </w:t>
      </w:r>
      <w:r w:rsidRPr="00AE3D23">
        <w:rPr>
          <w:b/>
        </w:rPr>
        <w:t>University of Utah.</w:t>
      </w:r>
    </w:p>
    <w:p w14:paraId="7157AAE4" w14:textId="77777777" w:rsidR="00CD6EF5" w:rsidRDefault="00CD6EF5" w:rsidP="00CD6EF5">
      <w:pPr>
        <w:ind w:left="720"/>
        <w:jc w:val="both"/>
      </w:pPr>
    </w:p>
    <w:p w14:paraId="4B43D893" w14:textId="636D5B66" w:rsidR="00CD6EF5" w:rsidRDefault="00CD6EF5" w:rsidP="00CD6EF5">
      <w:pPr>
        <w:ind w:left="720" w:hanging="720"/>
        <w:jc w:val="both"/>
      </w:pPr>
      <w:r>
        <w:t xml:space="preserve">            Daniel Taller, Ph.D. 2015 [joint with David Go], “Surface Acoustic Wave Microfluidics: Droplets, Pinned Liquid Films and Biodetection”. Current position: </w:t>
      </w:r>
      <w:r w:rsidR="0047375C">
        <w:t xml:space="preserve">Research Scientist, </w:t>
      </w:r>
      <w:r>
        <w:t>Livermore National Lab.</w:t>
      </w:r>
    </w:p>
    <w:p w14:paraId="04D8610A" w14:textId="77777777" w:rsidR="00CD6EF5" w:rsidRDefault="00CD6EF5" w:rsidP="00CD6EF5">
      <w:pPr>
        <w:ind w:left="720" w:hanging="720"/>
        <w:jc w:val="both"/>
      </w:pPr>
    </w:p>
    <w:p w14:paraId="7C0F63BE" w14:textId="3D438C62" w:rsidR="00CD6EF5" w:rsidRDefault="00CD6EF5" w:rsidP="00CD6EF5">
      <w:pPr>
        <w:ind w:left="720" w:hanging="720"/>
        <w:jc w:val="both"/>
      </w:pPr>
      <w:r>
        <w:tab/>
        <w:t>Yu Yan, PhD. 2015. “Non-Equilibrium Ion Transport in Nanofluidic Devices”. Curren</w:t>
      </w:r>
      <w:r w:rsidR="0047375C">
        <w:t xml:space="preserve">t position: Research Engineer, </w:t>
      </w:r>
      <w:r>
        <w:t xml:space="preserve">Google. </w:t>
      </w:r>
    </w:p>
    <w:p w14:paraId="7572692E" w14:textId="77777777" w:rsidR="00CD6EF5" w:rsidRDefault="00CD6EF5" w:rsidP="00CD6EF5">
      <w:pPr>
        <w:ind w:left="720" w:hanging="720"/>
        <w:jc w:val="both"/>
      </w:pPr>
    </w:p>
    <w:p w14:paraId="4139FEF9" w14:textId="2992749F" w:rsidR="00CD6EF5" w:rsidRDefault="00CD6EF5" w:rsidP="00CD6EF5">
      <w:pPr>
        <w:ind w:left="720" w:hanging="720"/>
        <w:jc w:val="both"/>
      </w:pPr>
      <w:r>
        <w:tab/>
        <w:t xml:space="preserve">Gongchen Sun. 2017. “Nonlinear Ionic Circuits and Ionic Memristors for Integrated Liquid Biopsy Chips”, Current position: </w:t>
      </w:r>
      <w:r w:rsidR="0047375C">
        <w:t>P</w:t>
      </w:r>
      <w:r>
        <w:t>ostdoc, Georgia Tech.</w:t>
      </w:r>
    </w:p>
    <w:p w14:paraId="68F77AA2" w14:textId="77777777" w:rsidR="00CD6EF5" w:rsidRDefault="00CD6EF5" w:rsidP="00CD6EF5">
      <w:pPr>
        <w:ind w:left="720" w:hanging="720"/>
        <w:jc w:val="both"/>
      </w:pPr>
    </w:p>
    <w:p w14:paraId="25D5C14E" w14:textId="77777777" w:rsidR="0047375C" w:rsidRDefault="00CD6EF5" w:rsidP="00CD6EF5">
      <w:pPr>
        <w:ind w:left="720" w:hanging="720"/>
        <w:jc w:val="both"/>
      </w:pPr>
      <w:r>
        <w:tab/>
        <w:t>Steven Marczak, 2017.  “Beyond Equilibrium: Using Ion Concentration Polarization to Enhance the Detection and Selectivity of Nucleic Acids and the Isolation of Exosomes”, Current position: Researcher, Defense Intelligence Agency.</w:t>
      </w:r>
    </w:p>
    <w:p w14:paraId="1641EF45" w14:textId="77777777" w:rsidR="0047375C" w:rsidRDefault="0047375C" w:rsidP="00CD6EF5">
      <w:pPr>
        <w:ind w:left="720" w:hanging="720"/>
        <w:jc w:val="both"/>
      </w:pPr>
    </w:p>
    <w:p w14:paraId="7928936E" w14:textId="5F1A6616" w:rsidR="00CD6EF5" w:rsidRDefault="0047375C" w:rsidP="00CD6EF5">
      <w:pPr>
        <w:ind w:left="720" w:hanging="720"/>
        <w:jc w:val="both"/>
      </w:pPr>
      <w:r>
        <w:tab/>
        <w:t xml:space="preserve">Diya Li, 2019. “A CNT Switch for Identifying and Classifying Breast Cancer Tumor Cells in Plasma: Enhancing Selectivity of Molecular Assay with </w:t>
      </w:r>
      <w:r w:rsidR="00CD6EF5">
        <w:t xml:space="preserve"> </w:t>
      </w:r>
      <w:r>
        <w:t>Nanoscale Hydrodynamic Shear”, Current position: Analyst, McKinsey.</w:t>
      </w:r>
    </w:p>
    <w:p w14:paraId="7937C167" w14:textId="77777777" w:rsidR="0047375C" w:rsidRDefault="0047375C" w:rsidP="00CD6EF5">
      <w:pPr>
        <w:ind w:left="720" w:hanging="720"/>
        <w:jc w:val="both"/>
      </w:pPr>
    </w:p>
    <w:p w14:paraId="6B039190" w14:textId="38613725" w:rsidR="0047375C" w:rsidRDefault="0047375C" w:rsidP="00CD6EF5">
      <w:pPr>
        <w:ind w:left="720" w:hanging="720"/>
        <w:jc w:val="both"/>
      </w:pPr>
      <w:r>
        <w:t xml:space="preserve">             Zehao Pan, 2019. “Focused Electric Field: Nanoscale Hotspot and Droplet Electrokinetics for High-Resolution Bioanalysis”,  Current position: Postdoc, Princeton. </w:t>
      </w:r>
    </w:p>
    <w:p w14:paraId="24ACE976" w14:textId="77777777" w:rsidR="00CD6EF5" w:rsidRPr="00524E5A" w:rsidRDefault="00CD6EF5" w:rsidP="00CD6EF5">
      <w:pPr>
        <w:ind w:left="720"/>
        <w:jc w:val="both"/>
      </w:pPr>
    </w:p>
    <w:p w14:paraId="18850925" w14:textId="77777777" w:rsidR="00CD6EF5" w:rsidRDefault="00CD6EF5" w:rsidP="00CD6EF5">
      <w:pPr>
        <w:jc w:val="both"/>
      </w:pPr>
    </w:p>
    <w:p w14:paraId="42BC8989" w14:textId="77777777" w:rsidR="00CD6EF5" w:rsidRPr="00524E5A" w:rsidRDefault="00CD6EF5" w:rsidP="00CD6EF5">
      <w:pPr>
        <w:jc w:val="both"/>
        <w:rPr>
          <w:b/>
        </w:rPr>
      </w:pPr>
      <w:r w:rsidRPr="00524E5A">
        <w:rPr>
          <w:b/>
        </w:rPr>
        <w:t>Current PhD Students and Expected Graduation Dates</w:t>
      </w:r>
    </w:p>
    <w:p w14:paraId="55F53658" w14:textId="77777777" w:rsidR="00CD6EF5" w:rsidRDefault="00CD6EF5" w:rsidP="00CD6EF5">
      <w:pPr>
        <w:ind w:left="720" w:hanging="720"/>
        <w:jc w:val="both"/>
      </w:pPr>
    </w:p>
    <w:p w14:paraId="2172438C" w14:textId="5131878A" w:rsidR="00CD6EF5" w:rsidRDefault="00CD6EF5" w:rsidP="00CD6EF5">
      <w:pPr>
        <w:ind w:left="720" w:hanging="720"/>
        <w:jc w:val="both"/>
      </w:pPr>
      <w:r>
        <w:t>Sebastian Sensale (20</w:t>
      </w:r>
      <w:r w:rsidR="002E1E36">
        <w:t>20</w:t>
      </w:r>
      <w:r>
        <w:t xml:space="preserve">) (BS: Math, Uruguay) </w:t>
      </w:r>
    </w:p>
    <w:p w14:paraId="379625C8" w14:textId="77777777" w:rsidR="00CD6EF5" w:rsidRDefault="00CD6EF5" w:rsidP="00CD6EF5">
      <w:pPr>
        <w:ind w:left="720" w:hanging="720"/>
        <w:jc w:val="both"/>
      </w:pPr>
      <w:r>
        <w:t>Chenguang Zhang (2021) (BS: MicroElectronics, Peking University)</w:t>
      </w:r>
    </w:p>
    <w:p w14:paraId="16342DEB" w14:textId="77777777" w:rsidR="00CD6EF5" w:rsidRDefault="00CD6EF5" w:rsidP="00CD6EF5">
      <w:pPr>
        <w:ind w:left="720" w:hanging="720"/>
        <w:jc w:val="both"/>
      </w:pPr>
      <w:r>
        <w:t>Vivek (2022) (BS: Chemical Engineering, IIT)</w:t>
      </w:r>
    </w:p>
    <w:p w14:paraId="342A994F" w14:textId="26E8A3F9" w:rsidR="002E1E36" w:rsidRDefault="002E1E36" w:rsidP="00CD6EF5">
      <w:pPr>
        <w:ind w:left="720" w:hanging="720"/>
        <w:jc w:val="both"/>
      </w:pPr>
      <w:r>
        <w:t xml:space="preserve">Stuart Ryan Blood (2023) [joint with Pinar Zorlutuna] (BS </w:t>
      </w:r>
      <w:r w:rsidR="00356C5F">
        <w:t>Chemical Engineering, Kentucky</w:t>
      </w:r>
      <w:r>
        <w:t>)</w:t>
      </w:r>
    </w:p>
    <w:p w14:paraId="6AD2560D" w14:textId="77777777" w:rsidR="00CD6EF5" w:rsidRDefault="00CD6EF5" w:rsidP="00CD6EF5">
      <w:pPr>
        <w:ind w:left="720" w:hanging="720"/>
        <w:jc w:val="both"/>
      </w:pPr>
    </w:p>
    <w:p w14:paraId="223C2E14" w14:textId="77777777" w:rsidR="00CD6EF5" w:rsidRDefault="00CD6EF5" w:rsidP="00CD6EF5">
      <w:pPr>
        <w:ind w:left="720" w:hanging="720"/>
        <w:jc w:val="both"/>
      </w:pPr>
    </w:p>
    <w:p w14:paraId="79C08AC1" w14:textId="77777777" w:rsidR="00CD6EF5" w:rsidRDefault="00CD6EF5" w:rsidP="00CD6EF5">
      <w:pPr>
        <w:ind w:left="720" w:hanging="720"/>
        <w:jc w:val="both"/>
      </w:pPr>
    </w:p>
    <w:p w14:paraId="6EBC7C73" w14:textId="77777777" w:rsidR="00CA4C06" w:rsidRDefault="00CA4C06" w:rsidP="00CD6EF5">
      <w:pPr>
        <w:jc w:val="both"/>
        <w:rPr>
          <w:rFonts w:asciiTheme="majorHAnsi" w:hAnsiTheme="majorHAnsi"/>
          <w:color w:val="4472C4" w:themeColor="accent1"/>
          <w:sz w:val="32"/>
          <w:szCs w:val="32"/>
        </w:rPr>
      </w:pPr>
    </w:p>
    <w:p w14:paraId="4FFF2CB5" w14:textId="77777777" w:rsidR="00CA4C06" w:rsidRDefault="00CA4C06" w:rsidP="00CD6EF5">
      <w:pPr>
        <w:jc w:val="both"/>
        <w:rPr>
          <w:rFonts w:asciiTheme="majorHAnsi" w:hAnsiTheme="majorHAnsi"/>
          <w:color w:val="4472C4" w:themeColor="accent1"/>
          <w:sz w:val="32"/>
          <w:szCs w:val="32"/>
        </w:rPr>
      </w:pPr>
    </w:p>
    <w:p w14:paraId="6A9817FB" w14:textId="721E6FE2"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Post-Docs and Research Pro</w:t>
      </w:r>
      <w:r w:rsidR="00CA4C06">
        <w:rPr>
          <w:rFonts w:asciiTheme="majorHAnsi" w:hAnsiTheme="majorHAnsi"/>
          <w:color w:val="4472C4" w:themeColor="accent1"/>
          <w:sz w:val="32"/>
          <w:szCs w:val="32"/>
        </w:rPr>
        <w:t>fessors Supervised  (</w:t>
      </w:r>
      <w:r w:rsidR="007007B6">
        <w:rPr>
          <w:rFonts w:asciiTheme="majorHAnsi" w:hAnsiTheme="majorHAnsi"/>
          <w:color w:val="4472C4" w:themeColor="accent1"/>
          <w:sz w:val="32"/>
          <w:szCs w:val="32"/>
        </w:rPr>
        <w:t>2</w:t>
      </w:r>
      <w:r w:rsidR="001826B7">
        <w:rPr>
          <w:rFonts w:asciiTheme="majorHAnsi" w:hAnsiTheme="majorHAnsi"/>
          <w:color w:val="4472C4" w:themeColor="accent1"/>
          <w:sz w:val="32"/>
          <w:szCs w:val="32"/>
        </w:rPr>
        <w:t>1</w:t>
      </w:r>
      <w:r w:rsidR="00CA4C06">
        <w:rPr>
          <w:rFonts w:asciiTheme="majorHAnsi" w:hAnsiTheme="majorHAnsi"/>
          <w:color w:val="4472C4" w:themeColor="accent1"/>
          <w:sz w:val="32"/>
          <w:szCs w:val="32"/>
        </w:rPr>
        <w:t xml:space="preserve"> total, </w:t>
      </w:r>
      <w:r w:rsidRPr="00CA4C06">
        <w:rPr>
          <w:rFonts w:asciiTheme="majorHAnsi" w:hAnsiTheme="majorHAnsi"/>
          <w:color w:val="4472C4" w:themeColor="accent1"/>
          <w:sz w:val="32"/>
          <w:szCs w:val="32"/>
        </w:rPr>
        <w:t>1</w:t>
      </w:r>
      <w:r w:rsidR="001826B7">
        <w:rPr>
          <w:rFonts w:asciiTheme="majorHAnsi" w:hAnsiTheme="majorHAnsi"/>
          <w:color w:val="4472C4" w:themeColor="accent1"/>
          <w:sz w:val="32"/>
          <w:szCs w:val="32"/>
        </w:rPr>
        <w:t>6</w:t>
      </w:r>
      <w:r w:rsidRPr="00CA4C06">
        <w:rPr>
          <w:rFonts w:asciiTheme="majorHAnsi" w:hAnsiTheme="majorHAnsi"/>
          <w:color w:val="4472C4" w:themeColor="accent1"/>
          <w:sz w:val="32"/>
          <w:szCs w:val="32"/>
        </w:rPr>
        <w:t xml:space="preserve"> academics in bold)</w:t>
      </w:r>
    </w:p>
    <w:p w14:paraId="67DCDA6A" w14:textId="77777777" w:rsidR="00CD6EF5" w:rsidRDefault="00CD6EF5" w:rsidP="00CD6EF5">
      <w:pPr>
        <w:ind w:left="720" w:hanging="720"/>
        <w:jc w:val="both"/>
        <w:rPr>
          <w:b/>
        </w:rPr>
      </w:pPr>
    </w:p>
    <w:p w14:paraId="1EB3F35F" w14:textId="77777777" w:rsidR="00CD6EF5" w:rsidRDefault="00CD6EF5" w:rsidP="00CD6EF5">
      <w:pPr>
        <w:ind w:left="80"/>
        <w:jc w:val="both"/>
        <w:rPr>
          <w:b/>
        </w:rPr>
      </w:pPr>
      <w:r>
        <w:t xml:space="preserve">W. Q. Lu, 1984-1986, Current position: </w:t>
      </w:r>
      <w:r w:rsidRPr="004260E8">
        <w:rPr>
          <w:b/>
        </w:rPr>
        <w:t xml:space="preserve">Research Fellow, Institute of Mechanics, Chinese </w:t>
      </w:r>
      <w:r>
        <w:rPr>
          <w:b/>
        </w:rPr>
        <w:t xml:space="preserve">  </w:t>
      </w:r>
    </w:p>
    <w:p w14:paraId="788C3556" w14:textId="77777777" w:rsidR="00CD6EF5" w:rsidRDefault="00CD6EF5" w:rsidP="00CD6EF5">
      <w:pPr>
        <w:ind w:left="80"/>
        <w:jc w:val="both"/>
      </w:pPr>
      <w:r>
        <w:t xml:space="preserve">      </w:t>
      </w:r>
      <w:r w:rsidRPr="004260E8">
        <w:rPr>
          <w:b/>
        </w:rPr>
        <w:t>Academy of Science, Beijing.  (Retired)</w:t>
      </w:r>
      <w:r>
        <w:t>.</w:t>
      </w:r>
    </w:p>
    <w:p w14:paraId="35E71C6E" w14:textId="77777777" w:rsidR="00CD6EF5" w:rsidRDefault="00CD6EF5" w:rsidP="00CD6EF5">
      <w:pPr>
        <w:ind w:left="80"/>
        <w:jc w:val="both"/>
      </w:pPr>
    </w:p>
    <w:p w14:paraId="7E3A68EC" w14:textId="77777777" w:rsidR="00CD6EF5" w:rsidRPr="009E3D33" w:rsidRDefault="00CD6EF5" w:rsidP="00CD6EF5">
      <w:pPr>
        <w:ind w:left="80"/>
        <w:jc w:val="both"/>
        <w:rPr>
          <w:b/>
        </w:rPr>
      </w:pPr>
      <w:r>
        <w:t xml:space="preserve">L.-H. Chen, 1984-1990, Current position: </w:t>
      </w:r>
      <w:r w:rsidRPr="009E3D33">
        <w:rPr>
          <w:b/>
        </w:rPr>
        <w:t xml:space="preserve">Professor, East China University of Chemical </w:t>
      </w:r>
    </w:p>
    <w:p w14:paraId="21D81215" w14:textId="77777777" w:rsidR="00CD6EF5" w:rsidRPr="009E3D33" w:rsidRDefault="00CD6EF5" w:rsidP="00CD6EF5">
      <w:pPr>
        <w:ind w:left="80"/>
        <w:jc w:val="both"/>
        <w:rPr>
          <w:b/>
        </w:rPr>
      </w:pPr>
      <w:r w:rsidRPr="009E3D33">
        <w:rPr>
          <w:b/>
        </w:rPr>
        <w:t xml:space="preserve">      Technology, China. </w:t>
      </w:r>
      <w:r>
        <w:rPr>
          <w:b/>
        </w:rPr>
        <w:t>(Retired)</w:t>
      </w:r>
    </w:p>
    <w:p w14:paraId="793A7C47" w14:textId="77777777" w:rsidR="00CD6EF5" w:rsidRDefault="00CD6EF5" w:rsidP="00CD6EF5">
      <w:pPr>
        <w:ind w:left="80"/>
        <w:jc w:val="both"/>
      </w:pPr>
    </w:p>
    <w:p w14:paraId="53BEA907" w14:textId="77777777" w:rsidR="00CD6EF5" w:rsidRPr="009E3D33" w:rsidRDefault="00CD6EF5" w:rsidP="00CD6EF5">
      <w:pPr>
        <w:ind w:left="80"/>
        <w:jc w:val="both"/>
        <w:rPr>
          <w:b/>
        </w:rPr>
      </w:pPr>
      <w:r>
        <w:t xml:space="preserve">Eugene Kalaidin, 1996-1999, Current position: </w:t>
      </w:r>
      <w:r w:rsidRPr="009E3D33">
        <w:rPr>
          <w:b/>
        </w:rPr>
        <w:t xml:space="preserve">Professor and Chair, Department of Applied </w:t>
      </w:r>
    </w:p>
    <w:p w14:paraId="5467477C" w14:textId="77777777" w:rsidR="00CD6EF5" w:rsidRPr="009E3D33" w:rsidRDefault="00CD6EF5" w:rsidP="00CD6EF5">
      <w:pPr>
        <w:ind w:left="80"/>
        <w:jc w:val="both"/>
        <w:rPr>
          <w:b/>
        </w:rPr>
      </w:pPr>
      <w:r w:rsidRPr="009E3D33">
        <w:rPr>
          <w:b/>
        </w:rPr>
        <w:t xml:space="preserve">       Mathematics, Kuban State University, Russia.</w:t>
      </w:r>
    </w:p>
    <w:p w14:paraId="192E4700" w14:textId="77777777" w:rsidR="00CD6EF5" w:rsidRDefault="00CD6EF5" w:rsidP="00CD6EF5">
      <w:pPr>
        <w:ind w:left="80"/>
        <w:jc w:val="both"/>
      </w:pPr>
    </w:p>
    <w:p w14:paraId="1F669482" w14:textId="77777777" w:rsidR="00CD6EF5" w:rsidRPr="009E3D33" w:rsidRDefault="00CD6EF5" w:rsidP="00CD6EF5">
      <w:pPr>
        <w:ind w:left="80"/>
        <w:jc w:val="both"/>
        <w:rPr>
          <w:b/>
        </w:rPr>
      </w:pPr>
      <w:r>
        <w:t xml:space="preserve">P. Takhisotv, 2000-2002, Current position: </w:t>
      </w:r>
      <w:r w:rsidRPr="009E3D33">
        <w:rPr>
          <w:b/>
        </w:rPr>
        <w:t xml:space="preserve">Associate Professor, Food Science Dept, Rutgers </w:t>
      </w:r>
    </w:p>
    <w:p w14:paraId="3D5BF9F9" w14:textId="77777777" w:rsidR="00CD6EF5" w:rsidRPr="009E3D33" w:rsidRDefault="00CD6EF5" w:rsidP="00CD6EF5">
      <w:pPr>
        <w:ind w:left="80"/>
        <w:jc w:val="both"/>
        <w:rPr>
          <w:b/>
        </w:rPr>
      </w:pPr>
      <w:r w:rsidRPr="009E3D33">
        <w:rPr>
          <w:b/>
        </w:rPr>
        <w:t xml:space="preserve">       University.</w:t>
      </w:r>
    </w:p>
    <w:p w14:paraId="0C918885" w14:textId="77777777" w:rsidR="00CD6EF5" w:rsidRDefault="00CD6EF5" w:rsidP="00CD6EF5">
      <w:pPr>
        <w:ind w:left="80"/>
        <w:jc w:val="both"/>
      </w:pPr>
    </w:p>
    <w:p w14:paraId="462F1F99" w14:textId="7D3C940F" w:rsidR="00CD6EF5" w:rsidRDefault="00CD6EF5" w:rsidP="00CD6EF5">
      <w:pPr>
        <w:jc w:val="both"/>
        <w:rPr>
          <w:b/>
        </w:rPr>
      </w:pPr>
      <w:r>
        <w:t xml:space="preserve">  J. Wu, 2003-2004: Current position: </w:t>
      </w:r>
      <w:r w:rsidRPr="009E3D33">
        <w:rPr>
          <w:b/>
        </w:rPr>
        <w:t>Professor, Electrical</w:t>
      </w:r>
      <w:r>
        <w:rPr>
          <w:b/>
        </w:rPr>
        <w:t xml:space="preserve"> Engineering, University </w:t>
      </w:r>
    </w:p>
    <w:p w14:paraId="18DBFCC9" w14:textId="77777777" w:rsidR="00CD6EF5" w:rsidRPr="009E3D33" w:rsidRDefault="00CD6EF5" w:rsidP="00CD6EF5">
      <w:pPr>
        <w:jc w:val="both"/>
        <w:rPr>
          <w:b/>
        </w:rPr>
      </w:pPr>
      <w:r>
        <w:rPr>
          <w:b/>
        </w:rPr>
        <w:t xml:space="preserve">         of </w:t>
      </w:r>
      <w:r w:rsidRPr="009E3D33">
        <w:rPr>
          <w:b/>
        </w:rPr>
        <w:t xml:space="preserve"> Tennessee. (2005 NSF Career Awardee.)</w:t>
      </w:r>
    </w:p>
    <w:p w14:paraId="4A7D7A71" w14:textId="77777777" w:rsidR="00CD6EF5" w:rsidRDefault="00CD6EF5" w:rsidP="00CD6EF5">
      <w:pPr>
        <w:jc w:val="both"/>
      </w:pPr>
    </w:p>
    <w:p w14:paraId="4ACF2F92" w14:textId="77777777" w:rsidR="00CD6EF5" w:rsidRDefault="00CD6EF5" w:rsidP="00CD6EF5">
      <w:pPr>
        <w:ind w:left="80"/>
        <w:jc w:val="both"/>
      </w:pPr>
      <w:r>
        <w:t xml:space="preserve">E. A. Demekhin, 1994-2004. Current position: </w:t>
      </w:r>
      <w:r w:rsidRPr="009E3D33">
        <w:rPr>
          <w:b/>
        </w:rPr>
        <w:t>Professor, Krasnodar University, Russia</w:t>
      </w:r>
      <w:r>
        <w:t>.</w:t>
      </w:r>
    </w:p>
    <w:p w14:paraId="0960CACF" w14:textId="77777777" w:rsidR="00CD6EF5" w:rsidRDefault="00CD6EF5" w:rsidP="00CD6EF5">
      <w:pPr>
        <w:ind w:left="80"/>
        <w:jc w:val="both"/>
      </w:pPr>
    </w:p>
    <w:p w14:paraId="615127B6" w14:textId="77777777" w:rsidR="00CD6EF5" w:rsidRDefault="00CD6EF5" w:rsidP="00CD6EF5">
      <w:pPr>
        <w:ind w:left="80"/>
        <w:jc w:val="both"/>
      </w:pPr>
      <w:r>
        <w:t>D. Lastochkin, 2003-2005. Current position: Post-doc at University of Notre Dame.</w:t>
      </w:r>
    </w:p>
    <w:p w14:paraId="016D5A05" w14:textId="77777777" w:rsidR="00CD6EF5" w:rsidRDefault="00CD6EF5" w:rsidP="00CD6EF5">
      <w:pPr>
        <w:ind w:left="80"/>
        <w:jc w:val="both"/>
      </w:pPr>
    </w:p>
    <w:p w14:paraId="5B2330AE" w14:textId="50398E6A" w:rsidR="00CD6EF5" w:rsidRDefault="00CD6EF5" w:rsidP="00CD6EF5">
      <w:pPr>
        <w:ind w:left="80"/>
        <w:jc w:val="both"/>
        <w:rPr>
          <w:b/>
        </w:rPr>
      </w:pPr>
      <w:r>
        <w:t xml:space="preserve">L. Yeo, 2003-2005: Current position: </w:t>
      </w:r>
      <w:r w:rsidR="00BE2F48" w:rsidRPr="00BE2F48">
        <w:rPr>
          <w:b/>
        </w:rPr>
        <w:t xml:space="preserve">Distinguished </w:t>
      </w:r>
      <w:r w:rsidRPr="00BE2F48">
        <w:rPr>
          <w:b/>
        </w:rPr>
        <w:t>P</w:t>
      </w:r>
      <w:r w:rsidRPr="009E3D33">
        <w:rPr>
          <w:b/>
        </w:rPr>
        <w:t xml:space="preserve">rofessor, Mechanical Engineering, </w:t>
      </w:r>
      <w:r>
        <w:rPr>
          <w:b/>
        </w:rPr>
        <w:t xml:space="preserve">Royal </w:t>
      </w:r>
    </w:p>
    <w:p w14:paraId="700F6C42" w14:textId="77777777" w:rsidR="00CD6EF5" w:rsidRDefault="00CD6EF5" w:rsidP="00CD6EF5">
      <w:pPr>
        <w:ind w:left="80"/>
        <w:jc w:val="both"/>
        <w:rPr>
          <w:b/>
        </w:rPr>
      </w:pPr>
      <w:r>
        <w:t xml:space="preserve">       </w:t>
      </w:r>
      <w:r>
        <w:rPr>
          <w:b/>
        </w:rPr>
        <w:t>Melbourne Institute of Technology</w:t>
      </w:r>
      <w:r w:rsidRPr="009E3D33">
        <w:rPr>
          <w:b/>
        </w:rPr>
        <w:t>, Australia</w:t>
      </w:r>
      <w:r>
        <w:rPr>
          <w:b/>
        </w:rPr>
        <w:t xml:space="preserve"> (2007 Young Tall Poppy Award for Top </w:t>
      </w:r>
    </w:p>
    <w:p w14:paraId="1AB91E9C" w14:textId="77777777" w:rsidR="00CD6EF5" w:rsidRPr="009E3D33" w:rsidRDefault="00CD6EF5" w:rsidP="00CD6EF5">
      <w:pPr>
        <w:ind w:left="80"/>
        <w:jc w:val="both"/>
        <w:rPr>
          <w:b/>
        </w:rPr>
      </w:pPr>
      <w:r>
        <w:rPr>
          <w:b/>
        </w:rPr>
        <w:t xml:space="preserve">       Young Australian Academic)</w:t>
      </w:r>
      <w:r w:rsidRPr="009E3D33">
        <w:rPr>
          <w:b/>
        </w:rPr>
        <w:t>.</w:t>
      </w:r>
      <w:r>
        <w:rPr>
          <w:b/>
        </w:rPr>
        <w:t xml:space="preserve"> </w:t>
      </w:r>
    </w:p>
    <w:p w14:paraId="4AD7F940" w14:textId="77777777" w:rsidR="00CD6EF5" w:rsidRDefault="00CD6EF5" w:rsidP="00CD6EF5">
      <w:pPr>
        <w:ind w:left="80"/>
        <w:jc w:val="both"/>
      </w:pPr>
    </w:p>
    <w:p w14:paraId="5A81D707" w14:textId="77777777" w:rsidR="00CD6EF5" w:rsidRDefault="00CD6EF5" w:rsidP="00CD6EF5">
      <w:pPr>
        <w:ind w:left="80"/>
        <w:jc w:val="both"/>
        <w:rPr>
          <w:b/>
        </w:rPr>
      </w:pPr>
      <w:r>
        <w:t xml:space="preserve">Z. Chen, 2004-2007. Current position: </w:t>
      </w:r>
      <w:r w:rsidRPr="009E3D33">
        <w:rPr>
          <w:b/>
        </w:rPr>
        <w:t xml:space="preserve">Luojia Chair Professor, </w:t>
      </w:r>
      <w:r>
        <w:rPr>
          <w:b/>
        </w:rPr>
        <w:t xml:space="preserve">Associate Dean, </w:t>
      </w:r>
    </w:p>
    <w:p w14:paraId="42230C06" w14:textId="77777777" w:rsidR="00CD6EF5" w:rsidRPr="009E3D33" w:rsidRDefault="00CD6EF5" w:rsidP="00CD6EF5">
      <w:pPr>
        <w:ind w:left="80"/>
        <w:jc w:val="both"/>
        <w:rPr>
          <w:b/>
        </w:rPr>
      </w:pPr>
      <w:r>
        <w:rPr>
          <w:b/>
        </w:rPr>
        <w:tab/>
        <w:t>Pharmaceutical College,</w:t>
      </w:r>
      <w:r>
        <w:t xml:space="preserve">  </w:t>
      </w:r>
      <w:r w:rsidRPr="009E3D33">
        <w:rPr>
          <w:b/>
        </w:rPr>
        <w:t>Wuhan University,  China.</w:t>
      </w:r>
    </w:p>
    <w:p w14:paraId="55910BE8" w14:textId="77777777" w:rsidR="00CD6EF5" w:rsidRDefault="00CD6EF5" w:rsidP="00CD6EF5">
      <w:pPr>
        <w:ind w:left="80"/>
        <w:jc w:val="both"/>
      </w:pPr>
    </w:p>
    <w:p w14:paraId="3882B94B" w14:textId="77777777" w:rsidR="00CD6EF5" w:rsidRPr="009E3D33" w:rsidRDefault="00CD6EF5" w:rsidP="00CD6EF5">
      <w:pPr>
        <w:ind w:left="80"/>
        <w:jc w:val="both"/>
        <w:rPr>
          <w:b/>
        </w:rPr>
      </w:pPr>
      <w:r>
        <w:t xml:space="preserve">S. Sengupta, 2005-2007 Current position: </w:t>
      </w:r>
      <w:r w:rsidRPr="009E3D33">
        <w:rPr>
          <w:b/>
        </w:rPr>
        <w:t>Ass</w:t>
      </w:r>
      <w:r>
        <w:rPr>
          <w:b/>
        </w:rPr>
        <w:t>ociate</w:t>
      </w:r>
      <w:r w:rsidRPr="009E3D33">
        <w:rPr>
          <w:b/>
        </w:rPr>
        <w:t xml:space="preserve"> Professor, Bioengineering Department, </w:t>
      </w:r>
    </w:p>
    <w:p w14:paraId="0A0B4F50" w14:textId="77777777" w:rsidR="00CD6EF5" w:rsidRDefault="00CD6EF5" w:rsidP="00CD6EF5">
      <w:pPr>
        <w:ind w:left="80" w:firstLine="640"/>
        <w:jc w:val="both"/>
      </w:pPr>
      <w:r w:rsidRPr="009E3D33">
        <w:rPr>
          <w:b/>
        </w:rPr>
        <w:t>University of Missouri, Columbia</w:t>
      </w:r>
      <w:r>
        <w:t>.</w:t>
      </w:r>
    </w:p>
    <w:p w14:paraId="6EEE541A" w14:textId="77777777" w:rsidR="00CD6EF5" w:rsidRDefault="00CD6EF5" w:rsidP="00CD6EF5">
      <w:pPr>
        <w:jc w:val="both"/>
      </w:pPr>
    </w:p>
    <w:p w14:paraId="481D5172" w14:textId="77777777" w:rsidR="00CD6EF5" w:rsidRPr="009E3D33" w:rsidRDefault="00CD6EF5" w:rsidP="00CD6EF5">
      <w:pPr>
        <w:jc w:val="both"/>
        <w:rPr>
          <w:b/>
        </w:rPr>
      </w:pPr>
      <w:r>
        <w:t xml:space="preserve">G. Yossifon, 2007-2009. Current position: </w:t>
      </w:r>
      <w:r w:rsidRPr="009E3D33">
        <w:rPr>
          <w:b/>
        </w:rPr>
        <w:t>Ass</w:t>
      </w:r>
      <w:r>
        <w:rPr>
          <w:b/>
        </w:rPr>
        <w:t>ociate</w:t>
      </w:r>
      <w:r w:rsidRPr="009E3D33">
        <w:rPr>
          <w:b/>
        </w:rPr>
        <w:t xml:space="preserve"> Professor, Mechanical Engineering </w:t>
      </w:r>
    </w:p>
    <w:p w14:paraId="27CA60C0" w14:textId="77777777" w:rsidR="00CD6EF5" w:rsidRPr="009E3D33" w:rsidRDefault="00CD6EF5" w:rsidP="00CD6EF5">
      <w:pPr>
        <w:jc w:val="both"/>
        <w:rPr>
          <w:b/>
        </w:rPr>
      </w:pPr>
      <w:r w:rsidRPr="009E3D33">
        <w:rPr>
          <w:b/>
        </w:rPr>
        <w:t xml:space="preserve">            Department, Technion University, Israel.</w:t>
      </w:r>
    </w:p>
    <w:p w14:paraId="19EE7387" w14:textId="77777777" w:rsidR="00CD6EF5" w:rsidRDefault="00CD6EF5" w:rsidP="00CD6EF5">
      <w:pPr>
        <w:jc w:val="both"/>
      </w:pPr>
    </w:p>
    <w:p w14:paraId="6BD2CA59" w14:textId="77777777" w:rsidR="00CD6EF5" w:rsidRDefault="00CD6EF5" w:rsidP="00CD6EF5">
      <w:pPr>
        <w:jc w:val="both"/>
      </w:pPr>
      <w:r>
        <w:t>R. Kuczinski, 2009-2010. Current position: Research Engineer, Genentech</w:t>
      </w:r>
    </w:p>
    <w:p w14:paraId="10A99D0A" w14:textId="77777777" w:rsidR="00CD6EF5" w:rsidRDefault="00CD6EF5" w:rsidP="00CD6EF5">
      <w:pPr>
        <w:jc w:val="both"/>
      </w:pPr>
    </w:p>
    <w:p w14:paraId="55FA40E7" w14:textId="77777777" w:rsidR="00CD6EF5" w:rsidRPr="00A27F04" w:rsidRDefault="00CD6EF5" w:rsidP="00CD6EF5">
      <w:pPr>
        <w:ind w:left="720" w:hanging="720"/>
        <w:jc w:val="both"/>
        <w:rPr>
          <w:b/>
        </w:rPr>
      </w:pPr>
      <w:r>
        <w:t xml:space="preserve">Ming Kwan Tan, 2010-2011. Current position: </w:t>
      </w:r>
      <w:r w:rsidRPr="008112AC">
        <w:rPr>
          <w:b/>
        </w:rPr>
        <w:t>Assistant Professor, Mechanical Engineering, Swinburne University, Sarawak, Malaysia</w:t>
      </w:r>
      <w:r>
        <w:t>.</w:t>
      </w:r>
    </w:p>
    <w:p w14:paraId="7C98C790" w14:textId="77777777" w:rsidR="00CD6EF5" w:rsidRDefault="00CD6EF5" w:rsidP="00CD6EF5">
      <w:pPr>
        <w:jc w:val="both"/>
      </w:pPr>
    </w:p>
    <w:p w14:paraId="0C2CE3DD" w14:textId="77777777" w:rsidR="00CD6EF5" w:rsidRDefault="00CD6EF5" w:rsidP="00CD6EF5">
      <w:pPr>
        <w:jc w:val="both"/>
      </w:pPr>
      <w:r>
        <w:t xml:space="preserve">Jenny Ho, 2010. Current position: Start-up, Singapore. </w:t>
      </w:r>
    </w:p>
    <w:p w14:paraId="312E5533" w14:textId="77777777" w:rsidR="00CD6EF5" w:rsidRDefault="00CD6EF5" w:rsidP="00CD6EF5">
      <w:pPr>
        <w:jc w:val="both"/>
      </w:pPr>
    </w:p>
    <w:p w14:paraId="59875D0B" w14:textId="77777777" w:rsidR="00CD6EF5" w:rsidRPr="00A27F04" w:rsidRDefault="00CD6EF5" w:rsidP="00CD6EF5">
      <w:pPr>
        <w:ind w:left="540" w:hanging="540"/>
        <w:jc w:val="both"/>
        <w:rPr>
          <w:b/>
        </w:rPr>
      </w:pPr>
      <w:r>
        <w:lastRenderedPageBreak/>
        <w:t xml:space="preserve">Z. Slouka, 2009-2011, 2012-2014. Current position: </w:t>
      </w:r>
      <w:r w:rsidRPr="008112AC">
        <w:rPr>
          <w:b/>
        </w:rPr>
        <w:t>Ass</w:t>
      </w:r>
      <w:r>
        <w:rPr>
          <w:b/>
        </w:rPr>
        <w:t>ociate</w:t>
      </w:r>
      <w:r w:rsidRPr="008112AC">
        <w:rPr>
          <w:b/>
        </w:rPr>
        <w:t xml:space="preserve"> Professor, Chemical Engineering, Prague Institute of Technology, Czech Republic</w:t>
      </w:r>
      <w:r>
        <w:t>.</w:t>
      </w:r>
    </w:p>
    <w:p w14:paraId="39094ED5" w14:textId="77777777" w:rsidR="00CD6EF5" w:rsidRDefault="00CD6EF5" w:rsidP="00CD6EF5">
      <w:pPr>
        <w:jc w:val="both"/>
      </w:pPr>
    </w:p>
    <w:p w14:paraId="35220112" w14:textId="77777777" w:rsidR="00CD6EF5" w:rsidRDefault="00CD6EF5" w:rsidP="00CD6EF5">
      <w:pPr>
        <w:jc w:val="both"/>
        <w:rPr>
          <w:b/>
        </w:rPr>
      </w:pPr>
      <w:r>
        <w:t xml:space="preserve">Larry Li-Jing Cheng, 2010-2013 (Research Professor) Current position: </w:t>
      </w:r>
      <w:r w:rsidRPr="008112AC">
        <w:rPr>
          <w:b/>
        </w:rPr>
        <w:t xml:space="preserve">Assistant Professor, </w:t>
      </w:r>
      <w:r>
        <w:rPr>
          <w:b/>
        </w:rPr>
        <w:t xml:space="preserve">   </w:t>
      </w:r>
    </w:p>
    <w:p w14:paraId="748FD226" w14:textId="77777777" w:rsidR="00CD6EF5" w:rsidRDefault="00CD6EF5" w:rsidP="00CD6EF5">
      <w:pPr>
        <w:jc w:val="both"/>
        <w:rPr>
          <w:b/>
        </w:rPr>
      </w:pPr>
      <w:r>
        <w:rPr>
          <w:b/>
        </w:rPr>
        <w:t xml:space="preserve">            Electrical</w:t>
      </w:r>
      <w:r w:rsidRPr="008112AC">
        <w:rPr>
          <w:b/>
        </w:rPr>
        <w:t xml:space="preserve"> Engineering, </w:t>
      </w:r>
      <w:r>
        <w:rPr>
          <w:b/>
        </w:rPr>
        <w:t>Oregon State.</w:t>
      </w:r>
    </w:p>
    <w:p w14:paraId="4C7DE800" w14:textId="77777777" w:rsidR="00CD6EF5" w:rsidRDefault="00CD6EF5" w:rsidP="00CD6EF5">
      <w:pPr>
        <w:jc w:val="both"/>
        <w:rPr>
          <w:b/>
        </w:rPr>
      </w:pPr>
    </w:p>
    <w:p w14:paraId="153A2CEE" w14:textId="77777777" w:rsidR="00CD6EF5" w:rsidRDefault="00CD6EF5" w:rsidP="00CD6EF5">
      <w:pPr>
        <w:jc w:val="both"/>
        <w:rPr>
          <w:b/>
        </w:rPr>
      </w:pPr>
      <w:r>
        <w:t xml:space="preserve">Shoupeng Liu, 2013-2014 (Postdoc) Current position: </w:t>
      </w:r>
      <w:r w:rsidRPr="004260E8">
        <w:rPr>
          <w:b/>
        </w:rPr>
        <w:t>Associa</w:t>
      </w:r>
      <w:r>
        <w:rPr>
          <w:b/>
        </w:rPr>
        <w:t xml:space="preserve">te Fellow, Souzhou Institute of    </w:t>
      </w:r>
    </w:p>
    <w:p w14:paraId="73DA73A2" w14:textId="77777777" w:rsidR="00CD6EF5" w:rsidRDefault="00CD6EF5" w:rsidP="00CD6EF5">
      <w:pPr>
        <w:jc w:val="both"/>
      </w:pPr>
      <w:r>
        <w:rPr>
          <w:b/>
        </w:rPr>
        <w:t xml:space="preserve">           </w:t>
      </w:r>
      <w:r w:rsidRPr="004260E8">
        <w:rPr>
          <w:b/>
        </w:rPr>
        <w:t>Biomedical Engineering and Technology,  Chinese Academy of Science</w:t>
      </w:r>
      <w:r>
        <w:t>.</w:t>
      </w:r>
    </w:p>
    <w:p w14:paraId="1E931181" w14:textId="77777777" w:rsidR="00CD6EF5" w:rsidRDefault="00CD6EF5" w:rsidP="00CD6EF5">
      <w:pPr>
        <w:jc w:val="both"/>
      </w:pPr>
    </w:p>
    <w:p w14:paraId="520D4C95" w14:textId="77777777" w:rsidR="00055CE7" w:rsidRDefault="00CD6EF5" w:rsidP="00CD6EF5">
      <w:pPr>
        <w:jc w:val="both"/>
        <w:rPr>
          <w:b/>
        </w:rPr>
      </w:pPr>
      <w:r>
        <w:t xml:space="preserve">Yongfan Men, 2014-16  (Postdoc) Current position: </w:t>
      </w:r>
      <w:r w:rsidR="00055CE7">
        <w:rPr>
          <w:b/>
        </w:rPr>
        <w:t xml:space="preserve">Assistant Professor,  Shenzhen Institute of </w:t>
      </w:r>
    </w:p>
    <w:p w14:paraId="0B133AE3" w14:textId="20034E7A" w:rsidR="00CD6EF5" w:rsidRDefault="00055CE7" w:rsidP="00CD6EF5">
      <w:pPr>
        <w:jc w:val="both"/>
      </w:pPr>
      <w:r>
        <w:rPr>
          <w:b/>
        </w:rPr>
        <w:t xml:space="preserve">           Advanced Technology,  Chinese Academy of Science,  Shenzhen, China.</w:t>
      </w:r>
    </w:p>
    <w:p w14:paraId="7BC6D2B4" w14:textId="77777777" w:rsidR="00CD6EF5" w:rsidRDefault="00CD6EF5" w:rsidP="00CD6EF5">
      <w:pPr>
        <w:jc w:val="both"/>
      </w:pPr>
    </w:p>
    <w:p w14:paraId="158E4518" w14:textId="402F9A3B" w:rsidR="00CD6EF5" w:rsidRDefault="00CD6EF5" w:rsidP="00CD6EF5">
      <w:pPr>
        <w:jc w:val="both"/>
        <w:rPr>
          <w:b/>
        </w:rPr>
      </w:pPr>
      <w:r>
        <w:t xml:space="preserve">Jarrod Schiffbauer, 2016-17 (Postdoc) Current position: </w:t>
      </w:r>
      <w:r w:rsidR="002D03E3">
        <w:rPr>
          <w:b/>
        </w:rPr>
        <w:t>Assistant Professor</w:t>
      </w:r>
      <w:r w:rsidRPr="00053BD2">
        <w:rPr>
          <w:b/>
        </w:rPr>
        <w:t>, Colorado Mesa</w:t>
      </w:r>
    </w:p>
    <w:p w14:paraId="28692E1C" w14:textId="77777777" w:rsidR="00307D07" w:rsidRDefault="00307D07" w:rsidP="00CD6EF5">
      <w:pPr>
        <w:jc w:val="both"/>
        <w:rPr>
          <w:b/>
        </w:rPr>
      </w:pPr>
    </w:p>
    <w:p w14:paraId="1AB75886" w14:textId="77777777" w:rsidR="0047375C" w:rsidRPr="0047375C" w:rsidRDefault="0047375C" w:rsidP="00CD6EF5">
      <w:pPr>
        <w:jc w:val="both"/>
      </w:pPr>
      <w:r>
        <w:t xml:space="preserve">Sunny Shah, </w:t>
      </w:r>
      <w:r w:rsidR="00307D07" w:rsidRPr="00307D07">
        <w:t>2010-2017 (Postdoc, Research Scientist) Current position</w:t>
      </w:r>
      <w:r w:rsidR="00307D07" w:rsidRPr="002D03E3">
        <w:rPr>
          <w:b/>
        </w:rPr>
        <w:t xml:space="preserve">: </w:t>
      </w:r>
      <w:r w:rsidR="002D03E3" w:rsidRPr="0047375C">
        <w:t xml:space="preserve">Project Manager, </w:t>
      </w:r>
    </w:p>
    <w:p w14:paraId="661AACF4" w14:textId="55CD7FB4" w:rsidR="00307D07" w:rsidRPr="0047375C" w:rsidRDefault="0047375C" w:rsidP="00CD6EF5">
      <w:pPr>
        <w:jc w:val="both"/>
      </w:pPr>
      <w:r w:rsidRPr="0047375C">
        <w:t xml:space="preserve">          </w:t>
      </w:r>
      <w:r w:rsidR="002D03E3" w:rsidRPr="0047375C">
        <w:t>Endotronix.</w:t>
      </w:r>
    </w:p>
    <w:p w14:paraId="47A91147" w14:textId="77777777" w:rsidR="0047375C" w:rsidRDefault="0047375C" w:rsidP="00CD6EF5">
      <w:pPr>
        <w:jc w:val="both"/>
        <w:rPr>
          <w:b/>
        </w:rPr>
      </w:pPr>
    </w:p>
    <w:p w14:paraId="3C08B86B" w14:textId="3597C2BA" w:rsidR="0047375C" w:rsidRPr="0047375C" w:rsidRDefault="0047375C" w:rsidP="00CD6EF5">
      <w:pPr>
        <w:jc w:val="both"/>
      </w:pPr>
      <w:r>
        <w:t xml:space="preserve">Ze Yin, 2017-2019 (Postdoc) Current position: Postdoc, Vanderbilt. </w:t>
      </w:r>
    </w:p>
    <w:p w14:paraId="0DFD6D62" w14:textId="77777777" w:rsidR="00CD6EF5" w:rsidRDefault="00CD6EF5" w:rsidP="00CD6EF5">
      <w:pPr>
        <w:jc w:val="both"/>
        <w:rPr>
          <w:b/>
        </w:rPr>
      </w:pPr>
    </w:p>
    <w:p w14:paraId="4E59FCE7" w14:textId="77777777" w:rsidR="00CD6EF5" w:rsidRDefault="00CD6EF5" w:rsidP="00CD6EF5">
      <w:pPr>
        <w:jc w:val="both"/>
        <w:rPr>
          <w:b/>
        </w:rPr>
      </w:pPr>
    </w:p>
    <w:p w14:paraId="6D47FB83" w14:textId="77777777" w:rsidR="00CD6EF5" w:rsidRPr="004260E8" w:rsidRDefault="00CD6EF5" w:rsidP="00CD6EF5">
      <w:pPr>
        <w:jc w:val="both"/>
        <w:rPr>
          <w:b/>
        </w:rPr>
      </w:pPr>
      <w:r w:rsidRPr="004260E8">
        <w:rPr>
          <w:b/>
        </w:rPr>
        <w:t>Current Postdocs, Senior Scientists and Research Professors</w:t>
      </w:r>
    </w:p>
    <w:p w14:paraId="7D88C95F" w14:textId="77777777" w:rsidR="00CD6EF5" w:rsidRDefault="00CD6EF5" w:rsidP="00CD6EF5">
      <w:pPr>
        <w:jc w:val="both"/>
      </w:pPr>
    </w:p>
    <w:p w14:paraId="03A23A3A" w14:textId="77777777" w:rsidR="00CD6EF5" w:rsidRDefault="00CD6EF5" w:rsidP="00CD6EF5">
      <w:pPr>
        <w:jc w:val="both"/>
      </w:pPr>
      <w:r>
        <w:t>S. Senapati, 2007-Present   (Research Professor)</w:t>
      </w:r>
    </w:p>
    <w:p w14:paraId="01C8C35E" w14:textId="77777777" w:rsidR="00CD6EF5" w:rsidRDefault="00CD6EF5" w:rsidP="00CD6EF5">
      <w:pPr>
        <w:jc w:val="both"/>
      </w:pPr>
      <w:r>
        <w:t>Ceming Wang, 2015-Present (PostDoc)</w:t>
      </w:r>
    </w:p>
    <w:p w14:paraId="0DFB91CB" w14:textId="77777777" w:rsidR="00CD6EF5" w:rsidRDefault="00CD6EF5" w:rsidP="00CD6EF5">
      <w:pPr>
        <w:jc w:val="both"/>
      </w:pPr>
      <w:r>
        <w:t>Zeinab Ramshani, 2016-Present (Postdoc)</w:t>
      </w:r>
    </w:p>
    <w:p w14:paraId="33997082" w14:textId="207DF4BC" w:rsidR="00FB1417" w:rsidRDefault="00FB1417" w:rsidP="00CD6EF5">
      <w:pPr>
        <w:jc w:val="both"/>
      </w:pPr>
      <w:r>
        <w:t>Xiaoye Huo, 2019-Present (Postdoc)</w:t>
      </w:r>
    </w:p>
    <w:p w14:paraId="449F094B" w14:textId="77777777" w:rsidR="00CD6EF5" w:rsidRDefault="00CD6EF5" w:rsidP="00CD6EF5">
      <w:pPr>
        <w:jc w:val="both"/>
      </w:pPr>
    </w:p>
    <w:p w14:paraId="24345C80" w14:textId="77777777"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Undergraduate Researchers and Visiting Students</w:t>
      </w:r>
    </w:p>
    <w:p w14:paraId="07CD58FE" w14:textId="77777777" w:rsidR="00CD6EF5" w:rsidRDefault="00CD6EF5" w:rsidP="00CD6EF5">
      <w:pPr>
        <w:ind w:left="720" w:hanging="720"/>
        <w:jc w:val="both"/>
      </w:pPr>
      <w:r>
        <w:tab/>
      </w:r>
      <w:r>
        <w:tab/>
      </w:r>
      <w:r>
        <w:tab/>
      </w:r>
      <w:r>
        <w:tab/>
        <w:t xml:space="preserve">    Undergrad.</w:t>
      </w:r>
      <w:r>
        <w:tab/>
      </w:r>
      <w:r>
        <w:tab/>
      </w:r>
      <w:r>
        <w:tab/>
      </w:r>
      <w:r>
        <w:tab/>
      </w:r>
      <w:r>
        <w:tab/>
      </w:r>
      <w:r>
        <w:tab/>
        <w:t xml:space="preserve">   Graduate </w:t>
      </w:r>
    </w:p>
    <w:p w14:paraId="6BDBCE7B" w14:textId="77777777" w:rsidR="00CD6EF5" w:rsidRDefault="00CD6EF5" w:rsidP="00CD6EF5">
      <w:pPr>
        <w:ind w:left="720" w:hanging="720"/>
        <w:jc w:val="both"/>
      </w:pPr>
      <w:r>
        <w:rPr>
          <w:u w:val="single"/>
        </w:rPr>
        <w:t>Name</w:t>
      </w:r>
      <w:r>
        <w:tab/>
      </w:r>
      <w:r>
        <w:tab/>
        <w:t xml:space="preserve">           </w:t>
      </w:r>
      <w:r>
        <w:rPr>
          <w:u w:val="single"/>
        </w:rPr>
        <w:t>Year</w:t>
      </w:r>
      <w:r>
        <w:tab/>
        <w:t xml:space="preserve">   </w:t>
      </w:r>
      <w:r>
        <w:rPr>
          <w:u w:val="single"/>
        </w:rPr>
        <w:t>University</w:t>
      </w:r>
      <w:r>
        <w:tab/>
        <w:t xml:space="preserve">    </w:t>
      </w:r>
      <w:r>
        <w:rPr>
          <w:u w:val="single"/>
        </w:rPr>
        <w:t>Subject</w:t>
      </w:r>
      <w:r>
        <w:tab/>
      </w:r>
      <w:r>
        <w:tab/>
      </w:r>
      <w:r>
        <w:tab/>
        <w:t xml:space="preserve">                </w:t>
      </w:r>
      <w:r>
        <w:rPr>
          <w:u w:val="single"/>
        </w:rPr>
        <w:t>School</w:t>
      </w:r>
    </w:p>
    <w:p w14:paraId="6A8D2617" w14:textId="77777777" w:rsidR="00CD6EF5" w:rsidRDefault="00CD6EF5" w:rsidP="00CD6EF5">
      <w:pPr>
        <w:ind w:left="720" w:hanging="720"/>
        <w:jc w:val="both"/>
      </w:pPr>
    </w:p>
    <w:p w14:paraId="43FB1F4A" w14:textId="77777777" w:rsidR="00CD6EF5" w:rsidRDefault="00CD6EF5" w:rsidP="00CD6EF5">
      <w:pPr>
        <w:tabs>
          <w:tab w:val="left" w:pos="1980"/>
          <w:tab w:val="left" w:pos="3060"/>
          <w:tab w:val="left" w:pos="4580"/>
          <w:tab w:val="left" w:pos="8280"/>
        </w:tabs>
        <w:jc w:val="both"/>
      </w:pPr>
      <w:r>
        <w:t>Tanto Hartono</w:t>
      </w:r>
      <w:r>
        <w:tab/>
        <w:t>1988-89</w:t>
      </w:r>
      <w:r>
        <w:tab/>
        <w:t>Notre Dame</w:t>
      </w:r>
      <w:r>
        <w:tab/>
        <w:t>Chaotic Dynamics of a Surge Tank</w:t>
      </w:r>
      <w:r>
        <w:tab/>
        <w:t>Caltech</w:t>
      </w:r>
    </w:p>
    <w:p w14:paraId="13EC390B" w14:textId="77777777" w:rsidR="00CD6EF5" w:rsidRDefault="00CD6EF5" w:rsidP="00CD6EF5">
      <w:pPr>
        <w:tabs>
          <w:tab w:val="left" w:pos="1980"/>
          <w:tab w:val="left" w:pos="3060"/>
          <w:tab w:val="left" w:pos="4580"/>
          <w:tab w:val="left" w:pos="8280"/>
        </w:tabs>
        <w:jc w:val="both"/>
      </w:pPr>
      <w:r>
        <w:t>Grace Su</w:t>
      </w:r>
      <w:r>
        <w:tab/>
        <w:t>1991-92</w:t>
      </w:r>
      <w:r>
        <w:tab/>
        <w:t>Michigan</w:t>
      </w:r>
      <w:r>
        <w:tab/>
        <w:t>Falling Film Wave Dynamics</w:t>
      </w:r>
      <w:r>
        <w:tab/>
        <w:t>UCLA</w:t>
      </w:r>
    </w:p>
    <w:p w14:paraId="685528B2" w14:textId="77777777" w:rsidR="00CD6EF5" w:rsidRDefault="00CD6EF5" w:rsidP="00CD6EF5">
      <w:pPr>
        <w:tabs>
          <w:tab w:val="left" w:pos="1980"/>
          <w:tab w:val="left" w:pos="3060"/>
          <w:tab w:val="left" w:pos="4580"/>
          <w:tab w:val="left" w:pos="8280"/>
        </w:tabs>
        <w:jc w:val="both"/>
      </w:pPr>
      <w:r>
        <w:t>See-Eng Pham</w:t>
      </w:r>
      <w:r>
        <w:tab/>
        <w:t>1993-95</w:t>
      </w:r>
      <w:r>
        <w:tab/>
        <w:t>Cornell</w:t>
      </w:r>
      <w:r>
        <w:tab/>
        <w:t>Colloidal Rheology</w:t>
      </w:r>
      <w:r>
        <w:tab/>
        <w:t>Princeton</w:t>
      </w:r>
    </w:p>
    <w:p w14:paraId="26071C5E" w14:textId="77777777" w:rsidR="00CD6EF5" w:rsidRDefault="00CD6EF5" w:rsidP="00CD6EF5">
      <w:pPr>
        <w:tabs>
          <w:tab w:val="left" w:pos="1980"/>
          <w:tab w:val="left" w:pos="3060"/>
          <w:tab w:val="left" w:pos="4580"/>
          <w:tab w:val="left" w:pos="8280"/>
        </w:tabs>
        <w:ind w:right="-720"/>
        <w:jc w:val="both"/>
      </w:pPr>
      <w:r>
        <w:t>Abhishek Agarwal</w:t>
      </w:r>
      <w:r>
        <w:tab/>
        <w:t>1995-97</w:t>
      </w:r>
      <w:r>
        <w:tab/>
        <w:t>Purdue</w:t>
      </w:r>
      <w:r>
        <w:tab/>
        <w:t>Rivulet Dynamics</w:t>
      </w:r>
      <w:r>
        <w:tab/>
        <w:t>Wisconsin (EE)</w:t>
      </w:r>
      <w:r>
        <w:tab/>
      </w:r>
    </w:p>
    <w:p w14:paraId="79D8049B" w14:textId="77777777" w:rsidR="00CD6EF5" w:rsidRDefault="00CD6EF5" w:rsidP="00CD6EF5">
      <w:pPr>
        <w:tabs>
          <w:tab w:val="left" w:pos="1980"/>
          <w:tab w:val="left" w:pos="3060"/>
          <w:tab w:val="left" w:pos="4580"/>
          <w:tab w:val="left" w:pos="8280"/>
        </w:tabs>
        <w:jc w:val="both"/>
      </w:pPr>
      <w:r>
        <w:t>Carolina Wu</w:t>
      </w:r>
      <w:r>
        <w:tab/>
        <w:t>1997-99</w:t>
      </w:r>
      <w:r>
        <w:tab/>
        <w:t>Notre Dame</w:t>
      </w:r>
      <w:r>
        <w:tab/>
        <w:t>Fractal Dewetting</w:t>
      </w:r>
      <w:r>
        <w:tab/>
        <w:t>Cornell</w:t>
      </w:r>
    </w:p>
    <w:p w14:paraId="6F35B2EE" w14:textId="77777777" w:rsidR="00CD6EF5" w:rsidRDefault="00CD6EF5" w:rsidP="00CD6EF5">
      <w:pPr>
        <w:tabs>
          <w:tab w:val="left" w:pos="1980"/>
          <w:tab w:val="left" w:pos="3060"/>
          <w:tab w:val="left" w:pos="4580"/>
          <w:tab w:val="left" w:pos="8280"/>
        </w:tabs>
        <w:jc w:val="both"/>
      </w:pPr>
      <w:r>
        <w:t>Kathy Wu</w:t>
      </w:r>
      <w:r>
        <w:tab/>
        <w:t>1997-98</w:t>
      </w:r>
      <w:r>
        <w:tab/>
        <w:t>Stanford</w:t>
      </w:r>
      <w:r>
        <w:tab/>
        <w:t>Corrosion Dynamics</w:t>
      </w:r>
      <w:r>
        <w:tab/>
        <w:t>Industry</w:t>
      </w:r>
    </w:p>
    <w:p w14:paraId="7A1E41C7" w14:textId="77777777" w:rsidR="00CD6EF5" w:rsidRDefault="00CD6EF5" w:rsidP="00CD6EF5">
      <w:pPr>
        <w:tabs>
          <w:tab w:val="left" w:pos="1980"/>
          <w:tab w:val="left" w:pos="3060"/>
          <w:tab w:val="left" w:pos="4580"/>
          <w:tab w:val="left" w:pos="8280"/>
        </w:tabs>
        <w:jc w:val="both"/>
      </w:pPr>
      <w:r>
        <w:t>Eric Sherer</w:t>
      </w:r>
      <w:r>
        <w:tab/>
        <w:t>1997-00</w:t>
      </w:r>
      <w:r>
        <w:tab/>
        <w:t>Caltech</w:t>
      </w:r>
      <w:r>
        <w:tab/>
        <w:t>Crystallization Patterns,</w:t>
      </w:r>
      <w:r>
        <w:tab/>
        <w:t>Purdue</w:t>
      </w:r>
    </w:p>
    <w:p w14:paraId="75CE7017" w14:textId="77777777" w:rsidR="00CD6EF5" w:rsidRDefault="00CD6EF5" w:rsidP="00CD6EF5">
      <w:pPr>
        <w:tabs>
          <w:tab w:val="left" w:pos="1980"/>
          <w:tab w:val="left" w:pos="3060"/>
          <w:tab w:val="left" w:pos="4580"/>
          <w:tab w:val="left" w:pos="8280"/>
        </w:tabs>
        <w:jc w:val="both"/>
      </w:pPr>
      <w:r>
        <w:tab/>
      </w:r>
      <w:r>
        <w:tab/>
      </w:r>
      <w:r>
        <w:tab/>
        <w:t>Corrosion Dynamics and Fast</w:t>
      </w:r>
    </w:p>
    <w:p w14:paraId="0BAF2BDA" w14:textId="77777777" w:rsidR="00CD6EF5" w:rsidRDefault="00CD6EF5" w:rsidP="00CD6EF5">
      <w:pPr>
        <w:tabs>
          <w:tab w:val="left" w:pos="1980"/>
          <w:tab w:val="left" w:pos="3060"/>
          <w:tab w:val="left" w:pos="4580"/>
          <w:tab w:val="left" w:pos="8280"/>
        </w:tabs>
        <w:jc w:val="both"/>
      </w:pPr>
      <w:r>
        <w:tab/>
      </w:r>
      <w:r>
        <w:tab/>
      </w:r>
      <w:r>
        <w:tab/>
        <w:t>Igniting Catalytic Converters</w:t>
      </w:r>
    </w:p>
    <w:p w14:paraId="198BBFA5" w14:textId="2C76973D" w:rsidR="0047375C" w:rsidRPr="00BE2F48" w:rsidRDefault="0047375C" w:rsidP="00CD6EF5">
      <w:pPr>
        <w:tabs>
          <w:tab w:val="left" w:pos="1980"/>
          <w:tab w:val="left" w:pos="3060"/>
          <w:tab w:val="left" w:pos="4580"/>
          <w:tab w:val="left" w:pos="8280"/>
        </w:tabs>
        <w:jc w:val="both"/>
        <w:rPr>
          <w:b/>
        </w:rPr>
      </w:pPr>
      <w:r>
        <w:t xml:space="preserve">                                                                                                 </w:t>
      </w:r>
      <w:r w:rsidR="00BE2F48">
        <w:t xml:space="preserve">                           </w:t>
      </w:r>
      <w:r w:rsidR="00BE2F48" w:rsidRPr="00BE2F48">
        <w:rPr>
          <w:b/>
        </w:rPr>
        <w:t>Assoc Prof, Louisiana Tech</w:t>
      </w:r>
    </w:p>
    <w:p w14:paraId="5A3209A9" w14:textId="77777777" w:rsidR="00CD6EF5" w:rsidRDefault="00CD6EF5" w:rsidP="00CD6EF5">
      <w:pPr>
        <w:tabs>
          <w:tab w:val="left" w:pos="1980"/>
          <w:tab w:val="left" w:pos="3060"/>
          <w:tab w:val="left" w:pos="4580"/>
          <w:tab w:val="left" w:pos="8280"/>
        </w:tabs>
        <w:jc w:val="both"/>
      </w:pPr>
      <w:r>
        <w:t>Alison Weltner</w:t>
      </w:r>
      <w:r>
        <w:tab/>
        <w:t>1999-01</w:t>
      </w:r>
      <w:r>
        <w:tab/>
        <w:t>Notre Dame</w:t>
      </w:r>
      <w:r>
        <w:tab/>
        <w:t>Physiodogical Dynamics of a Fish,</w:t>
      </w:r>
      <w:r>
        <w:tab/>
        <w:t>Industry</w:t>
      </w:r>
    </w:p>
    <w:p w14:paraId="4CA96C77" w14:textId="77777777" w:rsidR="00CD6EF5" w:rsidRDefault="00CD6EF5" w:rsidP="00CD6EF5">
      <w:pPr>
        <w:tabs>
          <w:tab w:val="left" w:pos="1980"/>
          <w:tab w:val="left" w:pos="3060"/>
          <w:tab w:val="left" w:pos="4580"/>
          <w:tab w:val="left" w:pos="8280"/>
        </w:tabs>
        <w:jc w:val="both"/>
      </w:pPr>
      <w:r>
        <w:tab/>
      </w:r>
      <w:r>
        <w:tab/>
      </w:r>
      <w:r>
        <w:tab/>
        <w:t>DNA Sequencing with Wavelets</w:t>
      </w:r>
    </w:p>
    <w:p w14:paraId="1AB2E36E" w14:textId="2B566014" w:rsidR="00CD6EF5" w:rsidRDefault="00CD6EF5" w:rsidP="00CD6EF5">
      <w:pPr>
        <w:tabs>
          <w:tab w:val="left" w:pos="1980"/>
          <w:tab w:val="left" w:pos="3060"/>
          <w:tab w:val="left" w:pos="4580"/>
          <w:tab w:val="left" w:pos="8280"/>
        </w:tabs>
        <w:jc w:val="both"/>
      </w:pPr>
      <w:r>
        <w:lastRenderedPageBreak/>
        <w:t xml:space="preserve">Justin Burt                </w:t>
      </w:r>
      <w:r>
        <w:tab/>
        <w:t xml:space="preserve">2001-02     Notre Dame      Microfluidics for Diagnostic Kits        </w:t>
      </w:r>
      <w:r>
        <w:tab/>
        <w:t>Texas</w:t>
      </w:r>
    </w:p>
    <w:p w14:paraId="5BCBB067" w14:textId="2BB0AEFE" w:rsidR="00CD6EF5" w:rsidRDefault="00CD6EF5" w:rsidP="00CD6EF5">
      <w:pPr>
        <w:tabs>
          <w:tab w:val="left" w:pos="1980"/>
          <w:tab w:val="left" w:pos="3060"/>
          <w:tab w:val="left" w:pos="4580"/>
          <w:tab w:val="left" w:pos="8280"/>
        </w:tabs>
        <w:jc w:val="both"/>
      </w:pPr>
      <w:r>
        <w:t xml:space="preserve">Kim Hatley               </w:t>
      </w:r>
      <w:r>
        <w:tab/>
        <w:t xml:space="preserve">2004-05     Notre Dame      Biotissue for Drug Encapsulation       </w:t>
      </w:r>
      <w:r>
        <w:tab/>
        <w:t>Industry</w:t>
      </w:r>
    </w:p>
    <w:p w14:paraId="303B3729" w14:textId="343603F1" w:rsidR="00CD6EF5" w:rsidRDefault="00CD6EF5" w:rsidP="00CD6EF5">
      <w:pPr>
        <w:tabs>
          <w:tab w:val="left" w:pos="1980"/>
          <w:tab w:val="left" w:pos="3060"/>
          <w:tab w:val="left" w:pos="4580"/>
          <w:tab w:val="left" w:pos="8280"/>
        </w:tabs>
        <w:jc w:val="both"/>
      </w:pPr>
      <w:r>
        <w:t xml:space="preserve">Andy Downard         </w:t>
      </w:r>
      <w:r>
        <w:tab/>
        <w:t xml:space="preserve">2004-05     Notre Dame      Microfluidics and Tech Transfer         </w:t>
      </w:r>
      <w:r>
        <w:tab/>
        <w:t>Caltech</w:t>
      </w:r>
    </w:p>
    <w:p w14:paraId="6ABFEE44" w14:textId="1B4EA0BD" w:rsidR="00CD6EF5" w:rsidRDefault="00CD6EF5" w:rsidP="00CD6EF5">
      <w:pPr>
        <w:tabs>
          <w:tab w:val="left" w:pos="1980"/>
          <w:tab w:val="left" w:pos="3060"/>
          <w:tab w:val="left" w:pos="4580"/>
          <w:tab w:val="left" w:pos="8280"/>
        </w:tabs>
        <w:jc w:val="both"/>
      </w:pPr>
      <w:r>
        <w:t xml:space="preserve">Mike Coogan            </w:t>
      </w:r>
      <w:r>
        <w:tab/>
        <w:t xml:space="preserve">2005-06     Notre Dame      Bacteria Detection </w:t>
      </w:r>
      <w:r>
        <w:tab/>
        <w:t xml:space="preserve"> Industry</w:t>
      </w:r>
    </w:p>
    <w:p w14:paraId="6024A6C1" w14:textId="327923AA" w:rsidR="00CD6EF5" w:rsidRDefault="00CD6EF5" w:rsidP="00CD6EF5">
      <w:pPr>
        <w:tabs>
          <w:tab w:val="left" w:pos="1980"/>
          <w:tab w:val="left" w:pos="3060"/>
          <w:tab w:val="left" w:pos="4580"/>
          <w:tab w:val="left" w:pos="8280"/>
        </w:tabs>
        <w:jc w:val="both"/>
      </w:pPr>
      <w:r>
        <w:t xml:space="preserve">WenTao Luo             </w:t>
      </w:r>
      <w:r>
        <w:tab/>
        <w:t>2005-06     Notre Dame      Microfluidics</w:t>
      </w:r>
      <w:r>
        <w:tab/>
        <w:t xml:space="preserve"> Industry</w:t>
      </w:r>
    </w:p>
    <w:p w14:paraId="791E2435" w14:textId="1741FAD6" w:rsidR="00CD6EF5" w:rsidRDefault="00CD6EF5" w:rsidP="00CD6EF5">
      <w:pPr>
        <w:tabs>
          <w:tab w:val="left" w:pos="1980"/>
          <w:tab w:val="left" w:pos="3060"/>
          <w:tab w:val="left" w:pos="4580"/>
          <w:tab w:val="left" w:pos="8280"/>
        </w:tabs>
        <w:jc w:val="both"/>
      </w:pPr>
      <w:r>
        <w:t xml:space="preserve">Korey Chu                 </w:t>
      </w:r>
      <w:r>
        <w:tab/>
        <w:t xml:space="preserve">2005-08    </w:t>
      </w:r>
      <w:r>
        <w:tab/>
        <w:t xml:space="preserve">Notre Dame      Microfluidics                                       </w:t>
      </w:r>
      <w:r>
        <w:tab/>
        <w:t xml:space="preserve"> Industry                   </w:t>
      </w:r>
    </w:p>
    <w:p w14:paraId="14600D40" w14:textId="3858769F" w:rsidR="00CD6EF5" w:rsidRDefault="00CD6EF5" w:rsidP="00CD6EF5">
      <w:pPr>
        <w:tabs>
          <w:tab w:val="left" w:pos="1980"/>
          <w:tab w:val="left" w:pos="3060"/>
          <w:tab w:val="left" w:pos="4580"/>
          <w:tab w:val="left" w:pos="8280"/>
        </w:tabs>
        <w:jc w:val="both"/>
      </w:pPr>
      <w:r>
        <w:t xml:space="preserve">Donny Putra              2006-07     Notre Dame      CNT Sensors                                       </w:t>
      </w:r>
      <w:r>
        <w:tab/>
      </w:r>
      <w:r w:rsidR="00BE2F48">
        <w:t xml:space="preserve"> </w:t>
      </w:r>
      <w:r>
        <w:t>Hopkins</w:t>
      </w:r>
    </w:p>
    <w:p w14:paraId="3375976A" w14:textId="65B438EC" w:rsidR="0047375C" w:rsidRPr="0047375C" w:rsidRDefault="0047375C" w:rsidP="00CD6EF5">
      <w:pPr>
        <w:tabs>
          <w:tab w:val="left" w:pos="1980"/>
          <w:tab w:val="left" w:pos="3060"/>
          <w:tab w:val="left" w:pos="4580"/>
          <w:tab w:val="left" w:pos="8280"/>
        </w:tabs>
        <w:jc w:val="both"/>
        <w:rPr>
          <w:b/>
        </w:rPr>
      </w:pPr>
      <w:r>
        <w:t xml:space="preserve">              </w:t>
      </w:r>
      <w:r>
        <w:tab/>
      </w:r>
      <w:r>
        <w:tab/>
      </w:r>
      <w:r>
        <w:tab/>
        <w:t xml:space="preserve">                                   </w:t>
      </w:r>
      <w:r w:rsidR="00BE2F48">
        <w:t xml:space="preserve">      </w:t>
      </w:r>
      <w:r w:rsidR="00BE2F48">
        <w:rPr>
          <w:b/>
        </w:rPr>
        <w:t>Assist</w:t>
      </w:r>
      <w:r w:rsidRPr="0047375C">
        <w:rPr>
          <w:b/>
        </w:rPr>
        <w:t xml:space="preserve"> Prof, Notre Dame</w:t>
      </w:r>
    </w:p>
    <w:p w14:paraId="43E91DCD" w14:textId="42EDB7B3" w:rsidR="00CD6EF5" w:rsidRDefault="00CD6EF5" w:rsidP="00CD6EF5">
      <w:pPr>
        <w:tabs>
          <w:tab w:val="left" w:pos="1980"/>
          <w:tab w:val="left" w:pos="3060"/>
          <w:tab w:val="left" w:pos="4580"/>
          <w:tab w:val="left" w:pos="8280"/>
        </w:tabs>
        <w:jc w:val="both"/>
      </w:pPr>
      <w:r>
        <w:t xml:space="preserve">Andy Aijia                </w:t>
      </w:r>
      <w:r>
        <w:tab/>
        <w:t xml:space="preserve">2007-08     Notre Dame      CNT Impedance                                  </w:t>
      </w:r>
      <w:r>
        <w:tab/>
      </w:r>
      <w:r w:rsidR="001826B7">
        <w:t xml:space="preserve">      </w:t>
      </w:r>
      <w:r>
        <w:t>UCLA</w:t>
      </w:r>
    </w:p>
    <w:p w14:paraId="61291B3C" w14:textId="0CC8D3EC" w:rsidR="00CD6EF5" w:rsidRDefault="00CD6EF5" w:rsidP="00CD6EF5">
      <w:pPr>
        <w:tabs>
          <w:tab w:val="left" w:pos="1980"/>
          <w:tab w:val="left" w:pos="3060"/>
          <w:tab w:val="left" w:pos="4580"/>
          <w:tab w:val="left" w:pos="8280"/>
        </w:tabs>
        <w:jc w:val="both"/>
      </w:pPr>
      <w:r>
        <w:t>Patrick Kuscik            2008-09     Notre Dame      Genetic Diagn</w:t>
      </w:r>
      <w:r w:rsidR="001826B7">
        <w:t xml:space="preserve">ostics                            </w:t>
      </w:r>
      <w:r>
        <w:t>Med School</w:t>
      </w:r>
    </w:p>
    <w:p w14:paraId="0106BDDE" w14:textId="6E1FF00B" w:rsidR="00CD6EF5" w:rsidRDefault="0047375C" w:rsidP="00CD6EF5">
      <w:pPr>
        <w:tabs>
          <w:tab w:val="left" w:pos="1980"/>
          <w:tab w:val="left" w:pos="3060"/>
          <w:tab w:val="left" w:pos="4580"/>
          <w:tab w:val="left" w:pos="8280"/>
        </w:tabs>
        <w:jc w:val="both"/>
      </w:pPr>
      <w:r>
        <w:t xml:space="preserve">Peter Musheheimer 2008-10     </w:t>
      </w:r>
      <w:r w:rsidR="00CD6EF5">
        <w:t xml:space="preserve">Notre Dame      Nanoslot Electrokinetics                   </w:t>
      </w:r>
      <w:r w:rsidR="00CD6EF5">
        <w:tab/>
        <w:t>Wisconsin</w:t>
      </w:r>
    </w:p>
    <w:p w14:paraId="7AAEA4CB" w14:textId="356B4A00" w:rsidR="00CD6EF5" w:rsidRDefault="00CD6EF5" w:rsidP="00CD6EF5">
      <w:pPr>
        <w:tabs>
          <w:tab w:val="left" w:pos="1980"/>
          <w:tab w:val="left" w:pos="3060"/>
          <w:tab w:val="left" w:pos="4580"/>
          <w:tab w:val="left" w:pos="8280"/>
        </w:tabs>
        <w:jc w:val="both"/>
      </w:pPr>
      <w:r>
        <w:t xml:space="preserve">Bryan </w:t>
      </w:r>
      <w:r w:rsidR="0047375C">
        <w:t xml:space="preserve">Caufield          </w:t>
      </w:r>
      <w:r w:rsidR="0047375C">
        <w:tab/>
        <w:t xml:space="preserve">2008-09     </w:t>
      </w:r>
      <w:r>
        <w:t>Notre Dame      Genetic Diagnostics</w:t>
      </w:r>
      <w:r>
        <w:tab/>
        <w:t xml:space="preserve"> Industry</w:t>
      </w:r>
    </w:p>
    <w:p w14:paraId="18F4F3F7" w14:textId="352C0A6C" w:rsidR="00CD6EF5" w:rsidRDefault="00CD6EF5" w:rsidP="00CD6EF5">
      <w:pPr>
        <w:tabs>
          <w:tab w:val="left" w:pos="1980"/>
          <w:tab w:val="left" w:pos="3060"/>
          <w:tab w:val="left" w:pos="4580"/>
          <w:tab w:val="left" w:pos="8280"/>
        </w:tabs>
        <w:jc w:val="both"/>
      </w:pPr>
      <w:r>
        <w:t>Laur</w:t>
      </w:r>
      <w:r w:rsidR="0047375C">
        <w:t xml:space="preserve">en Floccare         2008- 09   </w:t>
      </w:r>
      <w:r>
        <w:t xml:space="preserve">Notre Dame      Nanocolloid DEP                               </w:t>
      </w:r>
      <w:r>
        <w:tab/>
        <w:t xml:space="preserve"> Industry</w:t>
      </w:r>
    </w:p>
    <w:p w14:paraId="083FFF42" w14:textId="08668052" w:rsidR="00CD6EF5" w:rsidRDefault="00CD6EF5" w:rsidP="00CD6EF5">
      <w:pPr>
        <w:tabs>
          <w:tab w:val="left" w:pos="1980"/>
          <w:tab w:val="left" w:pos="3060"/>
          <w:tab w:val="left" w:pos="4580"/>
          <w:tab w:val="left" w:pos="8280"/>
        </w:tabs>
        <w:jc w:val="both"/>
      </w:pPr>
      <w:r>
        <w:t>Yunshan Wang           2008           Peking Univ      Nanofabrication                                 Notre Dame</w:t>
      </w:r>
    </w:p>
    <w:p w14:paraId="5C94B748" w14:textId="5546B973" w:rsidR="00BE2F48" w:rsidRPr="00BE2F48" w:rsidRDefault="00BE2F48" w:rsidP="00CD6EF5">
      <w:pPr>
        <w:tabs>
          <w:tab w:val="left" w:pos="1980"/>
          <w:tab w:val="left" w:pos="3060"/>
          <w:tab w:val="left" w:pos="4580"/>
          <w:tab w:val="left" w:pos="8280"/>
        </w:tabs>
        <w:jc w:val="both"/>
        <w:rPr>
          <w:b/>
        </w:rPr>
      </w:pPr>
      <w:r>
        <w:tab/>
      </w:r>
      <w:r>
        <w:tab/>
      </w:r>
      <w:r>
        <w:tab/>
        <w:t xml:space="preserve">                                                       </w:t>
      </w:r>
      <w:r w:rsidRPr="00BE2F48">
        <w:rPr>
          <w:b/>
        </w:rPr>
        <w:t>Assist Prof, Utah</w:t>
      </w:r>
    </w:p>
    <w:p w14:paraId="1A30471E" w14:textId="7D49852C" w:rsidR="00CD6EF5" w:rsidRDefault="00CD6EF5" w:rsidP="00CD6EF5">
      <w:pPr>
        <w:tabs>
          <w:tab w:val="left" w:pos="1980"/>
          <w:tab w:val="left" w:pos="3060"/>
          <w:tab w:val="left" w:pos="4580"/>
          <w:tab w:val="left" w:pos="8280"/>
        </w:tabs>
        <w:jc w:val="both"/>
      </w:pPr>
      <w:r>
        <w:t>Thomas Hagan          2009-</w:t>
      </w:r>
      <w:r w:rsidR="0047375C">
        <w:t xml:space="preserve">10     </w:t>
      </w:r>
      <w:r>
        <w:t>Notre Dame      Nanocolloid Impedance                 UC San Diego</w:t>
      </w:r>
    </w:p>
    <w:p w14:paraId="49250FF5" w14:textId="3C9B11F1" w:rsidR="00CD6EF5" w:rsidRDefault="00CD6EF5" w:rsidP="00CD6EF5">
      <w:pPr>
        <w:tabs>
          <w:tab w:val="left" w:pos="1980"/>
          <w:tab w:val="left" w:pos="3060"/>
          <w:tab w:val="left" w:pos="4580"/>
          <w:tab w:val="left" w:pos="8280"/>
        </w:tabs>
        <w:jc w:val="both"/>
      </w:pPr>
      <w:r>
        <w:t>Andrew</w:t>
      </w:r>
      <w:r w:rsidR="0047375C">
        <w:t xml:space="preserve"> Loza              2009-10    </w:t>
      </w:r>
      <w:r>
        <w:t>Notre Dame      RNA Sensing            Washington U. Med School</w:t>
      </w:r>
    </w:p>
    <w:p w14:paraId="2DE1FD7A" w14:textId="7F19964D" w:rsidR="00CD6EF5" w:rsidRDefault="0047375C" w:rsidP="00CD6EF5">
      <w:pPr>
        <w:tabs>
          <w:tab w:val="left" w:pos="1980"/>
          <w:tab w:val="left" w:pos="3060"/>
          <w:tab w:val="left" w:pos="4580"/>
          <w:tab w:val="left" w:pos="8280"/>
        </w:tabs>
        <w:jc w:val="both"/>
      </w:pPr>
      <w:r>
        <w:t xml:space="preserve">Andrew Chapouros  2009-11     </w:t>
      </w:r>
      <w:r w:rsidR="00CD6EF5">
        <w:t xml:space="preserve">Notre Dame      DNA Sensing                                        </w:t>
      </w:r>
      <w:r w:rsidR="00CD6EF5">
        <w:tab/>
        <w:t>Industry</w:t>
      </w:r>
    </w:p>
    <w:p w14:paraId="51C5F222" w14:textId="2F76E1B8" w:rsidR="00CD6EF5" w:rsidRDefault="0047375C" w:rsidP="00CD6EF5">
      <w:pPr>
        <w:tabs>
          <w:tab w:val="left" w:pos="1980"/>
          <w:tab w:val="left" w:pos="3060"/>
          <w:tab w:val="left" w:pos="4580"/>
          <w:tab w:val="left" w:pos="8280"/>
        </w:tabs>
        <w:jc w:val="both"/>
      </w:pPr>
      <w:r>
        <w:t>David Riehm</w:t>
      </w:r>
      <w:r>
        <w:tab/>
        <w:t xml:space="preserve">2009-11     </w:t>
      </w:r>
      <w:r w:rsidR="00CD6EF5">
        <w:t xml:space="preserve">Notre Dame      Solar Cells                                              Minnesota </w:t>
      </w:r>
    </w:p>
    <w:p w14:paraId="31E6E0C3" w14:textId="60940D45" w:rsidR="00CD6EF5" w:rsidRDefault="0047375C" w:rsidP="00CD6EF5">
      <w:pPr>
        <w:tabs>
          <w:tab w:val="left" w:pos="1980"/>
          <w:tab w:val="left" w:pos="3060"/>
          <w:tab w:val="left" w:pos="4580"/>
          <w:tab w:val="left" w:pos="8280"/>
        </w:tabs>
        <w:jc w:val="both"/>
      </w:pPr>
      <w:r>
        <w:t>Paul Scheel</w:t>
      </w:r>
      <w:r>
        <w:tab/>
        <w:t xml:space="preserve">2010-11     </w:t>
      </w:r>
      <w:r w:rsidR="00CD6EF5">
        <w:t>Notre Dame      Protein Sensing        Northwestern Medical Sch.</w:t>
      </w:r>
    </w:p>
    <w:p w14:paraId="01496D97" w14:textId="3B8FD88E" w:rsidR="00CD6EF5" w:rsidRDefault="0047375C" w:rsidP="00CD6EF5">
      <w:pPr>
        <w:tabs>
          <w:tab w:val="left" w:pos="1980"/>
          <w:tab w:val="left" w:pos="3060"/>
          <w:tab w:val="left" w:pos="4580"/>
          <w:tab w:val="left" w:pos="8280"/>
        </w:tabs>
        <w:jc w:val="both"/>
      </w:pPr>
      <w:r>
        <w:t xml:space="preserve">Truong Pham            2011-12     </w:t>
      </w:r>
      <w:r w:rsidR="00CD6EF5">
        <w:t>Notre Dame      Photoconductive Sensing                  Minnesota</w:t>
      </w:r>
    </w:p>
    <w:p w14:paraId="78FDD7AC" w14:textId="22736312" w:rsidR="00CD6EF5" w:rsidRDefault="0047375C" w:rsidP="00CD6EF5">
      <w:pPr>
        <w:tabs>
          <w:tab w:val="left" w:pos="1980"/>
          <w:tab w:val="left" w:pos="3060"/>
          <w:tab w:val="left" w:pos="4580"/>
          <w:tab w:val="left" w:pos="8280"/>
        </w:tabs>
        <w:jc w:val="both"/>
      </w:pPr>
      <w:r>
        <w:t xml:space="preserve">Christine Rusting      2011-12     </w:t>
      </w:r>
      <w:r w:rsidR="00CD6EF5">
        <w:t xml:space="preserve">Notre Dame      Nanoporous Membrane Sensor           Industry     </w:t>
      </w:r>
    </w:p>
    <w:p w14:paraId="3D47ECED" w14:textId="53B565E6" w:rsidR="00CD6EF5" w:rsidRDefault="00CD6EF5" w:rsidP="00CD6EF5">
      <w:pPr>
        <w:tabs>
          <w:tab w:val="left" w:pos="1980"/>
          <w:tab w:val="left" w:pos="3060"/>
          <w:tab w:val="left" w:pos="4580"/>
          <w:tab w:val="left" w:pos="8280"/>
        </w:tabs>
        <w:jc w:val="both"/>
      </w:pPr>
      <w:r>
        <w:t>And</w:t>
      </w:r>
      <w:r w:rsidR="0047375C">
        <w:t xml:space="preserve">rew Ayoob          2011-12     </w:t>
      </w:r>
      <w:r>
        <w:t>Notre Dame     Proteomic Mass Spectrometry             Harvard</w:t>
      </w:r>
    </w:p>
    <w:p w14:paraId="0B5926D4" w14:textId="024CA2FD" w:rsidR="00CD6EF5" w:rsidRDefault="00CD6EF5" w:rsidP="00CD6EF5">
      <w:pPr>
        <w:tabs>
          <w:tab w:val="left" w:pos="1980"/>
          <w:tab w:val="left" w:pos="3060"/>
          <w:tab w:val="left" w:pos="4580"/>
          <w:tab w:val="left" w:pos="8280"/>
        </w:tabs>
        <w:jc w:val="both"/>
      </w:pPr>
      <w:r>
        <w:t>Nick R</w:t>
      </w:r>
      <w:r w:rsidR="0047375C">
        <w:t xml:space="preserve">odriguez          2011- 12    </w:t>
      </w:r>
      <w:r>
        <w:t>Notre Dame     Membrane Sensor                          Northwestern</w:t>
      </w:r>
    </w:p>
    <w:p w14:paraId="7633479D" w14:textId="4A04623D" w:rsidR="00CD6EF5" w:rsidRDefault="0047375C" w:rsidP="00CD6EF5">
      <w:pPr>
        <w:tabs>
          <w:tab w:val="left" w:pos="1980"/>
          <w:tab w:val="left" w:pos="3060"/>
          <w:tab w:val="left" w:pos="4580"/>
          <w:tab w:val="left" w:pos="8280"/>
        </w:tabs>
        <w:jc w:val="both"/>
      </w:pPr>
      <w:r>
        <w:t xml:space="preserve">Dario Mazza              </w:t>
      </w:r>
      <w:r w:rsidR="00CD6EF5">
        <w:t xml:space="preserve">2012           Imperial           Photoconductive Sensing                    </w:t>
      </w:r>
      <w:r w:rsidR="00CD6EF5">
        <w:tab/>
        <w:t>Imperial</w:t>
      </w:r>
    </w:p>
    <w:p w14:paraId="284F3F82" w14:textId="00F39665" w:rsidR="00CD6EF5" w:rsidRDefault="0047375C" w:rsidP="00CD6EF5">
      <w:pPr>
        <w:tabs>
          <w:tab w:val="left" w:pos="1980"/>
          <w:tab w:val="left" w:pos="3060"/>
          <w:tab w:val="left" w:pos="4580"/>
          <w:tab w:val="left" w:pos="8280"/>
        </w:tabs>
        <w:jc w:val="both"/>
      </w:pPr>
      <w:r>
        <w:t xml:space="preserve">Mark Sonderman     </w:t>
      </w:r>
      <w:r w:rsidR="00CD6EF5">
        <w:t>2012           Notre Dame     Membrane Sensor</w:t>
      </w:r>
      <w:r w:rsidR="00BE2F48">
        <w:t xml:space="preserve">                              </w:t>
      </w:r>
      <w:r w:rsidR="00BE2F48">
        <w:tab/>
      </w:r>
      <w:r w:rsidR="00CD6EF5">
        <w:t>Industry</w:t>
      </w:r>
    </w:p>
    <w:p w14:paraId="0344203E" w14:textId="3CEB8129" w:rsidR="00CD6EF5" w:rsidRDefault="00CD6EF5" w:rsidP="00CD6EF5">
      <w:pPr>
        <w:tabs>
          <w:tab w:val="left" w:pos="1980"/>
          <w:tab w:val="left" w:pos="3060"/>
          <w:tab w:val="left" w:pos="4580"/>
          <w:tab w:val="left" w:pos="8280"/>
        </w:tabs>
        <w:jc w:val="both"/>
      </w:pPr>
      <w:r>
        <w:t>Nic</w:t>
      </w:r>
      <w:r w:rsidR="0047375C">
        <w:t xml:space="preserve">holas Schmeidler 2012          </w:t>
      </w:r>
      <w:r>
        <w:t xml:space="preserve">Notre Dame     Membrane Sensor                               </w:t>
      </w:r>
      <w:r>
        <w:tab/>
        <w:t>Industry</w:t>
      </w:r>
    </w:p>
    <w:p w14:paraId="67959EF9" w14:textId="31C6D969" w:rsidR="00CD6EF5" w:rsidRDefault="0047375C" w:rsidP="00CD6EF5">
      <w:pPr>
        <w:tabs>
          <w:tab w:val="left" w:pos="1980"/>
          <w:tab w:val="left" w:pos="3060"/>
          <w:tab w:val="left" w:pos="4580"/>
          <w:tab w:val="left" w:pos="8280"/>
        </w:tabs>
        <w:jc w:val="both"/>
      </w:pPr>
      <w:r>
        <w:t xml:space="preserve">Sara Dale                    </w:t>
      </w:r>
      <w:r w:rsidR="00CD6EF5">
        <w:t xml:space="preserve">2012          Notre Dame     Surface Acoustic Wave Mass Spect   </w:t>
      </w:r>
      <w:r w:rsidR="00CD6EF5">
        <w:tab/>
        <w:t>Industry</w:t>
      </w:r>
    </w:p>
    <w:p w14:paraId="720095FD" w14:textId="7DEE0CDF" w:rsidR="00CD6EF5" w:rsidRDefault="0047375C" w:rsidP="00CD6EF5">
      <w:pPr>
        <w:tabs>
          <w:tab w:val="left" w:pos="1980"/>
          <w:tab w:val="left" w:pos="3060"/>
          <w:tab w:val="left" w:pos="4580"/>
          <w:tab w:val="left" w:pos="8280"/>
        </w:tabs>
        <w:jc w:val="both"/>
      </w:pPr>
      <w:r>
        <w:t xml:space="preserve">Nicole McMillan        2012          </w:t>
      </w:r>
      <w:r w:rsidR="00CD6EF5">
        <w:t xml:space="preserve">Notre Dame      Membrane Sensor                              </w:t>
      </w:r>
      <w:r w:rsidR="00CD6EF5">
        <w:tab/>
        <w:t>Industry</w:t>
      </w:r>
    </w:p>
    <w:p w14:paraId="1B871275" w14:textId="15EFBBEB" w:rsidR="00CD6EF5" w:rsidRDefault="0047375C" w:rsidP="00CD6EF5">
      <w:pPr>
        <w:tabs>
          <w:tab w:val="left" w:pos="1980"/>
          <w:tab w:val="left" w:pos="3060"/>
          <w:tab w:val="left" w:pos="4580"/>
          <w:tab w:val="left" w:pos="8280"/>
        </w:tabs>
        <w:jc w:val="both"/>
      </w:pPr>
      <w:r>
        <w:t xml:space="preserve">Annie Shepherd         2013          </w:t>
      </w:r>
      <w:r w:rsidR="00CD6EF5">
        <w:t>Notre Dame      Membrane Senso</w:t>
      </w:r>
      <w:r w:rsidR="00BE2F48">
        <w:t xml:space="preserve">r                             </w:t>
      </w:r>
      <w:r w:rsidR="00BE2F48">
        <w:tab/>
      </w:r>
      <w:r w:rsidR="00CD6EF5">
        <w:t>Industry</w:t>
      </w:r>
    </w:p>
    <w:p w14:paraId="27DBDC9C" w14:textId="1A3662B6" w:rsidR="00CD6EF5" w:rsidRDefault="0047375C" w:rsidP="00CD6EF5">
      <w:pPr>
        <w:tabs>
          <w:tab w:val="left" w:pos="1980"/>
          <w:tab w:val="left" w:pos="3060"/>
          <w:tab w:val="left" w:pos="4580"/>
          <w:tab w:val="left" w:pos="8280"/>
        </w:tabs>
        <w:jc w:val="both"/>
      </w:pPr>
      <w:r>
        <w:t xml:space="preserve">Robin Lawler              2013          </w:t>
      </w:r>
      <w:r w:rsidR="00CD6EF5">
        <w:t>Notre Dame      Membrane Sensor                        Georgia Tech</w:t>
      </w:r>
    </w:p>
    <w:p w14:paraId="38AB18CD" w14:textId="2B3719C5" w:rsidR="00CD6EF5" w:rsidRDefault="0047375C" w:rsidP="00CD6EF5">
      <w:pPr>
        <w:tabs>
          <w:tab w:val="left" w:pos="1980"/>
          <w:tab w:val="left" w:pos="3060"/>
          <w:tab w:val="left" w:pos="4580"/>
          <w:tab w:val="left" w:pos="8280"/>
        </w:tabs>
        <w:jc w:val="both"/>
      </w:pPr>
      <w:r>
        <w:t xml:space="preserve">Chris Walker              </w:t>
      </w:r>
      <w:r w:rsidR="00CD6EF5">
        <w:t>2013           Notre Dame      Membrane Sensor             North Carolina State</w:t>
      </w:r>
    </w:p>
    <w:p w14:paraId="16E338EE" w14:textId="4B699F93" w:rsidR="00CD6EF5" w:rsidRDefault="00CD6EF5" w:rsidP="00CD6EF5">
      <w:pPr>
        <w:tabs>
          <w:tab w:val="left" w:pos="1980"/>
          <w:tab w:val="left" w:pos="3060"/>
          <w:tab w:val="left" w:pos="4580"/>
          <w:tab w:val="left" w:pos="8280"/>
        </w:tabs>
        <w:jc w:val="both"/>
      </w:pPr>
      <w:r>
        <w:t>Hongtan Du                 2013           Peking Univ.     Nanofunnel Agglutination            Peking Univ</w:t>
      </w:r>
    </w:p>
    <w:p w14:paraId="260BCEBD" w14:textId="2908D384" w:rsidR="00CD6EF5" w:rsidRDefault="00CD6EF5" w:rsidP="00CD6EF5">
      <w:pPr>
        <w:tabs>
          <w:tab w:val="left" w:pos="1980"/>
          <w:tab w:val="left" w:pos="3060"/>
          <w:tab w:val="left" w:pos="4580"/>
          <w:tab w:val="left" w:pos="8280"/>
        </w:tabs>
        <w:jc w:val="both"/>
      </w:pPr>
      <w:r>
        <w:t xml:space="preserve">Didi She                       2013           Peking Univ.     Si Cone Plasmonics                      </w:t>
      </w:r>
      <w:r w:rsidR="00BE2F48">
        <w:t xml:space="preserve">  </w:t>
      </w:r>
      <w:r>
        <w:t>Univ of Penn</w:t>
      </w:r>
    </w:p>
    <w:p w14:paraId="2E06FF0E" w14:textId="2E1B9CC0" w:rsidR="00CD6EF5" w:rsidRDefault="00CD6EF5" w:rsidP="00CD6EF5">
      <w:pPr>
        <w:tabs>
          <w:tab w:val="left" w:pos="1980"/>
          <w:tab w:val="left" w:pos="3060"/>
          <w:tab w:val="left" w:pos="4580"/>
          <w:tab w:val="left" w:pos="8280"/>
        </w:tabs>
        <w:jc w:val="both"/>
      </w:pPr>
      <w:r>
        <w:t>Bihan Zhu                    2013           Notre Dame       Nanocone Array                                Cornell</w:t>
      </w:r>
    </w:p>
    <w:p w14:paraId="5D73801F" w14:textId="1E8AEA7D" w:rsidR="00CD6EF5" w:rsidRDefault="00CD6EF5" w:rsidP="00CD6EF5">
      <w:pPr>
        <w:tabs>
          <w:tab w:val="left" w:pos="1980"/>
          <w:tab w:val="left" w:pos="3060"/>
          <w:tab w:val="left" w:pos="4580"/>
          <w:tab w:val="left" w:pos="8280"/>
        </w:tabs>
        <w:jc w:val="both"/>
      </w:pPr>
      <w:r>
        <w:t>Karla Gonzalez           2013           Monterey Tec.   AC Electrospinning                        Notre Dame</w:t>
      </w:r>
    </w:p>
    <w:p w14:paraId="3306FC68" w14:textId="52A7466E" w:rsidR="00CD6EF5" w:rsidRDefault="00CD6EF5" w:rsidP="00CD6EF5">
      <w:pPr>
        <w:tabs>
          <w:tab w:val="left" w:pos="1980"/>
          <w:tab w:val="left" w:pos="3060"/>
          <w:tab w:val="left" w:pos="4580"/>
          <w:tab w:val="left" w:pos="8280"/>
        </w:tabs>
        <w:jc w:val="both"/>
      </w:pPr>
      <w:r>
        <w:t xml:space="preserve">Andrew Chang            2013          Chung Cheng     Integrated Chip                                   </w:t>
      </w:r>
      <w:r w:rsidR="00BE2F48">
        <w:t xml:space="preserve">  </w:t>
      </w:r>
      <w:r>
        <w:t xml:space="preserve">Post Doc </w:t>
      </w:r>
    </w:p>
    <w:p w14:paraId="2E0DDEC6" w14:textId="43E91649" w:rsidR="00CD6EF5" w:rsidRDefault="00CD6EF5" w:rsidP="00CD6EF5">
      <w:pPr>
        <w:tabs>
          <w:tab w:val="left" w:pos="1980"/>
          <w:tab w:val="left" w:pos="3060"/>
          <w:tab w:val="left" w:pos="4580"/>
          <w:tab w:val="left" w:pos="8280"/>
        </w:tabs>
        <w:jc w:val="both"/>
      </w:pPr>
      <w:r>
        <w:t>Katelin Hansen           2014          Notre Dame       Membrane Sensor                                Industry</w:t>
      </w:r>
    </w:p>
    <w:p w14:paraId="65282639" w14:textId="6008D1A6" w:rsidR="00CD6EF5" w:rsidRDefault="00CD6EF5" w:rsidP="00CD6EF5">
      <w:pPr>
        <w:tabs>
          <w:tab w:val="left" w:pos="1980"/>
          <w:tab w:val="left" w:pos="3060"/>
          <w:tab w:val="left" w:pos="4580"/>
          <w:tab w:val="left" w:pos="8280"/>
        </w:tabs>
        <w:jc w:val="both"/>
      </w:pPr>
      <w:r>
        <w:t>David Schipper           2014          Notre Dame       RT-PCR with Conductance Sensors    Industry</w:t>
      </w:r>
    </w:p>
    <w:p w14:paraId="504F3FCF" w14:textId="4D5FB30F" w:rsidR="00CD6EF5" w:rsidRDefault="00CD6EF5" w:rsidP="00CD6EF5">
      <w:pPr>
        <w:tabs>
          <w:tab w:val="left" w:pos="1980"/>
          <w:tab w:val="left" w:pos="3060"/>
          <w:tab w:val="left" w:pos="4580"/>
          <w:tab w:val="left" w:pos="8280"/>
        </w:tabs>
        <w:jc w:val="both"/>
      </w:pPr>
      <w:r>
        <w:t>Yurui Qu                      2014          Zhejiang Univ    Positive Gain Nanoparticles               Zhejiang</w:t>
      </w:r>
    </w:p>
    <w:p w14:paraId="0B4FBFA5" w14:textId="7645D97D" w:rsidR="00CD6EF5" w:rsidRDefault="00CD6EF5" w:rsidP="00CD6EF5">
      <w:pPr>
        <w:tabs>
          <w:tab w:val="left" w:pos="1980"/>
          <w:tab w:val="left" w:pos="3060"/>
          <w:tab w:val="left" w:pos="4580"/>
          <w:tab w:val="left" w:pos="8280"/>
        </w:tabs>
        <w:jc w:val="both"/>
      </w:pPr>
      <w:r>
        <w:t xml:space="preserve">Jia Chloe Gao             2014          Fudan                  Membrane Sensors                      </w:t>
      </w:r>
      <w:r w:rsidR="00BE2F48">
        <w:t xml:space="preserve">  </w:t>
      </w:r>
      <w:r>
        <w:t>UC Berkeley</w:t>
      </w:r>
    </w:p>
    <w:p w14:paraId="0D77CF72" w14:textId="77777777" w:rsidR="00CD6EF5" w:rsidRDefault="00CD6EF5" w:rsidP="00CD6EF5">
      <w:pPr>
        <w:tabs>
          <w:tab w:val="left" w:pos="1980"/>
          <w:tab w:val="left" w:pos="3060"/>
          <w:tab w:val="left" w:pos="4580"/>
          <w:tab w:val="left" w:pos="8280"/>
        </w:tabs>
        <w:jc w:val="both"/>
      </w:pPr>
      <w:r>
        <w:t>Franklin Mejia           2014          Monterrey Tech  Upconversion Nanoparticles            Notre Dame</w:t>
      </w:r>
    </w:p>
    <w:p w14:paraId="485E0C39" w14:textId="1FABDE8B" w:rsidR="00CD6EF5" w:rsidRDefault="00CD6EF5" w:rsidP="00CD6EF5">
      <w:pPr>
        <w:tabs>
          <w:tab w:val="left" w:pos="1980"/>
          <w:tab w:val="left" w:pos="3060"/>
          <w:tab w:val="left" w:pos="4580"/>
          <w:tab w:val="left" w:pos="8280"/>
        </w:tabs>
        <w:jc w:val="both"/>
      </w:pPr>
      <w:r>
        <w:t>Rose Dorfler              2014-16     Notre Dame         Endotoxin Detection                         Fulbright</w:t>
      </w:r>
    </w:p>
    <w:p w14:paraId="5B07CF4E" w14:textId="77777777" w:rsidR="00CD6EF5" w:rsidRDefault="00CD6EF5" w:rsidP="00CD6EF5">
      <w:pPr>
        <w:tabs>
          <w:tab w:val="left" w:pos="1980"/>
          <w:tab w:val="left" w:pos="3060"/>
          <w:tab w:val="left" w:pos="4580"/>
          <w:tab w:val="left" w:pos="8280"/>
        </w:tabs>
        <w:jc w:val="both"/>
      </w:pPr>
      <w:r>
        <w:tab/>
      </w:r>
      <w:r>
        <w:tab/>
      </w:r>
      <w:r>
        <w:tab/>
        <w:t xml:space="preserve">                                                      Carnegie-Mellon</w:t>
      </w:r>
    </w:p>
    <w:p w14:paraId="55A8D30E" w14:textId="15455E8D" w:rsidR="00CD6EF5" w:rsidRDefault="00CD6EF5" w:rsidP="00CD6EF5">
      <w:pPr>
        <w:tabs>
          <w:tab w:val="left" w:pos="1980"/>
          <w:tab w:val="left" w:pos="3060"/>
          <w:tab w:val="left" w:pos="4580"/>
          <w:tab w:val="left" w:pos="8280"/>
        </w:tabs>
        <w:jc w:val="both"/>
      </w:pPr>
      <w:r>
        <w:lastRenderedPageBreak/>
        <w:t xml:space="preserve">Paul O’Neil               2015          Dublin City U      3D Chip Fabrication                             </w:t>
      </w:r>
      <w:r w:rsidR="00BE2F48">
        <w:t xml:space="preserve">            </w:t>
      </w:r>
      <w:r>
        <w:t>DCU</w:t>
      </w:r>
    </w:p>
    <w:p w14:paraId="48B59342" w14:textId="047840CC" w:rsidR="00CD6EF5" w:rsidRDefault="0047375C" w:rsidP="00CD6EF5">
      <w:pPr>
        <w:tabs>
          <w:tab w:val="left" w:pos="1980"/>
          <w:tab w:val="left" w:pos="3060"/>
          <w:tab w:val="left" w:pos="4580"/>
          <w:tab w:val="left" w:pos="8280"/>
        </w:tabs>
        <w:jc w:val="both"/>
      </w:pPr>
      <w:r>
        <w:t xml:space="preserve">Flora Kleicmann      </w:t>
      </w:r>
      <w:r w:rsidR="00CD6EF5">
        <w:t>2015-16     Eotvos, Hungary miRNA Separation                   Pazmony Catholic</w:t>
      </w:r>
    </w:p>
    <w:p w14:paraId="78DF1647" w14:textId="2148FEAC" w:rsidR="00CD6EF5" w:rsidRDefault="00CD6EF5" w:rsidP="00CD6EF5">
      <w:pPr>
        <w:tabs>
          <w:tab w:val="left" w:pos="1980"/>
          <w:tab w:val="left" w:pos="3060"/>
          <w:tab w:val="left" w:pos="4580"/>
          <w:tab w:val="left" w:pos="8280"/>
        </w:tabs>
        <w:jc w:val="both"/>
      </w:pPr>
      <w:r>
        <w:t>Elaine Smith             2016-17      Notre Dame        depletion nanoparticle assay</w:t>
      </w:r>
      <w:r w:rsidR="00307D07">
        <w:t xml:space="preserve">             </w:t>
      </w:r>
      <w:r w:rsidR="00BE2F48">
        <w:t xml:space="preserve">   </w:t>
      </w:r>
      <w:r w:rsidR="00307D07">
        <w:t>Industry</w:t>
      </w:r>
    </w:p>
    <w:p w14:paraId="216690B0" w14:textId="085ECFD9" w:rsidR="00CD6EF5" w:rsidRDefault="0047375C" w:rsidP="00CD6EF5">
      <w:pPr>
        <w:tabs>
          <w:tab w:val="left" w:pos="1980"/>
          <w:tab w:val="left" w:pos="3060"/>
          <w:tab w:val="left" w:pos="4580"/>
          <w:tab w:val="left" w:pos="8280"/>
        </w:tabs>
        <w:jc w:val="both"/>
      </w:pPr>
      <w:r>
        <w:t>Olivia Frasher           2017-19</w:t>
      </w:r>
      <w:r w:rsidR="00CD6EF5">
        <w:t xml:space="preserve">         Notre Dame        membrane sensor </w:t>
      </w:r>
      <w:r>
        <w:t xml:space="preserve">                                 </w:t>
      </w:r>
      <w:r w:rsidR="00BE2F48">
        <w:t xml:space="preserve">     </w:t>
      </w:r>
      <w:r>
        <w:t>Rice</w:t>
      </w:r>
    </w:p>
    <w:p w14:paraId="578CD1F0" w14:textId="77777777" w:rsidR="007B1B75" w:rsidRDefault="00CD6EF5" w:rsidP="00CD6EF5">
      <w:pPr>
        <w:tabs>
          <w:tab w:val="left" w:pos="1980"/>
          <w:tab w:val="left" w:pos="3060"/>
          <w:tab w:val="left" w:pos="4580"/>
          <w:tab w:val="left" w:pos="8280"/>
        </w:tabs>
        <w:jc w:val="both"/>
      </w:pPr>
      <w:r>
        <w:t>Ellen Cathill</w:t>
      </w:r>
      <w:r>
        <w:tab/>
        <w:t xml:space="preserve"> 2017           UC Dublin          transdermal microneedle array          UCDublin</w:t>
      </w:r>
    </w:p>
    <w:p w14:paraId="76C9832E" w14:textId="5DBB4391" w:rsidR="00CD6EF5" w:rsidRDefault="007B1B75" w:rsidP="00CD6EF5">
      <w:pPr>
        <w:tabs>
          <w:tab w:val="left" w:pos="1980"/>
          <w:tab w:val="left" w:pos="3060"/>
          <w:tab w:val="left" w:pos="4580"/>
          <w:tab w:val="left" w:pos="8280"/>
        </w:tabs>
        <w:jc w:val="both"/>
      </w:pPr>
      <w:r>
        <w:t>Miguel Joachim         2019           Notre Dame       protein membrane sensor</w:t>
      </w:r>
      <w:r w:rsidR="00CD6EF5">
        <w:t xml:space="preserve">    </w:t>
      </w:r>
    </w:p>
    <w:p w14:paraId="2BBA7459" w14:textId="77777777" w:rsidR="00CD6EF5" w:rsidRDefault="00CD6EF5" w:rsidP="00CD6EF5">
      <w:pPr>
        <w:tabs>
          <w:tab w:val="left" w:pos="1980"/>
          <w:tab w:val="left" w:pos="3060"/>
          <w:tab w:val="left" w:pos="4580"/>
          <w:tab w:val="left" w:pos="8280"/>
        </w:tabs>
        <w:jc w:val="both"/>
      </w:pPr>
    </w:p>
    <w:p w14:paraId="2B0E3EE5" w14:textId="77777777" w:rsidR="00CD6EF5" w:rsidRDefault="00CD6EF5" w:rsidP="00CD6EF5">
      <w:pPr>
        <w:tabs>
          <w:tab w:val="left" w:pos="1980"/>
          <w:tab w:val="left" w:pos="3060"/>
          <w:tab w:val="left" w:pos="4580"/>
          <w:tab w:val="left" w:pos="8280"/>
        </w:tabs>
        <w:jc w:val="both"/>
      </w:pPr>
      <w:r>
        <w:t xml:space="preserve"> </w:t>
      </w:r>
    </w:p>
    <w:p w14:paraId="5C8F9262" w14:textId="77777777" w:rsidR="00CD6EF5" w:rsidRDefault="00CD6EF5" w:rsidP="00CD6EF5">
      <w:pPr>
        <w:tabs>
          <w:tab w:val="left" w:pos="1980"/>
          <w:tab w:val="left" w:pos="3060"/>
          <w:tab w:val="left" w:pos="4580"/>
          <w:tab w:val="left" w:pos="8280"/>
        </w:tabs>
        <w:jc w:val="both"/>
        <w:rPr>
          <w:b/>
        </w:rPr>
      </w:pPr>
      <w:r>
        <w:rPr>
          <w:b/>
        </w:rPr>
        <w:t>High-School Interns</w:t>
      </w:r>
    </w:p>
    <w:p w14:paraId="0AEFA67A" w14:textId="77777777" w:rsidR="00CD6EF5" w:rsidRDefault="00CD6EF5" w:rsidP="00CD6EF5">
      <w:pPr>
        <w:tabs>
          <w:tab w:val="left" w:pos="1980"/>
          <w:tab w:val="left" w:pos="3060"/>
          <w:tab w:val="left" w:pos="4580"/>
          <w:tab w:val="left" w:pos="8280"/>
        </w:tabs>
        <w:jc w:val="both"/>
        <w:rPr>
          <w:b/>
        </w:rPr>
      </w:pPr>
    </w:p>
    <w:p w14:paraId="26D246E0" w14:textId="54B16A93" w:rsidR="00CD6EF5" w:rsidRPr="008924AE" w:rsidRDefault="00CD6EF5" w:rsidP="00CD6EF5">
      <w:pPr>
        <w:tabs>
          <w:tab w:val="left" w:pos="1980"/>
          <w:tab w:val="left" w:pos="3060"/>
          <w:tab w:val="left" w:pos="4580"/>
          <w:tab w:val="left" w:pos="8280"/>
        </w:tabs>
        <w:jc w:val="both"/>
      </w:pPr>
      <w:r w:rsidRPr="008924AE">
        <w:rPr>
          <w:u w:val="single"/>
        </w:rPr>
        <w:t>Name</w:t>
      </w:r>
      <w:r w:rsidRPr="008924AE">
        <w:t xml:space="preserve">                        </w:t>
      </w:r>
      <w:r w:rsidRPr="008924AE">
        <w:rPr>
          <w:u w:val="single"/>
        </w:rPr>
        <w:t xml:space="preserve">Year </w:t>
      </w:r>
      <w:r w:rsidRPr="008924AE">
        <w:t xml:space="preserve">         </w:t>
      </w:r>
      <w:r>
        <w:t xml:space="preserve">   </w:t>
      </w:r>
      <w:r w:rsidRPr="008924AE">
        <w:rPr>
          <w:u w:val="single"/>
        </w:rPr>
        <w:t>High School</w:t>
      </w:r>
      <w:r w:rsidRPr="008924AE">
        <w:t xml:space="preserve">     </w:t>
      </w:r>
      <w:r>
        <w:t xml:space="preserve"> </w:t>
      </w:r>
      <w:r w:rsidRPr="008924AE">
        <w:rPr>
          <w:u w:val="single"/>
        </w:rPr>
        <w:t>Subject</w:t>
      </w:r>
      <w:r>
        <w:t xml:space="preserve">              </w:t>
      </w:r>
      <w:r w:rsidRPr="008924AE">
        <w:rPr>
          <w:u w:val="single"/>
        </w:rPr>
        <w:t>College</w:t>
      </w:r>
      <w:r>
        <w:rPr>
          <w:u w:val="single"/>
        </w:rPr>
        <w:t>/Graduate School</w:t>
      </w:r>
      <w:r w:rsidRPr="008924AE">
        <w:t xml:space="preserve"> </w:t>
      </w:r>
    </w:p>
    <w:p w14:paraId="6BF5CDD3" w14:textId="5005B073" w:rsidR="00CD6EF5" w:rsidRDefault="00CD6EF5" w:rsidP="00CD6EF5">
      <w:pPr>
        <w:tabs>
          <w:tab w:val="left" w:pos="1980"/>
          <w:tab w:val="left" w:pos="3060"/>
          <w:tab w:val="left" w:pos="4580"/>
          <w:tab w:val="left" w:pos="8280"/>
        </w:tabs>
        <w:jc w:val="both"/>
      </w:pPr>
      <w:r>
        <w:t xml:space="preserve">Ashok Agarwal        1998-99         Elkhart             Wetting             </w:t>
      </w:r>
      <w:r w:rsidR="001826B7">
        <w:t xml:space="preserve">      </w:t>
      </w:r>
      <w:r>
        <w:t>Purdue (BS) Wisconsin (PhD)</w:t>
      </w:r>
    </w:p>
    <w:p w14:paraId="4FE5F84F" w14:textId="14B71DFA" w:rsidR="00CD6EF5" w:rsidRDefault="00CD6EF5" w:rsidP="00CD6EF5">
      <w:pPr>
        <w:tabs>
          <w:tab w:val="left" w:pos="1980"/>
          <w:tab w:val="left" w:pos="3060"/>
          <w:tab w:val="left" w:pos="4580"/>
          <w:tab w:val="left" w:pos="8280"/>
        </w:tabs>
        <w:jc w:val="both"/>
      </w:pPr>
      <w:r>
        <w:t xml:space="preserve">Alex Cao                  2012-2013     Penn                 PCR Chip           </w:t>
      </w:r>
      <w:r w:rsidR="001826B7">
        <w:t xml:space="preserve">                            </w:t>
      </w:r>
      <w:r>
        <w:t>Notre Dame (BS)</w:t>
      </w:r>
    </w:p>
    <w:p w14:paraId="649784EE" w14:textId="054F0133" w:rsidR="00CD6EF5" w:rsidRDefault="00CD6EF5" w:rsidP="00CD6EF5">
      <w:pPr>
        <w:spacing w:after="150"/>
      </w:pPr>
      <w:r>
        <w:t xml:space="preserve">Raymond Han          2012              Adams              Fuel Cells         </w:t>
      </w:r>
      <w:r w:rsidR="001826B7">
        <w:t xml:space="preserve">                     </w:t>
      </w:r>
      <w:r>
        <w:t>University of Chicago</w:t>
      </w:r>
    </w:p>
    <w:p w14:paraId="5599B537" w14:textId="5F8CC060" w:rsidR="00CD6EF5" w:rsidRDefault="00CD6EF5"/>
    <w:sectPr w:rsidR="00CD6EF5" w:rsidSect="00F46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Yu Gothic Light">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AGaramondPro-Regular">
    <w:altName w:val="Calibri"/>
    <w:panose1 w:val="00000000000000000000"/>
    <w:charset w:val="4D"/>
    <w:family w:val="auto"/>
    <w:notTrueType/>
    <w:pitch w:val="default"/>
    <w:sig w:usb0="00000003" w:usb1="00000000" w:usb2="00000000" w:usb3="00000000" w:csb0="00000001" w:csb1="00000000"/>
  </w:font>
  <w:font w:name="Geneva">
    <w:panose1 w:val="020B0503030404040204"/>
    <w:charset w:val="00"/>
    <w:family w:val="auto"/>
    <w:pitch w:val="variable"/>
    <w:sig w:usb0="00000007" w:usb1="00000000" w:usb2="00000000" w:usb3="00000000" w:csb0="00000093" w:csb1="00000000"/>
  </w:font>
  <w:font w:name="TimesNewRoman">
    <w:altName w:val="Cambria"/>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Yu Mincho">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272A7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singleLevel"/>
    <w:tmpl w:val="00000000"/>
    <w:lvl w:ilvl="0">
      <w:start w:val="150"/>
      <w:numFmt w:val="decimal"/>
      <w:lvlText w:val="%1."/>
      <w:lvlJc w:val="left"/>
      <w:pPr>
        <w:tabs>
          <w:tab w:val="num" w:pos="440"/>
        </w:tabs>
        <w:ind w:left="440" w:hanging="440"/>
      </w:pPr>
      <w:rPr>
        <w:rFonts w:hint="default"/>
      </w:rPr>
    </w:lvl>
  </w:abstractNum>
  <w:abstractNum w:abstractNumId="2">
    <w:nsid w:val="00000002"/>
    <w:multiLevelType w:val="singleLevel"/>
    <w:tmpl w:val="00000000"/>
    <w:lvl w:ilvl="0">
      <w:start w:val="150"/>
      <w:numFmt w:val="decimal"/>
      <w:lvlText w:val="%1."/>
      <w:lvlJc w:val="left"/>
      <w:pPr>
        <w:tabs>
          <w:tab w:val="num" w:pos="440"/>
        </w:tabs>
        <w:ind w:left="440" w:hanging="440"/>
      </w:pPr>
      <w:rPr>
        <w:rFonts w:hint="default"/>
      </w:rPr>
    </w:lvl>
  </w:abstractNum>
  <w:abstractNum w:abstractNumId="3">
    <w:nsid w:val="00000003"/>
    <w:multiLevelType w:val="singleLevel"/>
    <w:tmpl w:val="00000000"/>
    <w:lvl w:ilvl="0">
      <w:start w:val="150"/>
      <w:numFmt w:val="decimal"/>
      <w:lvlText w:val="%1."/>
      <w:lvlJc w:val="left"/>
      <w:pPr>
        <w:tabs>
          <w:tab w:val="num" w:pos="440"/>
        </w:tabs>
        <w:ind w:left="440" w:hanging="440"/>
      </w:pPr>
      <w:rPr>
        <w:rFonts w:hint="default"/>
      </w:rPr>
    </w:lvl>
  </w:abstractNum>
  <w:abstractNum w:abstractNumId="4">
    <w:nsid w:val="00000004"/>
    <w:multiLevelType w:val="multilevel"/>
    <w:tmpl w:val="00000000"/>
    <w:lvl w:ilvl="0">
      <w:start w:val="133"/>
      <w:numFmt w:val="decimal"/>
      <w:lvlText w:val="%1"/>
      <w:lvlJc w:val="left"/>
      <w:pPr>
        <w:tabs>
          <w:tab w:val="num" w:pos="800"/>
        </w:tabs>
        <w:ind w:left="800" w:hanging="800"/>
      </w:pPr>
      <w:rPr>
        <w:rFonts w:hint="default"/>
      </w:rPr>
    </w:lvl>
    <w:lvl w:ilvl="1">
      <w:start w:val="143"/>
      <w:numFmt w:val="decimal"/>
      <w:lvlText w:val="%1-%2"/>
      <w:lvlJc w:val="left"/>
      <w:pPr>
        <w:tabs>
          <w:tab w:val="num" w:pos="1460"/>
        </w:tabs>
        <w:ind w:left="1460" w:hanging="800"/>
      </w:pPr>
      <w:rPr>
        <w:rFonts w:hint="default"/>
      </w:rPr>
    </w:lvl>
    <w:lvl w:ilvl="2">
      <w:start w:val="1"/>
      <w:numFmt w:val="decimal"/>
      <w:lvlText w:val="%1-%2.%3"/>
      <w:lvlJc w:val="left"/>
      <w:pPr>
        <w:tabs>
          <w:tab w:val="num" w:pos="2120"/>
        </w:tabs>
        <w:ind w:left="2120" w:hanging="800"/>
      </w:pPr>
      <w:rPr>
        <w:rFonts w:hint="default"/>
      </w:rPr>
    </w:lvl>
    <w:lvl w:ilvl="3">
      <w:start w:val="1"/>
      <w:numFmt w:val="decimal"/>
      <w:lvlText w:val="%1-%2.%3.%4"/>
      <w:lvlJc w:val="left"/>
      <w:pPr>
        <w:tabs>
          <w:tab w:val="num" w:pos="3060"/>
        </w:tabs>
        <w:ind w:left="3060" w:hanging="108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740"/>
        </w:tabs>
        <w:ind w:left="4740" w:hanging="144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420"/>
        </w:tabs>
        <w:ind w:left="6420" w:hanging="1800"/>
      </w:pPr>
      <w:rPr>
        <w:rFonts w:hint="default"/>
      </w:rPr>
    </w:lvl>
    <w:lvl w:ilvl="8">
      <w:start w:val="1"/>
      <w:numFmt w:val="decimal"/>
      <w:lvlText w:val="%1-%2.%3.%4.%5.%6.%7.%8.%9"/>
      <w:lvlJc w:val="left"/>
      <w:pPr>
        <w:tabs>
          <w:tab w:val="num" w:pos="7080"/>
        </w:tabs>
        <w:ind w:left="7080" w:hanging="1800"/>
      </w:pPr>
      <w:rPr>
        <w:rFonts w:hint="default"/>
      </w:rPr>
    </w:lvl>
  </w:abstractNum>
  <w:abstractNum w:abstractNumId="5">
    <w:nsid w:val="0CF37374"/>
    <w:multiLevelType w:val="hybridMultilevel"/>
    <w:tmpl w:val="0D12ABD8"/>
    <w:lvl w:ilvl="0" w:tplc="831EA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DB3EFD"/>
    <w:multiLevelType w:val="multilevel"/>
    <w:tmpl w:val="80D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72A95"/>
    <w:multiLevelType w:val="hybridMultilevel"/>
    <w:tmpl w:val="7810A1FE"/>
    <w:lvl w:ilvl="0" w:tplc="1832E058">
      <w:start w:val="193"/>
      <w:numFmt w:val="decimal"/>
      <w:lvlText w:val="%1."/>
      <w:lvlJc w:val="left"/>
      <w:pPr>
        <w:tabs>
          <w:tab w:val="num" w:pos="540"/>
        </w:tabs>
        <w:ind w:left="540" w:hanging="540"/>
      </w:pPr>
      <w:rPr>
        <w:rFonts w:hint="default"/>
        <w:color w:val="auto"/>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nsid w:val="31293827"/>
    <w:multiLevelType w:val="hybridMultilevel"/>
    <w:tmpl w:val="B5C49AE6"/>
    <w:lvl w:ilvl="0" w:tplc="CE02D37C">
      <w:start w:val="164"/>
      <w:numFmt w:val="decimal"/>
      <w:lvlText w:val="%1."/>
      <w:lvlJc w:val="left"/>
      <w:pPr>
        <w:tabs>
          <w:tab w:val="num" w:pos="480"/>
        </w:tabs>
        <w:ind w:left="480" w:hanging="4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9">
    <w:nsid w:val="3A906AD7"/>
    <w:multiLevelType w:val="hybridMultilevel"/>
    <w:tmpl w:val="232A5B92"/>
    <w:lvl w:ilvl="0" w:tplc="61B6B2EA">
      <w:start w:val="1"/>
      <w:numFmt w:val="decimal"/>
      <w:lvlText w:val="%1."/>
      <w:lvlJc w:val="left"/>
      <w:pPr>
        <w:tabs>
          <w:tab w:val="num" w:pos="1320"/>
        </w:tabs>
        <w:ind w:left="1320" w:hanging="360"/>
      </w:pPr>
      <w:rPr>
        <w:rFonts w:hint="default"/>
      </w:rPr>
    </w:lvl>
    <w:lvl w:ilvl="1" w:tplc="00190409" w:tentative="1">
      <w:start w:val="1"/>
      <w:numFmt w:val="lowerLetter"/>
      <w:lvlText w:val="%2."/>
      <w:lvlJc w:val="left"/>
      <w:pPr>
        <w:tabs>
          <w:tab w:val="num" w:pos="2040"/>
        </w:tabs>
        <w:ind w:left="2040" w:hanging="360"/>
      </w:pPr>
    </w:lvl>
    <w:lvl w:ilvl="2" w:tplc="001B0409" w:tentative="1">
      <w:start w:val="1"/>
      <w:numFmt w:val="lowerRoman"/>
      <w:lvlText w:val="%3."/>
      <w:lvlJc w:val="right"/>
      <w:pPr>
        <w:tabs>
          <w:tab w:val="num" w:pos="2760"/>
        </w:tabs>
        <w:ind w:left="2760" w:hanging="180"/>
      </w:pPr>
    </w:lvl>
    <w:lvl w:ilvl="3" w:tplc="000F0409" w:tentative="1">
      <w:start w:val="1"/>
      <w:numFmt w:val="decimal"/>
      <w:lvlText w:val="%4."/>
      <w:lvlJc w:val="left"/>
      <w:pPr>
        <w:tabs>
          <w:tab w:val="num" w:pos="3480"/>
        </w:tabs>
        <w:ind w:left="3480" w:hanging="360"/>
      </w:pPr>
    </w:lvl>
    <w:lvl w:ilvl="4" w:tplc="00190409" w:tentative="1">
      <w:start w:val="1"/>
      <w:numFmt w:val="lowerLetter"/>
      <w:lvlText w:val="%5."/>
      <w:lvlJc w:val="left"/>
      <w:pPr>
        <w:tabs>
          <w:tab w:val="num" w:pos="4200"/>
        </w:tabs>
        <w:ind w:left="4200" w:hanging="360"/>
      </w:pPr>
    </w:lvl>
    <w:lvl w:ilvl="5" w:tplc="001B0409" w:tentative="1">
      <w:start w:val="1"/>
      <w:numFmt w:val="lowerRoman"/>
      <w:lvlText w:val="%6."/>
      <w:lvlJc w:val="right"/>
      <w:pPr>
        <w:tabs>
          <w:tab w:val="num" w:pos="4920"/>
        </w:tabs>
        <w:ind w:left="4920" w:hanging="180"/>
      </w:pPr>
    </w:lvl>
    <w:lvl w:ilvl="6" w:tplc="000F0409" w:tentative="1">
      <w:start w:val="1"/>
      <w:numFmt w:val="decimal"/>
      <w:lvlText w:val="%7."/>
      <w:lvlJc w:val="left"/>
      <w:pPr>
        <w:tabs>
          <w:tab w:val="num" w:pos="5640"/>
        </w:tabs>
        <w:ind w:left="5640" w:hanging="360"/>
      </w:pPr>
    </w:lvl>
    <w:lvl w:ilvl="7" w:tplc="00190409" w:tentative="1">
      <w:start w:val="1"/>
      <w:numFmt w:val="lowerLetter"/>
      <w:lvlText w:val="%8."/>
      <w:lvlJc w:val="left"/>
      <w:pPr>
        <w:tabs>
          <w:tab w:val="num" w:pos="6360"/>
        </w:tabs>
        <w:ind w:left="6360" w:hanging="360"/>
      </w:pPr>
    </w:lvl>
    <w:lvl w:ilvl="8" w:tplc="001B0409" w:tentative="1">
      <w:start w:val="1"/>
      <w:numFmt w:val="lowerRoman"/>
      <w:lvlText w:val="%9."/>
      <w:lvlJc w:val="right"/>
      <w:pPr>
        <w:tabs>
          <w:tab w:val="num" w:pos="7080"/>
        </w:tabs>
        <w:ind w:left="7080" w:hanging="180"/>
      </w:pPr>
    </w:lvl>
  </w:abstractNum>
  <w:abstractNum w:abstractNumId="10">
    <w:nsid w:val="3AD70CD7"/>
    <w:multiLevelType w:val="hybridMultilevel"/>
    <w:tmpl w:val="69CC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C4546F9"/>
    <w:multiLevelType w:val="hybridMultilevel"/>
    <w:tmpl w:val="1BFC0CEC"/>
    <w:lvl w:ilvl="0" w:tplc="16A6F268">
      <w:start w:val="1"/>
      <w:numFmt w:val="upperLetter"/>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2">
    <w:nsid w:val="4E6961C8"/>
    <w:multiLevelType w:val="multilevel"/>
    <w:tmpl w:val="F034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D8723A"/>
    <w:multiLevelType w:val="hybridMultilevel"/>
    <w:tmpl w:val="A56E135C"/>
    <w:lvl w:ilvl="0" w:tplc="EA7ED834">
      <w:start w:val="135"/>
      <w:numFmt w:val="decimal"/>
      <w:lvlText w:val="%1."/>
      <w:lvlJc w:val="left"/>
      <w:pPr>
        <w:tabs>
          <w:tab w:val="num" w:pos="480"/>
        </w:tabs>
        <w:ind w:left="480" w:hanging="420"/>
      </w:pPr>
      <w:rPr>
        <w:rFonts w:hint="default"/>
      </w:rPr>
    </w:lvl>
    <w:lvl w:ilvl="1" w:tplc="00190409" w:tentative="1">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14">
    <w:nsid w:val="5CC41924"/>
    <w:multiLevelType w:val="hybridMultilevel"/>
    <w:tmpl w:val="F92E194C"/>
    <w:lvl w:ilvl="0" w:tplc="F7C00944">
      <w:start w:val="1"/>
      <w:numFmt w:val="decimal"/>
      <w:lvlText w:val="%1."/>
      <w:lvlJc w:val="left"/>
      <w:pPr>
        <w:tabs>
          <w:tab w:val="num" w:pos="720"/>
        </w:tabs>
        <w:ind w:left="720" w:hanging="360"/>
      </w:pPr>
      <w:rPr>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FA915D6"/>
    <w:multiLevelType w:val="hybridMultilevel"/>
    <w:tmpl w:val="6F6E5E50"/>
    <w:lvl w:ilvl="0" w:tplc="B544CA20">
      <w:start w:val="135"/>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nsid w:val="63AB75BA"/>
    <w:multiLevelType w:val="hybridMultilevel"/>
    <w:tmpl w:val="A764332E"/>
    <w:lvl w:ilvl="0" w:tplc="32DCAD0C">
      <w:start w:val="173"/>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nsid w:val="6AF168A2"/>
    <w:multiLevelType w:val="hybridMultilevel"/>
    <w:tmpl w:val="0B925A62"/>
    <w:lvl w:ilvl="0" w:tplc="35B02C48">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74495F61"/>
    <w:multiLevelType w:val="hybridMultilevel"/>
    <w:tmpl w:val="8B0CABD0"/>
    <w:lvl w:ilvl="0" w:tplc="9F3E3910">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6"/>
  </w:num>
  <w:num w:numId="2">
    <w:abstractNumId w:val="12"/>
  </w:num>
  <w:num w:numId="3">
    <w:abstractNumId w:val="10"/>
  </w:num>
  <w:num w:numId="4">
    <w:abstractNumId w:val="1"/>
  </w:num>
  <w:num w:numId="5">
    <w:abstractNumId w:val="2"/>
  </w:num>
  <w:num w:numId="6">
    <w:abstractNumId w:val="3"/>
  </w:num>
  <w:num w:numId="7">
    <w:abstractNumId w:val="4"/>
  </w:num>
  <w:num w:numId="8">
    <w:abstractNumId w:val="11"/>
  </w:num>
  <w:num w:numId="9">
    <w:abstractNumId w:val="8"/>
  </w:num>
  <w:num w:numId="10">
    <w:abstractNumId w:val="15"/>
  </w:num>
  <w:num w:numId="11">
    <w:abstractNumId w:val="13"/>
  </w:num>
  <w:num w:numId="12">
    <w:abstractNumId w:val="16"/>
  </w:num>
  <w:num w:numId="13">
    <w:abstractNumId w:val="18"/>
  </w:num>
  <w:num w:numId="14">
    <w:abstractNumId w:val="17"/>
  </w:num>
  <w:num w:numId="15">
    <w:abstractNumId w:val="7"/>
  </w:num>
  <w:num w:numId="16">
    <w:abstractNumId w:val="9"/>
  </w:num>
  <w:num w:numId="17">
    <w:abstractNumId w:val="14"/>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DBD"/>
    <w:rsid w:val="00055CE7"/>
    <w:rsid w:val="00057B97"/>
    <w:rsid w:val="000931B1"/>
    <w:rsid w:val="000E310F"/>
    <w:rsid w:val="00130B0B"/>
    <w:rsid w:val="00150735"/>
    <w:rsid w:val="001826B7"/>
    <w:rsid w:val="0018516F"/>
    <w:rsid w:val="001A3BEE"/>
    <w:rsid w:val="002044D0"/>
    <w:rsid w:val="00216ADB"/>
    <w:rsid w:val="002356AC"/>
    <w:rsid w:val="002A1682"/>
    <w:rsid w:val="002A3BE5"/>
    <w:rsid w:val="002C4C40"/>
    <w:rsid w:val="002D03E3"/>
    <w:rsid w:val="002E1E36"/>
    <w:rsid w:val="003050D7"/>
    <w:rsid w:val="00307D07"/>
    <w:rsid w:val="00325443"/>
    <w:rsid w:val="00356C5F"/>
    <w:rsid w:val="0036313A"/>
    <w:rsid w:val="00374A0D"/>
    <w:rsid w:val="00390F63"/>
    <w:rsid w:val="003B173F"/>
    <w:rsid w:val="0040796F"/>
    <w:rsid w:val="00413FAC"/>
    <w:rsid w:val="00422D97"/>
    <w:rsid w:val="0042464E"/>
    <w:rsid w:val="00436DE8"/>
    <w:rsid w:val="0044745B"/>
    <w:rsid w:val="0047375C"/>
    <w:rsid w:val="00495E36"/>
    <w:rsid w:val="004B3033"/>
    <w:rsid w:val="004C516D"/>
    <w:rsid w:val="004D01E5"/>
    <w:rsid w:val="004D7761"/>
    <w:rsid w:val="004F3131"/>
    <w:rsid w:val="004F7A69"/>
    <w:rsid w:val="00504FAE"/>
    <w:rsid w:val="005168BD"/>
    <w:rsid w:val="00527314"/>
    <w:rsid w:val="00527B9F"/>
    <w:rsid w:val="0053197F"/>
    <w:rsid w:val="0053636B"/>
    <w:rsid w:val="00563572"/>
    <w:rsid w:val="00592355"/>
    <w:rsid w:val="005E0245"/>
    <w:rsid w:val="00616AD9"/>
    <w:rsid w:val="00627000"/>
    <w:rsid w:val="00643E5A"/>
    <w:rsid w:val="006A05DD"/>
    <w:rsid w:val="006A4CAD"/>
    <w:rsid w:val="006A6B7E"/>
    <w:rsid w:val="006A7A88"/>
    <w:rsid w:val="006B4996"/>
    <w:rsid w:val="007007B6"/>
    <w:rsid w:val="00726701"/>
    <w:rsid w:val="0075795A"/>
    <w:rsid w:val="00783BEC"/>
    <w:rsid w:val="007A067D"/>
    <w:rsid w:val="007A1DA9"/>
    <w:rsid w:val="007B1B75"/>
    <w:rsid w:val="007B6F32"/>
    <w:rsid w:val="007C3F16"/>
    <w:rsid w:val="007E01F1"/>
    <w:rsid w:val="007E4286"/>
    <w:rsid w:val="007F7652"/>
    <w:rsid w:val="00822E8F"/>
    <w:rsid w:val="00853D67"/>
    <w:rsid w:val="00871448"/>
    <w:rsid w:val="00872DBD"/>
    <w:rsid w:val="00873EE4"/>
    <w:rsid w:val="00882529"/>
    <w:rsid w:val="008969FE"/>
    <w:rsid w:val="00896FA5"/>
    <w:rsid w:val="009146CD"/>
    <w:rsid w:val="00927B33"/>
    <w:rsid w:val="00933DAA"/>
    <w:rsid w:val="00956810"/>
    <w:rsid w:val="00964A7E"/>
    <w:rsid w:val="009759BE"/>
    <w:rsid w:val="009A0560"/>
    <w:rsid w:val="009B0E00"/>
    <w:rsid w:val="009B1C01"/>
    <w:rsid w:val="009C0920"/>
    <w:rsid w:val="00A00605"/>
    <w:rsid w:val="00A31260"/>
    <w:rsid w:val="00A60F97"/>
    <w:rsid w:val="00A63D16"/>
    <w:rsid w:val="00A666C3"/>
    <w:rsid w:val="00A86532"/>
    <w:rsid w:val="00A90C42"/>
    <w:rsid w:val="00AC4455"/>
    <w:rsid w:val="00AD6773"/>
    <w:rsid w:val="00AE3695"/>
    <w:rsid w:val="00AE3B09"/>
    <w:rsid w:val="00B1630B"/>
    <w:rsid w:val="00B3696F"/>
    <w:rsid w:val="00B40497"/>
    <w:rsid w:val="00B553D3"/>
    <w:rsid w:val="00B76428"/>
    <w:rsid w:val="00B8752A"/>
    <w:rsid w:val="00B904CA"/>
    <w:rsid w:val="00BD5680"/>
    <w:rsid w:val="00BE2F48"/>
    <w:rsid w:val="00C43AF9"/>
    <w:rsid w:val="00C44308"/>
    <w:rsid w:val="00C779AA"/>
    <w:rsid w:val="00C832E5"/>
    <w:rsid w:val="00C93D4D"/>
    <w:rsid w:val="00C97B8D"/>
    <w:rsid w:val="00CA4C06"/>
    <w:rsid w:val="00CC0F76"/>
    <w:rsid w:val="00CD2C50"/>
    <w:rsid w:val="00CD6EF5"/>
    <w:rsid w:val="00D225FB"/>
    <w:rsid w:val="00D347C9"/>
    <w:rsid w:val="00D9187A"/>
    <w:rsid w:val="00E130D3"/>
    <w:rsid w:val="00E20718"/>
    <w:rsid w:val="00E36025"/>
    <w:rsid w:val="00E44BB9"/>
    <w:rsid w:val="00EB5AFD"/>
    <w:rsid w:val="00EB6348"/>
    <w:rsid w:val="00ED70E3"/>
    <w:rsid w:val="00EF1F5A"/>
    <w:rsid w:val="00EF6660"/>
    <w:rsid w:val="00F0068D"/>
    <w:rsid w:val="00F3050D"/>
    <w:rsid w:val="00F460BD"/>
    <w:rsid w:val="00F46B09"/>
    <w:rsid w:val="00F55D65"/>
    <w:rsid w:val="00F9155D"/>
    <w:rsid w:val="00FA1809"/>
    <w:rsid w:val="00FA7936"/>
    <w:rsid w:val="00FB1417"/>
    <w:rsid w:val="00FB1681"/>
    <w:rsid w:val="00FC5D18"/>
    <w:rsid w:val="00FE15C0"/>
    <w:rsid w:val="00FE18FC"/>
    <w:rsid w:val="00FE7751"/>
    <w:rsid w:val="00FE7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09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FC5D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eastAsia="Times New Roman" w:hAnsi="Times" w:cs="Times New Roman"/>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eastAsia="Times New Roman" w:hAnsi="Times" w:cs="Times New Roman"/>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eastAsia="Times New Roman" w:hAnsi="Times" w:cs="Times New Roman"/>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eastAsia="Times New Roman" w:hAnsi="Times" w:cs="Times New Roman"/>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eastAsia="Times New Roman" w:hAnsi="Arial" w:cs="Times New Roman"/>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eastAsia="Times New Roman"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FC5D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eastAsia="Times New Roman" w:hAnsi="Times" w:cs="Times New Roman"/>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eastAsia="Times New Roman" w:hAnsi="Times" w:cs="Times New Roman"/>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eastAsia="Times New Roman" w:hAnsi="Times" w:cs="Times New Roman"/>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eastAsia="Times New Roman" w:hAnsi="Times" w:cs="Times New Roman"/>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eastAsia="Times New Roman" w:hAnsi="Arial" w:cs="Times New Roman"/>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eastAsia="Times New Roman"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85674">
      <w:bodyDiv w:val="1"/>
      <w:marLeft w:val="0"/>
      <w:marRight w:val="0"/>
      <w:marTop w:val="0"/>
      <w:marBottom w:val="0"/>
      <w:divBdr>
        <w:top w:val="none" w:sz="0" w:space="0" w:color="auto"/>
        <w:left w:val="none" w:sz="0" w:space="0" w:color="auto"/>
        <w:bottom w:val="none" w:sz="0" w:space="0" w:color="auto"/>
        <w:right w:val="none" w:sz="0" w:space="0" w:color="auto"/>
      </w:divBdr>
      <w:divsChild>
        <w:div w:id="1258900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526">
              <w:marLeft w:val="0"/>
              <w:marRight w:val="0"/>
              <w:marTop w:val="0"/>
              <w:marBottom w:val="0"/>
              <w:divBdr>
                <w:top w:val="none" w:sz="0" w:space="0" w:color="auto"/>
                <w:left w:val="none" w:sz="0" w:space="0" w:color="auto"/>
                <w:bottom w:val="none" w:sz="0" w:space="0" w:color="auto"/>
                <w:right w:val="none" w:sz="0" w:space="0" w:color="auto"/>
              </w:divBdr>
              <w:divsChild>
                <w:div w:id="980303012">
                  <w:marLeft w:val="0"/>
                  <w:marRight w:val="0"/>
                  <w:marTop w:val="0"/>
                  <w:marBottom w:val="0"/>
                  <w:divBdr>
                    <w:top w:val="none" w:sz="0" w:space="0" w:color="auto"/>
                    <w:left w:val="none" w:sz="0" w:space="0" w:color="auto"/>
                    <w:bottom w:val="none" w:sz="0" w:space="0" w:color="auto"/>
                    <w:right w:val="none" w:sz="0" w:space="0" w:color="auto"/>
                  </w:divBdr>
                  <w:divsChild>
                    <w:div w:id="493684191">
                      <w:marLeft w:val="0"/>
                      <w:marRight w:val="0"/>
                      <w:marTop w:val="0"/>
                      <w:marBottom w:val="0"/>
                      <w:divBdr>
                        <w:top w:val="none" w:sz="0" w:space="0" w:color="auto"/>
                        <w:left w:val="none" w:sz="0" w:space="0" w:color="auto"/>
                        <w:bottom w:val="none" w:sz="0" w:space="0" w:color="auto"/>
                        <w:right w:val="none" w:sz="0" w:space="0" w:color="auto"/>
                      </w:divBdr>
                      <w:divsChild>
                        <w:div w:id="710806519">
                          <w:marLeft w:val="0"/>
                          <w:marRight w:val="0"/>
                          <w:marTop w:val="0"/>
                          <w:marBottom w:val="0"/>
                          <w:divBdr>
                            <w:top w:val="none" w:sz="0" w:space="0" w:color="auto"/>
                            <w:left w:val="none" w:sz="0" w:space="0" w:color="auto"/>
                            <w:bottom w:val="none" w:sz="0" w:space="0" w:color="auto"/>
                            <w:right w:val="none" w:sz="0" w:space="0" w:color="auto"/>
                          </w:divBdr>
                          <w:divsChild>
                            <w:div w:id="944534223">
                              <w:marLeft w:val="0"/>
                              <w:marRight w:val="0"/>
                              <w:marTop w:val="0"/>
                              <w:marBottom w:val="0"/>
                              <w:divBdr>
                                <w:top w:val="none" w:sz="0" w:space="0" w:color="auto"/>
                                <w:left w:val="none" w:sz="0" w:space="0" w:color="auto"/>
                                <w:bottom w:val="none" w:sz="0" w:space="0" w:color="auto"/>
                                <w:right w:val="none" w:sz="0" w:space="0" w:color="auto"/>
                              </w:divBdr>
                              <w:divsChild>
                                <w:div w:id="87211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058804">
                                      <w:marLeft w:val="0"/>
                                      <w:marRight w:val="0"/>
                                      <w:marTop w:val="0"/>
                                      <w:marBottom w:val="0"/>
                                      <w:divBdr>
                                        <w:top w:val="none" w:sz="0" w:space="0" w:color="auto"/>
                                        <w:left w:val="none" w:sz="0" w:space="0" w:color="auto"/>
                                        <w:bottom w:val="none" w:sz="0" w:space="0" w:color="auto"/>
                                        <w:right w:val="none" w:sz="0" w:space="0" w:color="auto"/>
                                      </w:divBdr>
                                      <w:divsChild>
                                        <w:div w:id="556668109">
                                          <w:marLeft w:val="0"/>
                                          <w:marRight w:val="0"/>
                                          <w:marTop w:val="0"/>
                                          <w:marBottom w:val="0"/>
                                          <w:divBdr>
                                            <w:top w:val="none" w:sz="0" w:space="0" w:color="auto"/>
                                            <w:left w:val="none" w:sz="0" w:space="0" w:color="auto"/>
                                            <w:bottom w:val="none" w:sz="0" w:space="0" w:color="auto"/>
                                            <w:right w:val="none" w:sz="0" w:space="0" w:color="auto"/>
                                          </w:divBdr>
                                          <w:divsChild>
                                            <w:div w:id="2606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231348">
                                                  <w:marLeft w:val="0"/>
                                                  <w:marRight w:val="0"/>
                                                  <w:marTop w:val="0"/>
                                                  <w:marBottom w:val="0"/>
                                                  <w:divBdr>
                                                    <w:top w:val="none" w:sz="0" w:space="0" w:color="auto"/>
                                                    <w:left w:val="none" w:sz="0" w:space="0" w:color="auto"/>
                                                    <w:bottom w:val="none" w:sz="0" w:space="0" w:color="auto"/>
                                                    <w:right w:val="none" w:sz="0" w:space="0" w:color="auto"/>
                                                  </w:divBdr>
                                                  <w:divsChild>
                                                    <w:div w:id="1738088669">
                                                      <w:marLeft w:val="0"/>
                                                      <w:marRight w:val="0"/>
                                                      <w:marTop w:val="0"/>
                                                      <w:marBottom w:val="0"/>
                                                      <w:divBdr>
                                                        <w:top w:val="none" w:sz="0" w:space="0" w:color="auto"/>
                                                        <w:left w:val="none" w:sz="0" w:space="0" w:color="auto"/>
                                                        <w:bottom w:val="none" w:sz="0" w:space="0" w:color="auto"/>
                                                        <w:right w:val="none" w:sz="0" w:space="0" w:color="auto"/>
                                                      </w:divBdr>
                                                      <w:divsChild>
                                                        <w:div w:id="204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909299">
                                                              <w:marLeft w:val="0"/>
                                                              <w:marRight w:val="0"/>
                                                              <w:marTop w:val="0"/>
                                                              <w:marBottom w:val="0"/>
                                                              <w:divBdr>
                                                                <w:top w:val="none" w:sz="0" w:space="0" w:color="auto"/>
                                                                <w:left w:val="none" w:sz="0" w:space="0" w:color="auto"/>
                                                                <w:bottom w:val="none" w:sz="0" w:space="0" w:color="auto"/>
                                                                <w:right w:val="none" w:sz="0" w:space="0" w:color="auto"/>
                                                              </w:divBdr>
                                                              <w:divsChild>
                                                                <w:div w:id="14720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242857">
      <w:bodyDiv w:val="1"/>
      <w:marLeft w:val="0"/>
      <w:marRight w:val="0"/>
      <w:marTop w:val="0"/>
      <w:marBottom w:val="0"/>
      <w:divBdr>
        <w:top w:val="none" w:sz="0" w:space="0" w:color="auto"/>
        <w:left w:val="none" w:sz="0" w:space="0" w:color="auto"/>
        <w:bottom w:val="none" w:sz="0" w:space="0" w:color="auto"/>
        <w:right w:val="none" w:sz="0" w:space="0" w:color="auto"/>
      </w:divBdr>
      <w:divsChild>
        <w:div w:id="785470982">
          <w:marLeft w:val="0"/>
          <w:marRight w:val="0"/>
          <w:marTop w:val="0"/>
          <w:marBottom w:val="0"/>
          <w:divBdr>
            <w:top w:val="none" w:sz="0" w:space="0" w:color="auto"/>
            <w:left w:val="none" w:sz="0" w:space="0" w:color="auto"/>
            <w:bottom w:val="none" w:sz="0" w:space="0" w:color="auto"/>
            <w:right w:val="none" w:sz="0" w:space="0" w:color="auto"/>
          </w:divBdr>
          <w:divsChild>
            <w:div w:id="1536111834">
              <w:marLeft w:val="0"/>
              <w:marRight w:val="0"/>
              <w:marTop w:val="0"/>
              <w:marBottom w:val="0"/>
              <w:divBdr>
                <w:top w:val="none" w:sz="0" w:space="0" w:color="auto"/>
                <w:left w:val="none" w:sz="0" w:space="0" w:color="auto"/>
                <w:bottom w:val="none" w:sz="0" w:space="0" w:color="auto"/>
                <w:right w:val="none" w:sz="0" w:space="0" w:color="auto"/>
              </w:divBdr>
            </w:div>
          </w:divsChild>
        </w:div>
        <w:div w:id="1158421421">
          <w:marLeft w:val="0"/>
          <w:marRight w:val="329"/>
          <w:marTop w:val="0"/>
          <w:marBottom w:val="0"/>
          <w:divBdr>
            <w:top w:val="none" w:sz="0" w:space="0" w:color="auto"/>
            <w:left w:val="none" w:sz="0" w:space="0" w:color="auto"/>
            <w:bottom w:val="none" w:sz="0" w:space="0" w:color="auto"/>
            <w:right w:val="none" w:sz="0" w:space="0" w:color="auto"/>
          </w:divBdr>
        </w:div>
      </w:divsChild>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nsideindianabusiness.com/newsitem.asp?ID=59027" TargetMode="External"/><Relationship Id="rId20" Type="http://schemas.openxmlformats.org/officeDocument/2006/relationships/theme" Target="theme/theme1.xml"/><Relationship Id="rId10" Type="http://schemas.openxmlformats.org/officeDocument/2006/relationships/hyperlink" Target="http://www.scientificmethods.com" TargetMode="External"/><Relationship Id="rId11" Type="http://schemas.openxmlformats.org/officeDocument/2006/relationships/hyperlink" Target="http://www.agendxbio.com" TargetMode="External"/><Relationship Id="rId12" Type="http://schemas.openxmlformats.org/officeDocument/2006/relationships/hyperlink" Target="http://news.nd.edu/news/46393-notre-dame-team-wins-top-honors-in-20%20%20%20%20%20%20cardinal-challenge/" TargetMode="External"/><Relationship Id="rId13" Type="http://schemas.openxmlformats.org/officeDocument/2006/relationships/hyperlink" Target="http://www.southbendtribune.com/app/economy/" TargetMode="External"/><Relationship Id="rId14" Type="http://schemas.openxmlformats.org/officeDocument/2006/relationships/hyperlink" Target="http://www.nsf.gov/discoveries/disc_summ.jsp?cntn_id=133201&amp;org=NSF" TargetMode="External"/><Relationship Id="rId15" Type="http://schemas.openxmlformats.org/officeDocument/2006/relationships/hyperlink" Target="http://scitation.aip.org/search?value1=Hsiao-Ping+Chen&amp;option1=author&amp;noRedirect=true" TargetMode="External"/><Relationship Id="rId16" Type="http://schemas.openxmlformats.org/officeDocument/2006/relationships/hyperlink" Target="http://scitation.aip.org/search?value1=Chia-Chun+Tsai&amp;option1=author&amp;noRedirect=true" TargetMode="External"/><Relationship Id="rId17" Type="http://schemas.openxmlformats.org/officeDocument/2006/relationships/hyperlink" Target="http://scitation.aip.org/search?value1=Hung-Meng+Lee&amp;option1=author&amp;noRedirect=true" TargetMode="External"/><Relationship Id="rId18" Type="http://schemas.openxmlformats.org/officeDocument/2006/relationships/hyperlink" Target="http://scitation.aip.org/search?value1=Shau-Chun+Wang&amp;option1=author&amp;noRedirect=true"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gendxbio.com" TargetMode="External"/><Relationship Id="rId7" Type="http://schemas.openxmlformats.org/officeDocument/2006/relationships/hyperlink" Target="http://www.impedx.com" TargetMode="External"/><Relationship Id="rId8" Type="http://schemas.openxmlformats.org/officeDocument/2006/relationships/hyperlink" Target="http://www.scientificmetho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60</Pages>
  <Words>19140</Words>
  <Characters>109103</Characters>
  <Application>Microsoft Macintosh Word</Application>
  <DocSecurity>0</DocSecurity>
  <Lines>909</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tdegnan1@nd.edu</dc:creator>
  <cp:keywords/>
  <dc:description/>
  <cp:lastModifiedBy>Hsueh-Chia Chang</cp:lastModifiedBy>
  <cp:revision>50</cp:revision>
  <dcterms:created xsi:type="dcterms:W3CDTF">2018-07-04T14:00:00Z</dcterms:created>
  <dcterms:modified xsi:type="dcterms:W3CDTF">2019-07-13T19:41:00Z</dcterms:modified>
</cp:coreProperties>
</file>