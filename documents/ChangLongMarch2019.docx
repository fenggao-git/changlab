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538C4E" w14:textId="77777777" w:rsidR="00CD6EF5" w:rsidRDefault="00CD6EF5" w:rsidP="00CD6EF5">
      <w:pPr>
        <w:ind w:hanging="360"/>
        <w:jc w:val="both"/>
        <w:rPr>
          <w:b/>
        </w:rPr>
      </w:pPr>
      <w:r>
        <w:rPr>
          <w:b/>
        </w:rPr>
        <w:t>CURRICULUM VITAE</w:t>
      </w:r>
    </w:p>
    <w:p w14:paraId="1B3A5ACA" w14:textId="77777777" w:rsidR="00CD6EF5" w:rsidRDefault="00CD6EF5" w:rsidP="00CD6EF5">
      <w:pPr>
        <w:ind w:hanging="90"/>
        <w:jc w:val="both"/>
      </w:pPr>
      <w:r>
        <w:rPr>
          <w:b/>
        </w:rPr>
        <w:t xml:space="preserve">  HSUEH-CHIA CHANG</w:t>
      </w:r>
    </w:p>
    <w:p w14:paraId="28B9B1AE" w14:textId="77777777" w:rsidR="00CD6EF5" w:rsidRDefault="00CD6EF5" w:rsidP="00CD6EF5">
      <w:pPr>
        <w:jc w:val="both"/>
      </w:pPr>
    </w:p>
    <w:p w14:paraId="76E21FD2" w14:textId="77777777" w:rsidR="00CD6EF5" w:rsidRDefault="00CD6EF5" w:rsidP="00CD6EF5">
      <w:pPr>
        <w:pStyle w:val="Header"/>
        <w:tabs>
          <w:tab w:val="clear" w:pos="4320"/>
          <w:tab w:val="clear" w:pos="8640"/>
          <w:tab w:val="left" w:pos="1440"/>
          <w:tab w:val="left" w:pos="3960"/>
          <w:tab w:val="left" w:pos="5040"/>
        </w:tabs>
        <w:jc w:val="both"/>
        <w:rPr>
          <w:rFonts w:ascii="Geneva" w:hAnsi="Geneva"/>
          <w:sz w:val="18"/>
        </w:rPr>
      </w:pPr>
      <w:r>
        <w:rPr>
          <w:b/>
        </w:rPr>
        <w:t>Group Website</w:t>
      </w:r>
      <w:r>
        <w:t xml:space="preserve">: </w:t>
      </w:r>
      <w:r>
        <w:rPr>
          <w:rFonts w:ascii="Geneva" w:hAnsi="Geneva"/>
          <w:sz w:val="18"/>
        </w:rPr>
        <w:t xml:space="preserve">www.nd.edu/~changlab </w:t>
      </w:r>
    </w:p>
    <w:p w14:paraId="5BEBC3A8" w14:textId="77777777" w:rsidR="00CD6EF5" w:rsidRDefault="00CD6EF5" w:rsidP="00CD6EF5">
      <w:pPr>
        <w:jc w:val="both"/>
      </w:pPr>
      <w:r>
        <w:rPr>
          <w:rFonts w:ascii="Geneva" w:hAnsi="Geneva"/>
          <w:sz w:val="18"/>
        </w:rPr>
        <w:t xml:space="preserve">                                                                                    </w:t>
      </w:r>
    </w:p>
    <w:p w14:paraId="7EBDF458" w14:textId="77777777" w:rsidR="00CD6EF5" w:rsidRDefault="00CD6EF5" w:rsidP="00CD6EF5">
      <w:pPr>
        <w:jc w:val="both"/>
      </w:pPr>
      <w:r>
        <w:t xml:space="preserve"> </w:t>
      </w:r>
    </w:p>
    <w:p w14:paraId="5853DEE2" w14:textId="77777777" w:rsidR="00CD6EF5" w:rsidRDefault="00CD6EF5" w:rsidP="00CD6EF5">
      <w:pPr>
        <w:jc w:val="both"/>
      </w:pPr>
      <w:r>
        <w:rPr>
          <w:b/>
        </w:rPr>
        <w:t>Education</w:t>
      </w:r>
      <w:r>
        <w:tab/>
        <w:t>B.S.</w:t>
      </w:r>
      <w:r>
        <w:tab/>
      </w:r>
      <w:r>
        <w:tab/>
        <w:t>California Institute of Technology</w:t>
      </w:r>
      <w:r>
        <w:tab/>
      </w:r>
      <w:r>
        <w:tab/>
        <w:t>June 1976</w:t>
      </w:r>
    </w:p>
    <w:p w14:paraId="249A7B51" w14:textId="77777777" w:rsidR="00CD6EF5" w:rsidRDefault="00CD6EF5" w:rsidP="00CD6EF5">
      <w:pPr>
        <w:pStyle w:val="Header"/>
        <w:tabs>
          <w:tab w:val="clear" w:pos="4320"/>
          <w:tab w:val="clear" w:pos="8640"/>
        </w:tabs>
        <w:jc w:val="both"/>
      </w:pPr>
      <w:r>
        <w:tab/>
      </w:r>
      <w:r>
        <w:tab/>
        <w:t>Ph.D.</w:t>
      </w:r>
      <w:r>
        <w:tab/>
      </w:r>
      <w:r>
        <w:tab/>
        <w:t>Princeton University</w:t>
      </w:r>
      <w:r>
        <w:tab/>
      </w:r>
      <w:r>
        <w:tab/>
      </w:r>
      <w:r>
        <w:tab/>
      </w:r>
      <w:r>
        <w:tab/>
        <w:t>June 1980</w:t>
      </w:r>
    </w:p>
    <w:p w14:paraId="55798587" w14:textId="77777777" w:rsidR="00CD6EF5" w:rsidRDefault="00CD6EF5" w:rsidP="00CD6EF5">
      <w:pPr>
        <w:jc w:val="both"/>
      </w:pPr>
    </w:p>
    <w:p w14:paraId="3204613D" w14:textId="77777777" w:rsidR="00CD6EF5" w:rsidRDefault="00CD6EF5" w:rsidP="00CD6EF5">
      <w:pPr>
        <w:pStyle w:val="Heading1"/>
        <w:jc w:val="both"/>
      </w:pPr>
      <w:r>
        <w:t>Professional Experience</w:t>
      </w:r>
    </w:p>
    <w:p w14:paraId="6D1328CA" w14:textId="77777777" w:rsidR="00CD6EF5" w:rsidRDefault="00CD6EF5" w:rsidP="00CD6EF5">
      <w:pPr>
        <w:jc w:val="both"/>
      </w:pPr>
    </w:p>
    <w:p w14:paraId="1310C01A" w14:textId="77777777" w:rsidR="00CD6EF5" w:rsidRDefault="00CD6EF5" w:rsidP="00CD6EF5">
      <w:pPr>
        <w:ind w:left="3600" w:hanging="2160"/>
        <w:jc w:val="both"/>
      </w:pPr>
      <w:r>
        <w:t>2013-Present               Fellow, Notre Dame Institute for Asia and Asian Studies</w:t>
      </w:r>
    </w:p>
    <w:p w14:paraId="04A65C86" w14:textId="1475312D" w:rsidR="00CD6EF5" w:rsidRDefault="00CD6EF5" w:rsidP="00CD6EF5">
      <w:pPr>
        <w:ind w:left="3600" w:hanging="2160"/>
        <w:jc w:val="both"/>
      </w:pPr>
      <w:r>
        <w:t xml:space="preserve">2011                            </w:t>
      </w:r>
      <w:r w:rsidR="00B553D3">
        <w:t xml:space="preserve">  </w:t>
      </w:r>
      <w:r>
        <w:t xml:space="preserve">Distinguished Visiting Fellow, UK Royal Society of </w:t>
      </w:r>
    </w:p>
    <w:p w14:paraId="7D382132" w14:textId="77777777" w:rsidR="00CD6EF5" w:rsidRDefault="00CD6EF5" w:rsidP="00CD6EF5">
      <w:pPr>
        <w:ind w:left="3600" w:hanging="2160"/>
        <w:jc w:val="both"/>
      </w:pPr>
      <w:r>
        <w:t xml:space="preserve">                                             Engineering, Imperial College.</w:t>
      </w:r>
    </w:p>
    <w:p w14:paraId="6D5E74EC" w14:textId="77777777" w:rsidR="00CD6EF5" w:rsidRDefault="00CD6EF5" w:rsidP="00CD6EF5">
      <w:pPr>
        <w:ind w:left="3600" w:hanging="2160"/>
        <w:jc w:val="both"/>
      </w:pPr>
      <w:r>
        <w:t>2010-2014</w:t>
      </w:r>
      <w:r>
        <w:tab/>
        <w:t>Adjunct Professor, National Tsing Hua University</w:t>
      </w:r>
    </w:p>
    <w:p w14:paraId="5BB86204" w14:textId="6EEC50CE" w:rsidR="00CD6EF5" w:rsidRDefault="00CD6EF5" w:rsidP="00CD6EF5">
      <w:pPr>
        <w:ind w:left="3600" w:hanging="2160"/>
        <w:jc w:val="both"/>
      </w:pPr>
      <w:r>
        <w:t xml:space="preserve">2010-2014                  </w:t>
      </w:r>
      <w:r w:rsidR="00B553D3">
        <w:t xml:space="preserve">  </w:t>
      </w:r>
      <w:r>
        <w:t xml:space="preserve">Chief Scientific Advisor, </w:t>
      </w:r>
      <w:proofErr w:type="spellStart"/>
      <w:r>
        <w:t>FCubed</w:t>
      </w:r>
      <w:proofErr w:type="spellEnd"/>
      <w:r>
        <w:t>, LLC</w:t>
      </w:r>
    </w:p>
    <w:p w14:paraId="7AE4D748" w14:textId="77777777" w:rsidR="00B553D3" w:rsidRDefault="00CD6EF5" w:rsidP="00CD6EF5">
      <w:pPr>
        <w:ind w:left="3600" w:hanging="2160"/>
        <w:jc w:val="both"/>
      </w:pPr>
      <w:r>
        <w:t>2006-2018</w:t>
      </w:r>
      <w:r>
        <w:tab/>
        <w:t xml:space="preserve">Founding and Chief Editor, </w:t>
      </w:r>
      <w:proofErr w:type="spellStart"/>
      <w:r>
        <w:t>Biomicrofluidics</w:t>
      </w:r>
      <w:proofErr w:type="spellEnd"/>
      <w:r>
        <w:t xml:space="preserve">, American </w:t>
      </w:r>
      <w:r w:rsidR="00B553D3">
        <w:t xml:space="preserve">    </w:t>
      </w:r>
    </w:p>
    <w:p w14:paraId="4B951D07" w14:textId="55593E33" w:rsidR="00CD6EF5" w:rsidRDefault="00B553D3" w:rsidP="00CD6EF5">
      <w:pPr>
        <w:ind w:left="3600" w:hanging="2160"/>
        <w:jc w:val="both"/>
      </w:pPr>
      <w:r>
        <w:t xml:space="preserve">                                              </w:t>
      </w:r>
      <w:r w:rsidR="00CD6EF5">
        <w:t>Institute of Physics</w:t>
      </w:r>
    </w:p>
    <w:p w14:paraId="32876CC3" w14:textId="77777777" w:rsidR="00CD6EF5" w:rsidRDefault="00CD6EF5" w:rsidP="00CD6EF5">
      <w:pPr>
        <w:ind w:left="3600" w:hanging="2160"/>
        <w:jc w:val="both"/>
      </w:pPr>
      <w:r>
        <w:t>2005-2006</w:t>
      </w:r>
      <w:r>
        <w:tab/>
        <w:t>Adjunct Professor, National Cheng Kung University</w:t>
      </w:r>
    </w:p>
    <w:p w14:paraId="106438CE" w14:textId="77777777" w:rsidR="00CD6EF5" w:rsidRDefault="00CD6EF5" w:rsidP="00CD6EF5">
      <w:pPr>
        <w:ind w:left="3600" w:hanging="2160"/>
        <w:jc w:val="both"/>
      </w:pPr>
      <w:r>
        <w:t xml:space="preserve">2003-Present               Director, Center for Microfluidics and Medical </w:t>
      </w:r>
    </w:p>
    <w:p w14:paraId="6FE3E0A5" w14:textId="77777777" w:rsidR="00CD6EF5" w:rsidRDefault="00CD6EF5" w:rsidP="00CD6EF5">
      <w:pPr>
        <w:ind w:left="3600" w:hanging="2160"/>
        <w:jc w:val="both"/>
      </w:pPr>
      <w:r>
        <w:t xml:space="preserve">                                             Diagnostics, University of Notre Dame</w:t>
      </w:r>
    </w:p>
    <w:p w14:paraId="142E016C" w14:textId="77777777" w:rsidR="00CD6EF5" w:rsidRDefault="00CD6EF5" w:rsidP="00CD6EF5">
      <w:pPr>
        <w:ind w:left="3600" w:hanging="2160"/>
        <w:jc w:val="both"/>
      </w:pPr>
      <w:r>
        <w:t>1998-Present</w:t>
      </w:r>
      <w:r>
        <w:tab/>
        <w:t>Bayer Professor of Chemical Engineering, Notre Dame</w:t>
      </w:r>
    </w:p>
    <w:p w14:paraId="43F939DE" w14:textId="77777777" w:rsidR="00CD6EF5" w:rsidRDefault="00CD6EF5" w:rsidP="00CD6EF5">
      <w:pPr>
        <w:ind w:left="3600" w:hanging="2160"/>
        <w:jc w:val="both"/>
      </w:pPr>
      <w:r>
        <w:t>1993</w:t>
      </w:r>
      <w:r>
        <w:tab/>
        <w:t xml:space="preserve">Senior Visitor, Department of Applied Mathematics and </w:t>
      </w:r>
    </w:p>
    <w:p w14:paraId="4B2DC4E0" w14:textId="77777777" w:rsidR="00CD6EF5" w:rsidRDefault="00CD6EF5" w:rsidP="00CD6EF5">
      <w:pPr>
        <w:ind w:left="3600" w:hanging="2160"/>
        <w:jc w:val="both"/>
      </w:pPr>
      <w:r>
        <w:t xml:space="preserve">                                             Theoretical Physics, University of Cambridge</w:t>
      </w:r>
    </w:p>
    <w:p w14:paraId="35E6AD4D" w14:textId="77777777" w:rsidR="00CD6EF5" w:rsidRDefault="00CD6EF5" w:rsidP="00CD6EF5">
      <w:pPr>
        <w:ind w:left="3600" w:hanging="2160"/>
        <w:jc w:val="both"/>
      </w:pPr>
      <w:r>
        <w:t>1989 - 1995</w:t>
      </w:r>
      <w:r>
        <w:tab/>
        <w:t>Chairman, Dept. of Chemical Engineering, Notre Dame</w:t>
      </w:r>
    </w:p>
    <w:p w14:paraId="6D933A56" w14:textId="77777777" w:rsidR="00CD6EF5" w:rsidRDefault="00CD6EF5" w:rsidP="00CD6EF5">
      <w:pPr>
        <w:ind w:left="3600" w:hanging="2160"/>
        <w:jc w:val="both"/>
      </w:pPr>
      <w:r>
        <w:t xml:space="preserve">1987 - 1998   </w:t>
      </w:r>
      <w:r>
        <w:tab/>
        <w:t>Professor, University of Notre Dame</w:t>
      </w:r>
    </w:p>
    <w:p w14:paraId="4431ED81" w14:textId="77777777" w:rsidR="00CD6EF5" w:rsidRDefault="00CD6EF5" w:rsidP="00CD6EF5">
      <w:pPr>
        <w:ind w:left="3600" w:hanging="2160"/>
        <w:jc w:val="both"/>
      </w:pPr>
      <w:r>
        <w:t>1984 - 1987</w:t>
      </w:r>
      <w:r>
        <w:tab/>
        <w:t>Associate Professor, University of Houston</w:t>
      </w:r>
    </w:p>
    <w:p w14:paraId="4A7135DE" w14:textId="77777777" w:rsidR="00CD6EF5" w:rsidRDefault="00CD6EF5" w:rsidP="00CD6EF5">
      <w:pPr>
        <w:ind w:left="3600" w:right="-800" w:hanging="2160"/>
        <w:jc w:val="both"/>
      </w:pPr>
      <w:r>
        <w:t>1983 - 1984</w:t>
      </w:r>
      <w:r>
        <w:tab/>
        <w:t>Associate Professor, University of California, Santa Barbara</w:t>
      </w:r>
    </w:p>
    <w:p w14:paraId="742C74D7" w14:textId="77777777" w:rsidR="00CD6EF5" w:rsidRDefault="00CD6EF5" w:rsidP="00CD6EF5">
      <w:pPr>
        <w:ind w:left="3600" w:right="-1080" w:hanging="2160"/>
        <w:jc w:val="both"/>
      </w:pPr>
      <w:r>
        <w:t>1980 - 1983</w:t>
      </w:r>
      <w:r>
        <w:tab/>
        <w:t>Assistant Professor, University of California, Santa Barbara</w:t>
      </w:r>
    </w:p>
    <w:p w14:paraId="688B4B39" w14:textId="77777777" w:rsidR="00CD6EF5" w:rsidRDefault="00CD6EF5" w:rsidP="00CD6EF5">
      <w:pPr>
        <w:jc w:val="both"/>
      </w:pPr>
    </w:p>
    <w:p w14:paraId="42D1B1EF" w14:textId="77777777" w:rsidR="00CD6EF5" w:rsidRDefault="00CD6EF5" w:rsidP="00CD6EF5">
      <w:pPr>
        <w:jc w:val="both"/>
      </w:pPr>
    </w:p>
    <w:p w14:paraId="01A3EAB4" w14:textId="77777777" w:rsidR="00CD6EF5" w:rsidRDefault="00CD6EF5" w:rsidP="00CD6EF5">
      <w:pPr>
        <w:pStyle w:val="Heading1"/>
        <w:jc w:val="both"/>
      </w:pPr>
      <w:r>
        <w:t>Awards and Honors</w:t>
      </w:r>
      <w:r>
        <w:tab/>
      </w:r>
    </w:p>
    <w:p w14:paraId="086FBCCF" w14:textId="77777777" w:rsidR="00CD6EF5" w:rsidRDefault="00CD6EF5" w:rsidP="00CD6EF5">
      <w:pPr>
        <w:jc w:val="both"/>
      </w:pPr>
      <w:r>
        <w:tab/>
      </w:r>
    </w:p>
    <w:p w14:paraId="41AAF444" w14:textId="77777777" w:rsidR="00CD6EF5" w:rsidRDefault="00CD6EF5" w:rsidP="00CD6EF5">
      <w:pPr>
        <w:jc w:val="both"/>
      </w:pPr>
      <w:r>
        <w:tab/>
      </w:r>
    </w:p>
    <w:p w14:paraId="5669BA58" w14:textId="77777777" w:rsidR="00CD6EF5" w:rsidRDefault="00CD6EF5" w:rsidP="00CD6EF5">
      <w:pPr>
        <w:jc w:val="both"/>
      </w:pPr>
      <w:r>
        <w:tab/>
        <w:t>Wallace Memorial Honor Award, Princeton University, 1978</w:t>
      </w:r>
    </w:p>
    <w:p w14:paraId="311E97D6" w14:textId="77777777" w:rsidR="00CD6EF5" w:rsidRDefault="00CD6EF5" w:rsidP="00CD6EF5">
      <w:pPr>
        <w:jc w:val="both"/>
      </w:pPr>
      <w:r>
        <w:tab/>
        <w:t>Regent's Junior Faculty Award, University of California, Santa Barbara, 1980</w:t>
      </w:r>
    </w:p>
    <w:p w14:paraId="7DB3CCB9" w14:textId="77777777" w:rsidR="00CD6EF5" w:rsidRDefault="00CD6EF5" w:rsidP="00CD6EF5">
      <w:pPr>
        <w:jc w:val="both"/>
      </w:pPr>
      <w:r>
        <w:tab/>
        <w:t>Presidential Young Investigator Award, National Science Foundation, 1985</w:t>
      </w:r>
    </w:p>
    <w:p w14:paraId="75C1C931" w14:textId="77777777" w:rsidR="00CD6EF5" w:rsidRDefault="00CD6EF5" w:rsidP="00CD6EF5">
      <w:pPr>
        <w:jc w:val="both"/>
      </w:pPr>
      <w:r>
        <w:tab/>
        <w:t>Colburn Lecture, University of Delaware, 1988</w:t>
      </w:r>
    </w:p>
    <w:p w14:paraId="265063E6" w14:textId="77777777" w:rsidR="00CD6EF5" w:rsidRDefault="00CD6EF5" w:rsidP="00CD6EF5">
      <w:pPr>
        <w:jc w:val="both"/>
      </w:pPr>
      <w:r>
        <w:tab/>
        <w:t>Sigma Xi Outstanding Research Award, University of Notre Dame, 1990</w:t>
      </w:r>
    </w:p>
    <w:p w14:paraId="75153536" w14:textId="77777777" w:rsidR="00CD6EF5" w:rsidRDefault="00CD6EF5" w:rsidP="00CD6EF5">
      <w:pPr>
        <w:tabs>
          <w:tab w:val="left" w:pos="720"/>
        </w:tabs>
        <w:ind w:left="1080" w:hanging="1080"/>
        <w:jc w:val="both"/>
      </w:pPr>
      <w:r>
        <w:tab/>
        <w:t xml:space="preserve">Francois N. </w:t>
      </w:r>
      <w:proofErr w:type="spellStart"/>
      <w:r>
        <w:t>Frenkiel</w:t>
      </w:r>
      <w:proofErr w:type="spellEnd"/>
      <w:r>
        <w:t xml:space="preserve"> Award, Fluid Dynamics Division of American Physical Society, 1991</w:t>
      </w:r>
    </w:p>
    <w:p w14:paraId="49A73D78" w14:textId="77777777" w:rsidR="00CD6EF5" w:rsidRDefault="00CD6EF5" w:rsidP="00CD6EF5">
      <w:pPr>
        <w:tabs>
          <w:tab w:val="left" w:pos="720"/>
        </w:tabs>
        <w:ind w:left="1080" w:hanging="1080"/>
        <w:jc w:val="both"/>
      </w:pPr>
      <w:r>
        <w:tab/>
        <w:t>Fellow of the American Physical Society, elected 1997</w:t>
      </w:r>
    </w:p>
    <w:p w14:paraId="2FEE1151" w14:textId="77777777" w:rsidR="00CD6EF5" w:rsidRDefault="00CD6EF5" w:rsidP="00CD6EF5">
      <w:pPr>
        <w:tabs>
          <w:tab w:val="left" w:pos="720"/>
        </w:tabs>
        <w:ind w:left="1080" w:hanging="1080"/>
        <w:jc w:val="both"/>
      </w:pPr>
      <w:r>
        <w:tab/>
        <w:t xml:space="preserve">Stanley </w:t>
      </w:r>
      <w:proofErr w:type="spellStart"/>
      <w:r>
        <w:t>Corrsin</w:t>
      </w:r>
      <w:proofErr w:type="spellEnd"/>
      <w:r>
        <w:t xml:space="preserve"> Hydrodynamics Lecture, Johns Hopkins 2002</w:t>
      </w:r>
    </w:p>
    <w:p w14:paraId="5B1B1968" w14:textId="5C159BC3" w:rsidR="00CD6EF5" w:rsidRDefault="00CD6EF5" w:rsidP="00CD6EF5">
      <w:pPr>
        <w:tabs>
          <w:tab w:val="left" w:pos="720"/>
        </w:tabs>
        <w:ind w:left="1080" w:hanging="1080"/>
        <w:jc w:val="both"/>
      </w:pPr>
      <w:r>
        <w:lastRenderedPageBreak/>
        <w:t xml:space="preserve">        </w:t>
      </w:r>
      <w:r w:rsidR="00216ADB">
        <w:t xml:space="preserve">    Founding and Chief Editor, </w:t>
      </w:r>
      <w:proofErr w:type="spellStart"/>
      <w:r>
        <w:t>Biomicrofluidics</w:t>
      </w:r>
      <w:proofErr w:type="spellEnd"/>
      <w:r>
        <w:t>, American Institute of Physics, 200</w:t>
      </w:r>
      <w:r w:rsidR="00216ADB">
        <w:t>7-18</w:t>
      </w:r>
      <w:r>
        <w:t>.</w:t>
      </w:r>
    </w:p>
    <w:p w14:paraId="39AA8179" w14:textId="78FC0252" w:rsidR="00CD6EF5" w:rsidRDefault="00A00605" w:rsidP="00CD6EF5">
      <w:pPr>
        <w:tabs>
          <w:tab w:val="left" w:pos="720"/>
        </w:tabs>
        <w:ind w:left="1080" w:hanging="1080"/>
        <w:jc w:val="both"/>
      </w:pPr>
      <w:r>
        <w:t xml:space="preserve">            </w:t>
      </w:r>
      <w:r w:rsidR="00CD6EF5">
        <w:t>Distinguished Visiting Fellow Award, Royal Society of Engineering, UK, 2011.</w:t>
      </w:r>
    </w:p>
    <w:p w14:paraId="5D35DEDD" w14:textId="11E2EB2E" w:rsidR="00CD6EF5" w:rsidRDefault="00A00605" w:rsidP="00CD6EF5">
      <w:pPr>
        <w:tabs>
          <w:tab w:val="left" w:pos="720"/>
        </w:tabs>
        <w:ind w:left="1080" w:hanging="1080"/>
        <w:jc w:val="both"/>
      </w:pPr>
      <w:r>
        <w:t xml:space="preserve">            </w:t>
      </w:r>
      <w:r w:rsidR="00CD6EF5">
        <w:t>1</w:t>
      </w:r>
      <w:r w:rsidR="00CD6EF5" w:rsidRPr="00447E85">
        <w:rPr>
          <w:vertAlign w:val="superscript"/>
        </w:rPr>
        <w:t>st</w:t>
      </w:r>
      <w:r w:rsidR="00CD6EF5">
        <w:t xml:space="preserve"> Source Commercialization Award, Notre Dame, 2013.</w:t>
      </w:r>
    </w:p>
    <w:p w14:paraId="68B0F83F" w14:textId="0838CCEE" w:rsidR="00EF1F5A" w:rsidRDefault="00A00605" w:rsidP="00CD6EF5">
      <w:pPr>
        <w:tabs>
          <w:tab w:val="left" w:pos="720"/>
        </w:tabs>
        <w:ind w:left="1080" w:hanging="1080"/>
        <w:jc w:val="both"/>
      </w:pPr>
      <w:r>
        <w:t xml:space="preserve">            </w:t>
      </w:r>
      <w:r w:rsidR="00EF1F5A">
        <w:t>Distinguished Lecture, Mechanical Engineering, Boston University, 2018.</w:t>
      </w:r>
    </w:p>
    <w:p w14:paraId="09E834F8" w14:textId="34AC4EFA" w:rsidR="00216ADB" w:rsidRDefault="00A00605" w:rsidP="00CD6EF5">
      <w:pPr>
        <w:tabs>
          <w:tab w:val="left" w:pos="720"/>
        </w:tabs>
        <w:ind w:left="1080" w:hanging="1080"/>
        <w:jc w:val="both"/>
      </w:pPr>
      <w:r>
        <w:t xml:space="preserve">            </w:t>
      </w:r>
      <w:r w:rsidR="00216ADB">
        <w:t xml:space="preserve">Lifetime Achievement Award, American Electrophoresis Society, 2019. </w:t>
      </w:r>
    </w:p>
    <w:p w14:paraId="60125C7D" w14:textId="410BC78C" w:rsidR="00B3696F" w:rsidRDefault="00B3696F" w:rsidP="00CD6EF5">
      <w:pPr>
        <w:tabs>
          <w:tab w:val="left" w:pos="720"/>
        </w:tabs>
        <w:ind w:left="1080" w:hanging="1080"/>
        <w:jc w:val="both"/>
      </w:pPr>
      <w:r>
        <w:tab/>
      </w:r>
    </w:p>
    <w:p w14:paraId="5035C7E5" w14:textId="3BD11337" w:rsidR="00CA4C06" w:rsidRPr="00CA4C06" w:rsidRDefault="00CD6EF5" w:rsidP="00CA4C06">
      <w:pPr>
        <w:pStyle w:val="Heading2"/>
        <w:jc w:val="both"/>
        <w:rPr>
          <w:rFonts w:asciiTheme="majorHAnsi" w:hAnsiTheme="majorHAnsi"/>
          <w:b w:val="0"/>
          <w:color w:val="4472C4" w:themeColor="accent1"/>
        </w:rPr>
      </w:pPr>
      <w:r>
        <w:br w:type="page"/>
      </w:r>
      <w:r w:rsidR="00CA4C06">
        <w:rPr>
          <w:rFonts w:asciiTheme="majorHAnsi" w:hAnsiTheme="majorHAnsi"/>
          <w:b w:val="0"/>
          <w:color w:val="4472C4" w:themeColor="accent1"/>
        </w:rPr>
        <w:lastRenderedPageBreak/>
        <w:t>Overview</w:t>
      </w:r>
    </w:p>
    <w:p w14:paraId="76B3B14E" w14:textId="77777777" w:rsidR="00CD6EF5" w:rsidRDefault="00CD6EF5" w:rsidP="00CD6EF5">
      <w:pPr>
        <w:jc w:val="both"/>
        <w:rPr>
          <w:b/>
        </w:rPr>
      </w:pPr>
      <w:r w:rsidRPr="00523656">
        <w:rPr>
          <w:b/>
        </w:rPr>
        <w:t>Research</w:t>
      </w:r>
      <w:r>
        <w:rPr>
          <w:b/>
        </w:rPr>
        <w:t xml:space="preserve"> Achievements in Chronological Order:</w:t>
      </w:r>
    </w:p>
    <w:p w14:paraId="66A5E230" w14:textId="77777777" w:rsidR="00CD6EF5" w:rsidRPr="00523656" w:rsidRDefault="00CD6EF5" w:rsidP="00CD6EF5">
      <w:pPr>
        <w:tabs>
          <w:tab w:val="left" w:pos="720"/>
        </w:tabs>
        <w:ind w:left="1440" w:hanging="1440"/>
        <w:jc w:val="both"/>
        <w:rPr>
          <w:b/>
        </w:rPr>
      </w:pPr>
    </w:p>
    <w:p w14:paraId="04E3382A" w14:textId="77777777" w:rsidR="00CD6EF5" w:rsidRDefault="00CD6EF5" w:rsidP="00CD6EF5">
      <w:pPr>
        <w:numPr>
          <w:ilvl w:val="0"/>
          <w:numId w:val="18"/>
        </w:numPr>
        <w:tabs>
          <w:tab w:val="left" w:pos="720"/>
        </w:tabs>
        <w:jc w:val="both"/>
      </w:pPr>
      <w:r>
        <w:t>1977-89 Advanced understanding of ignition, oscillation and chaotic behavior in reactors.</w:t>
      </w:r>
    </w:p>
    <w:p w14:paraId="1BEE45E1" w14:textId="77777777" w:rsidR="00CD6EF5" w:rsidRDefault="00CD6EF5" w:rsidP="00CD6EF5">
      <w:pPr>
        <w:numPr>
          <w:ilvl w:val="0"/>
          <w:numId w:val="18"/>
        </w:numPr>
        <w:tabs>
          <w:tab w:val="left" w:pos="720"/>
        </w:tabs>
        <w:jc w:val="both"/>
      </w:pPr>
      <w:r>
        <w:t>1987-90 Explained the effect of surfactants on bubble transport in microchannels and analyzed droplet transport/breakup in non-circular channels in anticipation of droplet microfluidics.</w:t>
      </w:r>
    </w:p>
    <w:p w14:paraId="1EFB7912" w14:textId="77777777" w:rsidR="00CD6EF5" w:rsidRDefault="00CD6EF5" w:rsidP="00CD6EF5">
      <w:pPr>
        <w:numPr>
          <w:ilvl w:val="0"/>
          <w:numId w:val="18"/>
        </w:numPr>
        <w:tabs>
          <w:tab w:val="left" w:pos="720"/>
        </w:tabs>
        <w:jc w:val="both"/>
      </w:pPr>
      <w:r>
        <w:t>1989-08 Developed a theory for wetting dynamics far from equilibrium and explained stick-slip ring-formation dynamics during drop evaporation and chemical patterning.</w:t>
      </w:r>
    </w:p>
    <w:p w14:paraId="30606116" w14:textId="77777777" w:rsidR="00CD6EF5" w:rsidRDefault="00CD6EF5" w:rsidP="00CD6EF5">
      <w:pPr>
        <w:numPr>
          <w:ilvl w:val="0"/>
          <w:numId w:val="18"/>
        </w:numPr>
        <w:tabs>
          <w:tab w:val="left" w:pos="720"/>
        </w:tabs>
        <w:jc w:val="both"/>
      </w:pPr>
      <w:r>
        <w:t>1994-99 Developed a theory for rapid ignition of automobile catalytic converters.</w:t>
      </w:r>
    </w:p>
    <w:p w14:paraId="7C794FA5" w14:textId="77777777" w:rsidR="00CD6EF5" w:rsidRDefault="00CD6EF5" w:rsidP="00CD6EF5">
      <w:pPr>
        <w:numPr>
          <w:ilvl w:val="0"/>
          <w:numId w:val="18"/>
        </w:numPr>
        <w:tabs>
          <w:tab w:val="left" w:pos="720"/>
        </w:tabs>
        <w:jc w:val="both"/>
      </w:pPr>
      <w:r>
        <w:t>1994-04 Delineated wave evolution on a falling film and other interfacial patterns by developing a spectral theory for solitary wave interaction.</w:t>
      </w:r>
    </w:p>
    <w:p w14:paraId="54F17828" w14:textId="77777777" w:rsidR="00CD6EF5" w:rsidRDefault="00CD6EF5" w:rsidP="00CD6EF5">
      <w:pPr>
        <w:numPr>
          <w:ilvl w:val="0"/>
          <w:numId w:val="18"/>
        </w:numPr>
        <w:tabs>
          <w:tab w:val="left" w:pos="720"/>
        </w:tabs>
        <w:jc w:val="both"/>
      </w:pPr>
      <w:r>
        <w:t xml:space="preserve">2004-11 Invented several DC electro-osmotic pumps and AC dielectrophoretic cell sorting and characterization technologies based on </w:t>
      </w:r>
      <w:proofErr w:type="spellStart"/>
      <w:r>
        <w:t>electrokinetics</w:t>
      </w:r>
      <w:proofErr w:type="spellEnd"/>
      <w:r>
        <w:t xml:space="preserve">. </w:t>
      </w:r>
    </w:p>
    <w:p w14:paraId="4E9B8340" w14:textId="77777777" w:rsidR="00CD6EF5" w:rsidRDefault="00CD6EF5" w:rsidP="00CD6EF5">
      <w:pPr>
        <w:numPr>
          <w:ilvl w:val="0"/>
          <w:numId w:val="18"/>
        </w:numPr>
        <w:tabs>
          <w:tab w:val="left" w:pos="720"/>
        </w:tabs>
        <w:jc w:val="both"/>
      </w:pPr>
      <w:r>
        <w:t xml:space="preserve">2005-Present Discovered AC </w:t>
      </w:r>
      <w:proofErr w:type="spellStart"/>
      <w:r>
        <w:t>Nanocone</w:t>
      </w:r>
      <w:proofErr w:type="spellEnd"/>
      <w:r>
        <w:t xml:space="preserve">, AC </w:t>
      </w:r>
      <w:proofErr w:type="spellStart"/>
      <w:r>
        <w:t>Electrospraying</w:t>
      </w:r>
      <w:proofErr w:type="spellEnd"/>
      <w:r>
        <w:t xml:space="preserve"> and Surface Acoustic Wave Nanodrop Generation and applied to mass spectrometry, nanofiber spinning, exosome lysing and droplet digital PCR.</w:t>
      </w:r>
    </w:p>
    <w:p w14:paraId="3F071D98" w14:textId="77777777" w:rsidR="00CD6EF5" w:rsidRDefault="00CD6EF5" w:rsidP="00CD6EF5">
      <w:pPr>
        <w:numPr>
          <w:ilvl w:val="0"/>
          <w:numId w:val="18"/>
        </w:numPr>
        <w:tabs>
          <w:tab w:val="left" w:pos="720"/>
        </w:tabs>
        <w:jc w:val="both"/>
      </w:pPr>
      <w:r>
        <w:t xml:space="preserve">2008-Present Verified the mechanism for over-limiting ion current in ion-selective membranes and applied it to nucleic acid sensing in a biochip. Developed several molecular concentration/fractionation and pH generation on-chip membrane technologies. </w:t>
      </w:r>
    </w:p>
    <w:p w14:paraId="0F0726EA" w14:textId="77777777" w:rsidR="00CD6EF5" w:rsidRDefault="00CD6EF5" w:rsidP="00CD6EF5">
      <w:pPr>
        <w:numPr>
          <w:ilvl w:val="0"/>
          <w:numId w:val="18"/>
        </w:numPr>
        <w:tabs>
          <w:tab w:val="left" w:pos="720"/>
        </w:tabs>
        <w:jc w:val="both"/>
      </w:pPr>
      <w:r>
        <w:t>2009-Present Invented a Carbon Nanotube dielectrophoretic assembly and alignment technology for biosensing and FET circuits.</w:t>
      </w:r>
    </w:p>
    <w:p w14:paraId="206C988E" w14:textId="77777777" w:rsidR="00CD6EF5" w:rsidRDefault="00CD6EF5" w:rsidP="00CD6EF5">
      <w:pPr>
        <w:numPr>
          <w:ilvl w:val="0"/>
          <w:numId w:val="18"/>
        </w:numPr>
        <w:tabs>
          <w:tab w:val="left" w:pos="720"/>
        </w:tabs>
        <w:jc w:val="both"/>
      </w:pPr>
      <w:r>
        <w:t xml:space="preserve">2015-Present Invented a surface-modified solid-state nanopore technology that can distinguish short ssDNA and dsDNA (or miRNA and their duplex) by their translocation times thus avoiding PCR and ligation biases during quantification.  </w:t>
      </w:r>
    </w:p>
    <w:p w14:paraId="0125463F" w14:textId="5C05E585" w:rsidR="00CD6EF5" w:rsidRDefault="00CD6EF5" w:rsidP="00CD6EF5">
      <w:pPr>
        <w:numPr>
          <w:ilvl w:val="0"/>
          <w:numId w:val="18"/>
        </w:numPr>
        <w:tabs>
          <w:tab w:val="left" w:pos="720"/>
        </w:tabs>
        <w:jc w:val="both"/>
      </w:pPr>
      <w:r>
        <w:t>2004-Present 28 IP disclosures represent highest in Notre Dame history. 10 have been patented with 5 more pending.  3</w:t>
      </w:r>
      <w:r w:rsidR="00627000">
        <w:t xml:space="preserve"> have been licensed by startups, mid-size companies and conglomerates </w:t>
      </w:r>
      <w:r>
        <w:t xml:space="preserve">for commercialization. </w:t>
      </w:r>
    </w:p>
    <w:p w14:paraId="0E049D61" w14:textId="77777777" w:rsidR="00CD6EF5" w:rsidRDefault="00CD6EF5" w:rsidP="00CD6EF5">
      <w:pPr>
        <w:tabs>
          <w:tab w:val="left" w:pos="720"/>
        </w:tabs>
        <w:ind w:left="1080"/>
        <w:jc w:val="both"/>
      </w:pPr>
    </w:p>
    <w:p w14:paraId="62165872" w14:textId="77777777" w:rsidR="00CD6EF5" w:rsidRDefault="00CD6EF5" w:rsidP="00CD6EF5">
      <w:pPr>
        <w:tabs>
          <w:tab w:val="left" w:pos="720"/>
        </w:tabs>
        <w:ind w:left="1080"/>
        <w:jc w:val="both"/>
      </w:pPr>
    </w:p>
    <w:p w14:paraId="0E4BFA53" w14:textId="77777777" w:rsidR="00CD6EF5" w:rsidRDefault="00CD6EF5" w:rsidP="00CD6EF5">
      <w:pPr>
        <w:jc w:val="both"/>
        <w:rPr>
          <w:b/>
        </w:rPr>
      </w:pPr>
      <w:r>
        <w:rPr>
          <w:b/>
        </w:rPr>
        <w:t>Administrative Experience</w:t>
      </w:r>
    </w:p>
    <w:p w14:paraId="13CF0956" w14:textId="77777777" w:rsidR="00CD6EF5" w:rsidRDefault="00CD6EF5" w:rsidP="00CD6EF5">
      <w:pPr>
        <w:jc w:val="both"/>
        <w:rPr>
          <w:b/>
        </w:rPr>
      </w:pPr>
    </w:p>
    <w:p w14:paraId="08A5F127" w14:textId="77777777" w:rsidR="00CD6EF5" w:rsidRDefault="00CD6EF5" w:rsidP="00CD6EF5">
      <w:pPr>
        <w:jc w:val="both"/>
      </w:pPr>
      <w:r>
        <w:t>Department Chair of Chemical and Biomolecular Engineering (1989-1995)</w:t>
      </w:r>
    </w:p>
    <w:p w14:paraId="61210E87" w14:textId="77777777" w:rsidR="00CD6EF5" w:rsidRDefault="00CD6EF5" w:rsidP="00CD6EF5">
      <w:pPr>
        <w:ind w:right="-180"/>
        <w:jc w:val="both"/>
        <w:rPr>
          <w:szCs w:val="22"/>
        </w:rPr>
      </w:pPr>
      <w:r>
        <w:t xml:space="preserve">       </w:t>
      </w:r>
      <w:r>
        <w:rPr>
          <w:szCs w:val="22"/>
        </w:rPr>
        <w:t>Hired five</w:t>
      </w:r>
      <w:r w:rsidRPr="002C2B01">
        <w:rPr>
          <w:szCs w:val="22"/>
        </w:rPr>
        <w:t xml:space="preserve"> faculty </w:t>
      </w:r>
      <w:r>
        <w:rPr>
          <w:szCs w:val="22"/>
        </w:rPr>
        <w:t xml:space="preserve">members </w:t>
      </w:r>
      <w:r w:rsidRPr="002C2B01">
        <w:rPr>
          <w:szCs w:val="22"/>
        </w:rPr>
        <w:t xml:space="preserve">as Chemical Engineering department Chair (1989-95), including </w:t>
      </w:r>
    </w:p>
    <w:p w14:paraId="4C373512" w14:textId="77777777" w:rsidR="00CD6EF5" w:rsidRDefault="00CD6EF5" w:rsidP="00CD6EF5">
      <w:pPr>
        <w:ind w:right="-180"/>
        <w:jc w:val="both"/>
        <w:rPr>
          <w:szCs w:val="22"/>
        </w:rPr>
      </w:pPr>
      <w:r>
        <w:rPr>
          <w:szCs w:val="22"/>
        </w:rPr>
        <w:t xml:space="preserve">       </w:t>
      </w:r>
      <w:r w:rsidRPr="002C2B01">
        <w:rPr>
          <w:szCs w:val="22"/>
        </w:rPr>
        <w:t>the first woman to the Engineering College (</w:t>
      </w:r>
      <w:proofErr w:type="spellStart"/>
      <w:r w:rsidRPr="002C2B01">
        <w:rPr>
          <w:szCs w:val="22"/>
        </w:rPr>
        <w:t>Brennecke</w:t>
      </w:r>
      <w:proofErr w:type="spellEnd"/>
      <w:r>
        <w:rPr>
          <w:szCs w:val="22"/>
        </w:rPr>
        <w:t>, member of NAE</w:t>
      </w:r>
      <w:r w:rsidRPr="002C2B01">
        <w:rPr>
          <w:szCs w:val="22"/>
        </w:rPr>
        <w:t xml:space="preserve">). Mentored </w:t>
      </w:r>
      <w:r>
        <w:rPr>
          <w:szCs w:val="22"/>
        </w:rPr>
        <w:t>five</w:t>
      </w:r>
      <w:r w:rsidRPr="002C2B01">
        <w:rPr>
          <w:szCs w:val="22"/>
        </w:rPr>
        <w:t xml:space="preserve"> </w:t>
      </w:r>
    </w:p>
    <w:p w14:paraId="7CFBE02F" w14:textId="77777777" w:rsidR="00CD6EF5" w:rsidRDefault="00CD6EF5" w:rsidP="00CD6EF5">
      <w:pPr>
        <w:ind w:right="-180"/>
        <w:jc w:val="both"/>
        <w:rPr>
          <w:szCs w:val="22"/>
        </w:rPr>
      </w:pPr>
      <w:r>
        <w:rPr>
          <w:szCs w:val="22"/>
        </w:rPr>
        <w:t xml:space="preserve">       </w:t>
      </w:r>
      <w:r w:rsidRPr="002C2B01">
        <w:rPr>
          <w:szCs w:val="22"/>
        </w:rPr>
        <w:t xml:space="preserve">junior faculty: Ed </w:t>
      </w:r>
      <w:proofErr w:type="spellStart"/>
      <w:r w:rsidRPr="002C2B01">
        <w:rPr>
          <w:szCs w:val="22"/>
        </w:rPr>
        <w:t>Maginn</w:t>
      </w:r>
      <w:proofErr w:type="spellEnd"/>
      <w:r w:rsidRPr="002C2B01">
        <w:rPr>
          <w:szCs w:val="22"/>
        </w:rPr>
        <w:t>, Elaine Zhu, David Go</w:t>
      </w:r>
      <w:r>
        <w:rPr>
          <w:szCs w:val="22"/>
        </w:rPr>
        <w:t xml:space="preserve">, </w:t>
      </w:r>
      <w:proofErr w:type="spellStart"/>
      <w:r>
        <w:rPr>
          <w:szCs w:val="22"/>
        </w:rPr>
        <w:t>Arezoo</w:t>
      </w:r>
      <w:proofErr w:type="spellEnd"/>
      <w:r>
        <w:rPr>
          <w:szCs w:val="22"/>
        </w:rPr>
        <w:t xml:space="preserve"> </w:t>
      </w:r>
      <w:proofErr w:type="spellStart"/>
      <w:r>
        <w:rPr>
          <w:szCs w:val="22"/>
        </w:rPr>
        <w:t>Ardekani</w:t>
      </w:r>
      <w:proofErr w:type="spellEnd"/>
      <w:r>
        <w:rPr>
          <w:szCs w:val="22"/>
        </w:rPr>
        <w:t xml:space="preserve">, Jeremy </w:t>
      </w:r>
      <w:proofErr w:type="spellStart"/>
      <w:r>
        <w:rPr>
          <w:szCs w:val="22"/>
        </w:rPr>
        <w:t>Zartman</w:t>
      </w:r>
      <w:proofErr w:type="spellEnd"/>
      <w:r w:rsidRPr="002C2B01">
        <w:rPr>
          <w:szCs w:val="22"/>
        </w:rPr>
        <w:t xml:space="preserve"> at Notre </w:t>
      </w:r>
    </w:p>
    <w:p w14:paraId="65D45373" w14:textId="77777777" w:rsidR="00CD6EF5" w:rsidRDefault="00CD6EF5" w:rsidP="00CD6EF5">
      <w:pPr>
        <w:ind w:right="-180"/>
        <w:jc w:val="both"/>
        <w:rPr>
          <w:szCs w:val="22"/>
        </w:rPr>
      </w:pPr>
      <w:r>
        <w:rPr>
          <w:szCs w:val="22"/>
        </w:rPr>
        <w:t xml:space="preserve">       </w:t>
      </w:r>
      <w:r w:rsidRPr="002C2B01">
        <w:rPr>
          <w:szCs w:val="22"/>
        </w:rPr>
        <w:t xml:space="preserve">Dame.  </w:t>
      </w:r>
      <w:r>
        <w:rPr>
          <w:szCs w:val="22"/>
        </w:rPr>
        <w:t>Four</w:t>
      </w:r>
      <w:r w:rsidRPr="002C2B01">
        <w:rPr>
          <w:szCs w:val="22"/>
        </w:rPr>
        <w:t xml:space="preserve"> won NSF Career Awards and </w:t>
      </w:r>
      <w:r>
        <w:rPr>
          <w:szCs w:val="22"/>
        </w:rPr>
        <w:t xml:space="preserve">two are women. Research expenditure doubled </w:t>
      </w:r>
    </w:p>
    <w:p w14:paraId="1D923DAB" w14:textId="77777777" w:rsidR="00CD6EF5" w:rsidRDefault="00CD6EF5" w:rsidP="00CD6EF5">
      <w:pPr>
        <w:ind w:right="-180"/>
        <w:jc w:val="both"/>
        <w:rPr>
          <w:szCs w:val="22"/>
        </w:rPr>
      </w:pPr>
      <w:r>
        <w:rPr>
          <w:szCs w:val="22"/>
        </w:rPr>
        <w:t xml:space="preserve">       during chairmanship.</w:t>
      </w:r>
    </w:p>
    <w:p w14:paraId="0E548943" w14:textId="77777777" w:rsidR="00CD6EF5" w:rsidRDefault="00CD6EF5" w:rsidP="00CD6EF5">
      <w:pPr>
        <w:ind w:right="-180"/>
        <w:jc w:val="both"/>
        <w:rPr>
          <w:szCs w:val="22"/>
        </w:rPr>
      </w:pPr>
    </w:p>
    <w:p w14:paraId="35CA3D87" w14:textId="2EC1BCA3" w:rsidR="00CD6EF5" w:rsidRDefault="00CD6EF5" w:rsidP="00CD6EF5">
      <w:pPr>
        <w:ind w:right="-180"/>
        <w:jc w:val="both"/>
        <w:rPr>
          <w:szCs w:val="22"/>
        </w:rPr>
      </w:pPr>
      <w:r>
        <w:rPr>
          <w:szCs w:val="22"/>
        </w:rPr>
        <w:t>Founding D</w:t>
      </w:r>
      <w:r w:rsidRPr="002C2B01">
        <w:rPr>
          <w:szCs w:val="22"/>
        </w:rPr>
        <w:t>irector of Center for Microfluidics and Medical Diagnostics (CMMD, 2003-present)</w:t>
      </w:r>
      <w:r>
        <w:rPr>
          <w:szCs w:val="22"/>
        </w:rPr>
        <w:t>.</w:t>
      </w:r>
      <w:r w:rsidRPr="002C2B01">
        <w:rPr>
          <w:szCs w:val="22"/>
        </w:rPr>
        <w:t xml:space="preserve"> </w:t>
      </w:r>
      <w:r w:rsidR="00783BEC">
        <w:rPr>
          <w:szCs w:val="22"/>
        </w:rPr>
        <w:t xml:space="preserve">The  </w:t>
      </w:r>
      <w:r>
        <w:rPr>
          <w:szCs w:val="22"/>
        </w:rPr>
        <w:t>Center i</w:t>
      </w:r>
      <w:r w:rsidRPr="002C2B01">
        <w:rPr>
          <w:szCs w:val="22"/>
        </w:rPr>
        <w:t>nitiat</w:t>
      </w:r>
      <w:r>
        <w:rPr>
          <w:szCs w:val="22"/>
        </w:rPr>
        <w:t xml:space="preserve">ed Tech Transfer at Notre Dame. </w:t>
      </w:r>
      <w:r w:rsidR="00627000">
        <w:rPr>
          <w:szCs w:val="22"/>
        </w:rPr>
        <w:t>10</w:t>
      </w:r>
      <w:r w:rsidRPr="002C2B01">
        <w:rPr>
          <w:szCs w:val="22"/>
        </w:rPr>
        <w:t xml:space="preserve"> </w:t>
      </w:r>
      <w:r>
        <w:rPr>
          <w:szCs w:val="22"/>
        </w:rPr>
        <w:t>issued patents and 5</w:t>
      </w:r>
      <w:r w:rsidRPr="002C2B01">
        <w:rPr>
          <w:szCs w:val="22"/>
        </w:rPr>
        <w:t xml:space="preserve"> pending. </w:t>
      </w:r>
    </w:p>
    <w:p w14:paraId="2AA724DC" w14:textId="77777777" w:rsidR="00CD6EF5" w:rsidRDefault="00CD6EF5" w:rsidP="00CD6EF5">
      <w:pPr>
        <w:ind w:right="-180"/>
        <w:jc w:val="both"/>
        <w:rPr>
          <w:szCs w:val="22"/>
        </w:rPr>
      </w:pPr>
    </w:p>
    <w:p w14:paraId="693DC3F7" w14:textId="77777777" w:rsidR="00CD6EF5" w:rsidRDefault="00CD6EF5" w:rsidP="00CD6EF5">
      <w:pPr>
        <w:ind w:right="-180"/>
        <w:jc w:val="both"/>
        <w:rPr>
          <w:szCs w:val="22"/>
        </w:rPr>
      </w:pPr>
      <w:r>
        <w:rPr>
          <w:szCs w:val="22"/>
        </w:rPr>
        <w:t>Founding executive committee of the Notre Dame Advanced Diagnostics and Therapeutics Initiative.</w:t>
      </w:r>
    </w:p>
    <w:p w14:paraId="0193D5D7" w14:textId="77777777" w:rsidR="00CD6EF5" w:rsidRDefault="00CD6EF5" w:rsidP="00CD6EF5">
      <w:pPr>
        <w:ind w:right="-180"/>
        <w:jc w:val="both"/>
        <w:rPr>
          <w:szCs w:val="22"/>
        </w:rPr>
      </w:pPr>
    </w:p>
    <w:p w14:paraId="1F7F5D4B" w14:textId="77777777" w:rsidR="00CD6EF5" w:rsidRDefault="00CD6EF5" w:rsidP="00CD6EF5">
      <w:pPr>
        <w:ind w:right="-180"/>
        <w:jc w:val="both"/>
        <w:rPr>
          <w:szCs w:val="22"/>
        </w:rPr>
      </w:pPr>
      <w:r>
        <w:rPr>
          <w:szCs w:val="22"/>
        </w:rPr>
        <w:t xml:space="preserve">Founding Editor of </w:t>
      </w:r>
      <w:proofErr w:type="spellStart"/>
      <w:r>
        <w:rPr>
          <w:szCs w:val="22"/>
        </w:rPr>
        <w:t>Biomicrofluidics</w:t>
      </w:r>
      <w:proofErr w:type="spellEnd"/>
      <w:r>
        <w:rPr>
          <w:szCs w:val="22"/>
        </w:rPr>
        <w:t xml:space="preserve">, AIP’s first biological journal, and founded the Advanced Microfluidics and </w:t>
      </w:r>
      <w:proofErr w:type="spellStart"/>
      <w:r>
        <w:rPr>
          <w:szCs w:val="22"/>
        </w:rPr>
        <w:t>Nanofluidics</w:t>
      </w:r>
      <w:proofErr w:type="spellEnd"/>
      <w:r>
        <w:rPr>
          <w:szCs w:val="22"/>
        </w:rPr>
        <w:t xml:space="preserve"> international conference series. </w:t>
      </w:r>
    </w:p>
    <w:p w14:paraId="742AC4F6" w14:textId="77777777" w:rsidR="00CD6EF5" w:rsidRDefault="00CD6EF5" w:rsidP="00CD6EF5">
      <w:pPr>
        <w:ind w:right="-180"/>
        <w:jc w:val="both"/>
        <w:rPr>
          <w:szCs w:val="22"/>
        </w:rPr>
      </w:pPr>
    </w:p>
    <w:p w14:paraId="27D2F7FC" w14:textId="773899D5" w:rsidR="00CD6EF5" w:rsidRDefault="00CD6EF5" w:rsidP="00CD6EF5">
      <w:pPr>
        <w:ind w:right="-180"/>
        <w:jc w:val="both"/>
        <w:rPr>
          <w:szCs w:val="22"/>
        </w:rPr>
      </w:pPr>
      <w:r>
        <w:rPr>
          <w:szCs w:val="22"/>
        </w:rPr>
        <w:t>Advisory Committee to VP of Research Notre D</w:t>
      </w:r>
      <w:r w:rsidR="00783BEC">
        <w:rPr>
          <w:szCs w:val="22"/>
        </w:rPr>
        <w:t>a</w:t>
      </w:r>
      <w:r>
        <w:rPr>
          <w:szCs w:val="22"/>
        </w:rPr>
        <w:t>me 2016-1</w:t>
      </w:r>
      <w:r w:rsidR="00627000">
        <w:rPr>
          <w:szCs w:val="22"/>
        </w:rPr>
        <w:t>8</w:t>
      </w:r>
      <w:r>
        <w:rPr>
          <w:szCs w:val="22"/>
        </w:rPr>
        <w:t>.</w:t>
      </w:r>
    </w:p>
    <w:p w14:paraId="63803BE9" w14:textId="77777777" w:rsidR="00CD6EF5" w:rsidRDefault="00CD6EF5" w:rsidP="00CD6EF5">
      <w:pPr>
        <w:ind w:right="-180"/>
        <w:jc w:val="both"/>
        <w:rPr>
          <w:szCs w:val="22"/>
        </w:rPr>
      </w:pPr>
    </w:p>
    <w:p w14:paraId="498750C8" w14:textId="77777777" w:rsidR="00CD6EF5" w:rsidRDefault="00CD6EF5" w:rsidP="00CD6EF5">
      <w:pPr>
        <w:ind w:right="-180"/>
        <w:jc w:val="both"/>
        <w:rPr>
          <w:szCs w:val="22"/>
        </w:rPr>
      </w:pPr>
    </w:p>
    <w:p w14:paraId="6732DB26" w14:textId="77777777" w:rsidR="00CD6EF5" w:rsidRDefault="00CD6EF5" w:rsidP="00CD6EF5">
      <w:pPr>
        <w:ind w:right="-180"/>
        <w:jc w:val="both"/>
        <w:rPr>
          <w:szCs w:val="22"/>
        </w:rPr>
      </w:pPr>
    </w:p>
    <w:p w14:paraId="250E407C" w14:textId="77777777" w:rsidR="00CD6EF5" w:rsidRPr="000D4042" w:rsidRDefault="00CD6EF5" w:rsidP="00CD6EF5">
      <w:pPr>
        <w:ind w:right="-180"/>
        <w:jc w:val="both"/>
        <w:rPr>
          <w:b/>
          <w:szCs w:val="22"/>
        </w:rPr>
      </w:pPr>
      <w:r w:rsidRPr="000D4042">
        <w:rPr>
          <w:b/>
          <w:szCs w:val="22"/>
        </w:rPr>
        <w:t>Tech Transfer Experience</w:t>
      </w:r>
    </w:p>
    <w:p w14:paraId="2ECC9C4E" w14:textId="77777777" w:rsidR="00CD6EF5" w:rsidRDefault="00CD6EF5" w:rsidP="00CD6EF5">
      <w:pPr>
        <w:ind w:right="-180"/>
        <w:jc w:val="both"/>
        <w:rPr>
          <w:szCs w:val="22"/>
        </w:rPr>
      </w:pPr>
    </w:p>
    <w:p w14:paraId="7A952C35" w14:textId="77777777" w:rsidR="00CD6EF5" w:rsidRDefault="00CD6EF5" w:rsidP="00CD6EF5">
      <w:pPr>
        <w:ind w:right="-180"/>
        <w:jc w:val="both"/>
        <w:rPr>
          <w:szCs w:val="22"/>
        </w:rPr>
      </w:pPr>
      <w:r w:rsidRPr="002C2B01">
        <w:rPr>
          <w:szCs w:val="22"/>
        </w:rPr>
        <w:t>Serve</w:t>
      </w:r>
      <w:r>
        <w:rPr>
          <w:szCs w:val="22"/>
        </w:rPr>
        <w:t>d</w:t>
      </w:r>
      <w:r w:rsidRPr="002C2B01">
        <w:rPr>
          <w:szCs w:val="22"/>
        </w:rPr>
        <w:t xml:space="preserve"> as the Chief Scientific Advisor of</w:t>
      </w:r>
      <w:r>
        <w:rPr>
          <w:szCs w:val="22"/>
        </w:rPr>
        <w:t xml:space="preserve"> Cubed Laboratories</w:t>
      </w:r>
      <w:r w:rsidRPr="002C2B01">
        <w:rPr>
          <w:szCs w:val="22"/>
        </w:rPr>
        <w:t xml:space="preserve"> </w:t>
      </w:r>
      <w:r w:rsidRPr="00D2482B">
        <w:rPr>
          <w:szCs w:val="22"/>
        </w:rPr>
        <w:t>http://cubedlabs.com</w:t>
      </w:r>
      <w:r>
        <w:rPr>
          <w:szCs w:val="22"/>
        </w:rPr>
        <w:t>/</w:t>
      </w:r>
      <w:r w:rsidRPr="002C2B01">
        <w:rPr>
          <w:szCs w:val="22"/>
        </w:rPr>
        <w:t xml:space="preserve">. </w:t>
      </w:r>
    </w:p>
    <w:p w14:paraId="04C568A4" w14:textId="77777777" w:rsidR="003050D7" w:rsidRDefault="003050D7" w:rsidP="00CD6EF5">
      <w:pPr>
        <w:ind w:right="-180"/>
        <w:jc w:val="both"/>
        <w:rPr>
          <w:szCs w:val="22"/>
        </w:rPr>
      </w:pPr>
    </w:p>
    <w:p w14:paraId="59DEA761" w14:textId="77777777" w:rsidR="00CD6EF5" w:rsidRDefault="00CD6EF5" w:rsidP="00CD6EF5">
      <w:pPr>
        <w:ind w:right="-180"/>
        <w:jc w:val="both"/>
        <w:rPr>
          <w:szCs w:val="22"/>
        </w:rPr>
      </w:pPr>
      <w:r>
        <w:rPr>
          <w:szCs w:val="22"/>
        </w:rPr>
        <w:t xml:space="preserve">Two more technologies were licensed </w:t>
      </w:r>
      <w:proofErr w:type="spellStart"/>
      <w:r>
        <w:rPr>
          <w:szCs w:val="22"/>
        </w:rPr>
        <w:t>byAgenDx</w:t>
      </w:r>
      <w:proofErr w:type="spellEnd"/>
      <w:r>
        <w:rPr>
          <w:szCs w:val="22"/>
        </w:rPr>
        <w:t xml:space="preserve"> in 2014, a startup at the Notre Dame Innovation Park. </w:t>
      </w:r>
    </w:p>
    <w:p w14:paraId="784B15CD" w14:textId="77777777" w:rsidR="00627000" w:rsidRDefault="00627000" w:rsidP="00CD6EF5">
      <w:pPr>
        <w:ind w:right="-180"/>
        <w:jc w:val="both"/>
        <w:rPr>
          <w:szCs w:val="22"/>
        </w:rPr>
      </w:pPr>
    </w:p>
    <w:p w14:paraId="03A4D569" w14:textId="659BC42E" w:rsidR="00627000" w:rsidRDefault="00627000" w:rsidP="00CD6EF5">
      <w:pPr>
        <w:ind w:right="-180"/>
        <w:jc w:val="both"/>
        <w:rPr>
          <w:szCs w:val="22"/>
        </w:rPr>
      </w:pPr>
      <w:r>
        <w:rPr>
          <w:szCs w:val="22"/>
        </w:rPr>
        <w:t>Developing a GMO food screening platform with the Far Eastern Group.</w:t>
      </w:r>
    </w:p>
    <w:p w14:paraId="4DC82A40" w14:textId="77777777" w:rsidR="00CD6EF5" w:rsidRDefault="00CD6EF5" w:rsidP="00CD6EF5">
      <w:pPr>
        <w:ind w:right="-180"/>
        <w:jc w:val="both"/>
        <w:rPr>
          <w:szCs w:val="22"/>
        </w:rPr>
      </w:pPr>
    </w:p>
    <w:p w14:paraId="1309B650" w14:textId="77777777" w:rsidR="00CD6EF5" w:rsidRDefault="00CD6EF5" w:rsidP="00CD6EF5">
      <w:pPr>
        <w:ind w:right="-180"/>
        <w:jc w:val="both"/>
        <w:rPr>
          <w:szCs w:val="22"/>
        </w:rPr>
      </w:pPr>
      <w:r w:rsidRPr="002C2B01">
        <w:rPr>
          <w:szCs w:val="22"/>
        </w:rPr>
        <w:t xml:space="preserve">Won the </w:t>
      </w:r>
      <w:r>
        <w:rPr>
          <w:szCs w:val="22"/>
        </w:rPr>
        <w:t xml:space="preserve">Notre Dame </w:t>
      </w:r>
      <w:r w:rsidRPr="002C2B01">
        <w:rPr>
          <w:szCs w:val="22"/>
        </w:rPr>
        <w:t>1</w:t>
      </w:r>
      <w:r w:rsidRPr="002C2B01">
        <w:rPr>
          <w:szCs w:val="22"/>
          <w:vertAlign w:val="superscript"/>
        </w:rPr>
        <w:t>st</w:t>
      </w:r>
      <w:r w:rsidRPr="002C2B01">
        <w:rPr>
          <w:szCs w:val="22"/>
        </w:rPr>
        <w:t xml:space="preserve"> Source </w:t>
      </w:r>
      <w:r>
        <w:rPr>
          <w:szCs w:val="22"/>
        </w:rPr>
        <w:t xml:space="preserve"> </w:t>
      </w:r>
      <w:r w:rsidRPr="002C2B01">
        <w:rPr>
          <w:szCs w:val="22"/>
        </w:rPr>
        <w:t xml:space="preserve">Commercialization </w:t>
      </w:r>
      <w:r>
        <w:rPr>
          <w:szCs w:val="22"/>
        </w:rPr>
        <w:t>Award</w:t>
      </w:r>
    </w:p>
    <w:p w14:paraId="76A3E577" w14:textId="77777777" w:rsidR="00CD6EF5" w:rsidRDefault="00CD6EF5" w:rsidP="00CD6EF5">
      <w:pPr>
        <w:ind w:right="-180"/>
        <w:jc w:val="both"/>
        <w:rPr>
          <w:szCs w:val="22"/>
        </w:rPr>
      </w:pPr>
      <w:r w:rsidRPr="009352FC">
        <w:rPr>
          <w:szCs w:val="22"/>
        </w:rPr>
        <w:t>&lt;</w:t>
      </w:r>
      <w:r w:rsidRPr="002C2B01">
        <w:t xml:space="preserve"> </w:t>
      </w:r>
      <w:hyperlink r:id="rId5" w:history="1">
        <w:r w:rsidRPr="00DE7CDF">
          <w:rPr>
            <w:rStyle w:val="Hyperlink"/>
            <w:szCs w:val="22"/>
          </w:rPr>
          <w:t>http://www.insideindianabusiness.com/newsitem.asp?ID=59027</w:t>
        </w:r>
      </w:hyperlink>
      <w:r w:rsidRPr="009352FC">
        <w:rPr>
          <w:szCs w:val="22"/>
        </w:rPr>
        <w:t>&gt;</w:t>
      </w:r>
      <w:r>
        <w:rPr>
          <w:szCs w:val="22"/>
        </w:rPr>
        <w:t>.</w:t>
      </w:r>
    </w:p>
    <w:p w14:paraId="08A6EE3C" w14:textId="77777777" w:rsidR="00CD6EF5" w:rsidRDefault="00CD6EF5" w:rsidP="00CD6EF5">
      <w:pPr>
        <w:ind w:right="-180"/>
        <w:jc w:val="both"/>
        <w:rPr>
          <w:szCs w:val="22"/>
        </w:rPr>
      </w:pPr>
    </w:p>
    <w:p w14:paraId="070E2BC6" w14:textId="77777777" w:rsidR="00CD6EF5" w:rsidRPr="000D4042" w:rsidRDefault="00CD6EF5" w:rsidP="00CD6EF5">
      <w:pPr>
        <w:ind w:right="-180"/>
        <w:jc w:val="both"/>
        <w:rPr>
          <w:b/>
          <w:szCs w:val="22"/>
        </w:rPr>
      </w:pPr>
      <w:r w:rsidRPr="000D4042">
        <w:rPr>
          <w:b/>
          <w:szCs w:val="22"/>
        </w:rPr>
        <w:t>Editorial Experience</w:t>
      </w:r>
    </w:p>
    <w:p w14:paraId="45B1F258" w14:textId="77777777" w:rsidR="00CD6EF5" w:rsidRDefault="00CD6EF5" w:rsidP="00CD6EF5">
      <w:pPr>
        <w:ind w:right="-180"/>
        <w:jc w:val="both"/>
        <w:rPr>
          <w:szCs w:val="22"/>
        </w:rPr>
      </w:pPr>
    </w:p>
    <w:p w14:paraId="56AAE246" w14:textId="77777777" w:rsidR="00CD6EF5" w:rsidRDefault="00CD6EF5" w:rsidP="00CD6EF5">
      <w:pPr>
        <w:ind w:right="-180"/>
        <w:jc w:val="both"/>
        <w:rPr>
          <w:szCs w:val="22"/>
        </w:rPr>
      </w:pPr>
      <w:r>
        <w:rPr>
          <w:szCs w:val="22"/>
        </w:rPr>
        <w:t xml:space="preserve">Founding and Chief Editor of </w:t>
      </w:r>
      <w:proofErr w:type="spellStart"/>
      <w:r>
        <w:rPr>
          <w:szCs w:val="22"/>
        </w:rPr>
        <w:t>Biomicrofluidics</w:t>
      </w:r>
      <w:proofErr w:type="spellEnd"/>
      <w:r>
        <w:rPr>
          <w:szCs w:val="22"/>
        </w:rPr>
        <w:t xml:space="preserve"> of the American Institute of Physics (2006-</w:t>
      </w:r>
    </w:p>
    <w:p w14:paraId="74B77C21" w14:textId="77777777" w:rsidR="00CD6EF5" w:rsidRDefault="00CD6EF5" w:rsidP="00CD6EF5">
      <w:pPr>
        <w:ind w:right="-180"/>
        <w:jc w:val="both"/>
        <w:rPr>
          <w:szCs w:val="22"/>
        </w:rPr>
      </w:pPr>
      <w:r>
        <w:rPr>
          <w:szCs w:val="22"/>
        </w:rPr>
        <w:t xml:space="preserve">      2018).  First AIP journal in medical/biological fields, first to be electronic only and first to </w:t>
      </w:r>
    </w:p>
    <w:p w14:paraId="3E2202FD" w14:textId="77777777" w:rsidR="00CD6EF5" w:rsidRDefault="00CD6EF5" w:rsidP="00CD6EF5">
      <w:pPr>
        <w:ind w:right="-180"/>
        <w:jc w:val="both"/>
        <w:rPr>
          <w:szCs w:val="22"/>
        </w:rPr>
      </w:pPr>
      <w:r>
        <w:rPr>
          <w:szCs w:val="22"/>
        </w:rPr>
        <w:t xml:space="preserve">      be open-access.  Founded an affiliated conference Advances in Microfluidics and </w:t>
      </w:r>
      <w:proofErr w:type="spellStart"/>
      <w:r>
        <w:rPr>
          <w:szCs w:val="22"/>
        </w:rPr>
        <w:t>Nanofluidics</w:t>
      </w:r>
      <w:proofErr w:type="spellEnd"/>
      <w:r>
        <w:rPr>
          <w:szCs w:val="22"/>
        </w:rPr>
        <w:t xml:space="preserve"> </w:t>
      </w:r>
    </w:p>
    <w:p w14:paraId="56E6C9F2" w14:textId="77777777" w:rsidR="00783BEC" w:rsidRDefault="00CD6EF5" w:rsidP="00CD6EF5">
      <w:pPr>
        <w:ind w:right="-180"/>
        <w:jc w:val="both"/>
        <w:rPr>
          <w:szCs w:val="22"/>
        </w:rPr>
      </w:pPr>
      <w:r>
        <w:rPr>
          <w:szCs w:val="22"/>
        </w:rPr>
        <w:t xml:space="preserve">      that has been held at Hong Kong, Singapore, Dalian, Notre Dame, Taipei, Beijing</w:t>
      </w:r>
      <w:r w:rsidR="00783BEC">
        <w:rPr>
          <w:szCs w:val="22"/>
        </w:rPr>
        <w:t>,</w:t>
      </w:r>
      <w:r>
        <w:rPr>
          <w:szCs w:val="22"/>
        </w:rPr>
        <w:t xml:space="preserve"> Singapore</w:t>
      </w:r>
      <w:r w:rsidR="00783BEC">
        <w:rPr>
          <w:szCs w:val="22"/>
        </w:rPr>
        <w:t xml:space="preserve"> </w:t>
      </w:r>
    </w:p>
    <w:p w14:paraId="39D96745" w14:textId="51E271E2" w:rsidR="00CD6EF5" w:rsidRDefault="00783BEC" w:rsidP="00CD6EF5">
      <w:pPr>
        <w:ind w:right="-180"/>
        <w:jc w:val="both"/>
        <w:rPr>
          <w:szCs w:val="22"/>
        </w:rPr>
      </w:pPr>
      <w:r>
        <w:rPr>
          <w:szCs w:val="22"/>
        </w:rPr>
        <w:t xml:space="preserve">      and Hobart</w:t>
      </w:r>
      <w:r w:rsidR="00CD6EF5">
        <w:rPr>
          <w:szCs w:val="22"/>
        </w:rPr>
        <w:t>.</w:t>
      </w:r>
      <w:r>
        <w:rPr>
          <w:szCs w:val="22"/>
        </w:rPr>
        <w:t xml:space="preserve">  It will be replaced by an annual AIP Horizons conference at Notre Dame.</w:t>
      </w:r>
    </w:p>
    <w:p w14:paraId="645BA738" w14:textId="77777777" w:rsidR="00CD6EF5" w:rsidRDefault="00CD6EF5" w:rsidP="00CD6EF5">
      <w:pPr>
        <w:ind w:right="-180"/>
        <w:jc w:val="both"/>
        <w:rPr>
          <w:szCs w:val="22"/>
        </w:rPr>
      </w:pPr>
    </w:p>
    <w:p w14:paraId="2B2AF16D" w14:textId="77777777" w:rsidR="00CD6EF5" w:rsidRPr="00436ECD" w:rsidRDefault="00CD6EF5" w:rsidP="00CD6EF5">
      <w:pPr>
        <w:ind w:right="-180"/>
        <w:jc w:val="both"/>
        <w:rPr>
          <w:szCs w:val="22"/>
          <w:u w:val="single"/>
        </w:rPr>
      </w:pPr>
    </w:p>
    <w:p w14:paraId="297CB386" w14:textId="77777777" w:rsidR="00CD6EF5" w:rsidRDefault="00CD6EF5" w:rsidP="00CD6EF5">
      <w:pPr>
        <w:jc w:val="both"/>
        <w:rPr>
          <w:b/>
        </w:rPr>
      </w:pPr>
      <w:r>
        <w:rPr>
          <w:b/>
        </w:rPr>
        <w:t>P</w:t>
      </w:r>
      <w:r w:rsidRPr="005D160B">
        <w:rPr>
          <w:b/>
        </w:rPr>
        <w:t>ersonal Statement on Recent Research/Professional Activity (2004-201</w:t>
      </w:r>
      <w:r>
        <w:rPr>
          <w:b/>
        </w:rPr>
        <w:t>5</w:t>
      </w:r>
      <w:r w:rsidRPr="005D160B">
        <w:rPr>
          <w:b/>
        </w:rPr>
        <w:t>)</w:t>
      </w:r>
      <w:r>
        <w:rPr>
          <w:b/>
        </w:rPr>
        <w:t xml:space="preserve"> and Vision</w:t>
      </w:r>
    </w:p>
    <w:p w14:paraId="2FFFD5C0" w14:textId="77777777" w:rsidR="00CD6EF5" w:rsidRPr="005D160B" w:rsidRDefault="00CD6EF5" w:rsidP="00CD6EF5">
      <w:pPr>
        <w:jc w:val="both"/>
        <w:rPr>
          <w:b/>
        </w:rPr>
      </w:pPr>
    </w:p>
    <w:p w14:paraId="04B7F7D4" w14:textId="418D3909" w:rsidR="00CD6EF5" w:rsidRDefault="00CD6EF5" w:rsidP="00CD6EF5">
      <w:pPr>
        <w:jc w:val="both"/>
      </w:pPr>
      <w:r w:rsidRPr="00710F28">
        <w:t xml:space="preserve">H-C Chang is a leader in </w:t>
      </w:r>
      <w:proofErr w:type="spellStart"/>
      <w:r w:rsidRPr="00710F28">
        <w:t>electrokinetics</w:t>
      </w:r>
      <w:proofErr w:type="spellEnd"/>
      <w:r>
        <w:t>, an important micro/nanofluidic technology for biochip platforms in future disease diagnostic products</w:t>
      </w:r>
      <w:r w:rsidRPr="00710F28">
        <w:t xml:space="preserve">.  His approach combines insightful theoretical analysis with simple but creative experiments to uncover new </w:t>
      </w:r>
      <w:proofErr w:type="spellStart"/>
      <w:r w:rsidRPr="00710F28">
        <w:t>electrokinetic</w:t>
      </w:r>
      <w:proofErr w:type="spellEnd"/>
      <w:r w:rsidRPr="00710F28">
        <w:t xml:space="preserve"> phenomena or to verify speculated ones, among them AC cone spray/electrospinning, </w:t>
      </w:r>
      <w:proofErr w:type="spellStart"/>
      <w:r w:rsidRPr="00710F28">
        <w:t>electrokinetic</w:t>
      </w:r>
      <w:proofErr w:type="spellEnd"/>
      <w:r w:rsidRPr="00710F28">
        <w:t xml:space="preserve"> molecular assay, </w:t>
      </w:r>
      <w:proofErr w:type="spellStart"/>
      <w:r>
        <w:t>nanocolloid</w:t>
      </w:r>
      <w:proofErr w:type="spellEnd"/>
      <w:r>
        <w:t xml:space="preserve"> </w:t>
      </w:r>
      <w:proofErr w:type="spellStart"/>
      <w:r>
        <w:t>dielectrophoresis</w:t>
      </w:r>
      <w:proofErr w:type="spellEnd"/>
      <w:r>
        <w:t xml:space="preserve">, </w:t>
      </w:r>
      <w:r w:rsidRPr="00710F28">
        <w:t xml:space="preserve">monolayer enabled field dissociation of water, field-induced </w:t>
      </w:r>
      <w:proofErr w:type="spellStart"/>
      <w:r w:rsidRPr="00710F28">
        <w:t>microvortices</w:t>
      </w:r>
      <w:proofErr w:type="spellEnd"/>
      <w:r w:rsidRPr="00710F28">
        <w:t xml:space="preserve"> near ion-selective media</w:t>
      </w:r>
      <w:r>
        <w:t xml:space="preserve">, tip </w:t>
      </w:r>
      <w:proofErr w:type="spellStart"/>
      <w:r>
        <w:t>plasmonics</w:t>
      </w:r>
      <w:proofErr w:type="spellEnd"/>
      <w:r w:rsidRPr="00710F28">
        <w:t xml:space="preserve"> etc.  He is also able to apply and integrate these new phenomena into several new microfluidic technologies for biosensing, </w:t>
      </w:r>
      <w:r w:rsidRPr="00710F28">
        <w:lastRenderedPageBreak/>
        <w:t xml:space="preserve">mass spectrometry and </w:t>
      </w:r>
      <w:proofErr w:type="spellStart"/>
      <w:r w:rsidRPr="00710F28">
        <w:t>bioseparation</w:t>
      </w:r>
      <w:proofErr w:type="spellEnd"/>
      <w:r w:rsidRPr="00710F28">
        <w:t xml:space="preserve">. Chia is the coauthor of a seminal book on </w:t>
      </w:r>
      <w:proofErr w:type="spellStart"/>
      <w:r w:rsidRPr="00710F28">
        <w:t>Electrokinetics</w:t>
      </w:r>
      <w:proofErr w:type="spellEnd"/>
      <w:r w:rsidRPr="00710F28">
        <w:t xml:space="preserve"> and he is the founding editor of </w:t>
      </w:r>
      <w:proofErr w:type="spellStart"/>
      <w:r w:rsidRPr="00710F28">
        <w:t>Biomicrofluidics</w:t>
      </w:r>
      <w:proofErr w:type="spellEnd"/>
      <w:r w:rsidRPr="00710F28">
        <w:t>, the first American Institute of Physics journal in biology and the first to be open-access. In four years, he has led the journal to an impact factor of 3.89</w:t>
      </w:r>
      <w:r>
        <w:t>6 in 2010, which ranks it the top original research journal in the fluid and plasma physics category</w:t>
      </w:r>
      <w:r w:rsidRPr="00710F28">
        <w:t xml:space="preserve">. </w:t>
      </w:r>
      <w:r>
        <w:t xml:space="preserve">He is on the organization committee of several international microfluidic conferences, including Advanced Microfluidics and </w:t>
      </w:r>
      <w:proofErr w:type="spellStart"/>
      <w:r>
        <w:t>Nanofluidics</w:t>
      </w:r>
      <w:proofErr w:type="spellEnd"/>
      <w:r>
        <w:t xml:space="preserve">, an annual Asian conference that he founded. </w:t>
      </w:r>
      <w:r w:rsidRPr="00710F28">
        <w:t>Chia is the Director of the Center for Microfluidics and Medical Diagnostics at the University of Notre Dame, where he has initiated the first tech</w:t>
      </w:r>
      <w:r>
        <w:t>nology transfer efforts</w:t>
      </w:r>
      <w:r w:rsidRPr="00710F28">
        <w:t xml:space="preserve">. He and his PhD and postdoc students are inventors of </w:t>
      </w:r>
      <w:r w:rsidR="00627000">
        <w:t>10</w:t>
      </w:r>
      <w:r w:rsidRPr="00710F28">
        <w:t xml:space="preserve"> Notre Dame patents and </w:t>
      </w:r>
      <w:r w:rsidR="00627000">
        <w:t>5</w:t>
      </w:r>
      <w:r>
        <w:t xml:space="preserve"> provisional patents, the largest IP output from any lab at Notre Dame. Five technologies have been licensed by startups.  One startup </w:t>
      </w:r>
      <w:proofErr w:type="spellStart"/>
      <w:r w:rsidRPr="00710F28">
        <w:t>FCubed</w:t>
      </w:r>
      <w:proofErr w:type="spellEnd"/>
      <w:r w:rsidRPr="00710F28">
        <w:t xml:space="preserve"> LLC</w:t>
      </w:r>
      <w:r>
        <w:t xml:space="preserve"> is located at Notre Dame and has a staff of 17</w:t>
      </w:r>
      <w:r w:rsidRPr="00710F28">
        <w:t xml:space="preserve">. </w:t>
      </w:r>
      <w:r>
        <w:t xml:space="preserve">Another startup </w:t>
      </w:r>
      <w:proofErr w:type="spellStart"/>
      <w:r>
        <w:t>AgenDx</w:t>
      </w:r>
      <w:proofErr w:type="spellEnd"/>
      <w:r>
        <w:t xml:space="preserve"> has just licensed another of his technologies. </w:t>
      </w:r>
      <w:proofErr w:type="spellStart"/>
      <w:r w:rsidR="00783BEC">
        <w:t>Chia</w:t>
      </w:r>
      <w:proofErr w:type="spellEnd"/>
      <w:r w:rsidR="00783BEC">
        <w:t xml:space="preserve"> has also worked with large companies like IBM and the Far Eastern Group on the new technologies. </w:t>
      </w:r>
      <w:r>
        <w:t>Since 2000</w:t>
      </w:r>
      <w:r w:rsidRPr="00710F28">
        <w:t>, 1</w:t>
      </w:r>
      <w:r>
        <w:t>8</w:t>
      </w:r>
      <w:r w:rsidRPr="00710F28">
        <w:t xml:space="preserve"> PhD and post-doc students of the Chang laboratory have embarked on academic careers as tenure-track professors at</w:t>
      </w:r>
      <w:r>
        <w:t xml:space="preserve"> Chemical Engineering, Mechanical Engineering, Electrical Engineering, Food Science, Chemistry depart</w:t>
      </w:r>
      <w:r w:rsidR="00627000">
        <w:t>ments in 5 continents</w:t>
      </w:r>
      <w:r>
        <w:t>.</w:t>
      </w:r>
      <w:r w:rsidRPr="00710F28">
        <w:t xml:space="preserve"> T</w:t>
      </w:r>
      <w:r>
        <w:t xml:space="preserve">wo of them (Jason Keith and </w:t>
      </w:r>
      <w:proofErr w:type="spellStart"/>
      <w:r>
        <w:t>Zilin</w:t>
      </w:r>
      <w:proofErr w:type="spellEnd"/>
      <w:r>
        <w:t xml:space="preserve"> Chen) now hold endowed chairs and five</w:t>
      </w:r>
      <w:r w:rsidRPr="00710F28">
        <w:t xml:space="preserve"> of th</w:t>
      </w:r>
      <w:r>
        <w:t>em</w:t>
      </w:r>
      <w:r w:rsidRPr="00710F28">
        <w:t xml:space="preserve"> </w:t>
      </w:r>
      <w:r>
        <w:t xml:space="preserve">(Jayne Wu, Dmitry </w:t>
      </w:r>
      <w:proofErr w:type="spellStart"/>
      <w:r>
        <w:t>Kopelevich</w:t>
      </w:r>
      <w:proofErr w:type="spellEnd"/>
      <w:r>
        <w:t xml:space="preserve">, Adrienne </w:t>
      </w:r>
      <w:proofErr w:type="spellStart"/>
      <w:r>
        <w:t>Minerick</w:t>
      </w:r>
      <w:proofErr w:type="spellEnd"/>
      <w:r>
        <w:t xml:space="preserve">, Zach Gagnon and </w:t>
      </w:r>
      <w:proofErr w:type="spellStart"/>
      <w:r>
        <w:t>Sagnik</w:t>
      </w:r>
      <w:proofErr w:type="spellEnd"/>
      <w:r>
        <w:t xml:space="preserve"> </w:t>
      </w:r>
      <w:proofErr w:type="spellStart"/>
      <w:r>
        <w:t>Basuray</w:t>
      </w:r>
      <w:proofErr w:type="spellEnd"/>
      <w:r>
        <w:t xml:space="preserve">) </w:t>
      </w:r>
      <w:r w:rsidRPr="00710F28">
        <w:t>were awarded the NSF Career Award and three are women. (</w:t>
      </w:r>
      <w:r>
        <w:t>Chia’s</w:t>
      </w:r>
      <w:r w:rsidRPr="00710F28">
        <w:t xml:space="preserve"> first PhD student in 1984, M. </w:t>
      </w:r>
      <w:proofErr w:type="spellStart"/>
      <w:r w:rsidRPr="00710F28">
        <w:t>Aluko</w:t>
      </w:r>
      <w:proofErr w:type="spellEnd"/>
      <w:r w:rsidRPr="00710F28">
        <w:t xml:space="preserve">, is an African American and </w:t>
      </w:r>
      <w:r>
        <w:t>is now the President of Federal University, Nigeria</w:t>
      </w:r>
      <w:r w:rsidRPr="00710F28">
        <w:t xml:space="preserve">.) Several undergraduate students who worked </w:t>
      </w:r>
      <w:r>
        <w:t>i</w:t>
      </w:r>
      <w:r w:rsidRPr="00710F28">
        <w:t xml:space="preserve">n his lab. are currently at top graduate programs. His lab has regular visitors from foreign </w:t>
      </w:r>
      <w:r>
        <w:t xml:space="preserve">(National Chong Cheng, Peking </w:t>
      </w:r>
      <w:proofErr w:type="spellStart"/>
      <w:r>
        <w:t>Univ</w:t>
      </w:r>
      <w:proofErr w:type="spellEnd"/>
      <w:r>
        <w:t xml:space="preserve">, Monterrey Tech, Imperial College, Swinburn, Moscow State in 2014) </w:t>
      </w:r>
      <w:r w:rsidRPr="00710F28">
        <w:t xml:space="preserve">and US </w:t>
      </w:r>
      <w:r>
        <w:t xml:space="preserve">(Purdue, Naval Med Lab, Boston </w:t>
      </w:r>
      <w:proofErr w:type="spellStart"/>
      <w:r>
        <w:t>Univ</w:t>
      </w:r>
      <w:proofErr w:type="spellEnd"/>
      <w:r>
        <w:t xml:space="preserve"> in 2014) </w:t>
      </w:r>
      <w:r w:rsidRPr="00710F28">
        <w:t xml:space="preserve">institutions. </w:t>
      </w:r>
      <w:r>
        <w:t xml:space="preserve">The expertise of these collaborators in Medicine, Physics, Mathematics, Chemistry and Engineering, is synthesized into innovative diagnostic devices at Chia’s lab. </w:t>
      </w:r>
    </w:p>
    <w:p w14:paraId="20AB21A9" w14:textId="77777777" w:rsidR="00CD6EF5" w:rsidRDefault="00CD6EF5" w:rsidP="00CD6EF5">
      <w:pPr>
        <w:jc w:val="both"/>
      </w:pPr>
    </w:p>
    <w:p w14:paraId="60371939" w14:textId="58410F04" w:rsidR="00CA4C06" w:rsidRDefault="00CD6EF5" w:rsidP="00CD6EF5">
      <w:pPr>
        <w:jc w:val="both"/>
      </w:pPr>
      <w:r>
        <w:t xml:space="preserve">Chia believes that Precision and Personalized Diagnostics/Therapy cannot rely on just static genomic information but must rather depend on new home-use biotechnologies that can regularly monitor an entire library of biomarkers and diseased cells for specific individuals. The products of this new sector must be designed in a platform format to allow easy tailoring for different individuals and biomarkers.  The platform should lead to a turn-key device that can be used by an average consumer.  Such a platform requires low-cost and multi-plex molecular manipulation, detection and quantification technologies with unprecedented sensitivity and accuracy. His lab is striving to realize many of these technologies with new micro/nanofluidic phenomena and designs. Individual components of the platform are being developed by startups and a multi-national for easy-entry markets in food safety, contagious disease control and environmental monitoring. The ultimate aim is, however, to catalyze a new biotechnology sector. </w:t>
      </w:r>
    </w:p>
    <w:p w14:paraId="52EA00D1" w14:textId="77777777" w:rsidR="00CA4C06" w:rsidRDefault="00CA4C06">
      <w:r>
        <w:br w:type="page"/>
      </w:r>
    </w:p>
    <w:p w14:paraId="11467D49" w14:textId="77777777" w:rsidR="00CD6EF5" w:rsidRDefault="00CD6EF5" w:rsidP="00CD6EF5">
      <w:pPr>
        <w:jc w:val="both"/>
      </w:pPr>
    </w:p>
    <w:p w14:paraId="3CCF8ED4" w14:textId="77777777" w:rsidR="00CD6EF5" w:rsidRDefault="00CD6EF5" w:rsidP="00CD6EF5">
      <w:pPr>
        <w:jc w:val="both"/>
      </w:pPr>
    </w:p>
    <w:p w14:paraId="01A71CCF" w14:textId="77777777" w:rsidR="00CD6EF5" w:rsidRDefault="00CD6EF5" w:rsidP="00CD6EF5">
      <w:pPr>
        <w:pStyle w:val="Heading1"/>
        <w:jc w:val="both"/>
      </w:pPr>
      <w:r>
        <w:t>Lectureships</w:t>
      </w:r>
    </w:p>
    <w:p w14:paraId="0308D0C0" w14:textId="77777777" w:rsidR="00CD6EF5" w:rsidRDefault="00CD6EF5" w:rsidP="00CD6EF5">
      <w:pPr>
        <w:jc w:val="both"/>
      </w:pPr>
    </w:p>
    <w:p w14:paraId="043CF4ED" w14:textId="77777777" w:rsidR="00CD6EF5" w:rsidRDefault="00CD6EF5" w:rsidP="00CD6EF5">
      <w:pPr>
        <w:tabs>
          <w:tab w:val="left" w:pos="720"/>
        </w:tabs>
        <w:jc w:val="both"/>
      </w:pPr>
      <w:r>
        <w:tab/>
        <w:t>Colburn Lectureship, University of Delaware, 1988</w:t>
      </w:r>
    </w:p>
    <w:p w14:paraId="318CD64A" w14:textId="77777777" w:rsidR="00CD6EF5" w:rsidRDefault="00CD6EF5" w:rsidP="00CD6EF5">
      <w:pPr>
        <w:ind w:left="720" w:right="-800"/>
        <w:jc w:val="both"/>
      </w:pPr>
      <w:r>
        <w:t>James and Catherine Pattern Lectureship, University of Colorado, Boulder, 1992.</w:t>
      </w:r>
    </w:p>
    <w:p w14:paraId="0305AA34" w14:textId="5BB41A2B" w:rsidR="00CD6EF5" w:rsidRDefault="00CD6EF5" w:rsidP="00CD6EF5">
      <w:pPr>
        <w:tabs>
          <w:tab w:val="left" w:pos="720"/>
        </w:tabs>
        <w:jc w:val="both"/>
      </w:pPr>
      <w:r>
        <w:t xml:space="preserve">            </w:t>
      </w:r>
      <w:r w:rsidR="00B553D3">
        <w:t xml:space="preserve"> </w:t>
      </w:r>
      <w:r>
        <w:t xml:space="preserve">Invited General Lecture at International Union of Theoretical and Applied Mechanics    </w:t>
      </w:r>
    </w:p>
    <w:p w14:paraId="0B5F34AE" w14:textId="77777777" w:rsidR="00CD6EF5" w:rsidRDefault="00CD6EF5" w:rsidP="00CD6EF5">
      <w:pPr>
        <w:tabs>
          <w:tab w:val="left" w:pos="720"/>
        </w:tabs>
        <w:jc w:val="both"/>
      </w:pPr>
      <w:r>
        <w:t xml:space="preserve">                        Symposium on Nonlinear Instability of Nonparallel Flows, Potsdam, 1993</w:t>
      </w:r>
    </w:p>
    <w:p w14:paraId="5E74BBFF" w14:textId="2F91BEDD" w:rsidR="00CD6EF5" w:rsidRDefault="00B553D3" w:rsidP="00CD6EF5">
      <w:pPr>
        <w:tabs>
          <w:tab w:val="left" w:pos="720"/>
        </w:tabs>
        <w:jc w:val="both"/>
      </w:pPr>
      <w:r>
        <w:t xml:space="preserve">             </w:t>
      </w:r>
      <w:r w:rsidR="00CD6EF5">
        <w:t xml:space="preserve">Invited General Lecture at International Union of Theoretical and Applied Mechanics     </w:t>
      </w:r>
    </w:p>
    <w:p w14:paraId="3F5D0CBB" w14:textId="7FA281D0" w:rsidR="00CD6EF5" w:rsidRDefault="00B553D3" w:rsidP="00CD6EF5">
      <w:pPr>
        <w:tabs>
          <w:tab w:val="left" w:pos="720"/>
        </w:tabs>
        <w:jc w:val="both"/>
      </w:pPr>
      <w:r>
        <w:t xml:space="preserve">                        </w:t>
      </w:r>
      <w:r w:rsidR="00CD6EF5">
        <w:t xml:space="preserve">Symposium on Structure and Dynamics of Nonlinear Waves in Liquids, Hannover,    </w:t>
      </w:r>
    </w:p>
    <w:p w14:paraId="6FBE2A16" w14:textId="79604272" w:rsidR="00CD6EF5" w:rsidRDefault="00B553D3" w:rsidP="00CD6EF5">
      <w:pPr>
        <w:tabs>
          <w:tab w:val="left" w:pos="720"/>
        </w:tabs>
        <w:jc w:val="both"/>
      </w:pPr>
      <w:r>
        <w:t xml:space="preserve">                        </w:t>
      </w:r>
      <w:r w:rsidR="00CD6EF5">
        <w:t xml:space="preserve">Germany, 1994. </w:t>
      </w:r>
    </w:p>
    <w:p w14:paraId="6D618B1F" w14:textId="77777777" w:rsidR="00CD6EF5" w:rsidRDefault="00CD6EF5" w:rsidP="00CD6EF5">
      <w:pPr>
        <w:tabs>
          <w:tab w:val="left" w:pos="720"/>
        </w:tabs>
        <w:jc w:val="both"/>
      </w:pPr>
      <w:r>
        <w:t xml:space="preserve">            Invited General Lecture at International Union of Theoretical and Applied Mechanics. </w:t>
      </w:r>
    </w:p>
    <w:p w14:paraId="52230B4A" w14:textId="77777777" w:rsidR="00CD6EF5" w:rsidRPr="00694B95" w:rsidRDefault="00CD6EF5" w:rsidP="00CD6EF5">
      <w:pPr>
        <w:tabs>
          <w:tab w:val="left" w:pos="720"/>
        </w:tabs>
        <w:jc w:val="both"/>
        <w:rPr>
          <w:sz w:val="22"/>
          <w:szCs w:val="22"/>
        </w:rPr>
      </w:pPr>
      <w:r>
        <w:t xml:space="preserve">                        </w:t>
      </w:r>
      <w:r>
        <w:rPr>
          <w:sz w:val="22"/>
          <w:szCs w:val="22"/>
        </w:rPr>
        <w:t>Nonlinear Singularities in Deformation and Flow(Haifa, 1997)</w:t>
      </w:r>
      <w:r w:rsidRPr="000A15BE">
        <w:rPr>
          <w:sz w:val="22"/>
          <w:szCs w:val="22"/>
        </w:rPr>
        <w:t>.</w:t>
      </w:r>
    </w:p>
    <w:p w14:paraId="047E749B" w14:textId="77777777" w:rsidR="00B553D3" w:rsidRDefault="00CD6EF5" w:rsidP="00CD6EF5">
      <w:pPr>
        <w:tabs>
          <w:tab w:val="left" w:pos="720"/>
        </w:tabs>
        <w:ind w:left="1440" w:hanging="1440"/>
        <w:jc w:val="both"/>
      </w:pPr>
      <w:r>
        <w:tab/>
        <w:t>Keynote Lecture, Second Joint US/China Chemical En</w:t>
      </w:r>
      <w:r w:rsidR="00B553D3">
        <w:t xml:space="preserve">gineering Conference, Beijing, </w:t>
      </w:r>
    </w:p>
    <w:p w14:paraId="2574E66F" w14:textId="3970336B" w:rsidR="00CD6EF5" w:rsidRDefault="00B553D3" w:rsidP="00CD6EF5">
      <w:pPr>
        <w:tabs>
          <w:tab w:val="left" w:pos="720"/>
        </w:tabs>
        <w:ind w:left="1440" w:hanging="1440"/>
        <w:jc w:val="both"/>
      </w:pPr>
      <w:r>
        <w:t xml:space="preserve">                        </w:t>
      </w:r>
      <w:r w:rsidR="00CD6EF5">
        <w:t>May 1997.</w:t>
      </w:r>
    </w:p>
    <w:p w14:paraId="10B8EDEB" w14:textId="3A251177" w:rsidR="00CD6EF5" w:rsidRDefault="00CD6EF5" w:rsidP="00CD6EF5">
      <w:pPr>
        <w:tabs>
          <w:tab w:val="left" w:pos="720"/>
        </w:tabs>
        <w:ind w:left="1440" w:hanging="1440"/>
        <w:jc w:val="both"/>
      </w:pPr>
      <w:r>
        <w:tab/>
        <w:t>Keynote Lecture, 13th International Congress of C</w:t>
      </w:r>
      <w:r w:rsidR="00B553D3">
        <w:t xml:space="preserve">hemical and Process Engineering  </w:t>
      </w:r>
      <w:r>
        <w:t>CHISA'98, Prague, August 1998.</w:t>
      </w:r>
    </w:p>
    <w:p w14:paraId="218C0FB0" w14:textId="61D1D60D" w:rsidR="00CD6EF5" w:rsidRDefault="00CD6EF5" w:rsidP="00CD6EF5">
      <w:pPr>
        <w:tabs>
          <w:tab w:val="left" w:pos="720"/>
        </w:tabs>
        <w:ind w:left="1440" w:hanging="1440"/>
        <w:jc w:val="both"/>
      </w:pPr>
      <w:r>
        <w:t xml:space="preserve">            </w:t>
      </w:r>
      <w:r w:rsidR="00627000">
        <w:t xml:space="preserve"> </w:t>
      </w:r>
      <w:r>
        <w:t xml:space="preserve">Stanley </w:t>
      </w:r>
      <w:proofErr w:type="spellStart"/>
      <w:r>
        <w:t>Corrsin</w:t>
      </w:r>
      <w:proofErr w:type="spellEnd"/>
      <w:r>
        <w:t xml:space="preserve"> Hydrodynamics Lecture, Johns Hopkins, March 2002.</w:t>
      </w:r>
    </w:p>
    <w:p w14:paraId="15429913" w14:textId="77777777" w:rsidR="00CD6EF5" w:rsidRDefault="00CD6EF5" w:rsidP="00CD6EF5">
      <w:pPr>
        <w:tabs>
          <w:tab w:val="left" w:pos="720"/>
        </w:tabs>
        <w:ind w:left="1440" w:hanging="1440"/>
        <w:jc w:val="both"/>
      </w:pPr>
      <w:r>
        <w:tab/>
        <w:t>Keynote Speaker, ASME International Conference on Micro-channels and Mini-channels, Rochester, June 2004; Pohang, June 2009.</w:t>
      </w:r>
    </w:p>
    <w:p w14:paraId="36F721FA" w14:textId="77777777" w:rsidR="00CD6EF5" w:rsidRDefault="00CD6EF5" w:rsidP="00CD6EF5">
      <w:pPr>
        <w:tabs>
          <w:tab w:val="left" w:pos="720"/>
        </w:tabs>
        <w:ind w:left="1440" w:hanging="1440"/>
        <w:jc w:val="both"/>
      </w:pPr>
      <w:r>
        <w:tab/>
        <w:t>Keynote Speaker, Biomedical Engineering Society 2004 Annual Symposium, Tainan, Taiwan, December, 2004.</w:t>
      </w:r>
    </w:p>
    <w:p w14:paraId="41DF56E0" w14:textId="77777777" w:rsidR="00CD6EF5" w:rsidRDefault="00CD6EF5" w:rsidP="00CD6EF5">
      <w:pPr>
        <w:tabs>
          <w:tab w:val="left" w:pos="720"/>
        </w:tabs>
        <w:ind w:left="1440" w:hanging="1440"/>
        <w:jc w:val="both"/>
      </w:pPr>
      <w:r>
        <w:tab/>
        <w:t xml:space="preserve">Keynote Speaker, Indiana Biosensor Symposium, Indianapolis, April, 2005. </w:t>
      </w:r>
    </w:p>
    <w:p w14:paraId="3014AE29" w14:textId="77777777" w:rsidR="00CD6EF5" w:rsidRDefault="00CD6EF5" w:rsidP="00CD6EF5">
      <w:pPr>
        <w:tabs>
          <w:tab w:val="left" w:pos="720"/>
        </w:tabs>
        <w:ind w:left="1440" w:hanging="1440"/>
        <w:jc w:val="both"/>
      </w:pPr>
      <w:r>
        <w:t xml:space="preserve"> </w:t>
      </w:r>
      <w:r>
        <w:tab/>
        <w:t>Keynote Lecturer, The Bianchi Session on Thin Films of Soft Matter, International Center for Mechanical Sciences, Udine, Italy, July 2005.</w:t>
      </w:r>
    </w:p>
    <w:p w14:paraId="246A2C1E" w14:textId="77777777" w:rsidR="00CD6EF5" w:rsidRDefault="00CD6EF5" w:rsidP="00CD6EF5">
      <w:pPr>
        <w:tabs>
          <w:tab w:val="left" w:pos="720"/>
        </w:tabs>
        <w:ind w:left="1440" w:hanging="1440"/>
        <w:jc w:val="both"/>
      </w:pPr>
      <w:r>
        <w:tab/>
        <w:t xml:space="preserve">Keynote Lecturer, Annual Conference of the Society of the Korean Analytical Science and Technology, Mokpo, Korea, May, 2006. </w:t>
      </w:r>
    </w:p>
    <w:p w14:paraId="182B50D8" w14:textId="77777777" w:rsidR="00CD6EF5" w:rsidRDefault="00CD6EF5" w:rsidP="00CD6EF5">
      <w:pPr>
        <w:tabs>
          <w:tab w:val="left" w:pos="720"/>
        </w:tabs>
        <w:ind w:left="1440" w:hanging="1440"/>
        <w:jc w:val="both"/>
      </w:pPr>
      <w:r>
        <w:tab/>
        <w:t xml:space="preserve">Keynote Lecture, Advances in Microfluidics and </w:t>
      </w:r>
      <w:proofErr w:type="spellStart"/>
      <w:r>
        <w:t>Nanofluidics</w:t>
      </w:r>
      <w:proofErr w:type="spellEnd"/>
      <w:r>
        <w:t>, Hong Kong, 2009; Singapore, 2011; Dalian, 2012; Notre Dame, 2013; Taipei, 2014; Beijing, 2015.</w:t>
      </w:r>
    </w:p>
    <w:p w14:paraId="50C92F0E" w14:textId="77777777" w:rsidR="00CD6EF5" w:rsidRDefault="00CD6EF5" w:rsidP="00CD6EF5">
      <w:pPr>
        <w:tabs>
          <w:tab w:val="left" w:pos="720"/>
        </w:tabs>
        <w:ind w:left="1440" w:hanging="1440"/>
        <w:jc w:val="both"/>
      </w:pPr>
      <w:r>
        <w:tab/>
        <w:t>Keynote Lecturer, ACS Colloid and Interfacial Science Symposium, Columbia University, June 2009.</w:t>
      </w:r>
    </w:p>
    <w:p w14:paraId="511F1BF4" w14:textId="77777777" w:rsidR="00CD6EF5" w:rsidRDefault="00CD6EF5" w:rsidP="00CD6EF5">
      <w:pPr>
        <w:tabs>
          <w:tab w:val="left" w:pos="720"/>
        </w:tabs>
        <w:ind w:left="1440" w:hanging="1440"/>
        <w:jc w:val="both"/>
      </w:pPr>
      <w:r>
        <w:tab/>
        <w:t>Keynote Lecture, ASME Mini/Micro/</w:t>
      </w:r>
      <w:proofErr w:type="spellStart"/>
      <w:r>
        <w:t>NanoChannels</w:t>
      </w:r>
      <w:proofErr w:type="spellEnd"/>
      <w:r>
        <w:t xml:space="preserve"> Conference, Pohang, Korea, June 2009.</w:t>
      </w:r>
    </w:p>
    <w:p w14:paraId="318040C0" w14:textId="77777777" w:rsidR="00CD6EF5" w:rsidRDefault="00CD6EF5" w:rsidP="00CD6EF5">
      <w:pPr>
        <w:tabs>
          <w:tab w:val="left" w:pos="720"/>
        </w:tabs>
        <w:ind w:left="1440" w:hanging="1440"/>
        <w:jc w:val="both"/>
      </w:pPr>
      <w:r>
        <w:tab/>
        <w:t xml:space="preserve">Keynote Lecture, Asian-Pacific </w:t>
      </w:r>
      <w:proofErr w:type="spellStart"/>
      <w:r>
        <w:t>LabChip</w:t>
      </w:r>
      <w:proofErr w:type="spellEnd"/>
      <w:r>
        <w:t xml:space="preserve"> Conference, Shanghai, October 2009.</w:t>
      </w:r>
    </w:p>
    <w:p w14:paraId="2040C8D0" w14:textId="77777777" w:rsidR="00CD6EF5" w:rsidRDefault="00CD6EF5" w:rsidP="00CD6EF5">
      <w:pPr>
        <w:tabs>
          <w:tab w:val="left" w:pos="720"/>
        </w:tabs>
        <w:ind w:left="1440" w:hanging="1440"/>
        <w:jc w:val="both"/>
      </w:pPr>
      <w:r>
        <w:tab/>
        <w:t xml:space="preserve">Invited Speaker, Workshop on </w:t>
      </w:r>
      <w:proofErr w:type="spellStart"/>
      <w:r>
        <w:t>Electrokinetics</w:t>
      </w:r>
      <w:proofErr w:type="spellEnd"/>
      <w:r>
        <w:t>, IMA, University of Minnesota, Dec 2009.</w:t>
      </w:r>
    </w:p>
    <w:p w14:paraId="70649CD7" w14:textId="3B1BD51A" w:rsidR="00CD6EF5" w:rsidRDefault="00CD6EF5" w:rsidP="00CD6EF5">
      <w:pPr>
        <w:tabs>
          <w:tab w:val="left" w:pos="720"/>
        </w:tabs>
        <w:ind w:left="1440" w:hanging="1440"/>
        <w:jc w:val="both"/>
      </w:pPr>
      <w:r>
        <w:t xml:space="preserve">            </w:t>
      </w:r>
      <w:r w:rsidR="00B553D3">
        <w:t xml:space="preserve"> </w:t>
      </w:r>
      <w:r>
        <w:t xml:space="preserve">Keynote Lecturer, Second ASME Micro/Nanoscale Heat/Mass Transfer International Conference, </w:t>
      </w:r>
      <w:proofErr w:type="spellStart"/>
      <w:r>
        <w:t>Jiaotung</w:t>
      </w:r>
      <w:proofErr w:type="spellEnd"/>
      <w:r>
        <w:t xml:space="preserve"> University, Shanghai, December 2009.</w:t>
      </w:r>
    </w:p>
    <w:p w14:paraId="5EE1D6AB" w14:textId="77777777" w:rsidR="00CD6EF5" w:rsidRDefault="00CD6EF5" w:rsidP="00CD6EF5">
      <w:pPr>
        <w:tabs>
          <w:tab w:val="left" w:pos="720"/>
        </w:tabs>
        <w:ind w:left="1440" w:hanging="1440"/>
        <w:jc w:val="both"/>
      </w:pPr>
      <w:r>
        <w:tab/>
        <w:t>Plenary Lecture, Wave Phenomena IV, Edmonton, Canada, June 2010.</w:t>
      </w:r>
    </w:p>
    <w:p w14:paraId="18F553FC" w14:textId="77777777" w:rsidR="00CD6EF5" w:rsidRDefault="00CD6EF5" w:rsidP="00CD6EF5">
      <w:pPr>
        <w:tabs>
          <w:tab w:val="left" w:pos="720"/>
        </w:tabs>
        <w:ind w:left="1440" w:hanging="1440"/>
        <w:jc w:val="both"/>
      </w:pPr>
      <w:r>
        <w:tab/>
        <w:t xml:space="preserve">Invited Lecture, </w:t>
      </w:r>
      <w:proofErr w:type="spellStart"/>
      <w:r>
        <w:t>Phoresis</w:t>
      </w:r>
      <w:proofErr w:type="spellEnd"/>
      <w:r>
        <w:t xml:space="preserve"> Workshop, Pohang, Korea, September 2010.</w:t>
      </w:r>
    </w:p>
    <w:p w14:paraId="16A3B9AD" w14:textId="77777777" w:rsidR="00CD6EF5" w:rsidRDefault="00CD6EF5" w:rsidP="00CD6EF5">
      <w:pPr>
        <w:tabs>
          <w:tab w:val="left" w:pos="720"/>
        </w:tabs>
        <w:ind w:left="1440" w:hanging="1440"/>
        <w:jc w:val="both"/>
      </w:pPr>
      <w:r>
        <w:tab/>
        <w:t xml:space="preserve">Plenary Speaker, China-Japan-Korea Symposium on Analytical Chemistry, Wuhan, 2010. </w:t>
      </w:r>
    </w:p>
    <w:p w14:paraId="2216CE22" w14:textId="77777777" w:rsidR="00CD6EF5" w:rsidRDefault="00CD6EF5" w:rsidP="00CD6EF5">
      <w:pPr>
        <w:tabs>
          <w:tab w:val="left" w:pos="720"/>
        </w:tabs>
        <w:ind w:left="1440" w:hanging="1440"/>
        <w:jc w:val="both"/>
      </w:pPr>
      <w:r>
        <w:tab/>
        <w:t xml:space="preserve">Plenary Speaker, </w:t>
      </w:r>
      <w:proofErr w:type="spellStart"/>
      <w:r>
        <w:t>Electrokinetics</w:t>
      </w:r>
      <w:proofErr w:type="spellEnd"/>
      <w:r>
        <w:t xml:space="preserve"> Workshop, Haifa, Israel, December 2010.</w:t>
      </w:r>
    </w:p>
    <w:p w14:paraId="5FEEAF3D" w14:textId="77777777" w:rsidR="00CD6EF5" w:rsidRDefault="00CD6EF5" w:rsidP="00CD6EF5">
      <w:pPr>
        <w:tabs>
          <w:tab w:val="left" w:pos="720"/>
        </w:tabs>
        <w:ind w:left="1440" w:hanging="1440"/>
        <w:jc w:val="both"/>
      </w:pPr>
      <w:r>
        <w:tab/>
        <w:t>Keynote Speaker,  AMN-APLOC, Singapore, January, 2011.</w:t>
      </w:r>
    </w:p>
    <w:p w14:paraId="62C59C89" w14:textId="77777777" w:rsidR="00CD6EF5" w:rsidRDefault="00CD6EF5" w:rsidP="00CD6EF5">
      <w:pPr>
        <w:tabs>
          <w:tab w:val="left" w:pos="720"/>
        </w:tabs>
        <w:ind w:left="1440" w:hanging="1440"/>
        <w:jc w:val="both"/>
      </w:pPr>
      <w:r>
        <w:tab/>
        <w:t xml:space="preserve">Plenary Speaker, </w:t>
      </w:r>
      <w:proofErr w:type="spellStart"/>
      <w:r>
        <w:t>Electrokinetics</w:t>
      </w:r>
      <w:proofErr w:type="spellEnd"/>
      <w:r>
        <w:t xml:space="preserve"> Workshop, Imperial College, London, 2011.</w:t>
      </w:r>
    </w:p>
    <w:p w14:paraId="52132AC1" w14:textId="77777777" w:rsidR="00CD6EF5" w:rsidRDefault="00CD6EF5" w:rsidP="00CD6EF5">
      <w:pPr>
        <w:tabs>
          <w:tab w:val="left" w:pos="720"/>
        </w:tabs>
        <w:ind w:left="1440" w:hanging="1440"/>
        <w:jc w:val="both"/>
      </w:pPr>
      <w:r>
        <w:lastRenderedPageBreak/>
        <w:tab/>
        <w:t xml:space="preserve">Invited Speaker, </w:t>
      </w:r>
      <w:proofErr w:type="spellStart"/>
      <w:r>
        <w:t>Electrokinetics</w:t>
      </w:r>
      <w:proofErr w:type="spellEnd"/>
      <w:r>
        <w:t xml:space="preserve"> Symposium, APS-DFD Annual Meeting, Baltimore, November 2011.</w:t>
      </w:r>
    </w:p>
    <w:p w14:paraId="445C1909" w14:textId="77777777" w:rsidR="00CD6EF5" w:rsidRDefault="00CD6EF5" w:rsidP="00CD6EF5">
      <w:pPr>
        <w:tabs>
          <w:tab w:val="left" w:pos="720"/>
        </w:tabs>
        <w:ind w:left="1440" w:hanging="1440"/>
        <w:jc w:val="both"/>
      </w:pPr>
      <w:r>
        <w:tab/>
        <w:t xml:space="preserve">Keynote Speaker,  International Conference of Applied Science, Opening of Applied Science Division Building, Academia </w:t>
      </w:r>
      <w:proofErr w:type="spellStart"/>
      <w:r>
        <w:t>Sinica</w:t>
      </w:r>
      <w:proofErr w:type="spellEnd"/>
      <w:r>
        <w:t>, Taiwan, October, 2013.</w:t>
      </w:r>
    </w:p>
    <w:p w14:paraId="1C394FD4" w14:textId="77777777" w:rsidR="00CD6EF5" w:rsidRDefault="00CD6EF5" w:rsidP="00CD6EF5">
      <w:pPr>
        <w:tabs>
          <w:tab w:val="left" w:pos="720"/>
        </w:tabs>
        <w:ind w:left="1440" w:hanging="1440"/>
        <w:jc w:val="both"/>
      </w:pPr>
      <w:r>
        <w:tab/>
        <w:t xml:space="preserve">Keynote Speaker, Foundations of </w:t>
      </w:r>
      <w:proofErr w:type="spellStart"/>
      <w:r>
        <w:t>NanoScience</w:t>
      </w:r>
      <w:proofErr w:type="spellEnd"/>
      <w:r>
        <w:t>,  Snowbird, Utah, April, 2014.</w:t>
      </w:r>
    </w:p>
    <w:p w14:paraId="5DB83E86" w14:textId="77777777" w:rsidR="00CD6EF5" w:rsidRDefault="00CD6EF5" w:rsidP="00CD6EF5">
      <w:pPr>
        <w:tabs>
          <w:tab w:val="left" w:pos="720"/>
        </w:tabs>
        <w:ind w:left="1440" w:hanging="1440"/>
        <w:jc w:val="both"/>
      </w:pPr>
      <w:r>
        <w:tab/>
        <w:t xml:space="preserve">Invited Lecturer, </w:t>
      </w:r>
      <w:proofErr w:type="spellStart"/>
      <w:r>
        <w:t>Dielectrophoresis</w:t>
      </w:r>
      <w:proofErr w:type="spellEnd"/>
      <w:r>
        <w:t xml:space="preserve"> 2014,  London,  July 2014.</w:t>
      </w:r>
    </w:p>
    <w:p w14:paraId="0043719A" w14:textId="77777777" w:rsidR="00CD6EF5" w:rsidRDefault="00CD6EF5" w:rsidP="00CD6EF5">
      <w:pPr>
        <w:tabs>
          <w:tab w:val="left" w:pos="720"/>
        </w:tabs>
        <w:jc w:val="both"/>
      </w:pPr>
      <w:r>
        <w:tab/>
        <w:t>Keynote Speaker, China-German Optical Medical Devices Conference, Suzhou,  Sept 18-</w:t>
      </w:r>
    </w:p>
    <w:p w14:paraId="3669C908" w14:textId="77777777" w:rsidR="00CD6EF5" w:rsidRDefault="00CD6EF5" w:rsidP="00CD6EF5">
      <w:pPr>
        <w:tabs>
          <w:tab w:val="left" w:pos="720"/>
        </w:tabs>
        <w:jc w:val="both"/>
      </w:pPr>
      <w:r>
        <w:t xml:space="preserve">                       19, 2014.</w:t>
      </w:r>
    </w:p>
    <w:p w14:paraId="13521891" w14:textId="77777777" w:rsidR="00CD6EF5" w:rsidRDefault="00CD6EF5" w:rsidP="00CD6EF5">
      <w:pPr>
        <w:tabs>
          <w:tab w:val="left" w:pos="720"/>
        </w:tabs>
        <w:ind w:left="720" w:hanging="450"/>
        <w:jc w:val="both"/>
      </w:pPr>
      <w:r>
        <w:tab/>
        <w:t xml:space="preserve">Keynote Speaker, Taiwan Institute of Chemical Engineers Annual Meeting, Taoyuan, </w:t>
      </w:r>
    </w:p>
    <w:p w14:paraId="4F8540AD" w14:textId="77777777" w:rsidR="00CD6EF5" w:rsidRDefault="00CD6EF5" w:rsidP="00CD6EF5">
      <w:pPr>
        <w:tabs>
          <w:tab w:val="left" w:pos="720"/>
        </w:tabs>
        <w:ind w:left="720" w:hanging="450"/>
        <w:jc w:val="both"/>
      </w:pPr>
      <w:r>
        <w:tab/>
        <w:t xml:space="preserve">           Taiwan,  Dec 13, 2014.</w:t>
      </w:r>
    </w:p>
    <w:p w14:paraId="460F0A0F" w14:textId="77777777" w:rsidR="00CD6EF5" w:rsidRDefault="00CD6EF5" w:rsidP="00CD6EF5">
      <w:pPr>
        <w:tabs>
          <w:tab w:val="left" w:pos="720"/>
        </w:tabs>
        <w:jc w:val="both"/>
      </w:pPr>
      <w:r>
        <w:t xml:space="preserve">            Plenary Speaker,  7</w:t>
      </w:r>
      <w:r w:rsidRPr="00552E9F">
        <w:rPr>
          <w:vertAlign w:val="superscript"/>
        </w:rPr>
        <w:t>th</w:t>
      </w:r>
      <w:r>
        <w:t xml:space="preserve"> WACBE World Congress on Bioengineering, Singapore, July 6, </w:t>
      </w:r>
    </w:p>
    <w:p w14:paraId="4A01B9CA" w14:textId="77777777" w:rsidR="00CD6EF5" w:rsidRDefault="00CD6EF5" w:rsidP="00CD6EF5">
      <w:pPr>
        <w:tabs>
          <w:tab w:val="left" w:pos="720"/>
        </w:tabs>
        <w:jc w:val="both"/>
      </w:pPr>
      <w:r>
        <w:t xml:space="preserve">                        2015.</w:t>
      </w:r>
    </w:p>
    <w:p w14:paraId="3F415A24" w14:textId="77777777" w:rsidR="00CD6EF5" w:rsidRDefault="00CD6EF5" w:rsidP="00CD6EF5">
      <w:pPr>
        <w:tabs>
          <w:tab w:val="left" w:pos="720"/>
        </w:tabs>
        <w:jc w:val="both"/>
      </w:pPr>
      <w:r>
        <w:tab/>
        <w:t xml:space="preserve">Keynote and Plenary Lectures: Select Bioscience, Microfluidics Congress San Diego, </w:t>
      </w:r>
    </w:p>
    <w:p w14:paraId="492BF629" w14:textId="77777777" w:rsidR="00CD6EF5" w:rsidRDefault="00CD6EF5" w:rsidP="00CD6EF5">
      <w:pPr>
        <w:tabs>
          <w:tab w:val="left" w:pos="720"/>
        </w:tabs>
        <w:jc w:val="both"/>
      </w:pPr>
      <w:r>
        <w:t xml:space="preserve">                        September 2015, 2016 and 2017;  March, Boston, 2017</w:t>
      </w:r>
    </w:p>
    <w:p w14:paraId="368F6FFE" w14:textId="77777777" w:rsidR="00CD6EF5" w:rsidRDefault="00CD6EF5" w:rsidP="00CD6EF5">
      <w:pPr>
        <w:tabs>
          <w:tab w:val="left" w:pos="720"/>
        </w:tabs>
        <w:jc w:val="both"/>
      </w:pPr>
      <w:r>
        <w:tab/>
        <w:t xml:space="preserve">Keynote Lecture, Bionics Center PhD Congress, Budapest, Hungary, November 2016. </w:t>
      </w:r>
    </w:p>
    <w:p w14:paraId="37C828BC" w14:textId="77777777" w:rsidR="00CD6EF5" w:rsidRDefault="00CD6EF5" w:rsidP="00CD6EF5">
      <w:pPr>
        <w:tabs>
          <w:tab w:val="left" w:pos="720"/>
        </w:tabs>
        <w:jc w:val="both"/>
      </w:pPr>
      <w:r>
        <w:tab/>
        <w:t xml:space="preserve">Plenary Lecture,  Advances in Pharmaceutical Advances, Wuhan, November 2017. </w:t>
      </w:r>
    </w:p>
    <w:p w14:paraId="5C17DC37" w14:textId="515E8AEF" w:rsidR="00B8752A" w:rsidRDefault="00B8752A" w:rsidP="00CD6EF5">
      <w:pPr>
        <w:tabs>
          <w:tab w:val="left" w:pos="720"/>
        </w:tabs>
        <w:jc w:val="both"/>
      </w:pPr>
      <w:r>
        <w:t xml:space="preserve">             Distinguished Lecture, Mechanical Engineering, Boston University, 2018.</w:t>
      </w:r>
    </w:p>
    <w:p w14:paraId="14CF7663" w14:textId="77777777" w:rsidR="00CD6EF5" w:rsidRDefault="00CD6EF5" w:rsidP="00CD6EF5">
      <w:pPr>
        <w:tabs>
          <w:tab w:val="left" w:pos="720"/>
        </w:tabs>
        <w:jc w:val="both"/>
      </w:pPr>
      <w:r>
        <w:t>.</w:t>
      </w:r>
    </w:p>
    <w:p w14:paraId="75FD6F61" w14:textId="77777777" w:rsidR="00CD6EF5" w:rsidRDefault="00CD6EF5" w:rsidP="00CD6EF5">
      <w:pPr>
        <w:tabs>
          <w:tab w:val="left" w:pos="720"/>
        </w:tabs>
        <w:ind w:left="1440" w:hanging="1440"/>
        <w:jc w:val="both"/>
      </w:pPr>
    </w:p>
    <w:p w14:paraId="16A6DE04" w14:textId="77777777" w:rsidR="00CD6EF5" w:rsidRDefault="00CD6EF5" w:rsidP="00CD6EF5">
      <w:pPr>
        <w:jc w:val="both"/>
      </w:pPr>
    </w:p>
    <w:p w14:paraId="1AA00A02" w14:textId="77777777" w:rsidR="00CD6EF5" w:rsidRDefault="00CD6EF5" w:rsidP="00CD6EF5">
      <w:pPr>
        <w:pStyle w:val="Heading1"/>
        <w:jc w:val="both"/>
      </w:pPr>
      <w:r>
        <w:t>Professional Activities</w:t>
      </w:r>
    </w:p>
    <w:p w14:paraId="08ACBE4E" w14:textId="77777777" w:rsidR="00CD6EF5" w:rsidRDefault="00CD6EF5" w:rsidP="00CD6EF5">
      <w:pPr>
        <w:tabs>
          <w:tab w:val="left" w:pos="720"/>
        </w:tabs>
        <w:ind w:left="1440" w:hanging="1440"/>
        <w:jc w:val="both"/>
      </w:pPr>
      <w:r>
        <w:t xml:space="preserve">       </w:t>
      </w:r>
    </w:p>
    <w:p w14:paraId="660D6610" w14:textId="77777777" w:rsidR="00CD6EF5" w:rsidRDefault="00CD6EF5" w:rsidP="00CD6EF5">
      <w:pPr>
        <w:tabs>
          <w:tab w:val="left" w:pos="720"/>
        </w:tabs>
        <w:ind w:left="1440" w:hanging="1440"/>
        <w:jc w:val="both"/>
      </w:pPr>
      <w:r>
        <w:t xml:space="preserve">            Organized the  International Union of Theoretical and Applied </w:t>
      </w:r>
      <w:proofErr w:type="spellStart"/>
      <w:r>
        <w:t>Mechaics</w:t>
      </w:r>
      <w:proofErr w:type="spellEnd"/>
      <w:r>
        <w:t xml:space="preserve"> for Symposium on Nonlinear Wave Behavior in Multi-Phase Flow, July 1999, Notre Dame.</w:t>
      </w:r>
    </w:p>
    <w:p w14:paraId="2B1168B4" w14:textId="77777777" w:rsidR="00CD6EF5" w:rsidRDefault="00CD6EF5" w:rsidP="00CD6EF5">
      <w:pPr>
        <w:tabs>
          <w:tab w:val="left" w:pos="720"/>
        </w:tabs>
        <w:jc w:val="both"/>
      </w:pPr>
      <w:r>
        <w:t xml:space="preserve">            </w:t>
      </w:r>
      <w:proofErr w:type="spellStart"/>
      <w:r>
        <w:t>AIChE</w:t>
      </w:r>
      <w:proofErr w:type="spellEnd"/>
      <w:r>
        <w:t xml:space="preserve"> Chair of Area 10d (Applied Mathematics) 1994-1996.</w:t>
      </w:r>
    </w:p>
    <w:p w14:paraId="55EA82A7" w14:textId="77777777" w:rsidR="00CD6EF5" w:rsidRDefault="00CD6EF5" w:rsidP="00CD6EF5">
      <w:pPr>
        <w:tabs>
          <w:tab w:val="left" w:pos="720"/>
        </w:tabs>
        <w:ind w:left="1440" w:hanging="1440"/>
        <w:jc w:val="both"/>
      </w:pPr>
      <w:r>
        <w:tab/>
        <w:t>Panelist, NSF/EPA Partnership for Environmental Research, 1995; NSF (CTS) 2001; 2005.</w:t>
      </w:r>
    </w:p>
    <w:p w14:paraId="20A32287" w14:textId="77777777" w:rsidR="00CD6EF5" w:rsidRDefault="00CD6EF5" w:rsidP="00CD6EF5">
      <w:pPr>
        <w:tabs>
          <w:tab w:val="left" w:pos="720"/>
        </w:tabs>
        <w:ind w:left="1440" w:hanging="1440"/>
        <w:jc w:val="both"/>
      </w:pPr>
      <w:r>
        <w:tab/>
        <w:t>Advisory Council, Chemical Engineering Department, Princeton University, 1996 – 2000.</w:t>
      </w:r>
    </w:p>
    <w:p w14:paraId="2D705110" w14:textId="77777777" w:rsidR="00CD6EF5" w:rsidRDefault="00CD6EF5" w:rsidP="00CD6EF5">
      <w:pPr>
        <w:tabs>
          <w:tab w:val="left" w:pos="720"/>
        </w:tabs>
        <w:ind w:left="1440" w:hanging="1440"/>
        <w:jc w:val="both"/>
      </w:pPr>
      <w:r>
        <w:tab/>
        <w:t>Scientific Committee for International Union of Theoretical and Applied Mechanics for Symposium on Nonlinear Singularities in Deformation and Flow, March, 1997 at Haifa, Israel.</w:t>
      </w:r>
    </w:p>
    <w:p w14:paraId="48E2993F" w14:textId="77777777" w:rsidR="00CD6EF5" w:rsidRDefault="00CD6EF5" w:rsidP="00CD6EF5">
      <w:pPr>
        <w:tabs>
          <w:tab w:val="left" w:pos="720"/>
        </w:tabs>
        <w:ind w:left="1440" w:hanging="1440"/>
        <w:jc w:val="both"/>
      </w:pPr>
      <w:r>
        <w:tab/>
        <w:t>Scientific Advisory Committee of CHISA Congress on Nonlinear Dynamics in Chemical and Bioengineering Processes, Prague, August 1998.</w:t>
      </w:r>
    </w:p>
    <w:p w14:paraId="381DD5D6" w14:textId="77777777" w:rsidR="00CD6EF5" w:rsidRDefault="00CD6EF5" w:rsidP="00CD6EF5">
      <w:pPr>
        <w:tabs>
          <w:tab w:val="left" w:pos="720"/>
        </w:tabs>
        <w:ind w:left="1440" w:hanging="1440"/>
        <w:jc w:val="both"/>
      </w:pPr>
      <w:r>
        <w:t xml:space="preserve">            Technical  advisor to the Mathematics Department, Institute of Technology at </w:t>
      </w:r>
      <w:proofErr w:type="spellStart"/>
      <w:r>
        <w:t>Bundung</w:t>
      </w:r>
      <w:proofErr w:type="spellEnd"/>
      <w:r>
        <w:t>, Indonesia, 1997-98.</w:t>
      </w:r>
    </w:p>
    <w:p w14:paraId="6BA14550" w14:textId="77777777" w:rsidR="00CD6EF5" w:rsidRDefault="00CD6EF5" w:rsidP="00CD6EF5">
      <w:pPr>
        <w:tabs>
          <w:tab w:val="left" w:pos="720"/>
        </w:tabs>
        <w:ind w:left="1440" w:hanging="1440"/>
        <w:jc w:val="both"/>
      </w:pPr>
      <w:r>
        <w:tab/>
        <w:t>Organizing Committee, Annual Meeting of American Physical Society-Division of Fluid Dynamics, New Orleans, 1999.</w:t>
      </w:r>
    </w:p>
    <w:p w14:paraId="24ECEE59" w14:textId="77777777" w:rsidR="00CD6EF5" w:rsidRDefault="00CD6EF5" w:rsidP="00CD6EF5">
      <w:pPr>
        <w:tabs>
          <w:tab w:val="left" w:pos="720"/>
        </w:tabs>
        <w:ind w:left="1440" w:hanging="1440"/>
        <w:jc w:val="both"/>
      </w:pPr>
      <w:r>
        <w:tab/>
        <w:t>Established the Center for Microfluidics and Medical Diagnostics at Notre Dame and founded start-up Microfluidics Applications Inc., 2003.</w:t>
      </w:r>
    </w:p>
    <w:p w14:paraId="30808F8B" w14:textId="77777777" w:rsidR="00CD6EF5" w:rsidRDefault="00CD6EF5" w:rsidP="00CD6EF5">
      <w:pPr>
        <w:tabs>
          <w:tab w:val="left" w:pos="720"/>
        </w:tabs>
        <w:ind w:left="1440" w:hanging="1440"/>
        <w:jc w:val="both"/>
      </w:pPr>
      <w:r>
        <w:tab/>
        <w:t>Steering Committee, Indiana Biosensor Symposium, 2005.</w:t>
      </w:r>
    </w:p>
    <w:p w14:paraId="4F0F9EB6" w14:textId="77777777" w:rsidR="00CD6EF5" w:rsidRDefault="00CD6EF5" w:rsidP="00CD6EF5">
      <w:pPr>
        <w:tabs>
          <w:tab w:val="left" w:pos="720"/>
        </w:tabs>
        <w:ind w:left="1440" w:hanging="1440"/>
        <w:jc w:val="both"/>
      </w:pPr>
      <w:r>
        <w:tab/>
        <w:t>Steering Committee (founding member): Center for Advanced Diagnostics and Therapeutics, University of Notre Dame.</w:t>
      </w:r>
    </w:p>
    <w:p w14:paraId="25489671" w14:textId="77777777" w:rsidR="00CD6EF5" w:rsidRDefault="00CD6EF5" w:rsidP="00CD6EF5">
      <w:pPr>
        <w:tabs>
          <w:tab w:val="left" w:pos="720"/>
        </w:tabs>
        <w:ind w:left="1440" w:hanging="1440"/>
        <w:jc w:val="both"/>
      </w:pPr>
      <w:r>
        <w:t xml:space="preserve">            Founded MFA,LLC (2004). </w:t>
      </w:r>
    </w:p>
    <w:p w14:paraId="6CC03D39" w14:textId="77777777" w:rsidR="00CD6EF5" w:rsidRDefault="00CD6EF5" w:rsidP="00CD6EF5">
      <w:pPr>
        <w:tabs>
          <w:tab w:val="left" w:pos="720"/>
        </w:tabs>
        <w:ind w:left="1440" w:hanging="1440"/>
        <w:jc w:val="both"/>
      </w:pPr>
      <w:r>
        <w:tab/>
        <w:t>Appointed Scientific Advisor of F Cubed, LLC (2008).</w:t>
      </w:r>
    </w:p>
    <w:p w14:paraId="25F99B2F" w14:textId="77777777" w:rsidR="00CD6EF5" w:rsidRDefault="00CD6EF5" w:rsidP="00CD6EF5">
      <w:pPr>
        <w:tabs>
          <w:tab w:val="left" w:pos="720"/>
        </w:tabs>
        <w:ind w:left="1440" w:hanging="1440"/>
        <w:jc w:val="both"/>
      </w:pPr>
      <w:r>
        <w:lastRenderedPageBreak/>
        <w:tab/>
        <w:t xml:space="preserve">Organized and raised funds (US$60K) Advances in Microfluidics and </w:t>
      </w:r>
      <w:proofErr w:type="spellStart"/>
      <w:r>
        <w:t>Nanofluidics</w:t>
      </w:r>
      <w:proofErr w:type="spellEnd"/>
      <w:r>
        <w:t>, Hong Kong, January 2009.</w:t>
      </w:r>
    </w:p>
    <w:p w14:paraId="73C32E11" w14:textId="77777777" w:rsidR="00CD6EF5" w:rsidRDefault="00CD6EF5" w:rsidP="00CD6EF5">
      <w:pPr>
        <w:tabs>
          <w:tab w:val="left" w:pos="720"/>
        </w:tabs>
        <w:ind w:left="1440" w:hanging="1440"/>
        <w:jc w:val="both"/>
      </w:pPr>
      <w:r>
        <w:tab/>
        <w:t xml:space="preserve">Raised funds (US$40K) and organized Advances in Microfluidics and </w:t>
      </w:r>
      <w:proofErr w:type="spellStart"/>
      <w:r>
        <w:t>Nanofluidics</w:t>
      </w:r>
      <w:proofErr w:type="spellEnd"/>
      <w:r>
        <w:t xml:space="preserve"> 2013,  Notre Dame.  </w:t>
      </w:r>
    </w:p>
    <w:p w14:paraId="21CB33C5" w14:textId="77777777" w:rsidR="00CD6EF5" w:rsidRDefault="00CD6EF5" w:rsidP="00CD6EF5">
      <w:pPr>
        <w:tabs>
          <w:tab w:val="left" w:pos="720"/>
        </w:tabs>
        <w:ind w:left="1440" w:hanging="1440"/>
        <w:jc w:val="both"/>
      </w:pPr>
      <w:r>
        <w:tab/>
        <w:t xml:space="preserve">Advisory Committee, Second ASME Micro/Nanoscale Heat/Mass Transfer International Conference, </w:t>
      </w:r>
      <w:proofErr w:type="spellStart"/>
      <w:r>
        <w:t>Jiaotung</w:t>
      </w:r>
      <w:proofErr w:type="spellEnd"/>
      <w:r>
        <w:t xml:space="preserve"> University, Shanghai, December 2009</w:t>
      </w:r>
    </w:p>
    <w:p w14:paraId="0B8DCE22" w14:textId="77777777" w:rsidR="00CD6EF5" w:rsidRDefault="00CD6EF5" w:rsidP="00CD6EF5">
      <w:pPr>
        <w:tabs>
          <w:tab w:val="left" w:pos="720"/>
        </w:tabs>
        <w:ind w:left="1440" w:hanging="1440"/>
        <w:jc w:val="both"/>
      </w:pPr>
      <w:r>
        <w:tab/>
        <w:t xml:space="preserve">Founded the AIP Biosciences Horizons lecture series at Notre Dame 2018-?. </w:t>
      </w:r>
    </w:p>
    <w:p w14:paraId="5A299F5A" w14:textId="3B2CDD01" w:rsidR="00CD6EF5" w:rsidRDefault="00CD6EF5" w:rsidP="00CD6EF5">
      <w:pPr>
        <w:tabs>
          <w:tab w:val="left" w:pos="720"/>
        </w:tabs>
        <w:ind w:left="1440" w:hanging="1440"/>
        <w:jc w:val="both"/>
      </w:pPr>
      <w:r>
        <w:tab/>
        <w:t xml:space="preserve">Expert witness: </w:t>
      </w:r>
      <w:proofErr w:type="spellStart"/>
      <w:r>
        <w:t>Irell-Manela</w:t>
      </w:r>
      <w:proofErr w:type="spellEnd"/>
      <w:r>
        <w:t xml:space="preserve"> </w:t>
      </w:r>
      <w:proofErr w:type="spellStart"/>
      <w:r>
        <w:t>Bio</w:t>
      </w:r>
      <w:r w:rsidR="00BD5680">
        <w:t>R</w:t>
      </w:r>
      <w:r>
        <w:t>ad</w:t>
      </w:r>
      <w:proofErr w:type="spellEnd"/>
      <w:r>
        <w:t xml:space="preserve"> vs 10xGenomics, 201</w:t>
      </w:r>
      <w:r w:rsidR="00BD5680">
        <w:t>7</w:t>
      </w:r>
      <w:r>
        <w:t>-201</w:t>
      </w:r>
      <w:r w:rsidR="00BD5680">
        <w:t>8</w:t>
      </w:r>
      <w:r>
        <w:t xml:space="preserve">. </w:t>
      </w:r>
    </w:p>
    <w:p w14:paraId="15AB4384" w14:textId="6649DE31" w:rsidR="00374A0D" w:rsidRDefault="00374A0D" w:rsidP="00CD6EF5">
      <w:pPr>
        <w:tabs>
          <w:tab w:val="left" w:pos="720"/>
        </w:tabs>
        <w:ind w:left="1440" w:hanging="1440"/>
        <w:jc w:val="both"/>
      </w:pPr>
      <w:r>
        <w:tab/>
        <w:t>Reviewer, Okinawa Institute of Science and Technology, July 2018.</w:t>
      </w:r>
    </w:p>
    <w:p w14:paraId="09D337F5" w14:textId="77777777" w:rsidR="00CD6EF5" w:rsidRDefault="00CD6EF5" w:rsidP="00CD6EF5">
      <w:pPr>
        <w:tabs>
          <w:tab w:val="left" w:pos="720"/>
        </w:tabs>
        <w:ind w:left="1440" w:hanging="1440"/>
        <w:jc w:val="both"/>
      </w:pPr>
    </w:p>
    <w:p w14:paraId="071679F0" w14:textId="77777777" w:rsidR="00CD6EF5" w:rsidRDefault="00CD6EF5" w:rsidP="00CD6EF5">
      <w:pPr>
        <w:pStyle w:val="Heading1"/>
        <w:jc w:val="both"/>
      </w:pPr>
      <w:r>
        <w:t>Editorial Boards</w:t>
      </w:r>
    </w:p>
    <w:p w14:paraId="0450AE0E" w14:textId="74876023" w:rsidR="00CD6EF5" w:rsidRDefault="00A00605" w:rsidP="00CD6EF5">
      <w:pPr>
        <w:tabs>
          <w:tab w:val="left" w:pos="720"/>
        </w:tabs>
        <w:ind w:left="1440" w:hanging="1440"/>
        <w:jc w:val="both"/>
      </w:pPr>
      <w:r>
        <w:t xml:space="preserve">            </w:t>
      </w:r>
      <w:r w:rsidR="00CD6EF5">
        <w:t xml:space="preserve">Chief and Founding Editor: </w:t>
      </w:r>
      <w:proofErr w:type="spellStart"/>
      <w:r w:rsidR="00CD6EF5">
        <w:t>Biomicrofluidics</w:t>
      </w:r>
      <w:proofErr w:type="spellEnd"/>
      <w:r w:rsidR="00CD6EF5">
        <w:t>, AIP, 2006-</w:t>
      </w:r>
      <w:r>
        <w:t>2018</w:t>
      </w:r>
      <w:r w:rsidR="00CD6EF5">
        <w:t xml:space="preserve">. </w:t>
      </w:r>
    </w:p>
    <w:p w14:paraId="2631F59A" w14:textId="55945AF6" w:rsidR="00CD6EF5" w:rsidRDefault="00A00605" w:rsidP="00CD6EF5">
      <w:pPr>
        <w:tabs>
          <w:tab w:val="left" w:pos="720"/>
        </w:tabs>
        <w:ind w:left="1440" w:hanging="1440"/>
        <w:jc w:val="both"/>
      </w:pPr>
      <w:r>
        <w:t xml:space="preserve">            </w:t>
      </w:r>
      <w:r w:rsidR="00CD6EF5">
        <w:t>Editorial board: Membrane, 2011-Present</w:t>
      </w:r>
    </w:p>
    <w:p w14:paraId="65A7D65B" w14:textId="77777777" w:rsidR="00CD6EF5" w:rsidRDefault="00CD6EF5" w:rsidP="00CD6EF5">
      <w:pPr>
        <w:tabs>
          <w:tab w:val="left" w:pos="720"/>
        </w:tabs>
        <w:ind w:left="1440" w:hanging="1440"/>
        <w:jc w:val="both"/>
      </w:pPr>
      <w:r>
        <w:t xml:space="preserve">            Associate Editor: SIAM Journal of Applied Math, 2000 – 2009</w:t>
      </w:r>
    </w:p>
    <w:p w14:paraId="72D750D9" w14:textId="77777777" w:rsidR="00CD6EF5" w:rsidRDefault="00CD6EF5" w:rsidP="00CD6EF5">
      <w:pPr>
        <w:tabs>
          <w:tab w:val="left" w:pos="720"/>
        </w:tabs>
        <w:ind w:left="1440" w:hanging="1440"/>
        <w:jc w:val="both"/>
      </w:pPr>
      <w:r>
        <w:t xml:space="preserve">            Advisory Board of Acta </w:t>
      </w:r>
      <w:proofErr w:type="spellStart"/>
      <w:r>
        <w:t>Mechanica</w:t>
      </w:r>
      <w:proofErr w:type="spellEnd"/>
      <w:r>
        <w:t>, 2003-2005</w:t>
      </w:r>
    </w:p>
    <w:p w14:paraId="49459555" w14:textId="77777777" w:rsidR="00CD6EF5" w:rsidRDefault="00CD6EF5" w:rsidP="00CD6EF5">
      <w:pPr>
        <w:tabs>
          <w:tab w:val="left" w:pos="720"/>
        </w:tabs>
        <w:ind w:left="1440" w:hanging="1440"/>
        <w:jc w:val="both"/>
      </w:pPr>
      <w:r>
        <w:t xml:space="preserve">            International Journal of Bifurcation and Chaos in Applied Sciences and Engineering, </w:t>
      </w:r>
      <w:r>
        <w:br/>
        <w:t>1990 - 1995</w:t>
      </w:r>
      <w:r>
        <w:tab/>
      </w:r>
    </w:p>
    <w:p w14:paraId="0D7ECB81" w14:textId="77777777" w:rsidR="00CD6EF5" w:rsidRDefault="00CD6EF5" w:rsidP="00CD6EF5">
      <w:pPr>
        <w:tabs>
          <w:tab w:val="left" w:pos="720"/>
        </w:tabs>
        <w:ind w:left="1440" w:hanging="1440"/>
        <w:jc w:val="both"/>
      </w:pPr>
      <w:r>
        <w:tab/>
      </w:r>
    </w:p>
    <w:p w14:paraId="5451BD5F" w14:textId="77777777" w:rsidR="00CD6EF5" w:rsidRDefault="00CD6EF5" w:rsidP="00CD6EF5">
      <w:pPr>
        <w:tabs>
          <w:tab w:val="left" w:pos="720"/>
        </w:tabs>
        <w:ind w:left="1440" w:hanging="1440"/>
        <w:jc w:val="both"/>
      </w:pPr>
      <w:r>
        <w:t xml:space="preserve"> </w:t>
      </w:r>
    </w:p>
    <w:p w14:paraId="5EDAD77A" w14:textId="58040E77" w:rsidR="00CD6EF5" w:rsidRPr="00CA4C06" w:rsidRDefault="00CA4C06"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w:t>
      </w:r>
      <w:r w:rsidR="00CD6EF5" w:rsidRPr="00CA4C06">
        <w:rPr>
          <w:rFonts w:asciiTheme="majorHAnsi" w:hAnsiTheme="majorHAnsi"/>
          <w:b w:val="0"/>
          <w:color w:val="4472C4" w:themeColor="accent1"/>
        </w:rPr>
        <w:t>atents</w:t>
      </w:r>
    </w:p>
    <w:p w14:paraId="0C8947BA" w14:textId="2F2134A9" w:rsidR="00CD6EF5" w:rsidRDefault="00CD6EF5" w:rsidP="009B1C01">
      <w:pPr>
        <w:tabs>
          <w:tab w:val="left" w:pos="720"/>
        </w:tabs>
        <w:ind w:left="1440" w:hanging="1440"/>
        <w:jc w:val="both"/>
      </w:pPr>
      <w:r>
        <w:tab/>
        <w:t>1. Process and Apparatus for Enhancing In-Tube Heat Transfer by Chaotic Mixing (with Mi</w:t>
      </w:r>
      <w:r w:rsidR="00627000">
        <w:t xml:space="preserve">hir Sen), US </w:t>
      </w:r>
      <w:r>
        <w:t xml:space="preserve">Patent 5, 311, 932 (1994). Sequential twisting of a heating coil in two different planes enhances heat transfer by chaotic mixing action of inertial Dean vortices. </w:t>
      </w:r>
    </w:p>
    <w:p w14:paraId="09916D56" w14:textId="77777777" w:rsidR="00CD6EF5" w:rsidRDefault="00CD6EF5" w:rsidP="00CD6EF5">
      <w:pPr>
        <w:tabs>
          <w:tab w:val="left" w:pos="720"/>
        </w:tabs>
        <w:ind w:left="1440" w:hanging="1440"/>
        <w:jc w:val="both"/>
      </w:pPr>
    </w:p>
    <w:p w14:paraId="2B1C29A6" w14:textId="4A0D8B03" w:rsidR="00CD6EF5" w:rsidRDefault="00CD6EF5" w:rsidP="00CD6EF5">
      <w:pPr>
        <w:tabs>
          <w:tab w:val="left" w:pos="720"/>
        </w:tabs>
        <w:ind w:left="1440" w:hanging="1440"/>
        <w:jc w:val="both"/>
      </w:pPr>
      <w:r>
        <w:t xml:space="preserve">            2. Fast-igniting Catalytic Converters with Bypass (with David Leighton), United States Letters Patent 6,428,754 (2002). A by-pass design reduces the heat load into a catalytic converter such that ignition occurs at the leading edge of the converter and the heat of reaction can be profitably used to </w:t>
      </w:r>
      <w:proofErr w:type="spellStart"/>
      <w:r>
        <w:t>lightoff</w:t>
      </w:r>
      <w:proofErr w:type="spellEnd"/>
      <w:r>
        <w:t xml:space="preserve"> the entire converter. With the bypass, the converter lights off in less than a minute compared to the10 minute light-off without the bypass. </w:t>
      </w:r>
    </w:p>
    <w:p w14:paraId="7276A1FD" w14:textId="77777777" w:rsidR="00CD6EF5" w:rsidRDefault="00CD6EF5" w:rsidP="00CD6EF5">
      <w:pPr>
        <w:tabs>
          <w:tab w:val="left" w:pos="720"/>
        </w:tabs>
        <w:ind w:left="1440" w:hanging="1440"/>
        <w:jc w:val="both"/>
      </w:pPr>
    </w:p>
    <w:p w14:paraId="4C315B33" w14:textId="77777777" w:rsidR="00CD6EF5" w:rsidRPr="006A24E6" w:rsidRDefault="00CD6EF5" w:rsidP="00CD6EF5">
      <w:pPr>
        <w:tabs>
          <w:tab w:val="left" w:pos="720"/>
        </w:tabs>
        <w:ind w:left="1440" w:hanging="1440"/>
        <w:jc w:val="both"/>
      </w:pPr>
      <w:r>
        <w:tab/>
        <w:t xml:space="preserve">3. Method and Apparatus for Rapid Particle Manipulation and Characterization(with Zachary Gagnon) US Patent 7,744,738. (2010). A serpentine wire design allows high-field dielectrophoretic trapping and manipulation of cells, molecules and other bioparticles. The field is significantly higher than that possible for disjoint electrode pairs to achieve much higher capture efficiency. </w:t>
      </w:r>
    </w:p>
    <w:p w14:paraId="1C8489C6" w14:textId="77777777" w:rsidR="00CD6EF5" w:rsidRDefault="00CD6EF5" w:rsidP="00CD6EF5">
      <w:pPr>
        <w:tabs>
          <w:tab w:val="left" w:pos="720"/>
        </w:tabs>
        <w:ind w:left="1440" w:hanging="1440"/>
        <w:jc w:val="both"/>
      </w:pPr>
      <w:r>
        <w:tab/>
      </w:r>
    </w:p>
    <w:p w14:paraId="23A62708" w14:textId="77777777" w:rsidR="00CD6EF5" w:rsidRDefault="00CD6EF5" w:rsidP="00CD6EF5">
      <w:pPr>
        <w:tabs>
          <w:tab w:val="left" w:pos="720"/>
        </w:tabs>
        <w:jc w:val="both"/>
        <w:rPr>
          <w:szCs w:val="22"/>
          <w:lang w:val="en"/>
        </w:rPr>
      </w:pPr>
      <w:r>
        <w:rPr>
          <w:szCs w:val="22"/>
          <w:lang w:val="en"/>
        </w:rPr>
        <w:tab/>
        <w:t xml:space="preserve">4. </w:t>
      </w:r>
      <w:r w:rsidRPr="00B413FB">
        <w:rPr>
          <w:szCs w:val="22"/>
          <w:lang w:val="en"/>
        </w:rPr>
        <w:t>Methods and Apparatus to Capture and Release Microbe Particles Using Amino-</w:t>
      </w:r>
    </w:p>
    <w:p w14:paraId="383416ED" w14:textId="77777777" w:rsidR="00CD6EF5" w:rsidRDefault="00CD6EF5" w:rsidP="00CD6EF5">
      <w:pPr>
        <w:tabs>
          <w:tab w:val="left" w:pos="720"/>
        </w:tabs>
        <w:jc w:val="both"/>
        <w:rPr>
          <w:szCs w:val="28"/>
        </w:rPr>
      </w:pPr>
      <w:r>
        <w:rPr>
          <w:szCs w:val="22"/>
          <w:lang w:val="en"/>
        </w:rPr>
        <w:t xml:space="preserve">                        </w:t>
      </w:r>
      <w:r w:rsidRPr="00B413FB">
        <w:rPr>
          <w:szCs w:val="22"/>
          <w:lang w:val="en"/>
        </w:rPr>
        <w:t>function</w:t>
      </w:r>
      <w:r>
        <w:rPr>
          <w:szCs w:val="22"/>
          <w:lang w:val="en"/>
        </w:rPr>
        <w:t xml:space="preserve">alized Silica (with </w:t>
      </w:r>
      <w:proofErr w:type="spellStart"/>
      <w:r>
        <w:rPr>
          <w:szCs w:val="22"/>
          <w:lang w:val="en"/>
        </w:rPr>
        <w:t>Zilin</w:t>
      </w:r>
      <w:proofErr w:type="spellEnd"/>
      <w:r>
        <w:rPr>
          <w:szCs w:val="22"/>
          <w:lang w:val="en"/>
        </w:rPr>
        <w:t xml:space="preserve"> Chen , being developed by</w:t>
      </w:r>
      <w:r w:rsidRPr="00B413FB">
        <w:rPr>
          <w:szCs w:val="22"/>
          <w:lang w:val="en"/>
        </w:rPr>
        <w:t xml:space="preserve"> </w:t>
      </w:r>
      <w:r w:rsidRPr="00B413FB">
        <w:rPr>
          <w:szCs w:val="28"/>
        </w:rPr>
        <w:t xml:space="preserve">SMI LLC, </w:t>
      </w:r>
    </w:p>
    <w:p w14:paraId="416064B4" w14:textId="77777777" w:rsidR="00CD6EF5" w:rsidRDefault="00CD6EF5" w:rsidP="00CD6EF5">
      <w:pPr>
        <w:tabs>
          <w:tab w:val="left" w:pos="720"/>
        </w:tabs>
        <w:jc w:val="both"/>
      </w:pPr>
      <w:r>
        <w:rPr>
          <w:szCs w:val="28"/>
        </w:rPr>
        <w:lastRenderedPageBreak/>
        <w:t xml:space="preserve">                        </w:t>
      </w:r>
      <w:hyperlink r:id="rId6" w:history="1">
        <w:r w:rsidRPr="00B413FB">
          <w:rPr>
            <w:rStyle w:val="Hyperlink"/>
          </w:rPr>
          <w:t>www.scientificmethods.com</w:t>
        </w:r>
      </w:hyperlink>
      <w:r>
        <w:rPr>
          <w:szCs w:val="22"/>
          <w:lang w:val="en"/>
        </w:rPr>
        <w:t>) US Patent 7,</w:t>
      </w:r>
      <w:r w:rsidRPr="00B413FB">
        <w:rPr>
          <w:szCs w:val="22"/>
          <w:lang w:val="en"/>
        </w:rPr>
        <w:t>9</w:t>
      </w:r>
      <w:r>
        <w:rPr>
          <w:szCs w:val="22"/>
          <w:lang w:val="en"/>
        </w:rPr>
        <w:t>6</w:t>
      </w:r>
      <w:r w:rsidRPr="00B413FB">
        <w:rPr>
          <w:szCs w:val="22"/>
          <w:lang w:val="en"/>
        </w:rPr>
        <w:t>0,180 (2011).</w:t>
      </w:r>
      <w:r>
        <w:rPr>
          <w:rFonts w:ascii="Calibri" w:hAnsi="Calibri"/>
          <w:sz w:val="22"/>
          <w:szCs w:val="22"/>
          <w:lang w:val="en"/>
        </w:rPr>
        <w:t xml:space="preserve"> </w:t>
      </w:r>
      <w:r w:rsidRPr="00395057">
        <w:t xml:space="preserve">Silica beads with </w:t>
      </w:r>
    </w:p>
    <w:p w14:paraId="2A0428BB" w14:textId="77777777" w:rsidR="00CD6EF5" w:rsidRDefault="00CD6EF5" w:rsidP="00CD6EF5">
      <w:pPr>
        <w:tabs>
          <w:tab w:val="left" w:pos="720"/>
        </w:tabs>
        <w:jc w:val="both"/>
      </w:pPr>
      <w:r>
        <w:t xml:space="preserve">                        </w:t>
      </w:r>
      <w:r w:rsidRPr="00395057">
        <w:t xml:space="preserve">different functionalized  surface groups can trap and release virus in different </w:t>
      </w:r>
    </w:p>
    <w:p w14:paraId="7C9B5184" w14:textId="77777777" w:rsidR="00CD6EF5" w:rsidRDefault="00CD6EF5" w:rsidP="00CD6EF5">
      <w:pPr>
        <w:tabs>
          <w:tab w:val="left" w:pos="720"/>
        </w:tabs>
        <w:jc w:val="both"/>
      </w:pPr>
      <w:r>
        <w:t xml:space="preserve">                        </w:t>
      </w:r>
      <w:r w:rsidRPr="00395057">
        <w:t xml:space="preserve">buffers due to proper tuning of double-layer effects. The technology can be used </w:t>
      </w:r>
    </w:p>
    <w:p w14:paraId="6D932F02" w14:textId="77777777" w:rsidR="00CD6EF5" w:rsidRDefault="00CD6EF5" w:rsidP="00CD6EF5">
      <w:pPr>
        <w:tabs>
          <w:tab w:val="left" w:pos="720"/>
        </w:tabs>
        <w:jc w:val="both"/>
      </w:pPr>
      <w:r>
        <w:t xml:space="preserve">                        </w:t>
      </w:r>
      <w:r w:rsidRPr="00395057">
        <w:t>to clean water or concentrate pathogens for detection.</w:t>
      </w:r>
      <w:r>
        <w:t xml:space="preserve"> </w:t>
      </w:r>
    </w:p>
    <w:p w14:paraId="427F5BE2" w14:textId="77777777" w:rsidR="00CD6EF5" w:rsidRDefault="00CD6EF5" w:rsidP="00CD6EF5">
      <w:pPr>
        <w:tabs>
          <w:tab w:val="left" w:pos="720"/>
        </w:tabs>
        <w:jc w:val="both"/>
      </w:pPr>
    </w:p>
    <w:p w14:paraId="2AF4C631" w14:textId="77777777" w:rsidR="00CD6EF5" w:rsidRDefault="00CD6EF5" w:rsidP="00CD6EF5">
      <w:pPr>
        <w:tabs>
          <w:tab w:val="left" w:pos="720"/>
        </w:tabs>
        <w:jc w:val="both"/>
      </w:pPr>
      <w:r>
        <w:tab/>
        <w:t xml:space="preserve">5. AC Electrospray, Ionization and Electrospinning (with Leslie Yeo, </w:t>
      </w:r>
      <w:proofErr w:type="spellStart"/>
      <w:r>
        <w:t>Shau</w:t>
      </w:r>
      <w:proofErr w:type="spellEnd"/>
      <w:r>
        <w:t xml:space="preserve">-Chun Wang, </w:t>
      </w:r>
    </w:p>
    <w:p w14:paraId="603EEE20" w14:textId="77777777" w:rsidR="00783BEC" w:rsidRDefault="00CD6EF5" w:rsidP="00CD6EF5">
      <w:pPr>
        <w:tabs>
          <w:tab w:val="left" w:pos="720"/>
        </w:tabs>
        <w:jc w:val="both"/>
      </w:pPr>
      <w:r>
        <w:t xml:space="preserve">                        Zach Gagnon and Dmitry </w:t>
      </w:r>
      <w:proofErr w:type="spellStart"/>
      <w:r>
        <w:t>Lastochkin</w:t>
      </w:r>
      <w:proofErr w:type="spellEnd"/>
      <w:r w:rsidR="00783BEC">
        <w:t xml:space="preserve">, preliminary licensing agreement with </w:t>
      </w:r>
    </w:p>
    <w:p w14:paraId="3D75AF93" w14:textId="353EDEA7" w:rsidR="009B1C01" w:rsidRDefault="00783BEC" w:rsidP="00783BEC">
      <w:pPr>
        <w:tabs>
          <w:tab w:val="left" w:pos="720"/>
        </w:tabs>
        <w:jc w:val="both"/>
      </w:pPr>
      <w:r>
        <w:t xml:space="preserve">                        Dolomite</w:t>
      </w:r>
      <w:r w:rsidR="00CD6EF5">
        <w:t>) US Patent 8</w:t>
      </w:r>
      <w:r w:rsidR="009B1C01">
        <w:t>,267,914</w:t>
      </w:r>
      <w:r w:rsidR="00ED70E3">
        <w:t xml:space="preserve"> (2012)</w:t>
      </w:r>
      <w:r w:rsidR="009B1C01">
        <w:t xml:space="preserve">.  </w:t>
      </w:r>
      <w:r w:rsidR="00ED70E3">
        <w:t>A</w:t>
      </w:r>
      <w:r w:rsidR="009B1C01">
        <w:t xml:space="preserve"> new </w:t>
      </w:r>
      <w:r w:rsidR="00CD6EF5">
        <w:t xml:space="preserve">high-frequency AC </w:t>
      </w:r>
      <w:r w:rsidR="009B1C01">
        <w:t xml:space="preserve">   </w:t>
      </w:r>
    </w:p>
    <w:p w14:paraId="6616D543" w14:textId="341A54DB" w:rsidR="00783BEC" w:rsidRDefault="009B1C01" w:rsidP="00783BEC">
      <w:pPr>
        <w:tabs>
          <w:tab w:val="left" w:pos="720"/>
        </w:tabs>
        <w:jc w:val="both"/>
      </w:pPr>
      <w:r>
        <w:t xml:space="preserve">                        </w:t>
      </w:r>
      <w:proofErr w:type="spellStart"/>
      <w:r>
        <w:t>E</w:t>
      </w:r>
      <w:r w:rsidR="00CD6EF5">
        <w:t>lectrospraying</w:t>
      </w:r>
      <w:proofErr w:type="spellEnd"/>
      <w:r>
        <w:t>, droplet generation</w:t>
      </w:r>
      <w:r w:rsidR="00CD6EF5">
        <w:t xml:space="preserve"> and electrospinning</w:t>
      </w:r>
      <w:r>
        <w:t xml:space="preserve"> technology</w:t>
      </w:r>
      <w:r w:rsidR="00CD6EF5">
        <w:t xml:space="preserve">. The AC cone </w:t>
      </w:r>
    </w:p>
    <w:p w14:paraId="02DCD378" w14:textId="77777777" w:rsidR="009B1C01" w:rsidRDefault="00783BEC" w:rsidP="009B1C01">
      <w:pPr>
        <w:tabs>
          <w:tab w:val="left" w:pos="720"/>
        </w:tabs>
        <w:jc w:val="both"/>
      </w:pPr>
      <w:r>
        <w:t xml:space="preserve">                        </w:t>
      </w:r>
      <w:proofErr w:type="spellStart"/>
      <w:r w:rsidR="009B1C01">
        <w:t>Exihibits</w:t>
      </w:r>
      <w:proofErr w:type="spellEnd"/>
      <w:r w:rsidR="009B1C01">
        <w:t xml:space="preserve"> an </w:t>
      </w:r>
      <w:r w:rsidR="00CD6EF5">
        <w:t>11 degree angle different from the 49 degrees DC</w:t>
      </w:r>
      <w:r>
        <w:t xml:space="preserve"> </w:t>
      </w:r>
      <w:r w:rsidR="00CD6EF5">
        <w:t>Taylor cone</w:t>
      </w:r>
      <w:r w:rsidR="009B1C01">
        <w:t xml:space="preserve"> and </w:t>
      </w:r>
    </w:p>
    <w:p w14:paraId="2C1016B7" w14:textId="0D781ECD" w:rsidR="00783BEC" w:rsidRDefault="009B1C01" w:rsidP="009B1C01">
      <w:pPr>
        <w:tabs>
          <w:tab w:val="left" w:pos="720"/>
        </w:tabs>
        <w:jc w:val="both"/>
      </w:pPr>
      <w:r>
        <w:t xml:space="preserve">                        produces</w:t>
      </w:r>
      <w:r w:rsidR="00CD6EF5">
        <w:t xml:space="preserve"> </w:t>
      </w:r>
      <w:r>
        <w:t xml:space="preserve">small </w:t>
      </w:r>
      <w:r w:rsidR="00CD6EF5">
        <w:t xml:space="preserve">electro-neutral drops. AC frequency </w:t>
      </w:r>
      <w:r>
        <w:t xml:space="preserve"> </w:t>
      </w:r>
      <w:r w:rsidR="00783BEC">
        <w:t xml:space="preserve">minimizes </w:t>
      </w:r>
      <w:r w:rsidR="00CD6EF5">
        <w:t xml:space="preserve">field and current </w:t>
      </w:r>
    </w:p>
    <w:p w14:paraId="421C6BDF" w14:textId="47F22816" w:rsidR="00783BEC" w:rsidRDefault="00783BEC" w:rsidP="00783BEC">
      <w:pPr>
        <w:tabs>
          <w:tab w:val="left" w:pos="720"/>
        </w:tabs>
        <w:jc w:val="both"/>
      </w:pPr>
      <w:r>
        <w:t xml:space="preserve">                        </w:t>
      </w:r>
      <w:r w:rsidR="00CD6EF5">
        <w:t>penetration and hence enhance</w:t>
      </w:r>
      <w:r w:rsidR="00ED70E3">
        <w:t>s</w:t>
      </w:r>
      <w:r w:rsidR="00CD6EF5">
        <w:t xml:space="preserve"> mol</w:t>
      </w:r>
      <w:r>
        <w:t xml:space="preserve">ecular and cell viability. AC </w:t>
      </w:r>
      <w:r w:rsidR="00CD6EF5">
        <w:t xml:space="preserve">electrospinning </w:t>
      </w:r>
    </w:p>
    <w:p w14:paraId="63F665FE" w14:textId="77777777" w:rsidR="00783BEC" w:rsidRDefault="00783BEC" w:rsidP="00783BEC">
      <w:pPr>
        <w:tabs>
          <w:tab w:val="left" w:pos="720"/>
        </w:tabs>
        <w:jc w:val="both"/>
      </w:pPr>
      <w:r>
        <w:t xml:space="preserve">                        </w:t>
      </w:r>
      <w:r w:rsidR="00CD6EF5">
        <w:t xml:space="preserve">provides mechanically strong multi-fiber threads at high throughput without the </w:t>
      </w:r>
    </w:p>
    <w:p w14:paraId="4BF904DD" w14:textId="77777777" w:rsidR="00783BEC" w:rsidRDefault="00783BEC" w:rsidP="00783BEC">
      <w:pPr>
        <w:tabs>
          <w:tab w:val="left" w:pos="720"/>
        </w:tabs>
        <w:jc w:val="both"/>
      </w:pPr>
      <w:r>
        <w:t xml:space="preserve">                        </w:t>
      </w:r>
      <w:r w:rsidR="00CD6EF5">
        <w:t>whipping instability of DC elec</w:t>
      </w:r>
      <w:r>
        <w:t>trospinning, thus allowing high-</w:t>
      </w:r>
      <w:r w:rsidR="00CD6EF5">
        <w:t xml:space="preserve">throughput </w:t>
      </w:r>
    </w:p>
    <w:p w14:paraId="0980C04D" w14:textId="77777777" w:rsidR="00783BEC" w:rsidRDefault="00783BEC" w:rsidP="00783BEC">
      <w:pPr>
        <w:tabs>
          <w:tab w:val="left" w:pos="720"/>
        </w:tabs>
        <w:jc w:val="both"/>
      </w:pPr>
      <w:r>
        <w:t xml:space="preserve">                        </w:t>
      </w:r>
      <w:r w:rsidR="00CD6EF5">
        <w:t xml:space="preserve">production. </w:t>
      </w:r>
      <w:r>
        <w:t xml:space="preserve"> Digital PCR and single-cell assay can be done with droplets generated </w:t>
      </w:r>
    </w:p>
    <w:p w14:paraId="421DBC7E" w14:textId="77777777" w:rsidR="00783BEC" w:rsidRDefault="00783BEC" w:rsidP="00783BEC">
      <w:pPr>
        <w:tabs>
          <w:tab w:val="left" w:pos="720"/>
        </w:tabs>
        <w:jc w:val="both"/>
      </w:pPr>
      <w:r>
        <w:t xml:space="preserve">                        by AC spray in oil.  This new droplet microfluidic technology is much easier to tune </w:t>
      </w:r>
    </w:p>
    <w:p w14:paraId="5F021FE2" w14:textId="4CD120DD" w:rsidR="00CD6EF5" w:rsidRDefault="00783BEC" w:rsidP="00783BEC">
      <w:pPr>
        <w:tabs>
          <w:tab w:val="left" w:pos="720"/>
        </w:tabs>
        <w:jc w:val="both"/>
      </w:pPr>
      <w:r>
        <w:t xml:space="preserve">                        than the flow-focusing droplet generation technology.</w:t>
      </w:r>
    </w:p>
    <w:p w14:paraId="6F8DFD7C" w14:textId="77777777" w:rsidR="00CD6EF5" w:rsidRDefault="00CD6EF5" w:rsidP="00CD6EF5">
      <w:pPr>
        <w:tabs>
          <w:tab w:val="left" w:pos="720"/>
        </w:tabs>
        <w:jc w:val="both"/>
      </w:pPr>
    </w:p>
    <w:p w14:paraId="35427CD4" w14:textId="77777777" w:rsidR="00CD6EF5" w:rsidRDefault="00CD6EF5" w:rsidP="00CD6EF5">
      <w:pPr>
        <w:tabs>
          <w:tab w:val="left" w:pos="0"/>
        </w:tabs>
        <w:ind w:left="540"/>
        <w:jc w:val="both"/>
        <w:rPr>
          <w:iCs/>
        </w:rPr>
      </w:pPr>
      <w:r>
        <w:t xml:space="preserve">   6. </w:t>
      </w:r>
      <w:r w:rsidRPr="00553092">
        <w:rPr>
          <w:iCs/>
        </w:rPr>
        <w:t xml:space="preserve">Rapid Detection of Viable Bacteria System and Method (with </w:t>
      </w:r>
      <w:proofErr w:type="spellStart"/>
      <w:r w:rsidRPr="00553092">
        <w:rPr>
          <w:iCs/>
        </w:rPr>
        <w:t>Shramik</w:t>
      </w:r>
      <w:proofErr w:type="spellEnd"/>
      <w:r w:rsidRPr="00553092">
        <w:rPr>
          <w:iCs/>
        </w:rPr>
        <w:t xml:space="preserve"> Sengupta and </w:t>
      </w:r>
    </w:p>
    <w:p w14:paraId="3210795F" w14:textId="77777777" w:rsidR="009B1C01" w:rsidRDefault="00CD6EF5" w:rsidP="009B1C01">
      <w:pPr>
        <w:tabs>
          <w:tab w:val="left" w:pos="0"/>
        </w:tabs>
        <w:ind w:left="540"/>
        <w:jc w:val="both"/>
        <w:rPr>
          <w:rStyle w:val="Strong"/>
        </w:rPr>
      </w:pPr>
      <w:r>
        <w:rPr>
          <w:iCs/>
        </w:rPr>
        <w:t xml:space="preserve">               </w:t>
      </w:r>
      <w:proofErr w:type="spellStart"/>
      <w:r w:rsidRPr="00553092">
        <w:rPr>
          <w:iCs/>
        </w:rPr>
        <w:t>Sachidevi</w:t>
      </w:r>
      <w:proofErr w:type="spellEnd"/>
      <w:r w:rsidRPr="00553092">
        <w:rPr>
          <w:iCs/>
        </w:rPr>
        <w:t xml:space="preserve"> </w:t>
      </w:r>
      <w:proofErr w:type="spellStart"/>
      <w:r w:rsidRPr="00553092">
        <w:rPr>
          <w:iCs/>
        </w:rPr>
        <w:t>Puttaswamy</w:t>
      </w:r>
      <w:proofErr w:type="spellEnd"/>
      <w:r>
        <w:t>.</w:t>
      </w:r>
      <w:r w:rsidRPr="00553092">
        <w:t xml:space="preserve"> </w:t>
      </w:r>
      <w:r>
        <w:t xml:space="preserve">Licensed to </w:t>
      </w:r>
      <w:proofErr w:type="spellStart"/>
      <w:r>
        <w:t>ImpeDx</w:t>
      </w:r>
      <w:proofErr w:type="spellEnd"/>
      <w:r>
        <w:t>,</w:t>
      </w:r>
      <w:r w:rsidR="009B1C01">
        <w:t xml:space="preserve"> </w:t>
      </w:r>
      <w:r w:rsidR="00783BEC" w:rsidRPr="00783BEC">
        <w:t>http://www.impedx.com/</w:t>
      </w:r>
      <w:r>
        <w:t xml:space="preserve"> )</w:t>
      </w:r>
      <w:r w:rsidR="009B1C01">
        <w:t xml:space="preserve"> </w:t>
      </w:r>
      <w:r w:rsidR="009B1C01" w:rsidRPr="00553092">
        <w:rPr>
          <w:iCs/>
        </w:rPr>
        <w:t>US Patent</w:t>
      </w:r>
      <w:r w:rsidR="009B1C01" w:rsidRPr="00553092">
        <w:rPr>
          <w:i/>
          <w:iCs/>
        </w:rPr>
        <w:t xml:space="preserve"> </w:t>
      </w:r>
      <w:r w:rsidR="009B1C01" w:rsidRPr="00553092">
        <w:rPr>
          <w:rStyle w:val="Strong"/>
        </w:rPr>
        <w:t xml:space="preserve"> </w:t>
      </w:r>
    </w:p>
    <w:p w14:paraId="1E8C1993" w14:textId="47F06D55" w:rsidR="00783BEC" w:rsidRDefault="009B1C01" w:rsidP="009B1C01">
      <w:pPr>
        <w:tabs>
          <w:tab w:val="left" w:pos="0"/>
        </w:tabs>
        <w:ind w:left="540"/>
        <w:jc w:val="both"/>
      </w:pPr>
      <w:r>
        <w:rPr>
          <w:rStyle w:val="Strong"/>
        </w:rPr>
        <w:t xml:space="preserve">               </w:t>
      </w:r>
      <w:r w:rsidRPr="00553092">
        <w:t>8635028</w:t>
      </w:r>
      <w:r w:rsidR="00ED70E3">
        <w:t xml:space="preserve"> (2011)</w:t>
      </w:r>
      <w:r>
        <w:t xml:space="preserve">.  </w:t>
      </w:r>
      <w:r w:rsidR="00CD6EF5">
        <w:t xml:space="preserve">A rapid </w:t>
      </w:r>
      <w:proofErr w:type="spellStart"/>
      <w:r w:rsidR="00CD6EF5">
        <w:t>dielectrophoresis</w:t>
      </w:r>
      <w:proofErr w:type="spellEnd"/>
      <w:r w:rsidR="00CD6EF5">
        <w:t xml:space="preserve"> and impedance method for </w:t>
      </w:r>
    </w:p>
    <w:p w14:paraId="1EC0BFC8" w14:textId="77777777" w:rsidR="00783BEC" w:rsidRDefault="00783BEC" w:rsidP="009B1C01">
      <w:pPr>
        <w:tabs>
          <w:tab w:val="left" w:pos="0"/>
        </w:tabs>
        <w:ind w:left="547"/>
        <w:jc w:val="both"/>
      </w:pPr>
      <w:r>
        <w:t xml:space="preserve">               detecting bacteria viability by </w:t>
      </w:r>
      <w:r w:rsidR="00CD6EF5">
        <w:t xml:space="preserve">concentrating and sensing bubbles generated by </w:t>
      </w:r>
    </w:p>
    <w:p w14:paraId="467924F0" w14:textId="4364D229" w:rsidR="00CD6EF5" w:rsidRPr="00783BEC" w:rsidRDefault="00783BEC" w:rsidP="009B1C01">
      <w:pPr>
        <w:tabs>
          <w:tab w:val="left" w:pos="0"/>
        </w:tabs>
        <w:ind w:left="547"/>
        <w:jc w:val="both"/>
        <w:rPr>
          <w:i/>
          <w:iCs/>
        </w:rPr>
      </w:pPr>
      <w:r>
        <w:t xml:space="preserve">               </w:t>
      </w:r>
      <w:r w:rsidR="00CD6EF5">
        <w:t xml:space="preserve">the antibiotically screened bacteria. </w:t>
      </w:r>
    </w:p>
    <w:p w14:paraId="308AEA89" w14:textId="77777777" w:rsidR="00CD6EF5" w:rsidRDefault="00CD6EF5" w:rsidP="00CD6EF5">
      <w:pPr>
        <w:jc w:val="both"/>
      </w:pPr>
    </w:p>
    <w:p w14:paraId="0BA8A90A" w14:textId="77777777" w:rsidR="00ED70E3" w:rsidRDefault="00CD6EF5" w:rsidP="00CD6EF5">
      <w:pPr>
        <w:tabs>
          <w:tab w:val="left" w:pos="720"/>
        </w:tabs>
        <w:jc w:val="both"/>
      </w:pPr>
      <w:r>
        <w:t xml:space="preserve">           7. </w:t>
      </w:r>
      <w:r w:rsidR="00ED70E3">
        <w:t xml:space="preserve">Microfluidic Platforms for Multi-Target </w:t>
      </w:r>
      <w:proofErr w:type="spellStart"/>
      <w:r w:rsidR="00ED70E3">
        <w:t>Detecton</w:t>
      </w:r>
      <w:proofErr w:type="spellEnd"/>
      <w:r>
        <w:t xml:space="preserve"> (with Jason Gordon, S. Senapati, Zach </w:t>
      </w:r>
    </w:p>
    <w:p w14:paraId="7188A8A2" w14:textId="77777777" w:rsidR="00ED70E3" w:rsidRDefault="00ED70E3" w:rsidP="00ED70E3">
      <w:pPr>
        <w:tabs>
          <w:tab w:val="left" w:pos="720"/>
        </w:tabs>
        <w:jc w:val="both"/>
        <w:rPr>
          <w:szCs w:val="28"/>
        </w:rPr>
      </w:pPr>
      <w:r>
        <w:t xml:space="preserve">                        </w:t>
      </w:r>
      <w:r w:rsidR="00CD6EF5">
        <w:t xml:space="preserve">Gagnon and </w:t>
      </w:r>
      <w:proofErr w:type="spellStart"/>
      <w:r w:rsidR="00CD6EF5">
        <w:t>Sagnik</w:t>
      </w:r>
      <w:proofErr w:type="spellEnd"/>
      <w:r w:rsidR="00CD6EF5">
        <w:t xml:space="preserve"> </w:t>
      </w:r>
      <w:proofErr w:type="spellStart"/>
      <w:r w:rsidR="009B1C01">
        <w:t>Basuray</w:t>
      </w:r>
      <w:proofErr w:type="spellEnd"/>
      <w:r w:rsidR="00CD6EF5">
        <w:t xml:space="preserve">. </w:t>
      </w:r>
      <w:r w:rsidR="00CD6EF5" w:rsidRPr="00395057">
        <w:t>licen</w:t>
      </w:r>
      <w:r w:rsidR="00CD6EF5">
        <w:t xml:space="preserve">sed to F Cubed, LLC, </w:t>
      </w:r>
      <w:hyperlink r:id="rId7" w:history="1">
        <w:r w:rsidR="00CD6EF5" w:rsidRPr="003504AE">
          <w:rPr>
            <w:rStyle w:val="Hyperlink"/>
            <w:szCs w:val="28"/>
          </w:rPr>
          <w:t>www.fcubed.biz</w:t>
        </w:r>
      </w:hyperlink>
      <w:r w:rsidR="00CD6EF5">
        <w:rPr>
          <w:szCs w:val="28"/>
        </w:rPr>
        <w:t xml:space="preserve"> currently </w:t>
      </w:r>
    </w:p>
    <w:p w14:paraId="564A2758" w14:textId="77777777" w:rsidR="00ED70E3" w:rsidRDefault="00ED70E3" w:rsidP="00ED70E3">
      <w:pPr>
        <w:tabs>
          <w:tab w:val="left" w:pos="720"/>
        </w:tabs>
        <w:jc w:val="both"/>
        <w:rPr>
          <w:szCs w:val="28"/>
        </w:rPr>
      </w:pPr>
      <w:r>
        <w:rPr>
          <w:szCs w:val="28"/>
        </w:rPr>
        <w:t xml:space="preserve">                        </w:t>
      </w:r>
      <w:r w:rsidR="00CD6EF5">
        <w:rPr>
          <w:szCs w:val="28"/>
        </w:rPr>
        <w:t xml:space="preserve">with </w:t>
      </w:r>
      <w:r w:rsidR="009B1C01">
        <w:rPr>
          <w:szCs w:val="28"/>
        </w:rPr>
        <w:t>15</w:t>
      </w:r>
      <w:r w:rsidR="00CD6EF5">
        <w:rPr>
          <w:szCs w:val="28"/>
        </w:rPr>
        <w:t xml:space="preserve"> employees). </w:t>
      </w:r>
      <w:r w:rsidR="009B1C01">
        <w:t>US Patent 8771938</w:t>
      </w:r>
      <w:r>
        <w:t xml:space="preserve"> (2014)</w:t>
      </w:r>
      <w:r w:rsidR="009B1C01">
        <w:t xml:space="preserve">. </w:t>
      </w:r>
      <w:r w:rsidR="00CD6EF5" w:rsidRPr="00395057">
        <w:rPr>
          <w:szCs w:val="28"/>
        </w:rPr>
        <w:t>Molecular hybridiz</w:t>
      </w:r>
      <w:r w:rsidR="009B1C01">
        <w:rPr>
          <w:szCs w:val="28"/>
        </w:rPr>
        <w:t xml:space="preserve">ation onto </w:t>
      </w:r>
    </w:p>
    <w:p w14:paraId="34B8E88B" w14:textId="1F274791" w:rsidR="00ED70E3" w:rsidRDefault="00ED70E3" w:rsidP="00ED70E3">
      <w:pPr>
        <w:tabs>
          <w:tab w:val="left" w:pos="720"/>
        </w:tabs>
        <w:jc w:val="both"/>
        <w:rPr>
          <w:szCs w:val="28"/>
        </w:rPr>
      </w:pPr>
      <w:r>
        <w:rPr>
          <w:szCs w:val="28"/>
        </w:rPr>
        <w:t xml:space="preserve">                        probe-functionalized </w:t>
      </w:r>
      <w:r w:rsidR="00CD6EF5" w:rsidRPr="00395057">
        <w:rPr>
          <w:szCs w:val="28"/>
        </w:rPr>
        <w:t>nano</w:t>
      </w:r>
      <w:r>
        <w:rPr>
          <w:szCs w:val="28"/>
        </w:rPr>
        <w:t>structures</w:t>
      </w:r>
      <w:r w:rsidR="00CD6EF5" w:rsidRPr="00395057">
        <w:rPr>
          <w:szCs w:val="28"/>
        </w:rPr>
        <w:t xml:space="preserve"> sensitively affects their polarizability and </w:t>
      </w:r>
    </w:p>
    <w:p w14:paraId="38D58E51" w14:textId="77777777" w:rsidR="00ED70E3" w:rsidRDefault="00ED70E3" w:rsidP="00ED70E3">
      <w:pPr>
        <w:tabs>
          <w:tab w:val="left" w:pos="720"/>
        </w:tabs>
        <w:jc w:val="both"/>
        <w:rPr>
          <w:szCs w:val="28"/>
        </w:rPr>
      </w:pPr>
      <w:r>
        <w:rPr>
          <w:szCs w:val="28"/>
        </w:rPr>
        <w:t xml:space="preserve">                        </w:t>
      </w:r>
      <w:r w:rsidR="00CD6EF5" w:rsidRPr="00395057">
        <w:rPr>
          <w:szCs w:val="28"/>
        </w:rPr>
        <w:t xml:space="preserve">dielectrophoretic mobility, </w:t>
      </w:r>
      <w:r w:rsidR="00CD6EF5">
        <w:rPr>
          <w:szCs w:val="28"/>
        </w:rPr>
        <w:t xml:space="preserve">allowing rapid </w:t>
      </w:r>
      <w:r w:rsidR="00CD6EF5" w:rsidRPr="00395057">
        <w:rPr>
          <w:szCs w:val="28"/>
        </w:rPr>
        <w:t xml:space="preserve">detection of hybridization events and </w:t>
      </w:r>
    </w:p>
    <w:p w14:paraId="582C3DCD" w14:textId="77777777" w:rsidR="00ED70E3" w:rsidRDefault="00ED70E3" w:rsidP="00ED70E3">
      <w:pPr>
        <w:tabs>
          <w:tab w:val="left" w:pos="720"/>
        </w:tabs>
        <w:jc w:val="both"/>
        <w:rPr>
          <w:szCs w:val="28"/>
        </w:rPr>
      </w:pPr>
      <w:r>
        <w:rPr>
          <w:szCs w:val="28"/>
        </w:rPr>
        <w:t xml:space="preserve">                        multi-plex diagnostics </w:t>
      </w:r>
      <w:r w:rsidR="00CD6EF5" w:rsidRPr="00395057">
        <w:rPr>
          <w:szCs w:val="28"/>
        </w:rPr>
        <w:t xml:space="preserve">on </w:t>
      </w:r>
      <w:r>
        <w:rPr>
          <w:szCs w:val="28"/>
        </w:rPr>
        <w:t>bio</w:t>
      </w:r>
      <w:r w:rsidR="00CD6EF5" w:rsidRPr="00395057">
        <w:rPr>
          <w:szCs w:val="28"/>
        </w:rPr>
        <w:t xml:space="preserve">chips. </w:t>
      </w:r>
      <w:r w:rsidR="00CD6EF5">
        <w:rPr>
          <w:szCs w:val="28"/>
        </w:rPr>
        <w:t xml:space="preserve">The large polarizability and induced field of </w:t>
      </w:r>
    </w:p>
    <w:p w14:paraId="479A0DA9" w14:textId="77777777" w:rsidR="00ED70E3" w:rsidRDefault="00ED70E3" w:rsidP="00ED70E3">
      <w:pPr>
        <w:tabs>
          <w:tab w:val="left" w:pos="720"/>
        </w:tabs>
        <w:jc w:val="both"/>
        <w:rPr>
          <w:szCs w:val="28"/>
        </w:rPr>
      </w:pPr>
      <w:r>
        <w:rPr>
          <w:szCs w:val="28"/>
        </w:rPr>
        <w:t xml:space="preserve">                        </w:t>
      </w:r>
      <w:r w:rsidR="00CD6EF5">
        <w:rPr>
          <w:szCs w:val="28"/>
        </w:rPr>
        <w:t>carbon</w:t>
      </w:r>
      <w:r>
        <w:rPr>
          <w:szCs w:val="28"/>
        </w:rPr>
        <w:t xml:space="preserve"> </w:t>
      </w:r>
      <w:r w:rsidR="00CD6EF5">
        <w:rPr>
          <w:szCs w:val="28"/>
        </w:rPr>
        <w:t xml:space="preserve">nanotubes is used to assemble </w:t>
      </w:r>
      <w:r>
        <w:rPr>
          <w:szCs w:val="28"/>
        </w:rPr>
        <w:t>them</w:t>
      </w:r>
      <w:r w:rsidR="00CD6EF5">
        <w:rPr>
          <w:szCs w:val="28"/>
        </w:rPr>
        <w:t xml:space="preserve"> across electrodes and to rapidly trap </w:t>
      </w:r>
    </w:p>
    <w:p w14:paraId="4E226896" w14:textId="473E13D8" w:rsidR="00CD6EF5" w:rsidRPr="00ED70E3" w:rsidRDefault="00ED70E3" w:rsidP="00ED70E3">
      <w:pPr>
        <w:tabs>
          <w:tab w:val="left" w:pos="720"/>
        </w:tabs>
        <w:jc w:val="both"/>
      </w:pPr>
      <w:r>
        <w:rPr>
          <w:szCs w:val="28"/>
        </w:rPr>
        <w:t xml:space="preserve">                        analyte </w:t>
      </w:r>
      <w:r w:rsidR="00CD6EF5">
        <w:rPr>
          <w:szCs w:val="28"/>
        </w:rPr>
        <w:t xml:space="preserve">molecules from a flowing solution.  </w:t>
      </w:r>
    </w:p>
    <w:p w14:paraId="19131823" w14:textId="77777777" w:rsidR="00CD6EF5" w:rsidRDefault="00CD6EF5" w:rsidP="00CD6EF5">
      <w:pPr>
        <w:tabs>
          <w:tab w:val="left" w:pos="720"/>
        </w:tabs>
        <w:ind w:left="960"/>
        <w:jc w:val="both"/>
        <w:rPr>
          <w:szCs w:val="28"/>
        </w:rPr>
      </w:pPr>
    </w:p>
    <w:p w14:paraId="0C91C1CC" w14:textId="0D8F27AF" w:rsidR="00CD6EF5" w:rsidRDefault="00CD6EF5" w:rsidP="00CD6EF5">
      <w:pPr>
        <w:tabs>
          <w:tab w:val="left" w:pos="720"/>
        </w:tabs>
        <w:ind w:left="1440" w:hanging="1440"/>
        <w:jc w:val="both"/>
        <w:rPr>
          <w:szCs w:val="28"/>
        </w:rPr>
      </w:pPr>
      <w:r>
        <w:rPr>
          <w:szCs w:val="28"/>
        </w:rPr>
        <w:t xml:space="preserve">          8. High-Frequency Alternating Current Electrospray Ion Source for Mass Spectrometry (with David Go, Nishant </w:t>
      </w:r>
      <w:proofErr w:type="spellStart"/>
      <w:r>
        <w:rPr>
          <w:szCs w:val="28"/>
        </w:rPr>
        <w:t>Chetwani</w:t>
      </w:r>
      <w:proofErr w:type="spellEnd"/>
      <w:r>
        <w:rPr>
          <w:szCs w:val="28"/>
        </w:rPr>
        <w:t xml:space="preserve">, Catherine </w:t>
      </w:r>
      <w:proofErr w:type="spellStart"/>
      <w:r>
        <w:rPr>
          <w:szCs w:val="28"/>
        </w:rPr>
        <w:t>Cassou</w:t>
      </w:r>
      <w:proofErr w:type="spellEnd"/>
      <w:r w:rsidR="009B1C01">
        <w:rPr>
          <w:szCs w:val="28"/>
        </w:rPr>
        <w:t>) US Patent 8,716, 675</w:t>
      </w:r>
      <w:r w:rsidR="00ED70E3">
        <w:rPr>
          <w:szCs w:val="28"/>
        </w:rPr>
        <w:t xml:space="preserve"> (2014)</w:t>
      </w:r>
      <w:r w:rsidR="009B1C01">
        <w:rPr>
          <w:szCs w:val="28"/>
        </w:rPr>
        <w:t>.</w:t>
      </w:r>
      <w:r>
        <w:rPr>
          <w:szCs w:val="28"/>
        </w:rPr>
        <w:t xml:space="preserve"> AC electrospray is used for mass spectrometry applications.  The microjet from AC</w:t>
      </w:r>
      <w:r w:rsidR="00ED70E3">
        <w:rPr>
          <w:szCs w:val="28"/>
        </w:rPr>
        <w:t xml:space="preserve"> spray</w:t>
      </w:r>
      <w:r>
        <w:rPr>
          <w:szCs w:val="28"/>
        </w:rPr>
        <w:t xml:space="preserve">, unlike DC </w:t>
      </w:r>
      <w:proofErr w:type="spellStart"/>
      <w:r>
        <w:rPr>
          <w:szCs w:val="28"/>
        </w:rPr>
        <w:t>spary</w:t>
      </w:r>
      <w:proofErr w:type="spellEnd"/>
      <w:r>
        <w:rPr>
          <w:szCs w:val="28"/>
        </w:rPr>
        <w:t xml:space="preserve">, does not develop a plume that loses much of the analyte. Hence, AC spray can be used without a sheath flow.  AC sprayed droplets are weakly charged and hence can achieve soft ionization. AC spray can also preferentially entrain low-mobility anions and offer a means of controlling the pH in the spray by tuning the frequency. Since the charge state of proteins is a function of pH, this offers a means of producing large and distinct charge/mass signals. </w:t>
      </w:r>
    </w:p>
    <w:p w14:paraId="4EC462BC" w14:textId="77777777" w:rsidR="00CD6EF5" w:rsidRDefault="00CD6EF5" w:rsidP="00CD6EF5">
      <w:pPr>
        <w:tabs>
          <w:tab w:val="left" w:pos="720"/>
        </w:tabs>
        <w:jc w:val="both"/>
        <w:rPr>
          <w:szCs w:val="28"/>
        </w:rPr>
      </w:pPr>
    </w:p>
    <w:p w14:paraId="5F0CA5E7" w14:textId="6ABB40C0" w:rsidR="00CD6EF5" w:rsidRDefault="00CD6EF5" w:rsidP="00CD6EF5">
      <w:pPr>
        <w:tabs>
          <w:tab w:val="left" w:pos="720"/>
        </w:tabs>
        <w:ind w:left="1440" w:hanging="1440"/>
        <w:jc w:val="both"/>
        <w:rPr>
          <w:szCs w:val="28"/>
        </w:rPr>
      </w:pPr>
      <w:r>
        <w:rPr>
          <w:szCs w:val="28"/>
        </w:rPr>
        <w:lastRenderedPageBreak/>
        <w:t xml:space="preserve">          9. Microchamber Electrochemical Cell having a </w:t>
      </w:r>
      <w:proofErr w:type="spellStart"/>
      <w:r>
        <w:rPr>
          <w:szCs w:val="28"/>
        </w:rPr>
        <w:t>Nanoslo</w:t>
      </w:r>
      <w:r w:rsidR="009B1C01">
        <w:rPr>
          <w:szCs w:val="28"/>
        </w:rPr>
        <w:t>t</w:t>
      </w:r>
      <w:proofErr w:type="spellEnd"/>
      <w:r w:rsidR="009B1C01">
        <w:rPr>
          <w:szCs w:val="28"/>
        </w:rPr>
        <w:t xml:space="preserve"> (with G. </w:t>
      </w:r>
      <w:proofErr w:type="spellStart"/>
      <w:r w:rsidR="009B1C01">
        <w:rPr>
          <w:szCs w:val="28"/>
        </w:rPr>
        <w:t>Yossifon</w:t>
      </w:r>
      <w:proofErr w:type="spellEnd"/>
      <w:r w:rsidR="009B1C01">
        <w:rPr>
          <w:szCs w:val="28"/>
        </w:rPr>
        <w:t xml:space="preserve">, S. </w:t>
      </w:r>
      <w:proofErr w:type="spellStart"/>
      <w:r w:rsidR="009B1C01">
        <w:rPr>
          <w:szCs w:val="28"/>
        </w:rPr>
        <w:t>Basuray</w:t>
      </w:r>
      <w:proofErr w:type="spellEnd"/>
      <w:r w:rsidR="00783BEC">
        <w:rPr>
          <w:szCs w:val="28"/>
        </w:rPr>
        <w:t xml:space="preserve">. Licensed to </w:t>
      </w:r>
      <w:proofErr w:type="spellStart"/>
      <w:r w:rsidR="00783BEC">
        <w:rPr>
          <w:szCs w:val="28"/>
        </w:rPr>
        <w:t>AgenDx</w:t>
      </w:r>
      <w:proofErr w:type="spellEnd"/>
      <w:r w:rsidR="00783BEC">
        <w:rPr>
          <w:szCs w:val="28"/>
        </w:rPr>
        <w:t xml:space="preserve">, </w:t>
      </w:r>
      <w:hyperlink r:id="rId8" w:history="1">
        <w:r w:rsidR="00783BEC" w:rsidRPr="003B5F8F">
          <w:rPr>
            <w:rStyle w:val="Hyperlink"/>
            <w:szCs w:val="28"/>
          </w:rPr>
          <w:t>www.agendxbio.com</w:t>
        </w:r>
      </w:hyperlink>
      <w:r w:rsidR="00783BEC">
        <w:rPr>
          <w:szCs w:val="28"/>
        </w:rPr>
        <w:t>, and the Far Eastern Group</w:t>
      </w:r>
      <w:r>
        <w:rPr>
          <w:szCs w:val="28"/>
        </w:rPr>
        <w:t xml:space="preserve">) </w:t>
      </w:r>
      <w:r w:rsidR="009B1C01">
        <w:rPr>
          <w:szCs w:val="28"/>
        </w:rPr>
        <w:t>US Patent 8,969,007</w:t>
      </w:r>
      <w:r w:rsidR="00ED70E3">
        <w:rPr>
          <w:szCs w:val="28"/>
        </w:rPr>
        <w:t xml:space="preserve"> </w:t>
      </w:r>
      <w:r w:rsidR="00627000">
        <w:rPr>
          <w:szCs w:val="28"/>
        </w:rPr>
        <w:t>(2010)</w:t>
      </w:r>
      <w:r w:rsidR="009B1C01">
        <w:rPr>
          <w:szCs w:val="28"/>
        </w:rPr>
        <w:t xml:space="preserve">. </w:t>
      </w:r>
      <w:r>
        <w:rPr>
          <w:szCs w:val="28"/>
        </w:rPr>
        <w:t xml:space="preserve">We use a </w:t>
      </w:r>
      <w:proofErr w:type="spellStart"/>
      <w:r>
        <w:rPr>
          <w:szCs w:val="28"/>
        </w:rPr>
        <w:t>nanoslot</w:t>
      </w:r>
      <w:proofErr w:type="spellEnd"/>
      <w:r>
        <w:rPr>
          <w:szCs w:val="28"/>
        </w:rPr>
        <w:t xml:space="preserve"> to achieve on-chip ionic strength and pH control and to concentrate nanoparticles or macromolecules for sensing applications.  The nanoparticles can be functionalized with probes such that their dielectrophoretic mobility change upon functionalization, thus achieving preferential trapping and quantification of hybridized nanoparticles.</w:t>
      </w:r>
    </w:p>
    <w:p w14:paraId="0345866F" w14:textId="77777777" w:rsidR="00CD6EF5" w:rsidRDefault="00CD6EF5" w:rsidP="00CD6EF5">
      <w:pPr>
        <w:tabs>
          <w:tab w:val="left" w:pos="720"/>
        </w:tabs>
        <w:ind w:left="1440" w:hanging="1440"/>
        <w:jc w:val="both"/>
        <w:rPr>
          <w:szCs w:val="28"/>
        </w:rPr>
      </w:pPr>
    </w:p>
    <w:p w14:paraId="1D42F8F0" w14:textId="038043F2" w:rsidR="00CD6EF5" w:rsidRPr="00CB60BB" w:rsidRDefault="00CD6EF5" w:rsidP="009B1C01">
      <w:pPr>
        <w:tabs>
          <w:tab w:val="left" w:pos="720"/>
        </w:tabs>
        <w:ind w:left="1440" w:hanging="1440"/>
        <w:jc w:val="both"/>
        <w:rPr>
          <w:szCs w:val="28"/>
        </w:rPr>
      </w:pPr>
      <w:r>
        <w:rPr>
          <w:szCs w:val="28"/>
        </w:rPr>
        <w:t xml:space="preserve">         10.  Method and Apparatus for a nanopipette Biosensor (with </w:t>
      </w:r>
      <w:proofErr w:type="spellStart"/>
      <w:r>
        <w:rPr>
          <w:szCs w:val="28"/>
        </w:rPr>
        <w:t>Shoupeng</w:t>
      </w:r>
      <w:proofErr w:type="spellEnd"/>
      <w:r>
        <w:rPr>
          <w:szCs w:val="28"/>
        </w:rPr>
        <w:t xml:space="preserve"> Liu, S Senapati, Yunshan Wang and Yu Yan</w:t>
      </w:r>
      <w:r w:rsidR="00627000">
        <w:rPr>
          <w:szCs w:val="28"/>
        </w:rPr>
        <w:t>) US patent 9856518</w:t>
      </w:r>
      <w:r w:rsidR="00ED70E3">
        <w:rPr>
          <w:szCs w:val="28"/>
        </w:rPr>
        <w:t xml:space="preserve"> </w:t>
      </w:r>
      <w:r w:rsidR="00627000">
        <w:rPr>
          <w:szCs w:val="28"/>
        </w:rPr>
        <w:t>(2014)</w:t>
      </w:r>
      <w:r>
        <w:rPr>
          <w:szCs w:val="28"/>
        </w:rPr>
        <w:t xml:space="preserve">. </w:t>
      </w:r>
      <w:proofErr w:type="spellStart"/>
      <w:r>
        <w:rPr>
          <w:szCs w:val="28"/>
        </w:rPr>
        <w:t>Dancon</w:t>
      </w:r>
      <w:proofErr w:type="spellEnd"/>
      <w:r w:rsidR="009B1C01">
        <w:rPr>
          <w:szCs w:val="28"/>
        </w:rPr>
        <w:t>, a</w:t>
      </w:r>
      <w:r w:rsidRPr="00CB60BB">
        <w:rPr>
          <w:rFonts w:cs="Arial"/>
          <w:color w:val="222222"/>
          <w:shd w:val="clear" w:color="auto" w:fill="FFFFFF"/>
        </w:rPr>
        <w:t xml:space="preserve"> nanopipette biosensor capable of detecting a small concentration of target molecules within a sample solution using optical detection methods. The biosensor includes a nanopipette that connects a </w:t>
      </w:r>
      <w:proofErr w:type="spellStart"/>
      <w:r w:rsidRPr="00CB60BB">
        <w:rPr>
          <w:rFonts w:cs="Arial"/>
          <w:color w:val="222222"/>
          <w:shd w:val="clear" w:color="auto" w:fill="FFFFFF"/>
        </w:rPr>
        <w:t>nanocolloid</w:t>
      </w:r>
      <w:proofErr w:type="spellEnd"/>
      <w:r w:rsidRPr="00CB60BB">
        <w:rPr>
          <w:rFonts w:cs="Arial"/>
          <w:color w:val="222222"/>
          <w:shd w:val="clear" w:color="auto" w:fill="FFFFFF"/>
        </w:rPr>
        <w:t xml:space="preserve"> reservoir containing a </w:t>
      </w:r>
      <w:proofErr w:type="spellStart"/>
      <w:r w:rsidRPr="00CB60BB">
        <w:rPr>
          <w:rFonts w:cs="Arial"/>
          <w:color w:val="222222"/>
          <w:shd w:val="clear" w:color="auto" w:fill="FFFFFF"/>
        </w:rPr>
        <w:t>nanocolloid</w:t>
      </w:r>
      <w:proofErr w:type="spellEnd"/>
      <w:r w:rsidRPr="00CB60BB">
        <w:rPr>
          <w:rFonts w:cs="Arial"/>
          <w:color w:val="222222"/>
          <w:shd w:val="clear" w:color="auto" w:fill="FFFFFF"/>
        </w:rPr>
        <w:t xml:space="preserve"> solution and a sample reservoir containing a sample solution, where the nanopipette is tapered at the end connected to the sample reservoir. The </w:t>
      </w:r>
      <w:proofErr w:type="spellStart"/>
      <w:r w:rsidRPr="00CB60BB">
        <w:rPr>
          <w:rFonts w:cs="Arial"/>
          <w:color w:val="222222"/>
          <w:shd w:val="clear" w:color="auto" w:fill="FFFFFF"/>
        </w:rPr>
        <w:t>nanocolloid</w:t>
      </w:r>
      <w:proofErr w:type="spellEnd"/>
      <w:r w:rsidRPr="00CB60BB">
        <w:rPr>
          <w:rFonts w:cs="Arial"/>
          <w:color w:val="222222"/>
          <w:shd w:val="clear" w:color="auto" w:fill="FFFFFF"/>
        </w:rPr>
        <w:t xml:space="preserve"> solution includes nanoparticles functionalized with probes specific to miRNA of the target molecules and reporters. During the detection process, the </w:t>
      </w:r>
      <w:proofErr w:type="spellStart"/>
      <w:r w:rsidRPr="00CB60BB">
        <w:rPr>
          <w:rFonts w:cs="Arial"/>
          <w:color w:val="222222"/>
          <w:shd w:val="clear" w:color="auto" w:fill="FFFFFF"/>
        </w:rPr>
        <w:t>nanocolloids</w:t>
      </w:r>
      <w:proofErr w:type="spellEnd"/>
      <w:r w:rsidRPr="00CB60BB">
        <w:rPr>
          <w:rFonts w:cs="Arial"/>
          <w:color w:val="222222"/>
          <w:shd w:val="clear" w:color="auto" w:fill="FFFFFF"/>
        </w:rPr>
        <w:t xml:space="preserve"> nanoparticles aggregate such that plasmonic hotspots are formed. These hotspots magnify the reporter signals produced when the probes hybridize with target molecules.</w:t>
      </w:r>
    </w:p>
    <w:p w14:paraId="2D54D3E7" w14:textId="77777777" w:rsidR="00CD6EF5" w:rsidRPr="00CB60BB" w:rsidRDefault="00CD6EF5" w:rsidP="00CD6EF5">
      <w:pPr>
        <w:tabs>
          <w:tab w:val="left" w:pos="720"/>
        </w:tabs>
        <w:ind w:left="1440" w:hanging="1440"/>
        <w:jc w:val="both"/>
      </w:pPr>
      <w:r w:rsidRPr="00CB60BB">
        <w:t xml:space="preserve"> </w:t>
      </w:r>
    </w:p>
    <w:p w14:paraId="2A51FEB0" w14:textId="77777777" w:rsidR="00CD6EF5" w:rsidRPr="001100C3" w:rsidRDefault="00CD6EF5" w:rsidP="00CD6EF5">
      <w:pPr>
        <w:tabs>
          <w:tab w:val="left" w:pos="720"/>
        </w:tabs>
        <w:jc w:val="both"/>
      </w:pPr>
      <w:r>
        <w:t xml:space="preserve">   </w:t>
      </w:r>
    </w:p>
    <w:p w14:paraId="26A48180" w14:textId="77777777" w:rsidR="00CD6EF5" w:rsidRDefault="00CD6EF5" w:rsidP="00CD6EF5">
      <w:pPr>
        <w:tabs>
          <w:tab w:val="left" w:pos="720"/>
        </w:tabs>
        <w:jc w:val="both"/>
      </w:pPr>
    </w:p>
    <w:p w14:paraId="1008E3FE" w14:textId="77777777" w:rsidR="00CD6EF5" w:rsidRPr="008C2105" w:rsidRDefault="00CD6EF5" w:rsidP="00CD6EF5">
      <w:pPr>
        <w:tabs>
          <w:tab w:val="left" w:pos="720"/>
        </w:tabs>
        <w:jc w:val="both"/>
        <w:rPr>
          <w:b/>
        </w:rPr>
      </w:pPr>
      <w:r w:rsidRPr="008C2105">
        <w:rPr>
          <w:b/>
        </w:rPr>
        <w:t>Pending patents:</w:t>
      </w:r>
    </w:p>
    <w:p w14:paraId="401F4E9B" w14:textId="77777777" w:rsidR="00CD6EF5" w:rsidRPr="00F350AF" w:rsidRDefault="00CD6EF5" w:rsidP="00CD6EF5">
      <w:pPr>
        <w:tabs>
          <w:tab w:val="left" w:pos="720"/>
        </w:tabs>
        <w:ind w:left="1440"/>
        <w:jc w:val="both"/>
        <w:rPr>
          <w:szCs w:val="28"/>
        </w:rPr>
      </w:pPr>
      <w:r>
        <w:rPr>
          <w:szCs w:val="28"/>
        </w:rPr>
        <w:t xml:space="preserve"> </w:t>
      </w:r>
    </w:p>
    <w:p w14:paraId="0C176727" w14:textId="1EAD93C2" w:rsidR="00CD6EF5" w:rsidRPr="00433EB0" w:rsidRDefault="00CD6EF5" w:rsidP="00CD6EF5">
      <w:pPr>
        <w:numPr>
          <w:ilvl w:val="0"/>
          <w:numId w:val="16"/>
        </w:numPr>
        <w:tabs>
          <w:tab w:val="left" w:pos="720"/>
        </w:tabs>
        <w:jc w:val="both"/>
      </w:pPr>
      <w:proofErr w:type="spellStart"/>
      <w:r w:rsidRPr="00395057">
        <w:t>Nanoporous</w:t>
      </w:r>
      <w:proofErr w:type="spellEnd"/>
      <w:r w:rsidRPr="00395057">
        <w:t xml:space="preserve"> </w:t>
      </w:r>
      <w:r>
        <w:t xml:space="preserve">Membrane Biosensor (with </w:t>
      </w:r>
      <w:proofErr w:type="spellStart"/>
      <w:r>
        <w:t>Zdenek</w:t>
      </w:r>
      <w:proofErr w:type="spellEnd"/>
      <w:r>
        <w:t xml:space="preserve"> </w:t>
      </w:r>
      <w:proofErr w:type="spellStart"/>
      <w:r>
        <w:t>Slouka</w:t>
      </w:r>
      <w:proofErr w:type="spellEnd"/>
      <w:r>
        <w:t xml:space="preserve">, S. Senapati and L-J Cheng,  </w:t>
      </w:r>
      <w:r w:rsidRPr="00433EB0">
        <w:t xml:space="preserve">licensed to </w:t>
      </w:r>
      <w:proofErr w:type="spellStart"/>
      <w:r>
        <w:t>AgenDx</w:t>
      </w:r>
      <w:proofErr w:type="spellEnd"/>
      <w:r w:rsidRPr="00433EB0">
        <w:t xml:space="preserve"> LLC</w:t>
      </w:r>
      <w:r w:rsidR="009B1C01">
        <w:t xml:space="preserve"> </w:t>
      </w:r>
      <w:hyperlink r:id="rId9" w:history="1">
        <w:r w:rsidR="009B1C01" w:rsidRPr="003B5F8F">
          <w:rPr>
            <w:rStyle w:val="Hyperlink"/>
            <w:szCs w:val="28"/>
          </w:rPr>
          <w:t>www.agendxbio.com</w:t>
        </w:r>
      </w:hyperlink>
      <w:r w:rsidRPr="00433EB0">
        <w:t>)</w:t>
      </w:r>
    </w:p>
    <w:p w14:paraId="78DD0AA5" w14:textId="77777777" w:rsidR="00CD6EF5" w:rsidRPr="00395057" w:rsidRDefault="00CD6EF5" w:rsidP="00CD6EF5">
      <w:pPr>
        <w:tabs>
          <w:tab w:val="left" w:pos="720"/>
        </w:tabs>
        <w:ind w:left="1320"/>
        <w:jc w:val="both"/>
      </w:pPr>
      <w:r>
        <w:t xml:space="preserve">        </w:t>
      </w:r>
      <w:r w:rsidRPr="00395057">
        <w:t xml:space="preserve">Charged molecules and ions can be concentrated a-million fold for easier </w:t>
      </w:r>
    </w:p>
    <w:p w14:paraId="52EE6715" w14:textId="77777777" w:rsidR="00CD6EF5" w:rsidRPr="00395057" w:rsidRDefault="00CD6EF5" w:rsidP="00CD6EF5">
      <w:pPr>
        <w:tabs>
          <w:tab w:val="left" w:pos="720"/>
        </w:tabs>
        <w:ind w:left="1320"/>
        <w:jc w:val="both"/>
      </w:pPr>
      <w:r>
        <w:t xml:space="preserve">        </w:t>
      </w:r>
      <w:r w:rsidRPr="00395057">
        <w:t xml:space="preserve">detection by exploiting </w:t>
      </w:r>
      <w:r>
        <w:t>internal and external concentration polarization</w:t>
      </w:r>
      <w:r w:rsidRPr="00395057">
        <w:t xml:space="preserve"> </w:t>
      </w:r>
    </w:p>
    <w:p w14:paraId="1EF5764F" w14:textId="77777777" w:rsidR="00CD6EF5" w:rsidRDefault="00CD6EF5" w:rsidP="00CD6EF5">
      <w:pPr>
        <w:tabs>
          <w:tab w:val="left" w:pos="720"/>
        </w:tabs>
        <w:ind w:left="1320"/>
        <w:jc w:val="both"/>
      </w:pPr>
      <w:r>
        <w:t xml:space="preserve">        of </w:t>
      </w:r>
      <w:proofErr w:type="spellStart"/>
      <w:r w:rsidRPr="00395057">
        <w:t>nanoporous</w:t>
      </w:r>
      <w:proofErr w:type="spellEnd"/>
      <w:r w:rsidRPr="00395057">
        <w:t xml:space="preserve"> granule</w:t>
      </w:r>
      <w:r>
        <w:t>/membrane/</w:t>
      </w:r>
      <w:proofErr w:type="spellStart"/>
      <w:r>
        <w:t>nanoslot</w:t>
      </w:r>
      <w:proofErr w:type="spellEnd"/>
      <w:r w:rsidRPr="00395057">
        <w:t xml:space="preserve"> to </w:t>
      </w:r>
      <w:proofErr w:type="spellStart"/>
      <w:r w:rsidRPr="00395057">
        <w:t>electrophoretically</w:t>
      </w:r>
      <w:proofErr w:type="spellEnd"/>
      <w:r w:rsidRPr="00395057">
        <w:t xml:space="preserve"> </w:t>
      </w:r>
      <w:r>
        <w:t xml:space="preserve">and </w:t>
      </w:r>
    </w:p>
    <w:p w14:paraId="035E3E4C" w14:textId="77777777" w:rsidR="00783BEC" w:rsidRDefault="00CD6EF5" w:rsidP="00CD6EF5">
      <w:pPr>
        <w:tabs>
          <w:tab w:val="left" w:pos="720"/>
        </w:tabs>
        <w:ind w:left="1800" w:hanging="1800"/>
        <w:jc w:val="both"/>
      </w:pPr>
      <w:r>
        <w:t xml:space="preserve">                              </w:t>
      </w:r>
      <w:r w:rsidR="00783BEC">
        <w:t xml:space="preserve">  </w:t>
      </w:r>
      <w:proofErr w:type="spellStart"/>
      <w:r>
        <w:t>dielectrophoretically</w:t>
      </w:r>
      <w:proofErr w:type="spellEnd"/>
      <w:r>
        <w:t xml:space="preserve"> </w:t>
      </w:r>
      <w:r w:rsidRPr="00395057">
        <w:t xml:space="preserve">accumulate the </w:t>
      </w:r>
      <w:r>
        <w:t>analyte</w:t>
      </w:r>
      <w:r w:rsidRPr="00395057">
        <w:t xml:space="preserve">. </w:t>
      </w:r>
      <w:r w:rsidR="00783BEC">
        <w:t>Charge inversion upon</w:t>
      </w:r>
    </w:p>
    <w:p w14:paraId="49C87AD5" w14:textId="3AFC7EB1" w:rsidR="00CD6EF5" w:rsidRDefault="00783BEC" w:rsidP="00CD6EF5">
      <w:pPr>
        <w:tabs>
          <w:tab w:val="left" w:pos="720"/>
        </w:tabs>
        <w:ind w:left="1800" w:hanging="1800"/>
        <w:jc w:val="both"/>
      </w:pPr>
      <w:r>
        <w:t xml:space="preserve">                                </w:t>
      </w:r>
      <w:r w:rsidR="00CD6EF5">
        <w:t>hybridization is used to produce PN type su</w:t>
      </w:r>
      <w:r>
        <w:t xml:space="preserve">rface junctions and amplify ion </w:t>
      </w:r>
      <w:r w:rsidR="00CD6EF5">
        <w:t>current signals for molecular detection.</w:t>
      </w:r>
    </w:p>
    <w:p w14:paraId="2B1D17D2" w14:textId="77777777" w:rsidR="00CD6EF5" w:rsidRDefault="00CD6EF5" w:rsidP="00CD6EF5">
      <w:pPr>
        <w:tabs>
          <w:tab w:val="left" w:pos="720"/>
        </w:tabs>
        <w:jc w:val="both"/>
      </w:pPr>
    </w:p>
    <w:p w14:paraId="16278FFC" w14:textId="77777777" w:rsidR="00CD6EF5" w:rsidRPr="00395057" w:rsidRDefault="00CD6EF5" w:rsidP="00CD6EF5">
      <w:pPr>
        <w:numPr>
          <w:ilvl w:val="0"/>
          <w:numId w:val="16"/>
        </w:numPr>
        <w:tabs>
          <w:tab w:val="left" w:pos="720"/>
        </w:tabs>
        <w:jc w:val="both"/>
      </w:pPr>
      <w:r>
        <w:t>Chip Scale pH Actuation</w:t>
      </w:r>
    </w:p>
    <w:p w14:paraId="06CB6EF9" w14:textId="77777777" w:rsidR="00CD6EF5" w:rsidRDefault="00CD6EF5" w:rsidP="00CD6EF5">
      <w:pPr>
        <w:tabs>
          <w:tab w:val="left" w:pos="720"/>
        </w:tabs>
        <w:ind w:left="960"/>
        <w:jc w:val="both"/>
      </w:pPr>
      <w:r w:rsidRPr="00395057">
        <w:t xml:space="preserve">              </w:t>
      </w:r>
      <w:r>
        <w:t xml:space="preserve">Using a bipolar </w:t>
      </w:r>
      <w:proofErr w:type="spellStart"/>
      <w:r>
        <w:t>nanoporous</w:t>
      </w:r>
      <w:proofErr w:type="spellEnd"/>
      <w:r>
        <w:t xml:space="preserve"> membrane, we are able to produce a very high </w:t>
      </w:r>
    </w:p>
    <w:p w14:paraId="456CF151" w14:textId="77777777" w:rsidR="00CD6EF5" w:rsidRDefault="00CD6EF5" w:rsidP="00CD6EF5">
      <w:pPr>
        <w:tabs>
          <w:tab w:val="left" w:pos="720"/>
        </w:tabs>
        <w:ind w:left="960"/>
        <w:jc w:val="both"/>
      </w:pPr>
      <w:r>
        <w:tab/>
        <w:t xml:space="preserve">      field at the PN junction to break water directly with a DC field. By combining </w:t>
      </w:r>
    </w:p>
    <w:p w14:paraId="7F72865D" w14:textId="77777777" w:rsidR="00CD6EF5" w:rsidRDefault="00CD6EF5" w:rsidP="00CD6EF5">
      <w:pPr>
        <w:tabs>
          <w:tab w:val="left" w:pos="720"/>
        </w:tabs>
        <w:ind w:left="960"/>
        <w:jc w:val="both"/>
      </w:pPr>
      <w:r>
        <w:t xml:space="preserve">              the protons and </w:t>
      </w:r>
      <w:proofErr w:type="spellStart"/>
      <w:r>
        <w:t>hydroxyle</w:t>
      </w:r>
      <w:proofErr w:type="spellEnd"/>
      <w:r>
        <w:t xml:space="preserve"> ions from different bipolar membranes, we can </w:t>
      </w:r>
    </w:p>
    <w:p w14:paraId="6799AB19" w14:textId="77777777" w:rsidR="00CD6EF5" w:rsidRDefault="00CD6EF5" w:rsidP="00CD6EF5">
      <w:pPr>
        <w:tabs>
          <w:tab w:val="left" w:pos="720"/>
        </w:tabs>
        <w:ind w:left="960"/>
        <w:jc w:val="both"/>
      </w:pPr>
      <w:r>
        <w:t xml:space="preserve">              change pH rapidly and precisely with a large dynamic range of 2 to 10.  A </w:t>
      </w:r>
    </w:p>
    <w:p w14:paraId="0D45CE1A" w14:textId="77777777" w:rsidR="00CD6EF5" w:rsidRDefault="00CD6EF5" w:rsidP="00CD6EF5">
      <w:pPr>
        <w:tabs>
          <w:tab w:val="left" w:pos="720"/>
        </w:tabs>
        <w:ind w:left="960"/>
        <w:jc w:val="both"/>
      </w:pPr>
      <w:r>
        <w:t xml:space="preserve">              linear pH gradient can also be sustained on a chip to allow high-throughput </w:t>
      </w:r>
    </w:p>
    <w:p w14:paraId="4A008420" w14:textId="77777777" w:rsidR="00CD6EF5" w:rsidRDefault="00CD6EF5" w:rsidP="00CD6EF5">
      <w:pPr>
        <w:tabs>
          <w:tab w:val="left" w:pos="720"/>
        </w:tabs>
        <w:ind w:left="960"/>
        <w:jc w:val="both"/>
      </w:pPr>
      <w:r>
        <w:t xml:space="preserve">              continuous isoelectric focusing. Precise pH actuation allows us to regenerated </w:t>
      </w:r>
    </w:p>
    <w:p w14:paraId="10D9A0CF" w14:textId="77777777" w:rsidR="00CD6EF5" w:rsidRDefault="00CD6EF5" w:rsidP="00CD6EF5">
      <w:pPr>
        <w:tabs>
          <w:tab w:val="left" w:pos="720"/>
        </w:tabs>
        <w:ind w:left="960"/>
        <w:jc w:val="both"/>
      </w:pPr>
      <w:r>
        <w:tab/>
        <w:t xml:space="preserve">      biosensors and to enhance selectivity.</w:t>
      </w:r>
    </w:p>
    <w:p w14:paraId="07FAEF3B" w14:textId="77777777" w:rsidR="00CD6EF5" w:rsidRDefault="00CD6EF5" w:rsidP="00CD6EF5">
      <w:pPr>
        <w:tabs>
          <w:tab w:val="left" w:pos="720"/>
        </w:tabs>
        <w:ind w:left="960"/>
        <w:jc w:val="both"/>
      </w:pPr>
    </w:p>
    <w:p w14:paraId="40B86F98" w14:textId="77777777" w:rsidR="00CD6EF5" w:rsidRDefault="00CD6EF5" w:rsidP="00CD6EF5">
      <w:pPr>
        <w:tabs>
          <w:tab w:val="left" w:pos="720"/>
        </w:tabs>
        <w:jc w:val="both"/>
      </w:pPr>
    </w:p>
    <w:p w14:paraId="7E9DE6CB" w14:textId="77777777" w:rsidR="00CD6EF5" w:rsidRDefault="00CD6EF5" w:rsidP="00CD6EF5">
      <w:pPr>
        <w:numPr>
          <w:ilvl w:val="0"/>
          <w:numId w:val="16"/>
        </w:numPr>
        <w:tabs>
          <w:tab w:val="left" w:pos="720"/>
        </w:tabs>
        <w:jc w:val="both"/>
      </w:pPr>
      <w:r>
        <w:lastRenderedPageBreak/>
        <w:t xml:space="preserve">Silicon-Based Nanofluidic Ion Current Memristor.  A Si-Silica transition allows us </w:t>
      </w:r>
    </w:p>
    <w:p w14:paraId="0AABEC04" w14:textId="77777777" w:rsidR="00CD6EF5" w:rsidRDefault="00CD6EF5" w:rsidP="00CD6EF5">
      <w:pPr>
        <w:tabs>
          <w:tab w:val="left" w:pos="720"/>
        </w:tabs>
        <w:ind w:left="1320"/>
        <w:jc w:val="both"/>
      </w:pPr>
      <w:r>
        <w:t xml:space="preserve">       to build a memristor that operates dynamically with a periodic input.     </w:t>
      </w:r>
    </w:p>
    <w:p w14:paraId="354E4441" w14:textId="77777777" w:rsidR="00783BEC" w:rsidRDefault="00CD6EF5" w:rsidP="00CD6EF5">
      <w:pPr>
        <w:tabs>
          <w:tab w:val="left" w:pos="720"/>
        </w:tabs>
        <w:ind w:left="1320"/>
        <w:jc w:val="both"/>
      </w:pPr>
      <w:r>
        <w:t xml:space="preserve">       Importantly, the memristor can operate in liquid, thus allowing the synthesis </w:t>
      </w:r>
    </w:p>
    <w:p w14:paraId="1C1B1213" w14:textId="77777777" w:rsidR="00783BEC" w:rsidRDefault="00783BEC" w:rsidP="00783BEC">
      <w:pPr>
        <w:tabs>
          <w:tab w:val="left" w:pos="720"/>
        </w:tabs>
        <w:ind w:left="1320"/>
        <w:jc w:val="both"/>
      </w:pPr>
      <w:r>
        <w:t xml:space="preserve">       of </w:t>
      </w:r>
      <w:r w:rsidR="00CD6EF5">
        <w:t xml:space="preserve">an ionic circuit that could be used for biosensing and for communicating </w:t>
      </w:r>
      <w:r>
        <w:t xml:space="preserve">  </w:t>
      </w:r>
    </w:p>
    <w:p w14:paraId="56EC1986" w14:textId="6C44AB79" w:rsidR="00CD6EF5" w:rsidRDefault="00783BEC" w:rsidP="00783BEC">
      <w:pPr>
        <w:tabs>
          <w:tab w:val="left" w:pos="720"/>
        </w:tabs>
        <w:ind w:left="1320"/>
        <w:jc w:val="both"/>
      </w:pPr>
      <w:r>
        <w:t xml:space="preserve">       </w:t>
      </w:r>
      <w:r w:rsidR="00CD6EF5">
        <w:t xml:space="preserve">with cell communities and neuron networks.  </w:t>
      </w:r>
    </w:p>
    <w:p w14:paraId="3A9C041E" w14:textId="77777777" w:rsidR="00CD6EF5" w:rsidRDefault="00CD6EF5" w:rsidP="00CD6EF5">
      <w:pPr>
        <w:tabs>
          <w:tab w:val="left" w:pos="720"/>
        </w:tabs>
        <w:ind w:left="1320"/>
        <w:jc w:val="both"/>
      </w:pPr>
    </w:p>
    <w:p w14:paraId="0E56D5F5" w14:textId="77777777" w:rsidR="00CD6EF5" w:rsidRDefault="00CD6EF5" w:rsidP="00CD6EF5">
      <w:pPr>
        <w:numPr>
          <w:ilvl w:val="0"/>
          <w:numId w:val="16"/>
        </w:numPr>
        <w:tabs>
          <w:tab w:val="left" w:pos="720"/>
        </w:tabs>
        <w:jc w:val="both"/>
      </w:pPr>
      <w:r>
        <w:t xml:space="preserve">AC </w:t>
      </w:r>
      <w:proofErr w:type="spellStart"/>
      <w:r>
        <w:t>Electrosprayed</w:t>
      </w:r>
      <w:proofErr w:type="spellEnd"/>
      <w:r>
        <w:t xml:space="preserve"> Droplets for Digital/Emulsion PCR.  We spray water solutions </w:t>
      </w:r>
    </w:p>
    <w:p w14:paraId="345AD06D" w14:textId="77777777" w:rsidR="00CD6EF5" w:rsidRDefault="00CD6EF5" w:rsidP="00CD6EF5">
      <w:pPr>
        <w:tabs>
          <w:tab w:val="left" w:pos="720"/>
        </w:tabs>
        <w:ind w:left="1320"/>
        <w:jc w:val="both"/>
      </w:pPr>
      <w:r>
        <w:t xml:space="preserve">       in oil at a rate of one billion to one trillion droplets per hour and with a </w:t>
      </w:r>
    </w:p>
    <w:p w14:paraId="1AFAB6D3" w14:textId="040A30DA" w:rsidR="00CD6EF5" w:rsidRDefault="00CD6EF5" w:rsidP="00CD6EF5">
      <w:pPr>
        <w:tabs>
          <w:tab w:val="left" w:pos="720"/>
        </w:tabs>
        <w:ind w:left="1320"/>
        <w:jc w:val="both"/>
      </w:pPr>
      <w:r>
        <w:t xml:space="preserve">       monodispersed droplet size that can be tuned between submicron to 50 </w:t>
      </w:r>
    </w:p>
    <w:p w14:paraId="1F446C3C" w14:textId="77777777" w:rsidR="00CD6EF5" w:rsidRDefault="00CD6EF5" w:rsidP="00CD6EF5">
      <w:pPr>
        <w:tabs>
          <w:tab w:val="left" w:pos="720"/>
        </w:tabs>
        <w:ind w:left="1320"/>
        <w:jc w:val="both"/>
      </w:pPr>
      <w:r>
        <w:t xml:space="preserve">       microns.  The microemulsion is best used for digital/emulsion PCR and can </w:t>
      </w:r>
    </w:p>
    <w:p w14:paraId="1EF8FA63" w14:textId="77777777" w:rsidR="00CD6EF5" w:rsidRDefault="00CD6EF5" w:rsidP="00CD6EF5">
      <w:pPr>
        <w:tabs>
          <w:tab w:val="left" w:pos="720"/>
        </w:tabs>
        <w:ind w:left="1320"/>
        <w:jc w:val="both"/>
      </w:pPr>
      <w:r>
        <w:t xml:space="preserve">       outperform the current flow-focusing droplet generation method by orders of </w:t>
      </w:r>
    </w:p>
    <w:p w14:paraId="50AA7178" w14:textId="77777777" w:rsidR="00CD6EF5" w:rsidRDefault="00CD6EF5" w:rsidP="00CD6EF5">
      <w:pPr>
        <w:tabs>
          <w:tab w:val="left" w:pos="720"/>
        </w:tabs>
        <w:ind w:left="1320"/>
        <w:jc w:val="both"/>
      </w:pPr>
      <w:r>
        <w:t xml:space="preserve">       magnitude in throughput with comparable size control.  High-throughput </w:t>
      </w:r>
    </w:p>
    <w:p w14:paraId="35CFE9B4" w14:textId="77777777" w:rsidR="00CD6EF5" w:rsidRDefault="00CD6EF5" w:rsidP="00CD6EF5">
      <w:pPr>
        <w:tabs>
          <w:tab w:val="left" w:pos="720"/>
        </w:tabs>
        <w:ind w:left="1320"/>
        <w:jc w:val="both"/>
      </w:pPr>
      <w:r>
        <w:t xml:space="preserve">       </w:t>
      </w:r>
      <w:proofErr w:type="spellStart"/>
      <w:r>
        <w:t>nanoemulsion</w:t>
      </w:r>
      <w:proofErr w:type="spellEnd"/>
      <w:r>
        <w:t xml:space="preserve"> is also useful for drug encapsulation and delivery.  (Preliminary </w:t>
      </w:r>
    </w:p>
    <w:p w14:paraId="04456175" w14:textId="77777777" w:rsidR="00CD6EF5" w:rsidRDefault="00CD6EF5" w:rsidP="00CD6EF5">
      <w:pPr>
        <w:tabs>
          <w:tab w:val="left" w:pos="720"/>
        </w:tabs>
        <w:ind w:left="1320"/>
        <w:jc w:val="both"/>
      </w:pPr>
      <w:r>
        <w:t xml:space="preserve">       licensing agreement with Dolomite.)</w:t>
      </w:r>
    </w:p>
    <w:p w14:paraId="74B8686B" w14:textId="77777777" w:rsidR="00CD6EF5" w:rsidRDefault="00CD6EF5" w:rsidP="00CD6EF5">
      <w:pPr>
        <w:numPr>
          <w:ilvl w:val="0"/>
          <w:numId w:val="16"/>
        </w:numPr>
        <w:tabs>
          <w:tab w:val="left" w:pos="720"/>
        </w:tabs>
        <w:jc w:val="both"/>
      </w:pPr>
      <w:r>
        <w:t xml:space="preserve">A Shear-Enhanced CNT </w:t>
      </w:r>
      <w:proofErr w:type="spellStart"/>
      <w:r>
        <w:t>Nanoassembly</w:t>
      </w:r>
      <w:proofErr w:type="spellEnd"/>
      <w:r>
        <w:t xml:space="preserve"> </w:t>
      </w:r>
      <w:proofErr w:type="spellStart"/>
      <w:r>
        <w:t>Nanosensor</w:t>
      </w:r>
      <w:proofErr w:type="spellEnd"/>
      <w:r>
        <w:t xml:space="preserve"> Platform. We assemble single </w:t>
      </w:r>
    </w:p>
    <w:p w14:paraId="1600D797" w14:textId="77777777" w:rsidR="009B1C01" w:rsidRDefault="00CD6EF5" w:rsidP="00CD6EF5">
      <w:pPr>
        <w:tabs>
          <w:tab w:val="left" w:pos="720"/>
        </w:tabs>
        <w:ind w:left="1320"/>
        <w:jc w:val="both"/>
      </w:pPr>
      <w:r>
        <w:t xml:space="preserve">     CNTs across parallel electrodes and estimate the number of CNTs from </w:t>
      </w:r>
    </w:p>
    <w:p w14:paraId="73E8B089" w14:textId="77777777" w:rsidR="009B1C01" w:rsidRDefault="009B1C01" w:rsidP="009B1C01">
      <w:pPr>
        <w:tabs>
          <w:tab w:val="left" w:pos="720"/>
        </w:tabs>
        <w:ind w:left="1320"/>
        <w:jc w:val="both"/>
      </w:pPr>
      <w:r>
        <w:t xml:space="preserve">     conductance </w:t>
      </w:r>
      <w:r w:rsidR="00CD6EF5">
        <w:t xml:space="preserve">measurements with single CNT resolution.  A sandwich ELISA </w:t>
      </w:r>
      <w:r>
        <w:t xml:space="preserve"> </w:t>
      </w:r>
    </w:p>
    <w:p w14:paraId="7DF5B835" w14:textId="77777777" w:rsidR="009B1C01" w:rsidRDefault="009B1C01" w:rsidP="009B1C01">
      <w:pPr>
        <w:tabs>
          <w:tab w:val="left" w:pos="720"/>
        </w:tabs>
        <w:ind w:left="1320"/>
        <w:jc w:val="both"/>
      </w:pPr>
      <w:r>
        <w:t xml:space="preserve">      </w:t>
      </w:r>
      <w:r w:rsidR="00CD6EF5">
        <w:t>scheme</w:t>
      </w:r>
      <w:r>
        <w:t xml:space="preserve"> for protein </w:t>
      </w:r>
      <w:r w:rsidR="00CD6EF5">
        <w:t xml:space="preserve">biomarkers, with antibodies on both the CNT and </w:t>
      </w:r>
    </w:p>
    <w:p w14:paraId="4AB81CA9" w14:textId="77777777" w:rsidR="009B1C01" w:rsidRDefault="009B1C01" w:rsidP="009B1C01">
      <w:pPr>
        <w:tabs>
          <w:tab w:val="left" w:pos="720"/>
        </w:tabs>
        <w:ind w:left="1320"/>
        <w:jc w:val="both"/>
      </w:pPr>
      <w:r>
        <w:t xml:space="preserve">      </w:t>
      </w:r>
      <w:r w:rsidR="00CD6EF5">
        <w:t xml:space="preserve">electrodes, then achieves sensitivity down to 100 copies of protein, roughly </w:t>
      </w:r>
    </w:p>
    <w:p w14:paraId="3EDB2F86" w14:textId="77777777" w:rsidR="009B1C01" w:rsidRDefault="009B1C01" w:rsidP="009B1C01">
      <w:pPr>
        <w:tabs>
          <w:tab w:val="left" w:pos="720"/>
        </w:tabs>
        <w:ind w:left="1320"/>
        <w:jc w:val="both"/>
      </w:pPr>
      <w:r>
        <w:t xml:space="preserve">      </w:t>
      </w:r>
      <w:r w:rsidR="00CD6EF5">
        <w:t xml:space="preserve">the number from a single tumor cell.  We then use hydrodynamic shear and </w:t>
      </w:r>
    </w:p>
    <w:p w14:paraId="4D4C9257" w14:textId="77777777" w:rsidR="009B1C01" w:rsidRDefault="009B1C01" w:rsidP="009B1C01">
      <w:pPr>
        <w:tabs>
          <w:tab w:val="left" w:pos="720"/>
        </w:tabs>
        <w:ind w:left="1320"/>
        <w:jc w:val="both"/>
      </w:pPr>
      <w:r>
        <w:t xml:space="preserve">      </w:t>
      </w:r>
      <w:r w:rsidR="00CD6EF5">
        <w:t xml:space="preserve">the large Stokes drag of the high aspect ratio of the CNT to achieve selectivity </w:t>
      </w:r>
    </w:p>
    <w:p w14:paraId="696C204C" w14:textId="77777777" w:rsidR="009B1C01" w:rsidRDefault="009B1C01" w:rsidP="009B1C01">
      <w:pPr>
        <w:tabs>
          <w:tab w:val="left" w:pos="720"/>
        </w:tabs>
        <w:ind w:left="1320"/>
        <w:jc w:val="both"/>
      </w:pPr>
      <w:r>
        <w:t xml:space="preserve">      </w:t>
      </w:r>
      <w:r w:rsidR="00CD6EF5">
        <w:t>so that Her2</w:t>
      </w:r>
      <w:r>
        <w:t>, ER and PR</w:t>
      </w:r>
      <w:r w:rsidR="00CD6EF5">
        <w:t xml:space="preserve"> proteins, breast cancer biomarker, can be </w:t>
      </w:r>
    </w:p>
    <w:p w14:paraId="3FD4D4E5" w14:textId="2EF08A02" w:rsidR="00CD6EF5" w:rsidRDefault="009B1C01" w:rsidP="009B1C01">
      <w:pPr>
        <w:tabs>
          <w:tab w:val="left" w:pos="720"/>
        </w:tabs>
        <w:ind w:left="1320"/>
        <w:jc w:val="both"/>
      </w:pPr>
      <w:r>
        <w:t xml:space="preserve">      </w:t>
      </w:r>
      <w:r w:rsidR="00CD6EF5">
        <w:t xml:space="preserve">differentiated from its isoforms with similar dissociation constants.  </w:t>
      </w:r>
    </w:p>
    <w:p w14:paraId="62F8377F" w14:textId="77777777" w:rsidR="00CD6EF5" w:rsidRPr="00395057" w:rsidRDefault="00CD6EF5" w:rsidP="00CD6EF5">
      <w:pPr>
        <w:tabs>
          <w:tab w:val="left" w:pos="720"/>
        </w:tabs>
        <w:jc w:val="both"/>
      </w:pPr>
      <w:r w:rsidRPr="00F350AF">
        <w:tab/>
        <w:t xml:space="preserve">        </w:t>
      </w:r>
    </w:p>
    <w:p w14:paraId="6775E8F6" w14:textId="77777777" w:rsidR="00CD6EF5" w:rsidRDefault="00CD6EF5" w:rsidP="00CD6EF5">
      <w:pPr>
        <w:tabs>
          <w:tab w:val="left" w:pos="720"/>
        </w:tabs>
        <w:ind w:left="960"/>
        <w:jc w:val="both"/>
      </w:pPr>
    </w:p>
    <w:p w14:paraId="420BCDAB" w14:textId="77777777" w:rsidR="00CD6EF5" w:rsidRPr="00CA4C06" w:rsidRDefault="00CD6EF5"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Press Highlights</w:t>
      </w:r>
    </w:p>
    <w:p w14:paraId="59DDFCED" w14:textId="77777777" w:rsidR="00CD6EF5" w:rsidRDefault="00CD6EF5" w:rsidP="00CD6EF5">
      <w:pPr>
        <w:tabs>
          <w:tab w:val="left" w:pos="720"/>
        </w:tabs>
        <w:jc w:val="both"/>
      </w:pPr>
      <w:r>
        <w:t xml:space="preserve">    </w:t>
      </w:r>
      <w:r>
        <w:rPr>
          <w:b/>
        </w:rPr>
        <w:t>.</w:t>
      </w:r>
      <w:r>
        <w:t xml:space="preserve"> Physics News in 1992, “Chaotic Mixing in Fluid Flows”, </w:t>
      </w:r>
      <w:proofErr w:type="spellStart"/>
      <w:r>
        <w:t>pg</w:t>
      </w:r>
      <w:proofErr w:type="spellEnd"/>
      <w:r>
        <w:t xml:space="preserve"> 50, 1992.</w:t>
      </w:r>
    </w:p>
    <w:p w14:paraId="343CE7D7" w14:textId="77777777" w:rsidR="00CD6EF5" w:rsidRDefault="00CD6EF5" w:rsidP="00CD6EF5">
      <w:pPr>
        <w:tabs>
          <w:tab w:val="left" w:pos="720"/>
        </w:tabs>
        <w:jc w:val="both"/>
      </w:pPr>
      <w:r>
        <w:t xml:space="preserve">    </w:t>
      </w:r>
      <w:r>
        <w:rPr>
          <w:b/>
        </w:rPr>
        <w:t>.</w:t>
      </w:r>
      <w:r>
        <w:t xml:space="preserve"> The Economists, “Science and Technology-Balancing Broomsticks”, pg. 95, June 25</w:t>
      </w:r>
      <w:proofErr w:type="spellStart"/>
      <w:r>
        <w:rPr>
          <w:position w:val="12"/>
          <w:sz w:val="16"/>
        </w:rPr>
        <w:t>th</w:t>
      </w:r>
      <w:proofErr w:type="spellEnd"/>
      <w:r>
        <w:t>, 1994.</w:t>
      </w:r>
    </w:p>
    <w:p w14:paraId="1F96F17C" w14:textId="77777777" w:rsidR="00CD6EF5" w:rsidRDefault="00CD6EF5" w:rsidP="00CD6EF5">
      <w:pPr>
        <w:tabs>
          <w:tab w:val="left" w:pos="720"/>
        </w:tabs>
        <w:jc w:val="both"/>
      </w:pPr>
      <w:r>
        <w:t xml:space="preserve">   </w:t>
      </w:r>
      <w:r>
        <w:rPr>
          <w:b/>
        </w:rPr>
        <w:t xml:space="preserve"> .</w:t>
      </w:r>
      <w:r>
        <w:t xml:space="preserve"> American Physical Society News, “Patterns on Falling Films”, pg. S 14, April 1995.</w:t>
      </w:r>
    </w:p>
    <w:p w14:paraId="7CBAD55F" w14:textId="77777777" w:rsidR="00CD6EF5" w:rsidRDefault="00CD6EF5" w:rsidP="00CD6EF5">
      <w:pPr>
        <w:tabs>
          <w:tab w:val="left" w:pos="720"/>
        </w:tabs>
        <w:jc w:val="both"/>
      </w:pPr>
      <w:r>
        <w:t xml:space="preserve">    </w:t>
      </w:r>
      <w:r>
        <w:rPr>
          <w:b/>
        </w:rPr>
        <w:t>.</w:t>
      </w:r>
      <w:r>
        <w:t xml:space="preserve"> Chemical Engineering Progress, “Catalytic Converter Features Quick </w:t>
      </w:r>
      <w:proofErr w:type="spellStart"/>
      <w:r>
        <w:t>Lightoff</w:t>
      </w:r>
      <w:proofErr w:type="spellEnd"/>
      <w:r>
        <w:t xml:space="preserve">”, </w:t>
      </w:r>
      <w:proofErr w:type="spellStart"/>
      <w:r>
        <w:t>pg</w:t>
      </w:r>
      <w:proofErr w:type="spellEnd"/>
      <w:r>
        <w:t xml:space="preserve"> 15, May    </w:t>
      </w:r>
    </w:p>
    <w:p w14:paraId="2698879D" w14:textId="77777777" w:rsidR="00CD6EF5" w:rsidRDefault="00CD6EF5" w:rsidP="00CD6EF5">
      <w:pPr>
        <w:tabs>
          <w:tab w:val="left" w:pos="720"/>
        </w:tabs>
        <w:jc w:val="both"/>
      </w:pPr>
      <w:r>
        <w:t xml:space="preserve">            2001.</w:t>
      </w:r>
    </w:p>
    <w:p w14:paraId="44974D4E" w14:textId="77777777" w:rsidR="00CD6EF5" w:rsidRDefault="00CD6EF5" w:rsidP="00CD6EF5">
      <w:pPr>
        <w:tabs>
          <w:tab w:val="left" w:pos="720"/>
        </w:tabs>
        <w:jc w:val="both"/>
      </w:pPr>
      <w:r>
        <w:t xml:space="preserve">    </w:t>
      </w:r>
      <w:r>
        <w:rPr>
          <w:b/>
        </w:rPr>
        <w:t xml:space="preserve">. </w:t>
      </w:r>
      <w:r>
        <w:t>Indiana Business Magazine, “Biosensor Technology in Indiana”, March, 2005.</w:t>
      </w:r>
    </w:p>
    <w:p w14:paraId="7B7D76CF" w14:textId="77777777" w:rsidR="00CD6EF5" w:rsidRPr="00054223" w:rsidRDefault="00CD6EF5" w:rsidP="00CD6EF5">
      <w:pPr>
        <w:tabs>
          <w:tab w:val="left" w:pos="720"/>
        </w:tabs>
        <w:jc w:val="both"/>
      </w:pPr>
      <w:r>
        <w:t xml:space="preserve">    </w:t>
      </w:r>
      <w:r>
        <w:rPr>
          <w:b/>
        </w:rPr>
        <w:t xml:space="preserve">. </w:t>
      </w:r>
      <w:r w:rsidRPr="00054223">
        <w:t>Bioscience Technology, “Microfluidic Analyzers: Slow, Steady Progress”, October, 2005.</w:t>
      </w:r>
    </w:p>
    <w:p w14:paraId="1743DC5C" w14:textId="77777777" w:rsidR="00CD6EF5" w:rsidRDefault="00CD6EF5" w:rsidP="00CD6EF5">
      <w:pPr>
        <w:tabs>
          <w:tab w:val="left" w:pos="720"/>
        </w:tabs>
        <w:jc w:val="both"/>
      </w:pPr>
      <w:r w:rsidRPr="00054223">
        <w:t xml:space="preserve">    </w:t>
      </w:r>
      <w:r>
        <w:rPr>
          <w:b/>
        </w:rPr>
        <w:t>.  “</w:t>
      </w:r>
      <w:r>
        <w:t>Einstein’s Tea Leaves” on former post-doc Leslie Yeo’s work at Notre Dame</w:t>
      </w:r>
    </w:p>
    <w:p w14:paraId="21698453" w14:textId="77777777" w:rsidR="00CD6EF5" w:rsidRDefault="00CD6EF5" w:rsidP="00CD6EF5">
      <w:pPr>
        <w:tabs>
          <w:tab w:val="left" w:pos="720"/>
        </w:tabs>
        <w:jc w:val="both"/>
      </w:pPr>
      <w:r>
        <w:t xml:space="preserve">    Discovery Channel (Jan 19, 2007), The Economists (Jan 20, 2007)</w:t>
      </w:r>
    </w:p>
    <w:p w14:paraId="680621E4" w14:textId="77777777" w:rsidR="00CD6EF5" w:rsidRDefault="00CD6EF5" w:rsidP="00CD6EF5">
      <w:pPr>
        <w:tabs>
          <w:tab w:val="left" w:pos="720"/>
        </w:tabs>
        <w:jc w:val="both"/>
      </w:pPr>
      <w:r>
        <w:t xml:space="preserve">    </w:t>
      </w:r>
      <w:r>
        <w:rPr>
          <w:b/>
        </w:rPr>
        <w:t xml:space="preserve">. </w:t>
      </w:r>
      <w:r>
        <w:t xml:space="preserve">“Channeling Microfluidic Devices into Point-of-Care Diagnostics”,  Medical Product </w:t>
      </w:r>
    </w:p>
    <w:p w14:paraId="4E4F1B71" w14:textId="77777777" w:rsidR="00CD6EF5" w:rsidRDefault="00CD6EF5" w:rsidP="00CD6EF5">
      <w:pPr>
        <w:tabs>
          <w:tab w:val="left" w:pos="720"/>
        </w:tabs>
        <w:jc w:val="both"/>
      </w:pPr>
      <w:r>
        <w:t xml:space="preserve">    Manufacturing News, June 2010.</w:t>
      </w:r>
    </w:p>
    <w:p w14:paraId="4BDCA24E" w14:textId="77777777" w:rsidR="00CD6EF5" w:rsidRDefault="00CD6EF5" w:rsidP="00CD6EF5">
      <w:pPr>
        <w:tabs>
          <w:tab w:val="left" w:pos="720"/>
        </w:tabs>
        <w:jc w:val="both"/>
      </w:pPr>
      <w:r>
        <w:t xml:space="preserve">   </w:t>
      </w:r>
      <w:r w:rsidRPr="00E97F53">
        <w:rPr>
          <w:b/>
        </w:rPr>
        <w:t xml:space="preserve"> .</w:t>
      </w:r>
      <w:r>
        <w:t xml:space="preserve">  “Fighting for Innovative HealthCare”, NBC-Notre Dame, national TV, 2010.</w:t>
      </w:r>
    </w:p>
    <w:p w14:paraId="6A4B6585" w14:textId="77777777" w:rsidR="00CD6EF5" w:rsidRDefault="00CD6EF5" w:rsidP="00CD6EF5">
      <w:pPr>
        <w:tabs>
          <w:tab w:val="left" w:pos="720"/>
        </w:tabs>
        <w:jc w:val="both"/>
      </w:pPr>
      <w:r>
        <w:t xml:space="preserve">    </w:t>
      </w:r>
      <w:r w:rsidRPr="00E97F53">
        <w:t>https://www.nd.edu/fighting-for/2010/fighting-for-innovative-healthcare/</w:t>
      </w:r>
    </w:p>
    <w:p w14:paraId="6982A1B0" w14:textId="77777777" w:rsidR="00CD6EF5" w:rsidRDefault="00CD6EF5" w:rsidP="00CD6EF5">
      <w:pPr>
        <w:tabs>
          <w:tab w:val="left" w:pos="720"/>
        </w:tabs>
        <w:jc w:val="both"/>
      </w:pPr>
      <w:r>
        <w:t xml:space="preserve">    </w:t>
      </w:r>
      <w:r>
        <w:rPr>
          <w:b/>
        </w:rPr>
        <w:t xml:space="preserve">.  </w:t>
      </w:r>
      <w:r w:rsidRPr="00005559">
        <w:t>Chicago Sun Times Nov 16, 2012  “Ente</w:t>
      </w:r>
      <w:r>
        <w:t>ring New Water with Tiny Chips” on startup F Cubed</w:t>
      </w:r>
    </w:p>
    <w:p w14:paraId="5381DF3D" w14:textId="77777777" w:rsidR="00CD6EF5" w:rsidRPr="00005559" w:rsidRDefault="00CD6EF5" w:rsidP="00CD6EF5">
      <w:pPr>
        <w:tabs>
          <w:tab w:val="left" w:pos="720"/>
        </w:tabs>
        <w:jc w:val="both"/>
      </w:pPr>
      <w:r>
        <w:t xml:space="preserve">    </w:t>
      </w:r>
      <w:r w:rsidRPr="001004AD">
        <w:t>http://www.fcubed.biz/Entering-new-waters-via-tiny-chip</w:t>
      </w:r>
    </w:p>
    <w:p w14:paraId="385DFC21" w14:textId="77777777" w:rsidR="00CD6EF5" w:rsidRPr="00005559" w:rsidRDefault="00CD6EF5" w:rsidP="00CD6EF5">
      <w:pPr>
        <w:tabs>
          <w:tab w:val="left" w:pos="720"/>
        </w:tabs>
        <w:jc w:val="both"/>
      </w:pPr>
      <w:r w:rsidRPr="00005559">
        <w:lastRenderedPageBreak/>
        <w:t xml:space="preserve">    </w:t>
      </w:r>
      <w:r w:rsidRPr="00E97F53">
        <w:rPr>
          <w:b/>
        </w:rPr>
        <w:t>.</w:t>
      </w:r>
      <w:r w:rsidRPr="00005559">
        <w:t xml:space="preserve">   Inside Indiana Business Aug 28, 2012 “Researchers Creating Tests for Safer Milk”</w:t>
      </w:r>
    </w:p>
    <w:p w14:paraId="089E5715" w14:textId="77777777" w:rsidR="00CD6EF5" w:rsidRPr="00005559" w:rsidRDefault="00CD6EF5" w:rsidP="00CD6EF5">
      <w:pPr>
        <w:tabs>
          <w:tab w:val="left" w:pos="720"/>
        </w:tabs>
        <w:jc w:val="both"/>
      </w:pPr>
      <w:r w:rsidRPr="00005559">
        <w:t xml:space="preserve">    </w:t>
      </w:r>
      <w:r w:rsidRPr="00E97F53">
        <w:t>http://www.insideindianabusiness.com/incubate-indiana.asp?ID=1984&amp;Detail=True</w:t>
      </w:r>
      <w:r w:rsidRPr="00005559">
        <w:br/>
        <w:t xml:space="preserve">    </w:t>
      </w:r>
      <w:r w:rsidRPr="00E97F53">
        <w:rPr>
          <w:b/>
        </w:rPr>
        <w:t>.</w:t>
      </w:r>
      <w:r w:rsidRPr="00005559">
        <w:t xml:space="preserve">  </w:t>
      </w:r>
      <w:proofErr w:type="spellStart"/>
      <w:r w:rsidRPr="00005559">
        <w:t>RuralTV</w:t>
      </w:r>
      <w:proofErr w:type="spellEnd"/>
      <w:r w:rsidRPr="00005559">
        <w:t xml:space="preserve"> July 31, 2012 “Milk Test”</w:t>
      </w:r>
      <w:r>
        <w:t xml:space="preserve"> on Group’s Brucella detection technology</w:t>
      </w:r>
    </w:p>
    <w:p w14:paraId="3D7F72FB" w14:textId="77777777" w:rsidR="00CD6EF5" w:rsidRDefault="00CD6EF5" w:rsidP="00CD6EF5">
      <w:pPr>
        <w:tabs>
          <w:tab w:val="left" w:pos="720"/>
        </w:tabs>
        <w:jc w:val="both"/>
      </w:pPr>
      <w:r>
        <w:t xml:space="preserve">    </w:t>
      </w:r>
      <w:r>
        <w:rPr>
          <w:b/>
        </w:rPr>
        <w:t xml:space="preserve">. </w:t>
      </w:r>
      <w:proofErr w:type="spellStart"/>
      <w:r>
        <w:t>NanDio</w:t>
      </w:r>
      <w:proofErr w:type="spellEnd"/>
      <w:r>
        <w:t xml:space="preserve"> </w:t>
      </w:r>
      <w:r w:rsidRPr="00CD54F4">
        <w:t xml:space="preserve">wins $150,000 Cardinal Challenge for an Oral Cancer </w:t>
      </w:r>
      <w:r>
        <w:t xml:space="preserve">Diagnostic </w:t>
      </w:r>
      <w:r w:rsidRPr="00CD54F4">
        <w:t>Devic</w:t>
      </w:r>
      <w:r>
        <w:t>e</w:t>
      </w:r>
    </w:p>
    <w:p w14:paraId="5D6AE36B" w14:textId="77777777" w:rsidR="00CD6EF5" w:rsidRPr="00E97F53" w:rsidRDefault="00CD6EF5" w:rsidP="00CD6EF5">
      <w:pPr>
        <w:tabs>
          <w:tab w:val="left" w:pos="720"/>
        </w:tabs>
        <w:jc w:val="both"/>
        <w:rPr>
          <w:color w:val="0000FF"/>
        </w:rPr>
      </w:pPr>
      <w:r>
        <w:t xml:space="preserve">   </w:t>
      </w:r>
      <w:hyperlink r:id="rId10" w:history="1">
        <w:r w:rsidRPr="003B0D42">
          <w:rPr>
            <w:rStyle w:val="Hyperlink"/>
          </w:rPr>
          <w:t>http://news.nd.edu/news/46393-notre-dame-team-wins-top-honors-in-20 cardinal-challenge/</w:t>
        </w:r>
      </w:hyperlink>
    </w:p>
    <w:p w14:paraId="68A370B6" w14:textId="77777777" w:rsidR="00CD6EF5" w:rsidRDefault="00CD6EF5" w:rsidP="00CD6EF5">
      <w:pPr>
        <w:tabs>
          <w:tab w:val="left" w:pos="720"/>
        </w:tabs>
        <w:jc w:val="both"/>
      </w:pPr>
      <w:r>
        <w:t xml:space="preserve">    </w:t>
      </w:r>
      <w:r>
        <w:rPr>
          <w:b/>
        </w:rPr>
        <w:t xml:space="preserve">.  </w:t>
      </w:r>
      <w:r w:rsidRPr="00351A37">
        <w:t xml:space="preserve">South Bend Tribune article about job markets at South Bend and the additional jobs </w:t>
      </w:r>
    </w:p>
    <w:p w14:paraId="6127E516" w14:textId="77777777" w:rsidR="00CD6EF5" w:rsidRDefault="00CD6EF5" w:rsidP="00CD6EF5">
      <w:pPr>
        <w:tabs>
          <w:tab w:val="left" w:pos="720"/>
        </w:tabs>
        <w:jc w:val="both"/>
        <w:rPr>
          <w:rFonts w:cs="Arial"/>
          <w:color w:val="1A1A1A"/>
        </w:rPr>
      </w:pPr>
      <w:r>
        <w:t xml:space="preserve">   </w:t>
      </w:r>
      <w:r w:rsidRPr="00351A37">
        <w:t>F</w:t>
      </w:r>
      <w:r>
        <w:t xml:space="preserve"> Cubed</w:t>
      </w:r>
      <w:r w:rsidRPr="00351A37">
        <w:t xml:space="preserve"> </w:t>
      </w:r>
      <w:r>
        <w:t xml:space="preserve">brought to South Bend </w:t>
      </w:r>
      <w:r w:rsidRPr="00351A37">
        <w:t xml:space="preserve">: </w:t>
      </w:r>
      <w:r w:rsidRPr="00351A37">
        <w:rPr>
          <w:rFonts w:ascii="Arial" w:hAnsi="Arial" w:cs="Arial"/>
          <w:color w:val="1A1A1A"/>
          <w:sz w:val="26"/>
          <w:szCs w:val="26"/>
        </w:rPr>
        <w:t> </w:t>
      </w:r>
      <w:hyperlink r:id="rId11" w:history="1">
        <w:r w:rsidRPr="00351A37">
          <w:rPr>
            <w:rFonts w:cs="Arial"/>
            <w:color w:val="103CC0"/>
            <w:u w:val="single" w:color="103CC0"/>
          </w:rPr>
          <w:t>http://www.southbendtribune.com/app/economy/</w:t>
        </w:r>
      </w:hyperlink>
    </w:p>
    <w:p w14:paraId="528C5734" w14:textId="77777777" w:rsidR="00CD6EF5" w:rsidRDefault="00CD6EF5" w:rsidP="00CD6EF5">
      <w:pPr>
        <w:tabs>
          <w:tab w:val="left" w:pos="720"/>
        </w:tabs>
        <w:jc w:val="both"/>
      </w:pPr>
      <w:r>
        <w:rPr>
          <w:rFonts w:cs="Arial"/>
          <w:color w:val="1A1A1A"/>
        </w:rPr>
        <w:t xml:space="preserve">    </w:t>
      </w:r>
      <w:r>
        <w:rPr>
          <w:b/>
        </w:rPr>
        <w:t xml:space="preserve">.  </w:t>
      </w:r>
      <w:r w:rsidRPr="00351A37">
        <w:t>N</w:t>
      </w:r>
      <w:r>
        <w:t xml:space="preserve">ational </w:t>
      </w:r>
      <w:r w:rsidRPr="00351A37">
        <w:t>S</w:t>
      </w:r>
      <w:r>
        <w:t xml:space="preserve">cience </w:t>
      </w:r>
      <w:r w:rsidRPr="00351A37">
        <w:t>F</w:t>
      </w:r>
      <w:r>
        <w:t>oundation</w:t>
      </w:r>
      <w:r w:rsidRPr="00351A37">
        <w:t xml:space="preserve"> Discovery Website about Group’s efforts on tech transfer :</w:t>
      </w:r>
      <w:r>
        <w:t xml:space="preserve"> </w:t>
      </w:r>
    </w:p>
    <w:p w14:paraId="6CFA5A67" w14:textId="77777777" w:rsidR="00CD6EF5" w:rsidRDefault="00CD6EF5" w:rsidP="00CD6EF5">
      <w:pPr>
        <w:tabs>
          <w:tab w:val="left" w:pos="720"/>
        </w:tabs>
        <w:jc w:val="both"/>
        <w:rPr>
          <w:b/>
        </w:rPr>
      </w:pPr>
      <w:r>
        <w:t xml:space="preserve">   </w:t>
      </w:r>
      <w:hyperlink r:id="rId12" w:history="1">
        <w:r w:rsidRPr="00351A37">
          <w:rPr>
            <w:rFonts w:cs="Arial"/>
            <w:color w:val="103CC0"/>
          </w:rPr>
          <w:t>http://www.nsf.gov/discoveries/disc_summ.jsp?cntn_id=133201&amp;org=NSF</w:t>
        </w:r>
      </w:hyperlink>
      <w:r>
        <w:rPr>
          <w:b/>
        </w:rPr>
        <w:t xml:space="preserve">     </w:t>
      </w:r>
    </w:p>
    <w:p w14:paraId="5B6B0C90" w14:textId="77777777" w:rsidR="00CD6EF5" w:rsidRDefault="00CD6EF5" w:rsidP="00CD6EF5">
      <w:pPr>
        <w:tabs>
          <w:tab w:val="left" w:pos="720"/>
        </w:tabs>
        <w:jc w:val="both"/>
        <w:rPr>
          <w:b/>
        </w:rPr>
      </w:pPr>
    </w:p>
    <w:p w14:paraId="34CDE6ED" w14:textId="77777777" w:rsidR="00CD6EF5" w:rsidRDefault="00CD6EF5" w:rsidP="00CD6EF5">
      <w:pPr>
        <w:tabs>
          <w:tab w:val="left" w:pos="720"/>
        </w:tabs>
        <w:jc w:val="both"/>
        <w:rPr>
          <w:b/>
        </w:rPr>
      </w:pPr>
      <w:r>
        <w:rPr>
          <w:b/>
        </w:rPr>
        <w:t xml:space="preserve">  </w:t>
      </w:r>
    </w:p>
    <w:p w14:paraId="326603A0" w14:textId="77777777" w:rsidR="00627000" w:rsidRDefault="00627000">
      <w:pPr>
        <w:rPr>
          <w:rFonts w:asciiTheme="majorHAnsi" w:eastAsia="Times New Roman" w:hAnsiTheme="majorHAnsi" w:cs="Times New Roman"/>
          <w:bCs/>
          <w:color w:val="4472C4" w:themeColor="accent1"/>
          <w:sz w:val="36"/>
          <w:szCs w:val="36"/>
        </w:rPr>
      </w:pPr>
      <w:r>
        <w:rPr>
          <w:rFonts w:asciiTheme="majorHAnsi" w:hAnsiTheme="majorHAnsi"/>
          <w:b/>
          <w:color w:val="4472C4" w:themeColor="accent1"/>
        </w:rPr>
        <w:br w:type="page"/>
      </w:r>
    </w:p>
    <w:p w14:paraId="590AA5CD" w14:textId="7C35AE20" w:rsidR="00CA4C06" w:rsidRPr="00CA4C06" w:rsidRDefault="00CA4C06" w:rsidP="00CA4C06">
      <w:pPr>
        <w:pStyle w:val="Heading2"/>
        <w:jc w:val="both"/>
        <w:rPr>
          <w:rFonts w:asciiTheme="majorHAnsi" w:hAnsiTheme="majorHAnsi"/>
          <w:b w:val="0"/>
          <w:color w:val="4472C4" w:themeColor="accent1"/>
        </w:rPr>
      </w:pPr>
      <w:r>
        <w:rPr>
          <w:rFonts w:asciiTheme="majorHAnsi" w:hAnsiTheme="majorHAnsi"/>
          <w:b w:val="0"/>
          <w:color w:val="4472C4" w:themeColor="accent1"/>
        </w:rPr>
        <w:lastRenderedPageBreak/>
        <w:t>Publications</w:t>
      </w:r>
    </w:p>
    <w:p w14:paraId="5A20DA2D" w14:textId="77777777" w:rsidR="00CD6EF5" w:rsidRDefault="00CD6EF5" w:rsidP="00CD6EF5">
      <w:pPr>
        <w:tabs>
          <w:tab w:val="left" w:pos="720"/>
        </w:tabs>
        <w:jc w:val="both"/>
        <w:rPr>
          <w:b/>
        </w:rPr>
      </w:pPr>
    </w:p>
    <w:p w14:paraId="395EE683" w14:textId="77777777" w:rsidR="00CD6EF5" w:rsidRPr="00DC22C0" w:rsidRDefault="00CD6EF5" w:rsidP="00CD6EF5">
      <w:pPr>
        <w:tabs>
          <w:tab w:val="left" w:pos="720"/>
        </w:tabs>
        <w:jc w:val="both"/>
        <w:rPr>
          <w:b/>
        </w:rPr>
      </w:pPr>
      <w:r w:rsidRPr="00DC22C0">
        <w:rPr>
          <w:b/>
        </w:rPr>
        <w:t>Books</w:t>
      </w:r>
    </w:p>
    <w:p w14:paraId="08BDF43A" w14:textId="77777777" w:rsidR="00CD6EF5" w:rsidRDefault="00CD6EF5" w:rsidP="00CD6EF5">
      <w:pPr>
        <w:tabs>
          <w:tab w:val="left" w:pos="720"/>
        </w:tabs>
        <w:ind w:left="1440" w:hanging="1440"/>
        <w:jc w:val="both"/>
      </w:pPr>
      <w:r>
        <w:tab/>
        <w:t>“IUTAM Symposium on Nonlinear Waves in Multi-Phase Flow”, Kluwer Academic Press, 2000.</w:t>
      </w:r>
    </w:p>
    <w:p w14:paraId="7A4F173B" w14:textId="77777777" w:rsidR="00CD6EF5" w:rsidRDefault="00CD6EF5" w:rsidP="00CD6EF5">
      <w:pPr>
        <w:tabs>
          <w:tab w:val="left" w:pos="720"/>
        </w:tabs>
        <w:ind w:left="1440" w:hanging="1440"/>
        <w:jc w:val="both"/>
      </w:pPr>
      <w:r>
        <w:t xml:space="preserve">            “Complex Wave Dynamics on Thin Films” (with </w:t>
      </w:r>
      <w:proofErr w:type="spellStart"/>
      <w:r>
        <w:t>Evgeny</w:t>
      </w:r>
      <w:proofErr w:type="spellEnd"/>
      <w:r>
        <w:t xml:space="preserve"> A. </w:t>
      </w:r>
      <w:proofErr w:type="spellStart"/>
      <w:r>
        <w:t>Demekhin</w:t>
      </w:r>
      <w:proofErr w:type="spellEnd"/>
      <w:r>
        <w:t xml:space="preserve">), Elsevier Scientific Press, 2002. </w:t>
      </w:r>
      <w:r w:rsidRPr="006224B4">
        <w:rPr>
          <w:b/>
        </w:rPr>
        <w:t>(</w:t>
      </w:r>
      <w:r>
        <w:rPr>
          <w:b/>
          <w:color w:val="FF0000"/>
        </w:rPr>
        <w:t>465</w:t>
      </w:r>
      <w:r w:rsidRPr="00F91853">
        <w:rPr>
          <w:b/>
          <w:color w:val="FF0000"/>
        </w:rPr>
        <w:t xml:space="preserve"> citations</w:t>
      </w:r>
      <w:r w:rsidRPr="006224B4">
        <w:rPr>
          <w:b/>
        </w:rPr>
        <w:t>)</w:t>
      </w:r>
    </w:p>
    <w:p w14:paraId="473B1B2F" w14:textId="77777777" w:rsidR="00CD6EF5" w:rsidRDefault="00CD6EF5" w:rsidP="00CD6EF5">
      <w:pPr>
        <w:tabs>
          <w:tab w:val="left" w:pos="720"/>
        </w:tabs>
        <w:ind w:left="1440" w:hanging="1440"/>
        <w:jc w:val="both"/>
      </w:pPr>
      <w:r>
        <w:t xml:space="preserve">            “Electrokinetically Driven Microfluidics and </w:t>
      </w:r>
      <w:proofErr w:type="spellStart"/>
      <w:r>
        <w:t>Nanofluidics</w:t>
      </w:r>
      <w:proofErr w:type="spellEnd"/>
      <w:r>
        <w:t xml:space="preserve">” (with Leslie Yeo), Cambridge </w:t>
      </w:r>
      <w:proofErr w:type="spellStart"/>
      <w:r>
        <w:t>Univ</w:t>
      </w:r>
      <w:proofErr w:type="spellEnd"/>
      <w:r>
        <w:t xml:space="preserve"> Press (2009). (</w:t>
      </w:r>
      <w:r w:rsidRPr="00695E9A">
        <w:rPr>
          <w:color w:val="FF0000"/>
        </w:rPr>
        <w:t>1</w:t>
      </w:r>
      <w:r>
        <w:rPr>
          <w:color w:val="FF0000"/>
        </w:rPr>
        <w:t>98</w:t>
      </w:r>
      <w:r w:rsidRPr="00695E9A">
        <w:rPr>
          <w:color w:val="FF0000"/>
        </w:rPr>
        <w:t xml:space="preserve"> citations</w:t>
      </w:r>
      <w:r>
        <w:t>)</w:t>
      </w:r>
    </w:p>
    <w:p w14:paraId="418EB184" w14:textId="77777777" w:rsidR="00CD6EF5" w:rsidRDefault="00CD6EF5" w:rsidP="00CD6EF5">
      <w:pPr>
        <w:tabs>
          <w:tab w:val="left" w:pos="720"/>
        </w:tabs>
        <w:jc w:val="both"/>
        <w:rPr>
          <w:b/>
        </w:rPr>
      </w:pPr>
    </w:p>
    <w:p w14:paraId="1A3CEDD2" w14:textId="77777777" w:rsidR="00CD6EF5" w:rsidRPr="00DC22C0" w:rsidRDefault="00CD6EF5" w:rsidP="00CD6EF5">
      <w:pPr>
        <w:tabs>
          <w:tab w:val="left" w:pos="720"/>
        </w:tabs>
        <w:jc w:val="both"/>
        <w:rPr>
          <w:b/>
        </w:rPr>
      </w:pPr>
      <w:r w:rsidRPr="00DC22C0">
        <w:rPr>
          <w:b/>
        </w:rPr>
        <w:t>Journal Publications and Book Chapters</w:t>
      </w:r>
    </w:p>
    <w:p w14:paraId="2E7C551A" w14:textId="3F347A25" w:rsidR="00CD6EF5" w:rsidRDefault="00CD6EF5" w:rsidP="00CD6EF5">
      <w:pPr>
        <w:pStyle w:val="Heading1"/>
        <w:jc w:val="both"/>
        <w:rPr>
          <w:rFonts w:asciiTheme="minorHAnsi" w:hAnsiTheme="minorHAnsi"/>
          <w:sz w:val="24"/>
          <w:szCs w:val="24"/>
        </w:rPr>
      </w:pPr>
      <w:r>
        <w:t xml:space="preserve"> </w:t>
      </w:r>
      <w:r w:rsidRPr="00873EE4">
        <w:rPr>
          <w:rFonts w:asciiTheme="minorHAnsi" w:hAnsiTheme="minorHAnsi"/>
          <w:sz w:val="24"/>
          <w:szCs w:val="24"/>
        </w:rPr>
        <w:t>(H factor: 6</w:t>
      </w:r>
      <w:r w:rsidR="00873EE4">
        <w:rPr>
          <w:rFonts w:asciiTheme="minorHAnsi" w:hAnsiTheme="minorHAnsi"/>
          <w:sz w:val="24"/>
          <w:szCs w:val="24"/>
        </w:rPr>
        <w:t>4</w:t>
      </w:r>
      <w:r w:rsidRPr="00873EE4">
        <w:rPr>
          <w:rFonts w:asciiTheme="minorHAnsi" w:hAnsiTheme="minorHAnsi"/>
          <w:sz w:val="24"/>
          <w:szCs w:val="24"/>
        </w:rPr>
        <w:t xml:space="preserve">,  </w:t>
      </w:r>
      <w:r w:rsidR="00A00605">
        <w:rPr>
          <w:rFonts w:asciiTheme="minorHAnsi" w:hAnsiTheme="minorHAnsi"/>
          <w:sz w:val="24"/>
          <w:szCs w:val="24"/>
        </w:rPr>
        <w:t>&gt;</w:t>
      </w:r>
      <w:r w:rsidRPr="00873EE4">
        <w:rPr>
          <w:rFonts w:asciiTheme="minorHAnsi" w:hAnsiTheme="minorHAnsi"/>
          <w:sz w:val="24"/>
          <w:szCs w:val="24"/>
        </w:rPr>
        <w:t>13,000 total citations, ~800 citations/year ; Google Scholar)</w:t>
      </w:r>
    </w:p>
    <w:p w14:paraId="2E1F6004" w14:textId="04B35864" w:rsidR="003050D7" w:rsidRPr="003050D7" w:rsidRDefault="003050D7" w:rsidP="003050D7">
      <w:pPr>
        <w:rPr>
          <w:color w:val="FF0000"/>
        </w:rPr>
      </w:pPr>
      <w:r w:rsidRPr="003050D7">
        <w:rPr>
          <w:color w:val="FF0000"/>
        </w:rPr>
        <w:t>Red: Over 100 citations</w:t>
      </w:r>
    </w:p>
    <w:p w14:paraId="72D988AE" w14:textId="77777777" w:rsidR="00CD6EF5" w:rsidRPr="000A251D" w:rsidRDefault="00CD6EF5" w:rsidP="00CD6EF5">
      <w:pPr>
        <w:tabs>
          <w:tab w:val="left" w:pos="720"/>
        </w:tabs>
        <w:jc w:val="both"/>
      </w:pPr>
    </w:p>
    <w:p w14:paraId="1E5D6AEE" w14:textId="2C5B30D8" w:rsidR="00CD6EF5" w:rsidRDefault="00CD6EF5" w:rsidP="00CD6EF5">
      <w:pPr>
        <w:tabs>
          <w:tab w:val="left" w:pos="720"/>
        </w:tabs>
        <w:ind w:left="1440" w:hanging="1440"/>
        <w:jc w:val="both"/>
      </w:pPr>
      <w:r>
        <w:rPr>
          <w:b/>
        </w:rPr>
        <w:t xml:space="preserve">       Fluid Mechanics: </w:t>
      </w:r>
      <w:r>
        <w:t>Phys Fluid (</w:t>
      </w:r>
      <w:r w:rsidR="009146CD">
        <w:t>20</w:t>
      </w:r>
      <w:r>
        <w:t xml:space="preserve"> papers), </w:t>
      </w:r>
      <w:r w:rsidR="009146CD">
        <w:t xml:space="preserve">PRE(16), </w:t>
      </w:r>
      <w:r>
        <w:t>P</w:t>
      </w:r>
      <w:r w:rsidR="009146CD">
        <w:t xml:space="preserve">hys </w:t>
      </w:r>
      <w:r>
        <w:t>R</w:t>
      </w:r>
      <w:r w:rsidR="009146CD">
        <w:t xml:space="preserve">ev </w:t>
      </w:r>
      <w:r>
        <w:t>L</w:t>
      </w:r>
      <w:r w:rsidR="009146CD">
        <w:t>etter</w:t>
      </w:r>
      <w:r>
        <w:t xml:space="preserve"> (1</w:t>
      </w:r>
      <w:r w:rsidR="009146CD">
        <w:t>4</w:t>
      </w:r>
      <w:r>
        <w:t>),</w:t>
      </w:r>
      <w:r w:rsidRPr="00A23DE4">
        <w:t xml:space="preserve"> </w:t>
      </w:r>
      <w:r w:rsidR="009146CD">
        <w:t xml:space="preserve">JFM (13), </w:t>
      </w:r>
      <w:r>
        <w:t>JCIS (6)</w:t>
      </w:r>
    </w:p>
    <w:p w14:paraId="00DBFFB6" w14:textId="77777777" w:rsidR="00CD6EF5" w:rsidRDefault="00CD6EF5" w:rsidP="00CD6EF5">
      <w:pPr>
        <w:tabs>
          <w:tab w:val="left" w:pos="720"/>
        </w:tabs>
        <w:ind w:left="1440" w:hanging="1440"/>
        <w:jc w:val="both"/>
      </w:pPr>
      <w:r>
        <w:rPr>
          <w:b/>
        </w:rPr>
        <w:t xml:space="preserve">                        </w:t>
      </w:r>
      <w:r>
        <w:t xml:space="preserve">SIAM J App Math (3), Phil Trans Royal </w:t>
      </w:r>
      <w:proofErr w:type="spellStart"/>
      <w:r>
        <w:t>Soc</w:t>
      </w:r>
      <w:proofErr w:type="spellEnd"/>
      <w:r>
        <w:t xml:space="preserve"> (2), Annual Review of Fluid Mech (2)</w:t>
      </w:r>
    </w:p>
    <w:p w14:paraId="12ED9507" w14:textId="077613BA" w:rsidR="00CD6EF5" w:rsidRDefault="00CD6EF5" w:rsidP="00CD6EF5">
      <w:pPr>
        <w:tabs>
          <w:tab w:val="left" w:pos="720"/>
        </w:tabs>
        <w:ind w:left="1440" w:hanging="1440"/>
        <w:jc w:val="both"/>
      </w:pPr>
      <w:r>
        <w:rPr>
          <w:b/>
        </w:rPr>
        <w:t xml:space="preserve">       Micro-</w:t>
      </w:r>
      <w:proofErr w:type="spellStart"/>
      <w:r>
        <w:rPr>
          <w:b/>
        </w:rPr>
        <w:t>Nanofluidics</w:t>
      </w:r>
      <w:proofErr w:type="spellEnd"/>
      <w:r>
        <w:rPr>
          <w:b/>
        </w:rPr>
        <w:t>:</w:t>
      </w:r>
      <w:r>
        <w:t xml:space="preserve"> </w:t>
      </w:r>
      <w:proofErr w:type="spellStart"/>
      <w:r>
        <w:t>Biomicrofluidics</w:t>
      </w:r>
      <w:proofErr w:type="spellEnd"/>
      <w:r>
        <w:t xml:space="preserve"> (</w:t>
      </w:r>
      <w:r w:rsidR="009146CD">
        <w:t>24</w:t>
      </w:r>
      <w:r>
        <w:t>), JCP(</w:t>
      </w:r>
      <w:r w:rsidR="00FE7751">
        <w:t>1</w:t>
      </w:r>
      <w:r w:rsidR="009146CD">
        <w:t>2</w:t>
      </w:r>
      <w:r>
        <w:t xml:space="preserve">), </w:t>
      </w:r>
      <w:r w:rsidR="009146CD">
        <w:t xml:space="preserve">Electrophoresis (11), Lab Chip (7),  </w:t>
      </w:r>
      <w:r>
        <w:t>JPC(3)</w:t>
      </w:r>
    </w:p>
    <w:p w14:paraId="3F7AF1F4" w14:textId="4AF85AE6" w:rsidR="00CD6EF5" w:rsidRPr="00E60C99" w:rsidRDefault="00CD6EF5" w:rsidP="00CD6EF5">
      <w:pPr>
        <w:tabs>
          <w:tab w:val="left" w:pos="720"/>
        </w:tabs>
        <w:ind w:left="1440" w:hanging="1440"/>
        <w:jc w:val="both"/>
      </w:pPr>
      <w:r>
        <w:rPr>
          <w:b/>
        </w:rPr>
        <w:t xml:space="preserve">                        </w:t>
      </w:r>
      <w:r>
        <w:t xml:space="preserve">Adv Materials (2), </w:t>
      </w:r>
      <w:proofErr w:type="spellStart"/>
      <w:r w:rsidRPr="00E60C99">
        <w:t>ACSNano</w:t>
      </w:r>
      <w:proofErr w:type="spellEnd"/>
      <w:r w:rsidRPr="00E60C99">
        <w:t xml:space="preserve"> (2)</w:t>
      </w:r>
      <w:r>
        <w:t>, Bi</w:t>
      </w:r>
      <w:r w:rsidR="00FE7751">
        <w:t xml:space="preserve">osensors &amp; Bioelectronics (4), </w:t>
      </w:r>
      <w:r>
        <w:t>Small (2), Analytical Chemistry (2)</w:t>
      </w:r>
      <w:r w:rsidR="009146CD">
        <w:t xml:space="preserve">, Annual Review of Analytical </w:t>
      </w:r>
      <w:proofErr w:type="spellStart"/>
      <w:r w:rsidR="009146CD">
        <w:t>Chem</w:t>
      </w:r>
      <w:proofErr w:type="spellEnd"/>
      <w:r w:rsidR="009146CD">
        <w:t xml:space="preserve"> (1)</w:t>
      </w:r>
    </w:p>
    <w:p w14:paraId="6AA0FCC3" w14:textId="6191AB08" w:rsidR="00CD6EF5" w:rsidRDefault="00CD6EF5" w:rsidP="00CD6EF5">
      <w:pPr>
        <w:tabs>
          <w:tab w:val="left" w:pos="720"/>
        </w:tabs>
        <w:ind w:left="1440" w:hanging="1440"/>
        <w:jc w:val="both"/>
      </w:pPr>
      <w:r>
        <w:t xml:space="preserve">       </w:t>
      </w:r>
      <w:r>
        <w:rPr>
          <w:b/>
        </w:rPr>
        <w:t xml:space="preserve">Reaction Engineering/Control </w:t>
      </w:r>
      <w:r w:rsidRPr="000A251D">
        <w:rPr>
          <w:b/>
        </w:rPr>
        <w:t>:</w:t>
      </w:r>
      <w:r>
        <w:t xml:space="preserve"> </w:t>
      </w:r>
      <w:r w:rsidRPr="00A23DE4">
        <w:t xml:space="preserve"> </w:t>
      </w:r>
      <w:proofErr w:type="spellStart"/>
      <w:r>
        <w:t>Chem</w:t>
      </w:r>
      <w:proofErr w:type="spellEnd"/>
      <w:r>
        <w:t xml:space="preserve"> </w:t>
      </w:r>
      <w:proofErr w:type="spellStart"/>
      <w:r>
        <w:t>Eng</w:t>
      </w:r>
      <w:proofErr w:type="spellEnd"/>
      <w:r>
        <w:t xml:space="preserve"> Sci (25), </w:t>
      </w:r>
      <w:proofErr w:type="spellStart"/>
      <w:r>
        <w:t>AIChE</w:t>
      </w:r>
      <w:proofErr w:type="spellEnd"/>
      <w:r>
        <w:t xml:space="preserve"> J (</w:t>
      </w:r>
      <w:r w:rsidR="009146CD">
        <w:t>9</w:t>
      </w:r>
      <w:r>
        <w:t xml:space="preserve">)          </w:t>
      </w:r>
    </w:p>
    <w:p w14:paraId="3D0DA233" w14:textId="77777777" w:rsidR="00CD6EF5" w:rsidRDefault="00CD6EF5" w:rsidP="00CD6EF5">
      <w:pPr>
        <w:tabs>
          <w:tab w:val="left" w:pos="720"/>
        </w:tabs>
        <w:ind w:left="1440" w:hanging="1440"/>
        <w:jc w:val="both"/>
      </w:pPr>
    </w:p>
    <w:p w14:paraId="4F1464CE" w14:textId="244C1520" w:rsidR="00CD6EF5" w:rsidRPr="006A2FE9" w:rsidRDefault="00CD6EF5" w:rsidP="00CD6EF5">
      <w:pPr>
        <w:ind w:left="720" w:hanging="720"/>
        <w:jc w:val="both"/>
      </w:pPr>
      <w:r>
        <w:t>1.</w:t>
      </w:r>
      <w:r>
        <w:tab/>
      </w:r>
      <w:r w:rsidRPr="006A2FE9">
        <w:t xml:space="preserve">Oka, M., Chang, H.-C. and </w:t>
      </w:r>
      <w:proofErr w:type="spellStart"/>
      <w:r w:rsidRPr="006A2FE9">
        <w:t>Gavalas</w:t>
      </w:r>
      <w:proofErr w:type="spellEnd"/>
      <w:r w:rsidRPr="006A2FE9">
        <w:t xml:space="preserve">, G. R., "Computer-Assisted Molecular Structure Construction for Coal-Derived Compounds," </w:t>
      </w:r>
      <w:r w:rsidRPr="006A2FE9">
        <w:rPr>
          <w:u w:val="single"/>
        </w:rPr>
        <w:t>Fuel</w:t>
      </w:r>
      <w:r w:rsidRPr="006A2FE9">
        <w:t xml:space="preserve">, </w:t>
      </w:r>
      <w:r w:rsidRPr="006A2FE9">
        <w:rPr>
          <w:u w:val="single"/>
        </w:rPr>
        <w:t>56</w:t>
      </w:r>
      <w:r w:rsidRPr="006A2FE9">
        <w:t xml:space="preserve"> 1 (1977). </w:t>
      </w:r>
    </w:p>
    <w:p w14:paraId="5C6C0A5A" w14:textId="77777777" w:rsidR="00CD6EF5" w:rsidRPr="006A2FE9" w:rsidRDefault="00CD6EF5" w:rsidP="00CD6EF5">
      <w:pPr>
        <w:ind w:left="720" w:hanging="720"/>
        <w:jc w:val="both"/>
      </w:pPr>
    </w:p>
    <w:p w14:paraId="37D5FE88" w14:textId="77777777" w:rsidR="00CD6EF5" w:rsidRPr="006A2FE9" w:rsidRDefault="00CD6EF5" w:rsidP="00CD6EF5">
      <w:pPr>
        <w:ind w:left="720" w:hanging="720"/>
        <w:jc w:val="both"/>
      </w:pPr>
      <w:r w:rsidRPr="006A2FE9">
        <w:t>2.</w:t>
      </w:r>
      <w:r w:rsidRPr="006A2FE9">
        <w:tab/>
        <w:t xml:space="preserve">Chang, H.-C. and Weinberg, W. H., "Modulated Molecular Beam Mass Spectrometry: A Generalized Expression for the 'Reaction Product Vector' for Linear Systems," </w:t>
      </w:r>
      <w:r w:rsidRPr="006A2FE9">
        <w:rPr>
          <w:u w:val="single"/>
        </w:rPr>
        <w:t>J. Chem. Phys</w:t>
      </w:r>
      <w:r w:rsidRPr="006A2FE9">
        <w:t xml:space="preserve">., </w:t>
      </w:r>
      <w:r w:rsidRPr="006A2FE9">
        <w:rPr>
          <w:u w:val="single"/>
        </w:rPr>
        <w:t>66</w:t>
      </w:r>
      <w:r w:rsidRPr="006A2FE9">
        <w:t>, No. 9, 4176 (1977).</w:t>
      </w:r>
    </w:p>
    <w:p w14:paraId="27926719" w14:textId="77777777" w:rsidR="00CD6EF5" w:rsidRPr="006A2FE9" w:rsidRDefault="00CD6EF5" w:rsidP="00CD6EF5">
      <w:pPr>
        <w:ind w:left="720" w:hanging="720"/>
        <w:jc w:val="both"/>
      </w:pPr>
    </w:p>
    <w:p w14:paraId="3689ECB2" w14:textId="77777777" w:rsidR="00CD6EF5" w:rsidRPr="006A2FE9" w:rsidRDefault="00CD6EF5" w:rsidP="00CD6EF5">
      <w:pPr>
        <w:ind w:left="720" w:hanging="720"/>
        <w:jc w:val="both"/>
      </w:pPr>
      <w:r w:rsidRPr="006A2FE9">
        <w:t>3.</w:t>
      </w:r>
      <w:r w:rsidRPr="006A2FE9">
        <w:tab/>
        <w:t xml:space="preserve">Chang, H.-C. and Weinberg, W. H., "An Analysis of Modulated Molecular Beam Mass Spectrometry Applied to Coupled Diffusion and Chemical Reaction," </w:t>
      </w:r>
      <w:r w:rsidRPr="006A2FE9">
        <w:rPr>
          <w:u w:val="single"/>
        </w:rPr>
        <w:t>Surface Science</w:t>
      </w:r>
      <w:r w:rsidRPr="006A2FE9">
        <w:t xml:space="preserve">, </w:t>
      </w:r>
      <w:r w:rsidRPr="006A2FE9">
        <w:rPr>
          <w:u w:val="single"/>
        </w:rPr>
        <w:t>65</w:t>
      </w:r>
      <w:r w:rsidRPr="006A2FE9">
        <w:t>, 153 (1977).</w:t>
      </w:r>
    </w:p>
    <w:p w14:paraId="644A2E7F" w14:textId="77777777" w:rsidR="00CD6EF5" w:rsidRPr="006A2FE9" w:rsidRDefault="00CD6EF5" w:rsidP="00CD6EF5">
      <w:pPr>
        <w:ind w:left="720" w:hanging="720"/>
        <w:jc w:val="both"/>
      </w:pPr>
    </w:p>
    <w:p w14:paraId="0CE6A312" w14:textId="77777777" w:rsidR="00CD6EF5" w:rsidRPr="006A2FE9" w:rsidRDefault="00CD6EF5" w:rsidP="00CD6EF5">
      <w:pPr>
        <w:ind w:left="720" w:right="-260" w:hanging="720"/>
        <w:jc w:val="both"/>
      </w:pPr>
      <w:r w:rsidRPr="006A2FE9">
        <w:t>4.</w:t>
      </w:r>
      <w:r w:rsidRPr="006A2FE9">
        <w:tab/>
        <w:t xml:space="preserve">Chang, H.-C. and Weinberg, W. H., "An Analysis of Modulated Molecular Beam Mass Spectrometry Applied to Nonlinear System," </w:t>
      </w:r>
      <w:r w:rsidRPr="006A2FE9">
        <w:rPr>
          <w:u w:val="single"/>
        </w:rPr>
        <w:t>Surface Science</w:t>
      </w:r>
      <w:r w:rsidRPr="006A2FE9">
        <w:t xml:space="preserve">, </w:t>
      </w:r>
      <w:r w:rsidRPr="006A2FE9">
        <w:rPr>
          <w:u w:val="single"/>
        </w:rPr>
        <w:t>72</w:t>
      </w:r>
      <w:r w:rsidRPr="006A2FE9">
        <w:t>, 617 (1978).</w:t>
      </w:r>
    </w:p>
    <w:p w14:paraId="070A905B" w14:textId="77777777" w:rsidR="00CD6EF5" w:rsidRPr="006A2FE9" w:rsidRDefault="00CD6EF5" w:rsidP="00CD6EF5">
      <w:pPr>
        <w:ind w:left="720" w:hanging="720"/>
        <w:jc w:val="both"/>
      </w:pPr>
    </w:p>
    <w:p w14:paraId="3B50A9FB" w14:textId="77777777" w:rsidR="00CD6EF5" w:rsidRPr="006A2FE9" w:rsidRDefault="00CD6EF5" w:rsidP="00CD6EF5">
      <w:pPr>
        <w:ind w:left="720" w:hanging="720"/>
        <w:jc w:val="both"/>
      </w:pPr>
      <w:r w:rsidRPr="006A2FE9">
        <w:t>5.</w:t>
      </w:r>
      <w:r w:rsidRPr="006A2FE9">
        <w:tab/>
        <w:t xml:space="preserve">Chang, H.-C. and Weinberg, W. H., "Modulated Molecular Beam Scattering from Solid Surfaces:  the Pulse Testing Method of Analysis," </w:t>
      </w:r>
      <w:r w:rsidRPr="006A2FE9">
        <w:rPr>
          <w:u w:val="single"/>
        </w:rPr>
        <w:t>Application of Surface</w:t>
      </w:r>
      <w:r w:rsidRPr="006A2FE9">
        <w:t xml:space="preserve"> </w:t>
      </w:r>
      <w:r w:rsidRPr="006A2FE9">
        <w:rPr>
          <w:u w:val="single"/>
        </w:rPr>
        <w:t>Science</w:t>
      </w:r>
      <w:r w:rsidRPr="006A2FE9">
        <w:t>, 3, 168 (1979).</w:t>
      </w:r>
    </w:p>
    <w:p w14:paraId="2095E17F" w14:textId="77777777" w:rsidR="00CD6EF5" w:rsidRPr="006A2FE9" w:rsidRDefault="00CD6EF5" w:rsidP="00CD6EF5">
      <w:pPr>
        <w:ind w:left="720" w:hanging="720"/>
        <w:jc w:val="both"/>
      </w:pPr>
    </w:p>
    <w:p w14:paraId="30F87A69" w14:textId="15D33349" w:rsidR="00CD6EF5" w:rsidRPr="006A2FE9" w:rsidRDefault="00CD6EF5" w:rsidP="00CD6EF5">
      <w:pPr>
        <w:ind w:left="720" w:hanging="720"/>
        <w:jc w:val="both"/>
      </w:pPr>
      <w:r w:rsidRPr="006A2FE9">
        <w:t>6.</w:t>
      </w:r>
      <w:r w:rsidRPr="006A2FE9">
        <w:tab/>
        <w:t xml:space="preserve">Chang, H.-C. and </w:t>
      </w:r>
      <w:proofErr w:type="spellStart"/>
      <w:r w:rsidRPr="006A2FE9">
        <w:t>Calo</w:t>
      </w:r>
      <w:proofErr w:type="spellEnd"/>
      <w:r w:rsidRPr="006A2FE9">
        <w:t xml:space="preserve">, J. M., "Exact Criteria for Uniqueness and Multiplicity via a Catastrophe Theory Approach," </w:t>
      </w:r>
      <w:r w:rsidRPr="006A2FE9">
        <w:rPr>
          <w:u w:val="single"/>
        </w:rPr>
        <w:t>Chem. Eng. Sci</w:t>
      </w:r>
      <w:r w:rsidRPr="006A2FE9">
        <w:t xml:space="preserve">., </w:t>
      </w:r>
      <w:r w:rsidRPr="006A2FE9">
        <w:rPr>
          <w:u w:val="single"/>
        </w:rPr>
        <w:t>34</w:t>
      </w:r>
      <w:r w:rsidRPr="006A2FE9">
        <w:t xml:space="preserve">, 285 (1979). </w:t>
      </w:r>
    </w:p>
    <w:p w14:paraId="477CED9A" w14:textId="77777777" w:rsidR="00CD6EF5" w:rsidRPr="006A2FE9" w:rsidRDefault="00CD6EF5" w:rsidP="00CD6EF5">
      <w:pPr>
        <w:ind w:left="720" w:hanging="720"/>
        <w:jc w:val="both"/>
      </w:pPr>
    </w:p>
    <w:p w14:paraId="1EB41686" w14:textId="77777777" w:rsidR="00CD6EF5" w:rsidRPr="006A2FE9" w:rsidRDefault="00CD6EF5" w:rsidP="00CD6EF5">
      <w:pPr>
        <w:ind w:left="720" w:hanging="720"/>
        <w:jc w:val="both"/>
      </w:pPr>
      <w:r w:rsidRPr="006A2FE9">
        <w:t>7.</w:t>
      </w:r>
      <w:r w:rsidRPr="006A2FE9">
        <w:tab/>
        <w:t xml:space="preserve">Chang, H.-C. and </w:t>
      </w:r>
      <w:proofErr w:type="spellStart"/>
      <w:r w:rsidRPr="006A2FE9">
        <w:t>Calo</w:t>
      </w:r>
      <w:proofErr w:type="spellEnd"/>
      <w:r w:rsidRPr="006A2FE9">
        <w:t xml:space="preserve">, J. M., "A Priori Estimation of Chemical Relaxation Oscillations Via a Singular Perturbation Technique," </w:t>
      </w:r>
      <w:r w:rsidRPr="006A2FE9">
        <w:rPr>
          <w:u w:val="single"/>
        </w:rPr>
        <w:t xml:space="preserve">Chem. Eng. </w:t>
      </w:r>
      <w:proofErr w:type="spellStart"/>
      <w:r w:rsidRPr="006A2FE9">
        <w:rPr>
          <w:u w:val="single"/>
        </w:rPr>
        <w:t>Commun</w:t>
      </w:r>
      <w:proofErr w:type="spellEnd"/>
      <w:r w:rsidRPr="006A2FE9">
        <w:t xml:space="preserve">., </w:t>
      </w:r>
      <w:r w:rsidRPr="006A2FE9">
        <w:rPr>
          <w:u w:val="single"/>
        </w:rPr>
        <w:t>3</w:t>
      </w:r>
      <w:r w:rsidRPr="006A2FE9">
        <w:t>, 431 (1979).</w:t>
      </w:r>
    </w:p>
    <w:p w14:paraId="7DD0C388" w14:textId="77777777" w:rsidR="00CD6EF5" w:rsidRPr="006A2FE9" w:rsidRDefault="00CD6EF5" w:rsidP="00CD6EF5">
      <w:pPr>
        <w:ind w:left="720" w:hanging="720"/>
        <w:jc w:val="both"/>
      </w:pPr>
    </w:p>
    <w:p w14:paraId="4CEA22BB" w14:textId="77777777" w:rsidR="00CD6EF5" w:rsidRPr="006A2FE9" w:rsidRDefault="00CD6EF5" w:rsidP="00CD6EF5">
      <w:pPr>
        <w:ind w:left="720" w:hanging="720"/>
        <w:jc w:val="both"/>
      </w:pPr>
      <w:r w:rsidRPr="006A2FE9">
        <w:t>8.</w:t>
      </w:r>
      <w:r w:rsidRPr="006A2FE9">
        <w:tab/>
        <w:t xml:space="preserve">Chang, H.-C. and </w:t>
      </w:r>
      <w:proofErr w:type="spellStart"/>
      <w:r w:rsidRPr="006A2FE9">
        <w:t>Calo</w:t>
      </w:r>
      <w:proofErr w:type="spellEnd"/>
      <w:r w:rsidRPr="006A2FE9">
        <w:t xml:space="preserve">, J. M., "Regions of Multiplicity for Various Models of Chemical Reactors," </w:t>
      </w:r>
      <w:r w:rsidRPr="006A2FE9">
        <w:rPr>
          <w:u w:val="single"/>
        </w:rPr>
        <w:t>Chem. Eng. Sci</w:t>
      </w:r>
      <w:r w:rsidRPr="006A2FE9">
        <w:t xml:space="preserve">., </w:t>
      </w:r>
      <w:r w:rsidRPr="006A2FE9">
        <w:rPr>
          <w:u w:val="single"/>
        </w:rPr>
        <w:t>35</w:t>
      </w:r>
      <w:r w:rsidRPr="006A2FE9">
        <w:t>, 264 (1980).</w:t>
      </w:r>
    </w:p>
    <w:p w14:paraId="4D43302E" w14:textId="77777777" w:rsidR="00CD6EF5" w:rsidRPr="006A2FE9" w:rsidRDefault="00CD6EF5" w:rsidP="00CD6EF5">
      <w:pPr>
        <w:ind w:left="720" w:hanging="720"/>
        <w:jc w:val="both"/>
      </w:pPr>
    </w:p>
    <w:p w14:paraId="259C4328" w14:textId="77777777" w:rsidR="00CD6EF5" w:rsidRPr="006A2FE9" w:rsidRDefault="00CD6EF5" w:rsidP="00CD6EF5">
      <w:pPr>
        <w:ind w:left="720" w:hanging="720"/>
        <w:jc w:val="both"/>
      </w:pPr>
      <w:r w:rsidRPr="006A2FE9">
        <w:t>9.</w:t>
      </w:r>
      <w:r w:rsidRPr="006A2FE9">
        <w:tab/>
        <w:t xml:space="preserve">Chang, H.-C. and </w:t>
      </w:r>
      <w:proofErr w:type="spellStart"/>
      <w:r w:rsidRPr="006A2FE9">
        <w:t>Calo</w:t>
      </w:r>
      <w:proofErr w:type="spellEnd"/>
      <w:r w:rsidRPr="006A2FE9">
        <w:t xml:space="preserve">, J. M., "Exact Universal Criteria for the Adiabatic Tubular Packed Bed Reactor," </w:t>
      </w:r>
      <w:r w:rsidRPr="006A2FE9">
        <w:rPr>
          <w:u w:val="single"/>
        </w:rPr>
        <w:t>Chem. Eng. Sci</w:t>
      </w:r>
      <w:r w:rsidRPr="006A2FE9">
        <w:t xml:space="preserve">., </w:t>
      </w:r>
      <w:r w:rsidRPr="006A2FE9">
        <w:rPr>
          <w:u w:val="single"/>
        </w:rPr>
        <w:t>35</w:t>
      </w:r>
      <w:r w:rsidRPr="006A2FE9">
        <w:t>, 1611 (1980).</w:t>
      </w:r>
    </w:p>
    <w:p w14:paraId="76C92554" w14:textId="77777777" w:rsidR="00CD6EF5" w:rsidRPr="006A2FE9" w:rsidRDefault="00CD6EF5" w:rsidP="00CD6EF5">
      <w:pPr>
        <w:ind w:left="720" w:hanging="720"/>
        <w:jc w:val="both"/>
      </w:pPr>
    </w:p>
    <w:p w14:paraId="1DA9F284" w14:textId="77777777" w:rsidR="00CD6EF5" w:rsidRPr="006A2FE9" w:rsidRDefault="00CD6EF5" w:rsidP="00CD6EF5">
      <w:pPr>
        <w:ind w:left="720" w:hanging="720"/>
        <w:jc w:val="both"/>
      </w:pPr>
      <w:r w:rsidRPr="006A2FE9">
        <w:t>10.</w:t>
      </w:r>
      <w:r w:rsidRPr="006A2FE9">
        <w:tab/>
        <w:t xml:space="preserve">Chang, H.-C. and </w:t>
      </w:r>
      <w:proofErr w:type="spellStart"/>
      <w:r w:rsidRPr="006A2FE9">
        <w:t>Aluko</w:t>
      </w:r>
      <w:proofErr w:type="spellEnd"/>
      <w:r w:rsidRPr="006A2FE9">
        <w:t xml:space="preserve">, M., "A Quasi-Steady State Analysis of the Dynamics of Two-Species Heterogeneous Catalytic Reactions," </w:t>
      </w:r>
      <w:r w:rsidRPr="006A2FE9">
        <w:rPr>
          <w:u w:val="single"/>
        </w:rPr>
        <w:t>Chem. Eng. Sci</w:t>
      </w:r>
      <w:r w:rsidRPr="006A2FE9">
        <w:t xml:space="preserve">., </w:t>
      </w:r>
      <w:r w:rsidRPr="006A2FE9">
        <w:rPr>
          <w:u w:val="single"/>
        </w:rPr>
        <w:t>36</w:t>
      </w:r>
      <w:r w:rsidRPr="006A2FE9">
        <w:t>, 1611 (1981).</w:t>
      </w:r>
    </w:p>
    <w:p w14:paraId="1BC9741E" w14:textId="77777777" w:rsidR="00CD6EF5" w:rsidRPr="006A2FE9" w:rsidRDefault="00CD6EF5" w:rsidP="00CD6EF5">
      <w:pPr>
        <w:ind w:left="720" w:hanging="720"/>
        <w:jc w:val="both"/>
      </w:pPr>
    </w:p>
    <w:p w14:paraId="1A78654A" w14:textId="77777777" w:rsidR="00CD6EF5" w:rsidRPr="006A2FE9" w:rsidRDefault="00CD6EF5" w:rsidP="00CD6EF5">
      <w:pPr>
        <w:ind w:left="720" w:hanging="720"/>
        <w:jc w:val="both"/>
      </w:pPr>
      <w:r w:rsidRPr="006A2FE9">
        <w:t>11.</w:t>
      </w:r>
      <w:r w:rsidRPr="006A2FE9">
        <w:tab/>
        <w:t xml:space="preserve">Chang, H.-C. and </w:t>
      </w:r>
      <w:proofErr w:type="spellStart"/>
      <w:r w:rsidRPr="006A2FE9">
        <w:t>Calo</w:t>
      </w:r>
      <w:proofErr w:type="spellEnd"/>
      <w:r w:rsidRPr="006A2FE9">
        <w:t xml:space="preserve">, J. M., "Analysis of Radial Flow Packed Bed Reactors--How Are They Different?" in "Chemical Reactors",  H. S. </w:t>
      </w:r>
      <w:proofErr w:type="spellStart"/>
      <w:r w:rsidRPr="006A2FE9">
        <w:t>Fogler</w:t>
      </w:r>
      <w:proofErr w:type="spellEnd"/>
      <w:r w:rsidRPr="006A2FE9">
        <w:t xml:space="preserve">, ed., </w:t>
      </w:r>
      <w:r w:rsidRPr="006A2FE9">
        <w:rPr>
          <w:u w:val="single"/>
        </w:rPr>
        <w:t>ACS</w:t>
      </w:r>
      <w:r w:rsidRPr="006A2FE9">
        <w:t xml:space="preserve"> </w:t>
      </w:r>
      <w:r w:rsidRPr="006A2FE9">
        <w:rPr>
          <w:u w:val="single"/>
        </w:rPr>
        <w:t>Symposium Series</w:t>
      </w:r>
      <w:r w:rsidRPr="006A2FE9">
        <w:t xml:space="preserve">, </w:t>
      </w:r>
      <w:r w:rsidRPr="006A2FE9">
        <w:rPr>
          <w:u w:val="single"/>
        </w:rPr>
        <w:t>168</w:t>
      </w:r>
      <w:r w:rsidRPr="006A2FE9">
        <w:t xml:space="preserve"> (1981).</w:t>
      </w:r>
    </w:p>
    <w:p w14:paraId="17D278D0" w14:textId="77777777" w:rsidR="00CD6EF5" w:rsidRPr="006A2FE9" w:rsidRDefault="00CD6EF5" w:rsidP="00CD6EF5">
      <w:pPr>
        <w:ind w:left="720" w:hanging="720"/>
        <w:jc w:val="both"/>
      </w:pPr>
    </w:p>
    <w:p w14:paraId="00718E7F" w14:textId="77777777" w:rsidR="00CD6EF5" w:rsidRPr="006A2FE9" w:rsidRDefault="00CD6EF5" w:rsidP="00CD6EF5">
      <w:pPr>
        <w:ind w:left="720" w:hanging="720"/>
        <w:jc w:val="both"/>
      </w:pPr>
      <w:r w:rsidRPr="006A2FE9">
        <w:t>12.</w:t>
      </w:r>
      <w:r w:rsidRPr="006A2FE9">
        <w:tab/>
        <w:t>Chang, H.-C. "A Non-</w:t>
      </w:r>
      <w:proofErr w:type="spellStart"/>
      <w:r w:rsidRPr="006A2FE9">
        <w:t>Fickian</w:t>
      </w:r>
      <w:proofErr w:type="spellEnd"/>
      <w:r w:rsidRPr="006A2FE9">
        <w:t xml:space="preserve"> Model of Packed Bed Reactors," </w:t>
      </w:r>
      <w:proofErr w:type="spellStart"/>
      <w:r w:rsidRPr="006A2FE9">
        <w:rPr>
          <w:u w:val="single"/>
        </w:rPr>
        <w:t>AIChE</w:t>
      </w:r>
      <w:proofErr w:type="spellEnd"/>
      <w:r w:rsidRPr="006A2FE9">
        <w:rPr>
          <w:u w:val="single"/>
        </w:rPr>
        <w:t xml:space="preserve"> J</w:t>
      </w:r>
      <w:r w:rsidRPr="006A2FE9">
        <w:t xml:space="preserve">., </w:t>
      </w:r>
      <w:r w:rsidRPr="006A2FE9">
        <w:rPr>
          <w:u w:val="single"/>
        </w:rPr>
        <w:t>28</w:t>
      </w:r>
      <w:r w:rsidRPr="006A2FE9">
        <w:t>, 208 (1982).</w:t>
      </w:r>
    </w:p>
    <w:p w14:paraId="1F7443D4" w14:textId="77777777" w:rsidR="00CD6EF5" w:rsidRPr="006A2FE9" w:rsidRDefault="00CD6EF5" w:rsidP="00CD6EF5">
      <w:pPr>
        <w:ind w:left="720" w:hanging="720"/>
        <w:jc w:val="both"/>
      </w:pPr>
    </w:p>
    <w:p w14:paraId="4A5ADD81" w14:textId="77777777" w:rsidR="00CD6EF5" w:rsidRPr="006A2FE9" w:rsidRDefault="00CD6EF5" w:rsidP="00CD6EF5">
      <w:pPr>
        <w:ind w:left="720" w:hanging="720"/>
        <w:jc w:val="both"/>
      </w:pPr>
      <w:r w:rsidRPr="006A2FE9">
        <w:t>13.</w:t>
      </w:r>
      <w:r w:rsidRPr="006A2FE9">
        <w:tab/>
      </w:r>
      <w:proofErr w:type="spellStart"/>
      <w:r w:rsidRPr="006A2FE9">
        <w:t>Aluko</w:t>
      </w:r>
      <w:proofErr w:type="spellEnd"/>
      <w:r w:rsidRPr="006A2FE9">
        <w:t xml:space="preserve">, M., and Chang, H.-C., "Multiplicity, Uniqueness and Stability for an Exothermic Reaction in a Non-Adiabatic Bubble Column Reactor," </w:t>
      </w:r>
      <w:r w:rsidRPr="006A2FE9">
        <w:rPr>
          <w:u w:val="single"/>
        </w:rPr>
        <w:t>Chem. Eng. J.</w:t>
      </w:r>
      <w:r w:rsidRPr="006A2FE9">
        <w:t xml:space="preserve">, </w:t>
      </w:r>
      <w:r w:rsidRPr="006A2FE9">
        <w:rPr>
          <w:u w:val="single"/>
        </w:rPr>
        <w:t>24</w:t>
      </w:r>
      <w:r w:rsidRPr="006A2FE9">
        <w:t>, No. 2, 151 (1982).</w:t>
      </w:r>
    </w:p>
    <w:p w14:paraId="1AF079C4" w14:textId="77777777" w:rsidR="00CD6EF5" w:rsidRPr="006A2FE9" w:rsidRDefault="00CD6EF5" w:rsidP="00CD6EF5">
      <w:pPr>
        <w:ind w:left="720" w:hanging="720"/>
        <w:jc w:val="both"/>
      </w:pPr>
    </w:p>
    <w:p w14:paraId="167C128C" w14:textId="77777777" w:rsidR="00CD6EF5" w:rsidRPr="006A2FE9" w:rsidRDefault="00CD6EF5" w:rsidP="00CD6EF5">
      <w:pPr>
        <w:ind w:left="720" w:hanging="720"/>
        <w:jc w:val="both"/>
      </w:pPr>
      <w:r w:rsidRPr="006A2FE9">
        <w:t>14.</w:t>
      </w:r>
      <w:r w:rsidRPr="006A2FE9">
        <w:tab/>
        <w:t xml:space="preserve">Chang, H.-C., and </w:t>
      </w:r>
      <w:proofErr w:type="spellStart"/>
      <w:r w:rsidRPr="006A2FE9">
        <w:t>Aluko</w:t>
      </w:r>
      <w:proofErr w:type="spellEnd"/>
      <w:r w:rsidRPr="006A2FE9">
        <w:t xml:space="preserve">, M., "Comment on the Model for Isothermal Oscillations of Ethylene Oxidation on Platinum," </w:t>
      </w:r>
      <w:r w:rsidRPr="006A2FE9">
        <w:rPr>
          <w:u w:val="single"/>
        </w:rPr>
        <w:t xml:space="preserve">J. of </w:t>
      </w:r>
      <w:proofErr w:type="spellStart"/>
      <w:r w:rsidRPr="006A2FE9">
        <w:rPr>
          <w:u w:val="single"/>
        </w:rPr>
        <w:t>Catal</w:t>
      </w:r>
      <w:proofErr w:type="spellEnd"/>
      <w:r w:rsidRPr="006A2FE9">
        <w:t xml:space="preserve">., </w:t>
      </w:r>
      <w:r w:rsidRPr="006A2FE9">
        <w:rPr>
          <w:u w:val="single"/>
        </w:rPr>
        <w:t>73</w:t>
      </w:r>
      <w:r w:rsidRPr="006A2FE9">
        <w:t>, 198 (1982).</w:t>
      </w:r>
    </w:p>
    <w:p w14:paraId="30E03D22" w14:textId="77777777" w:rsidR="00CD6EF5" w:rsidRPr="006A2FE9" w:rsidRDefault="00CD6EF5" w:rsidP="00CD6EF5">
      <w:pPr>
        <w:ind w:left="720" w:hanging="720"/>
        <w:jc w:val="both"/>
      </w:pPr>
    </w:p>
    <w:p w14:paraId="259604A4" w14:textId="77777777" w:rsidR="00CD6EF5" w:rsidRDefault="00CD6EF5" w:rsidP="00CD6EF5">
      <w:pPr>
        <w:ind w:left="720" w:hanging="720"/>
        <w:jc w:val="both"/>
      </w:pPr>
      <w:r w:rsidRPr="006A2FE9">
        <w:t>15.</w:t>
      </w:r>
      <w:r w:rsidRPr="006A2FE9">
        <w:tab/>
        <w:t xml:space="preserve">Chang, H.-C., "Multi-Scale Analysis of Effective Transport in Periodic Heterogeneous Media," </w:t>
      </w:r>
      <w:r w:rsidRPr="006A2FE9">
        <w:rPr>
          <w:u w:val="single"/>
        </w:rPr>
        <w:t xml:space="preserve">Chem. Eng. </w:t>
      </w:r>
      <w:proofErr w:type="spellStart"/>
      <w:r w:rsidRPr="006A2FE9">
        <w:rPr>
          <w:u w:val="single"/>
        </w:rPr>
        <w:t>Commun</w:t>
      </w:r>
      <w:proofErr w:type="spellEnd"/>
      <w:r w:rsidRPr="006A2FE9">
        <w:t xml:space="preserve">., </w:t>
      </w:r>
      <w:r w:rsidRPr="006A2FE9">
        <w:rPr>
          <w:u w:val="single"/>
        </w:rPr>
        <w:t>15</w:t>
      </w:r>
      <w:r w:rsidRPr="006A2FE9">
        <w:t xml:space="preserve">, 83 (1983). </w:t>
      </w:r>
    </w:p>
    <w:p w14:paraId="073CBF67" w14:textId="77777777" w:rsidR="00CD6EF5" w:rsidRDefault="00CD6EF5" w:rsidP="00CD6EF5">
      <w:pPr>
        <w:ind w:left="720" w:hanging="720"/>
        <w:jc w:val="both"/>
      </w:pPr>
    </w:p>
    <w:p w14:paraId="40879242" w14:textId="77777777" w:rsidR="00CD6EF5" w:rsidRPr="006A2FE9" w:rsidRDefault="00CD6EF5" w:rsidP="00CD6EF5">
      <w:pPr>
        <w:ind w:left="720" w:hanging="720"/>
        <w:jc w:val="both"/>
      </w:pPr>
      <w:r w:rsidRPr="006A2FE9">
        <w:t>16.</w:t>
      </w:r>
      <w:r w:rsidRPr="006A2FE9">
        <w:tab/>
        <w:t xml:space="preserve">Chang, H.-C., Saucier, M. and </w:t>
      </w:r>
      <w:proofErr w:type="spellStart"/>
      <w:r w:rsidRPr="006A2FE9">
        <w:t>Calo</w:t>
      </w:r>
      <w:proofErr w:type="spellEnd"/>
      <w:r w:rsidRPr="006A2FE9">
        <w:t xml:space="preserve">, J. M., "A Design Criterion for Radial Flow Fixed Bed Reactors," </w:t>
      </w:r>
      <w:proofErr w:type="spellStart"/>
      <w:r w:rsidRPr="006A2FE9">
        <w:rPr>
          <w:u w:val="single"/>
        </w:rPr>
        <w:t>AIChE</w:t>
      </w:r>
      <w:proofErr w:type="spellEnd"/>
      <w:r w:rsidRPr="006A2FE9">
        <w:rPr>
          <w:u w:val="single"/>
        </w:rPr>
        <w:t xml:space="preserve"> J</w:t>
      </w:r>
      <w:r w:rsidRPr="006A2FE9">
        <w:t xml:space="preserve">., </w:t>
      </w:r>
      <w:r w:rsidRPr="006A2FE9">
        <w:rPr>
          <w:u w:val="single"/>
        </w:rPr>
        <w:t>29</w:t>
      </w:r>
      <w:r w:rsidRPr="006A2FE9">
        <w:t>, 1039 (1983).</w:t>
      </w:r>
    </w:p>
    <w:p w14:paraId="2C02BE87" w14:textId="77777777" w:rsidR="00CD6EF5" w:rsidRPr="006A2FE9" w:rsidRDefault="00CD6EF5" w:rsidP="00CD6EF5">
      <w:pPr>
        <w:ind w:left="720" w:hanging="720"/>
        <w:jc w:val="both"/>
      </w:pPr>
    </w:p>
    <w:p w14:paraId="0053FEA3" w14:textId="77777777" w:rsidR="00CD6EF5" w:rsidRPr="006A2FE9" w:rsidRDefault="00CD6EF5" w:rsidP="00CD6EF5">
      <w:pPr>
        <w:ind w:left="720" w:hanging="720"/>
        <w:jc w:val="both"/>
      </w:pPr>
      <w:r w:rsidRPr="006A2FE9">
        <w:t>17.</w:t>
      </w:r>
      <w:r w:rsidRPr="006A2FE9">
        <w:tab/>
        <w:t xml:space="preserve">Chang, H.-C., "The Domain Model for Heterogeneous Catalysis," </w:t>
      </w:r>
      <w:r w:rsidRPr="006A2FE9">
        <w:rPr>
          <w:u w:val="single"/>
        </w:rPr>
        <w:t>Chem. Eng</w:t>
      </w:r>
      <w:r w:rsidRPr="006A2FE9">
        <w:t xml:space="preserve">. </w:t>
      </w:r>
      <w:r w:rsidRPr="006A2FE9">
        <w:rPr>
          <w:u w:val="single"/>
        </w:rPr>
        <w:t>Sci</w:t>
      </w:r>
      <w:r w:rsidRPr="006A2FE9">
        <w:t xml:space="preserve">., </w:t>
      </w:r>
      <w:r w:rsidRPr="006A2FE9">
        <w:rPr>
          <w:u w:val="single"/>
        </w:rPr>
        <w:t>38</w:t>
      </w:r>
      <w:r w:rsidRPr="006A2FE9">
        <w:t>, 535 (1983).</w:t>
      </w:r>
    </w:p>
    <w:p w14:paraId="315C7288" w14:textId="77777777" w:rsidR="00CD6EF5" w:rsidRPr="006A2FE9" w:rsidRDefault="00CD6EF5" w:rsidP="00CD6EF5">
      <w:pPr>
        <w:ind w:left="720" w:hanging="720"/>
        <w:jc w:val="both"/>
      </w:pPr>
    </w:p>
    <w:p w14:paraId="42A2918A" w14:textId="77777777" w:rsidR="00CD6EF5" w:rsidRPr="006A2FE9" w:rsidRDefault="00CD6EF5" w:rsidP="00CD6EF5">
      <w:pPr>
        <w:ind w:left="720" w:hanging="720"/>
        <w:jc w:val="both"/>
      </w:pPr>
      <w:r w:rsidRPr="006A2FE9">
        <w:t>18.</w:t>
      </w:r>
      <w:r w:rsidRPr="006A2FE9">
        <w:tab/>
        <w:t xml:space="preserve">Chang, H.-C., "Effective Diffusion and Conduction in Two-Phase Media - A Unified Approach," </w:t>
      </w:r>
      <w:proofErr w:type="spellStart"/>
      <w:r w:rsidRPr="006A2FE9">
        <w:rPr>
          <w:u w:val="single"/>
        </w:rPr>
        <w:t>AIChE</w:t>
      </w:r>
      <w:proofErr w:type="spellEnd"/>
      <w:r w:rsidRPr="006A2FE9">
        <w:rPr>
          <w:u w:val="single"/>
        </w:rPr>
        <w:t xml:space="preserve"> J</w:t>
      </w:r>
      <w:r w:rsidRPr="006A2FE9">
        <w:t xml:space="preserve">., </w:t>
      </w:r>
      <w:r w:rsidRPr="006A2FE9">
        <w:rPr>
          <w:u w:val="single"/>
        </w:rPr>
        <w:t>29</w:t>
      </w:r>
      <w:r w:rsidRPr="006A2FE9">
        <w:t xml:space="preserve">, 846 (1983). </w:t>
      </w:r>
    </w:p>
    <w:p w14:paraId="71B643F4" w14:textId="77777777" w:rsidR="00CD6EF5" w:rsidRPr="006A2FE9" w:rsidRDefault="00CD6EF5" w:rsidP="00CD6EF5">
      <w:pPr>
        <w:ind w:left="720" w:hanging="720"/>
        <w:jc w:val="both"/>
      </w:pPr>
    </w:p>
    <w:p w14:paraId="7859EC43" w14:textId="77777777" w:rsidR="00CD6EF5" w:rsidRPr="006A2FE9" w:rsidRDefault="00CD6EF5" w:rsidP="00CD6EF5">
      <w:pPr>
        <w:ind w:left="720" w:hanging="720"/>
        <w:jc w:val="both"/>
      </w:pPr>
      <w:r w:rsidRPr="006A2FE9">
        <w:t>19.</w:t>
      </w:r>
      <w:r w:rsidRPr="006A2FE9">
        <w:tab/>
      </w:r>
      <w:proofErr w:type="spellStart"/>
      <w:r w:rsidRPr="006A2FE9">
        <w:t>Benzoni,J</w:t>
      </w:r>
      <w:proofErr w:type="spellEnd"/>
      <w:r w:rsidRPr="006A2FE9">
        <w:t xml:space="preserve">., and Chang, H.-C., "Effective Diffusion in </w:t>
      </w:r>
      <w:proofErr w:type="spellStart"/>
      <w:r w:rsidRPr="006A2FE9">
        <w:t>Bidisperse</w:t>
      </w:r>
      <w:proofErr w:type="spellEnd"/>
      <w:r w:rsidRPr="006A2FE9">
        <w:t xml:space="preserve"> Media - An Effective Medium Approach," </w:t>
      </w:r>
      <w:r w:rsidRPr="006A2FE9">
        <w:rPr>
          <w:u w:val="single"/>
        </w:rPr>
        <w:t>Chem. Eng. Sci</w:t>
      </w:r>
      <w:r w:rsidRPr="006A2FE9">
        <w:t xml:space="preserve">., </w:t>
      </w:r>
      <w:r w:rsidRPr="006A2FE9">
        <w:rPr>
          <w:u w:val="single"/>
        </w:rPr>
        <w:t>39</w:t>
      </w:r>
      <w:r w:rsidRPr="006A2FE9">
        <w:t>, 161 (1984).</w:t>
      </w:r>
    </w:p>
    <w:p w14:paraId="2CC9B3A9" w14:textId="77777777" w:rsidR="00CD6EF5" w:rsidRPr="006A2FE9" w:rsidRDefault="00CD6EF5" w:rsidP="00CD6EF5">
      <w:pPr>
        <w:ind w:left="720" w:hanging="720"/>
        <w:jc w:val="both"/>
      </w:pPr>
    </w:p>
    <w:p w14:paraId="50FE34D5" w14:textId="77777777" w:rsidR="00CD6EF5" w:rsidRPr="006A2FE9" w:rsidRDefault="00CD6EF5" w:rsidP="00CD6EF5">
      <w:pPr>
        <w:ind w:left="720" w:hanging="720"/>
        <w:jc w:val="both"/>
      </w:pPr>
      <w:r w:rsidRPr="006A2FE9">
        <w:t>20.</w:t>
      </w:r>
      <w:r w:rsidRPr="006A2FE9">
        <w:tab/>
        <w:t xml:space="preserve">Chang, H.-C., and </w:t>
      </w:r>
      <w:proofErr w:type="spellStart"/>
      <w:r w:rsidRPr="006A2FE9">
        <w:t>Aluko</w:t>
      </w:r>
      <w:proofErr w:type="spellEnd"/>
      <w:r w:rsidRPr="006A2FE9">
        <w:t xml:space="preserve">, M., "Multi-Scale Analysis of Exotic Dynamics in Surface Catalyzed Reactions - I.  Justification and Preliminary Model Discrimination," </w:t>
      </w:r>
      <w:r w:rsidRPr="006A2FE9">
        <w:rPr>
          <w:u w:val="single"/>
        </w:rPr>
        <w:t>Chem. Eng. Sci</w:t>
      </w:r>
      <w:r w:rsidRPr="006A2FE9">
        <w:t xml:space="preserve">., </w:t>
      </w:r>
      <w:r w:rsidRPr="006A2FE9">
        <w:rPr>
          <w:u w:val="single"/>
        </w:rPr>
        <w:t>39</w:t>
      </w:r>
      <w:r w:rsidRPr="006A2FE9">
        <w:t>, 37 (1984).</w:t>
      </w:r>
    </w:p>
    <w:p w14:paraId="433DB26F" w14:textId="77777777" w:rsidR="00CD6EF5" w:rsidRPr="006A2FE9" w:rsidRDefault="00CD6EF5" w:rsidP="00CD6EF5">
      <w:pPr>
        <w:ind w:left="720" w:hanging="720"/>
        <w:jc w:val="both"/>
      </w:pPr>
    </w:p>
    <w:p w14:paraId="30F32B1C" w14:textId="77777777" w:rsidR="00CD6EF5" w:rsidRPr="006A2FE9" w:rsidRDefault="00CD6EF5" w:rsidP="00CD6EF5">
      <w:pPr>
        <w:ind w:left="720" w:hanging="720"/>
        <w:jc w:val="both"/>
      </w:pPr>
      <w:r w:rsidRPr="006A2FE9">
        <w:t>21.</w:t>
      </w:r>
      <w:r w:rsidRPr="006A2FE9">
        <w:tab/>
      </w:r>
      <w:proofErr w:type="spellStart"/>
      <w:r w:rsidRPr="006A2FE9">
        <w:t>Aluko</w:t>
      </w:r>
      <w:proofErr w:type="spellEnd"/>
      <w:r w:rsidRPr="006A2FE9">
        <w:t xml:space="preserve">, M., and Chang, H.-C., "Multi-Scale Analysis of Exotic Dynamics in Surface Catalyzed Reactions - II.  Quantitative Parameter Space Analysis of an Extended Langmuir-Hinshelwood Reaction Scheme," </w:t>
      </w:r>
      <w:r w:rsidRPr="006A2FE9">
        <w:rPr>
          <w:u w:val="single"/>
        </w:rPr>
        <w:t>Chem. Eng. Sci</w:t>
      </w:r>
      <w:r w:rsidRPr="006A2FE9">
        <w:t xml:space="preserve">., </w:t>
      </w:r>
      <w:r w:rsidRPr="006A2FE9">
        <w:rPr>
          <w:u w:val="single"/>
        </w:rPr>
        <w:t>39</w:t>
      </w:r>
      <w:r w:rsidRPr="006A2FE9">
        <w:t>, 51 (1984).</w:t>
      </w:r>
    </w:p>
    <w:p w14:paraId="7BC9A264" w14:textId="77777777" w:rsidR="00CD6EF5" w:rsidRPr="006A2FE9" w:rsidRDefault="00CD6EF5" w:rsidP="00CD6EF5">
      <w:pPr>
        <w:ind w:left="720" w:hanging="720"/>
        <w:jc w:val="both"/>
      </w:pPr>
    </w:p>
    <w:p w14:paraId="0167D2A3" w14:textId="77777777" w:rsidR="00CD6EF5" w:rsidRPr="006A2FE9" w:rsidRDefault="00CD6EF5" w:rsidP="00CD6EF5">
      <w:pPr>
        <w:ind w:left="720" w:hanging="720"/>
        <w:jc w:val="both"/>
      </w:pPr>
      <w:r w:rsidRPr="006A2FE9">
        <w:t>22.</w:t>
      </w:r>
      <w:r w:rsidRPr="006A2FE9">
        <w:tab/>
        <w:t xml:space="preserve">Chen, L.-H., and Chang, H.-C., "Global Stabilization of a Biological Reactor by Linear Feedback Control," </w:t>
      </w:r>
      <w:r w:rsidRPr="006A2FE9">
        <w:rPr>
          <w:u w:val="single"/>
        </w:rPr>
        <w:t>Chem. Eng. Comm</w:t>
      </w:r>
      <w:r w:rsidRPr="006A2FE9">
        <w:t xml:space="preserve">., </w:t>
      </w:r>
      <w:r w:rsidRPr="006A2FE9">
        <w:rPr>
          <w:u w:val="single"/>
        </w:rPr>
        <w:t>27</w:t>
      </w:r>
      <w:r w:rsidRPr="006A2FE9">
        <w:t>, 231 (1984).</w:t>
      </w:r>
    </w:p>
    <w:p w14:paraId="070877E2" w14:textId="77777777" w:rsidR="00CD6EF5" w:rsidRPr="006A2FE9" w:rsidRDefault="00CD6EF5" w:rsidP="00CD6EF5">
      <w:pPr>
        <w:ind w:left="720" w:hanging="720"/>
        <w:jc w:val="both"/>
        <w:rPr>
          <w:u w:val="single"/>
        </w:rPr>
      </w:pPr>
    </w:p>
    <w:p w14:paraId="6AEBC336" w14:textId="77777777" w:rsidR="00CD6EF5" w:rsidRPr="006A2FE9" w:rsidRDefault="00CD6EF5" w:rsidP="00CD6EF5">
      <w:pPr>
        <w:ind w:left="720" w:hanging="720"/>
        <w:jc w:val="both"/>
      </w:pPr>
      <w:r w:rsidRPr="006A2FE9">
        <w:t>23.</w:t>
      </w:r>
      <w:r w:rsidRPr="006A2FE9">
        <w:tab/>
        <w:t xml:space="preserve">Chang, H.-C. and Chen, L.-H., "Bifurcation Characteristics of Nonlinear Systems Under Conventional PID Control," </w:t>
      </w:r>
      <w:r w:rsidRPr="006A2FE9">
        <w:rPr>
          <w:u w:val="single"/>
        </w:rPr>
        <w:t>Chem. Eng. Sci</w:t>
      </w:r>
      <w:r w:rsidRPr="006A2FE9">
        <w:t xml:space="preserve">., </w:t>
      </w:r>
      <w:r w:rsidRPr="006A2FE9">
        <w:rPr>
          <w:u w:val="single"/>
        </w:rPr>
        <w:t>39</w:t>
      </w:r>
      <w:r w:rsidRPr="006A2FE9">
        <w:t xml:space="preserve">, 1127 (1984). </w:t>
      </w:r>
    </w:p>
    <w:p w14:paraId="71ACD71A" w14:textId="77777777" w:rsidR="00CD6EF5" w:rsidRPr="006A2FE9" w:rsidRDefault="00CD6EF5" w:rsidP="00CD6EF5">
      <w:pPr>
        <w:ind w:left="720" w:hanging="720"/>
        <w:jc w:val="both"/>
      </w:pPr>
    </w:p>
    <w:p w14:paraId="0EC4F902" w14:textId="77777777" w:rsidR="00CD6EF5" w:rsidRPr="006A2FE9" w:rsidRDefault="00CD6EF5" w:rsidP="00CD6EF5">
      <w:pPr>
        <w:ind w:left="720" w:hanging="720"/>
        <w:jc w:val="both"/>
      </w:pPr>
      <w:r w:rsidRPr="006A2FE9">
        <w:t>24.</w:t>
      </w:r>
      <w:r w:rsidRPr="006A2FE9">
        <w:tab/>
      </w:r>
      <w:proofErr w:type="spellStart"/>
      <w:r w:rsidRPr="006A2FE9">
        <w:t>Aluko</w:t>
      </w:r>
      <w:proofErr w:type="spellEnd"/>
      <w:r w:rsidRPr="006A2FE9">
        <w:t xml:space="preserve">, M., and Chang, H.-C., "PEFLOQ:  An Algorithm for the </w:t>
      </w:r>
      <w:proofErr w:type="spellStart"/>
      <w:r w:rsidRPr="006A2FE9">
        <w:t>Bifurcational</w:t>
      </w:r>
      <w:proofErr w:type="spellEnd"/>
      <w:r w:rsidRPr="006A2FE9">
        <w:t xml:space="preserve"> Analysis of Periodic Solutions of Autonomous Systems," </w:t>
      </w:r>
      <w:r w:rsidRPr="006A2FE9">
        <w:rPr>
          <w:u w:val="single"/>
        </w:rPr>
        <w:t>Comp. and Chem. Eng</w:t>
      </w:r>
      <w:r w:rsidRPr="006A2FE9">
        <w:t xml:space="preserve">., </w:t>
      </w:r>
      <w:r w:rsidRPr="006A2FE9">
        <w:rPr>
          <w:u w:val="single"/>
        </w:rPr>
        <w:t>8</w:t>
      </w:r>
      <w:r w:rsidRPr="006A2FE9">
        <w:t>, 355 (1984).</w:t>
      </w:r>
    </w:p>
    <w:p w14:paraId="35917F3E" w14:textId="77777777" w:rsidR="00CD6EF5" w:rsidRPr="006A2FE9" w:rsidRDefault="00CD6EF5" w:rsidP="00CD6EF5">
      <w:pPr>
        <w:ind w:left="720" w:hanging="720"/>
        <w:jc w:val="both"/>
      </w:pPr>
    </w:p>
    <w:p w14:paraId="29CB4C3C" w14:textId="77777777" w:rsidR="00CD6EF5" w:rsidRPr="006A2FE9" w:rsidRDefault="00CD6EF5" w:rsidP="00CD6EF5">
      <w:pPr>
        <w:ind w:left="720" w:hanging="720"/>
        <w:jc w:val="both"/>
      </w:pPr>
      <w:r w:rsidRPr="006A2FE9">
        <w:t>25.</w:t>
      </w:r>
      <w:r w:rsidRPr="006A2FE9">
        <w:tab/>
        <w:t xml:space="preserve">Chang, H.-C., "Several paths to Chaos in a Stiff CO Oxidation System" in "Frontiers in Chemical Reaction Engineering", L. K. </w:t>
      </w:r>
      <w:proofErr w:type="spellStart"/>
      <w:r w:rsidRPr="006A2FE9">
        <w:t>Doraiswamy</w:t>
      </w:r>
      <w:proofErr w:type="spellEnd"/>
      <w:r w:rsidRPr="006A2FE9">
        <w:t xml:space="preserve"> and R. A. </w:t>
      </w:r>
      <w:proofErr w:type="spellStart"/>
      <w:r w:rsidRPr="006A2FE9">
        <w:t>Mashelkar</w:t>
      </w:r>
      <w:proofErr w:type="spellEnd"/>
      <w:r w:rsidRPr="006A2FE9">
        <w:t>, eds., Wiley Eastern Ltd. (1984).</w:t>
      </w:r>
    </w:p>
    <w:p w14:paraId="7738640C" w14:textId="77777777" w:rsidR="00CD6EF5" w:rsidRPr="006A2FE9" w:rsidRDefault="00CD6EF5" w:rsidP="00CD6EF5">
      <w:pPr>
        <w:ind w:left="720" w:hanging="720"/>
        <w:jc w:val="both"/>
      </w:pPr>
    </w:p>
    <w:p w14:paraId="496320C9" w14:textId="77777777" w:rsidR="00CD6EF5" w:rsidRPr="006A2FE9" w:rsidRDefault="00CD6EF5" w:rsidP="00CD6EF5">
      <w:pPr>
        <w:ind w:left="720" w:hanging="720"/>
        <w:jc w:val="both"/>
      </w:pPr>
      <w:r w:rsidRPr="006A2FE9">
        <w:t>26.</w:t>
      </w:r>
      <w:r w:rsidRPr="006A2FE9">
        <w:tab/>
        <w:t xml:space="preserve">McDermott, P., </w:t>
      </w:r>
      <w:proofErr w:type="spellStart"/>
      <w:r w:rsidRPr="006A2FE9">
        <w:t>Bonvin</w:t>
      </w:r>
      <w:proofErr w:type="spellEnd"/>
      <w:r w:rsidRPr="006A2FE9">
        <w:t xml:space="preserve">, D., </w:t>
      </w:r>
      <w:proofErr w:type="spellStart"/>
      <w:r w:rsidRPr="006A2FE9">
        <w:t>Mellichamp</w:t>
      </w:r>
      <w:proofErr w:type="spellEnd"/>
      <w:r w:rsidRPr="006A2FE9">
        <w:t xml:space="preserve">, D. and Chang, H.-C., "Eigenvalue Spectra and Modal Contributions for </w:t>
      </w:r>
      <w:proofErr w:type="spellStart"/>
      <w:r w:rsidRPr="006A2FE9">
        <w:t>Counterflow</w:t>
      </w:r>
      <w:proofErr w:type="spellEnd"/>
      <w:r w:rsidRPr="006A2FE9">
        <w:t xml:space="preserve"> Reactor Models," </w:t>
      </w:r>
      <w:r w:rsidRPr="006A2FE9">
        <w:rPr>
          <w:u w:val="single"/>
        </w:rPr>
        <w:t>Chem. Eng</w:t>
      </w:r>
      <w:r w:rsidRPr="006A2FE9">
        <w:t xml:space="preserve">. </w:t>
      </w:r>
      <w:r w:rsidRPr="006A2FE9">
        <w:rPr>
          <w:u w:val="single"/>
        </w:rPr>
        <w:t>Comm</w:t>
      </w:r>
      <w:r w:rsidRPr="006A2FE9">
        <w:t xml:space="preserve">., </w:t>
      </w:r>
      <w:r w:rsidRPr="006A2FE9">
        <w:rPr>
          <w:u w:val="single"/>
        </w:rPr>
        <w:t>31</w:t>
      </w:r>
      <w:r w:rsidRPr="006A2FE9">
        <w:t>, 263 (1984).</w:t>
      </w:r>
    </w:p>
    <w:p w14:paraId="7AEDA5BE" w14:textId="77777777" w:rsidR="00CD6EF5" w:rsidRPr="006A2FE9" w:rsidRDefault="00CD6EF5" w:rsidP="00CD6EF5">
      <w:pPr>
        <w:ind w:left="720" w:hanging="720"/>
        <w:jc w:val="both"/>
      </w:pPr>
    </w:p>
    <w:p w14:paraId="09FC6B5A" w14:textId="77777777" w:rsidR="00CD6EF5" w:rsidRPr="006A2FE9" w:rsidRDefault="00CD6EF5" w:rsidP="00CD6EF5">
      <w:pPr>
        <w:ind w:left="720" w:hanging="720"/>
        <w:jc w:val="both"/>
      </w:pPr>
      <w:r w:rsidRPr="006A2FE9">
        <w:t>27.</w:t>
      </w:r>
      <w:r w:rsidRPr="006A2FE9">
        <w:tab/>
        <w:t xml:space="preserve">McDermott, P., and Chang, H.-C., "On the Global Behavior of an Auto-Thermal Reactor Stabilized by Linear Feedback Control," </w:t>
      </w:r>
      <w:r w:rsidRPr="006A2FE9">
        <w:rPr>
          <w:u w:val="single"/>
        </w:rPr>
        <w:t>Chem. Eng. Sci.</w:t>
      </w:r>
      <w:r w:rsidRPr="006A2FE9">
        <w:t xml:space="preserve">, </w:t>
      </w:r>
      <w:r w:rsidRPr="006A2FE9">
        <w:rPr>
          <w:u w:val="single"/>
        </w:rPr>
        <w:t>39</w:t>
      </w:r>
      <w:r w:rsidRPr="006A2FE9">
        <w:t>, 1347 (1984).</w:t>
      </w:r>
    </w:p>
    <w:p w14:paraId="33AF22F4" w14:textId="77777777" w:rsidR="00CD6EF5" w:rsidRPr="006A2FE9" w:rsidRDefault="00CD6EF5" w:rsidP="00CD6EF5">
      <w:pPr>
        <w:ind w:left="720" w:hanging="720"/>
        <w:jc w:val="both"/>
      </w:pPr>
    </w:p>
    <w:p w14:paraId="60DCBA83" w14:textId="77777777" w:rsidR="00CD6EF5" w:rsidRPr="006A2FE9" w:rsidRDefault="00CD6EF5" w:rsidP="00CD6EF5">
      <w:pPr>
        <w:ind w:left="720" w:hanging="720"/>
        <w:jc w:val="both"/>
      </w:pPr>
      <w:r w:rsidRPr="006A2FE9">
        <w:t>28.</w:t>
      </w:r>
      <w:r w:rsidRPr="006A2FE9">
        <w:tab/>
      </w:r>
      <w:proofErr w:type="spellStart"/>
      <w:r w:rsidRPr="006A2FE9">
        <w:t>Lahbabi</w:t>
      </w:r>
      <w:proofErr w:type="spellEnd"/>
      <w:r w:rsidRPr="006A2FE9">
        <w:t>, M. and Chang, H.-C., "High Reynolds Number flow Through Cubic Arrays of Spheres--Steady-State Solution and Transition to Turbulence, "</w:t>
      </w:r>
      <w:proofErr w:type="spellStart"/>
      <w:r w:rsidRPr="006A2FE9">
        <w:rPr>
          <w:u w:val="single"/>
        </w:rPr>
        <w:t>Chem.Eng</w:t>
      </w:r>
      <w:proofErr w:type="spellEnd"/>
      <w:r w:rsidRPr="006A2FE9">
        <w:rPr>
          <w:u w:val="single"/>
        </w:rPr>
        <w:t>. Sci</w:t>
      </w:r>
      <w:r w:rsidRPr="006A2FE9">
        <w:t xml:space="preserve">., </w:t>
      </w:r>
      <w:r w:rsidRPr="006A2FE9">
        <w:rPr>
          <w:u w:val="single"/>
        </w:rPr>
        <w:t>40</w:t>
      </w:r>
      <w:r w:rsidRPr="006A2FE9">
        <w:t>, 435 (1985).</w:t>
      </w:r>
    </w:p>
    <w:p w14:paraId="0EEC258F" w14:textId="77777777" w:rsidR="00CD6EF5" w:rsidRPr="006A2FE9" w:rsidRDefault="00CD6EF5" w:rsidP="00CD6EF5">
      <w:pPr>
        <w:ind w:left="720" w:hanging="720"/>
        <w:jc w:val="both"/>
      </w:pPr>
    </w:p>
    <w:p w14:paraId="14699CFE" w14:textId="77777777" w:rsidR="00CD6EF5" w:rsidRPr="006A2FE9" w:rsidRDefault="00CD6EF5" w:rsidP="00CD6EF5">
      <w:pPr>
        <w:ind w:left="720" w:hanging="720"/>
        <w:jc w:val="both"/>
      </w:pPr>
      <w:r w:rsidRPr="006A2FE9">
        <w:t>29.</w:t>
      </w:r>
      <w:r w:rsidRPr="006A2FE9">
        <w:tab/>
        <w:t>McDermott, P. E., Chang, H.-C. and Rinker, R. G., "Experimental Investigation of Controller-Induced Bifurcations in a Tubular Reactor,"</w:t>
      </w:r>
      <w:r w:rsidRPr="006A2FE9">
        <w:rPr>
          <w:u w:val="single"/>
        </w:rPr>
        <w:t xml:space="preserve"> Chem. Eng. Sci</w:t>
      </w:r>
      <w:r w:rsidRPr="006A2FE9">
        <w:t xml:space="preserve">., </w:t>
      </w:r>
      <w:r w:rsidRPr="006A2FE9">
        <w:rPr>
          <w:u w:val="single"/>
        </w:rPr>
        <w:t>40</w:t>
      </w:r>
      <w:r w:rsidRPr="006A2FE9">
        <w:t>, 1355 (1985).</w:t>
      </w:r>
    </w:p>
    <w:p w14:paraId="32B87F09" w14:textId="77777777" w:rsidR="00CD6EF5" w:rsidRPr="006A2FE9" w:rsidRDefault="00CD6EF5" w:rsidP="00CD6EF5">
      <w:pPr>
        <w:ind w:left="720" w:hanging="720"/>
        <w:jc w:val="both"/>
      </w:pPr>
    </w:p>
    <w:p w14:paraId="6AEE5009" w14:textId="77777777" w:rsidR="00CD6EF5" w:rsidRPr="006A2FE9" w:rsidRDefault="00CD6EF5" w:rsidP="00CD6EF5">
      <w:pPr>
        <w:ind w:left="720" w:hanging="720"/>
        <w:jc w:val="both"/>
      </w:pPr>
      <w:r w:rsidRPr="006A2FE9">
        <w:t>30.</w:t>
      </w:r>
      <w:r w:rsidRPr="006A2FE9">
        <w:tab/>
        <w:t xml:space="preserve">Chen, L.-H. and Chang, H.-C., "Nonlinear Stability of a Bubble Column Reactor," </w:t>
      </w:r>
      <w:r w:rsidRPr="006A2FE9">
        <w:rPr>
          <w:u w:val="single"/>
        </w:rPr>
        <w:t>Chem. Eng. J.</w:t>
      </w:r>
      <w:r w:rsidRPr="006A2FE9">
        <w:t xml:space="preserve">, </w:t>
      </w:r>
      <w:r w:rsidRPr="006A2FE9">
        <w:rPr>
          <w:u w:val="single"/>
        </w:rPr>
        <w:t>3D</w:t>
      </w:r>
      <w:r w:rsidRPr="006A2FE9">
        <w:t>(2), 103 (1985).</w:t>
      </w:r>
    </w:p>
    <w:p w14:paraId="53816C51" w14:textId="77777777" w:rsidR="00CD6EF5" w:rsidRPr="006A2FE9" w:rsidRDefault="00CD6EF5" w:rsidP="00CD6EF5">
      <w:pPr>
        <w:ind w:left="720" w:hanging="720"/>
        <w:jc w:val="both"/>
      </w:pPr>
    </w:p>
    <w:p w14:paraId="272553CB" w14:textId="77777777" w:rsidR="00CD6EF5" w:rsidRPr="006A2FE9" w:rsidRDefault="00CD6EF5" w:rsidP="00CD6EF5">
      <w:pPr>
        <w:ind w:left="720" w:hanging="720"/>
        <w:jc w:val="both"/>
      </w:pPr>
      <w:r w:rsidRPr="006A2FE9">
        <w:t>31.</w:t>
      </w:r>
      <w:r w:rsidRPr="006A2FE9">
        <w:tab/>
        <w:t xml:space="preserve">Chen, L.-H. and Chang, H.-C., "Global Effects of Controller Saturation on Closed-Loop Dynamics," </w:t>
      </w:r>
      <w:r w:rsidRPr="006A2FE9">
        <w:rPr>
          <w:u w:val="single"/>
        </w:rPr>
        <w:t>Chem. Eng. Sci</w:t>
      </w:r>
      <w:r w:rsidRPr="006A2FE9">
        <w:t xml:space="preserve">., </w:t>
      </w:r>
      <w:r w:rsidRPr="006A2FE9">
        <w:rPr>
          <w:u w:val="single"/>
        </w:rPr>
        <w:t>40</w:t>
      </w:r>
      <w:r w:rsidRPr="006A2FE9">
        <w:t>, 2191 (1985).</w:t>
      </w:r>
    </w:p>
    <w:p w14:paraId="5E0C4998" w14:textId="77777777" w:rsidR="00CD6EF5" w:rsidRPr="006A2FE9" w:rsidRDefault="00CD6EF5" w:rsidP="00CD6EF5">
      <w:pPr>
        <w:ind w:left="720" w:hanging="720"/>
        <w:jc w:val="both"/>
      </w:pPr>
    </w:p>
    <w:p w14:paraId="18702490" w14:textId="77777777" w:rsidR="00CD6EF5" w:rsidRPr="006A2FE9" w:rsidRDefault="00CD6EF5" w:rsidP="00CD6EF5">
      <w:pPr>
        <w:ind w:left="720" w:hanging="720"/>
        <w:jc w:val="both"/>
      </w:pPr>
      <w:r w:rsidRPr="006A2FE9">
        <w:t>32.</w:t>
      </w:r>
      <w:r w:rsidRPr="006A2FE9">
        <w:tab/>
      </w:r>
      <w:proofErr w:type="spellStart"/>
      <w:r w:rsidRPr="006A2FE9">
        <w:t>Aluko</w:t>
      </w:r>
      <w:proofErr w:type="spellEnd"/>
      <w:r w:rsidRPr="006A2FE9">
        <w:t xml:space="preserve">, M. and Chang, H.-C., "The Stability and Oscillations of Carbon Monoxide Oxidation over Platinum Supported Catalyst: Effect of Butene," </w:t>
      </w:r>
      <w:r w:rsidRPr="006A2FE9">
        <w:rPr>
          <w:u w:val="single"/>
        </w:rPr>
        <w:t>Chem. Eng. Sci.</w:t>
      </w:r>
      <w:r w:rsidRPr="006A2FE9">
        <w:t xml:space="preserve">, </w:t>
      </w:r>
      <w:r w:rsidRPr="006A2FE9">
        <w:rPr>
          <w:u w:val="single"/>
        </w:rPr>
        <w:t>40</w:t>
      </w:r>
      <w:r w:rsidRPr="006A2FE9">
        <w:t>, 2389 (1985).</w:t>
      </w:r>
    </w:p>
    <w:p w14:paraId="213761B6" w14:textId="77777777" w:rsidR="00CD6EF5" w:rsidRPr="006A2FE9" w:rsidRDefault="00CD6EF5" w:rsidP="00CD6EF5">
      <w:pPr>
        <w:ind w:left="720" w:hanging="720"/>
        <w:jc w:val="both"/>
      </w:pPr>
    </w:p>
    <w:p w14:paraId="64AC3BD6" w14:textId="77777777" w:rsidR="00CD6EF5" w:rsidRPr="006A2FE9" w:rsidRDefault="00CD6EF5" w:rsidP="00CD6EF5">
      <w:pPr>
        <w:ind w:left="720" w:hanging="720"/>
        <w:jc w:val="both"/>
      </w:pPr>
      <w:r w:rsidRPr="006A2FE9">
        <w:t>33.</w:t>
      </w:r>
      <w:r w:rsidRPr="006A2FE9">
        <w:tab/>
      </w:r>
      <w:proofErr w:type="spellStart"/>
      <w:r w:rsidRPr="006A2FE9">
        <w:t>Aluko</w:t>
      </w:r>
      <w:proofErr w:type="spellEnd"/>
      <w:r w:rsidRPr="006A2FE9">
        <w:t xml:space="preserve">, M., and Chang, H.-C., "Dynamic Modelling of a Heterogeneously - Catalyzed system with Stiff </w:t>
      </w:r>
      <w:proofErr w:type="spellStart"/>
      <w:r w:rsidRPr="006A2FE9">
        <w:t>Hopf</w:t>
      </w:r>
      <w:proofErr w:type="spellEnd"/>
      <w:r w:rsidRPr="006A2FE9">
        <w:t xml:space="preserve"> Bifurcation," </w:t>
      </w:r>
      <w:r w:rsidRPr="006A2FE9">
        <w:rPr>
          <w:u w:val="single"/>
        </w:rPr>
        <w:t>Chem. Eng. Sci.</w:t>
      </w:r>
      <w:r w:rsidRPr="006A2FE9">
        <w:t xml:space="preserve">, </w:t>
      </w:r>
      <w:r w:rsidRPr="006A2FE9">
        <w:rPr>
          <w:u w:val="single"/>
        </w:rPr>
        <w:t>41</w:t>
      </w:r>
      <w:r w:rsidRPr="006A2FE9">
        <w:t>, 317 (1986).</w:t>
      </w:r>
    </w:p>
    <w:p w14:paraId="3E806DD7" w14:textId="77777777" w:rsidR="00CD6EF5" w:rsidRPr="006A2FE9" w:rsidRDefault="00CD6EF5" w:rsidP="00CD6EF5">
      <w:pPr>
        <w:ind w:left="720" w:hanging="720"/>
        <w:jc w:val="both"/>
      </w:pPr>
    </w:p>
    <w:p w14:paraId="60029690" w14:textId="77777777" w:rsidR="00CD6EF5" w:rsidRPr="006A2FE9" w:rsidRDefault="00CD6EF5" w:rsidP="00CD6EF5">
      <w:pPr>
        <w:ind w:left="720" w:hanging="720"/>
        <w:jc w:val="both"/>
      </w:pPr>
      <w:r w:rsidRPr="006A2FE9">
        <w:t>34.</w:t>
      </w:r>
      <w:r w:rsidRPr="006A2FE9">
        <w:tab/>
        <w:t xml:space="preserve">Chang, H.-C., "Recent Developments in the Dynamics of Heterogeneous Catalytic Reactions," chapter in "Dynamics of Nonlinear Systems," Editor V. </w:t>
      </w:r>
      <w:proofErr w:type="spellStart"/>
      <w:r w:rsidRPr="006A2FE9">
        <w:t>Hlavacek</w:t>
      </w:r>
      <w:proofErr w:type="spellEnd"/>
      <w:r w:rsidRPr="006A2FE9">
        <w:t>, Gordon and Breach Concepts in Chemical Engineering Series, (invited review) Chap. 3, 85 (1986).</w:t>
      </w:r>
    </w:p>
    <w:p w14:paraId="5E56FAC3" w14:textId="77777777" w:rsidR="00CD6EF5" w:rsidRPr="006A2FE9" w:rsidRDefault="00CD6EF5" w:rsidP="00CD6EF5">
      <w:pPr>
        <w:ind w:left="720" w:hanging="720"/>
        <w:jc w:val="both"/>
      </w:pPr>
    </w:p>
    <w:p w14:paraId="49DEEC9F" w14:textId="77777777" w:rsidR="00CD6EF5" w:rsidRPr="006A2FE9" w:rsidRDefault="00CD6EF5" w:rsidP="00CD6EF5">
      <w:pPr>
        <w:ind w:left="720" w:hanging="720"/>
        <w:jc w:val="both"/>
      </w:pPr>
      <w:r w:rsidRPr="006A2FE9">
        <w:t>35.</w:t>
      </w:r>
      <w:r w:rsidRPr="006A2FE9">
        <w:tab/>
        <w:t xml:space="preserve">Hwang, S.-H. and Chang, H.-C., "Process Dynamic Models for Heterogeneous Chemical Reactors - An Application of Dynamic Singularity Theory," </w:t>
      </w:r>
      <w:r w:rsidRPr="006A2FE9">
        <w:rPr>
          <w:u w:val="single"/>
        </w:rPr>
        <w:t>Chem. Eng.</w:t>
      </w:r>
      <w:r w:rsidRPr="006A2FE9">
        <w:t xml:space="preserve"> </w:t>
      </w:r>
      <w:r w:rsidRPr="006A2FE9">
        <w:rPr>
          <w:u w:val="single"/>
        </w:rPr>
        <w:t>Sci.</w:t>
      </w:r>
      <w:r w:rsidRPr="006A2FE9">
        <w:t xml:space="preserve">, </w:t>
      </w:r>
      <w:r w:rsidRPr="006A2FE9">
        <w:rPr>
          <w:u w:val="single"/>
        </w:rPr>
        <w:t>41</w:t>
      </w:r>
      <w:r w:rsidRPr="006A2FE9">
        <w:t>, 953 (1986).</w:t>
      </w:r>
    </w:p>
    <w:p w14:paraId="08286B2E" w14:textId="77777777" w:rsidR="00CD6EF5" w:rsidRPr="006A2FE9" w:rsidRDefault="00CD6EF5" w:rsidP="00CD6EF5">
      <w:pPr>
        <w:ind w:left="720" w:hanging="720"/>
        <w:jc w:val="both"/>
      </w:pPr>
    </w:p>
    <w:p w14:paraId="11A467E8" w14:textId="77777777" w:rsidR="00CD6EF5" w:rsidRPr="006A2FE9" w:rsidRDefault="00CD6EF5" w:rsidP="00CD6EF5">
      <w:pPr>
        <w:ind w:left="720" w:hanging="720"/>
        <w:jc w:val="both"/>
      </w:pPr>
      <w:r w:rsidRPr="006A2FE9">
        <w:t>36.</w:t>
      </w:r>
      <w:r w:rsidRPr="006A2FE9">
        <w:tab/>
        <w:t xml:space="preserve">Chang, H.-C., "Nonlinear Waves on Liquid Film Surfaces, I. Flooding in vertical Tubes," </w:t>
      </w:r>
      <w:r w:rsidRPr="006A2FE9">
        <w:rPr>
          <w:u w:val="single"/>
        </w:rPr>
        <w:t>Chem. Eng. Sci</w:t>
      </w:r>
      <w:r w:rsidRPr="006A2FE9">
        <w:t xml:space="preserve">., </w:t>
      </w:r>
      <w:r w:rsidRPr="006A2FE9">
        <w:rPr>
          <w:u w:val="single"/>
        </w:rPr>
        <w:t>41</w:t>
      </w:r>
      <w:r w:rsidRPr="006A2FE9">
        <w:t xml:space="preserve">, 2463 (1986). </w:t>
      </w:r>
    </w:p>
    <w:p w14:paraId="6B32D87D" w14:textId="77777777" w:rsidR="00CD6EF5" w:rsidRPr="006A2FE9" w:rsidRDefault="00CD6EF5" w:rsidP="00CD6EF5">
      <w:pPr>
        <w:ind w:left="720" w:hanging="720"/>
        <w:jc w:val="both"/>
      </w:pPr>
    </w:p>
    <w:p w14:paraId="18A82FDE" w14:textId="77777777" w:rsidR="00CD6EF5" w:rsidRPr="006A2FE9" w:rsidRDefault="00CD6EF5" w:rsidP="00CD6EF5">
      <w:pPr>
        <w:ind w:left="720" w:hanging="720"/>
        <w:jc w:val="both"/>
      </w:pPr>
      <w:r w:rsidRPr="006A2FE9">
        <w:t>37.</w:t>
      </w:r>
      <w:r w:rsidRPr="006A2FE9">
        <w:tab/>
        <w:t xml:space="preserve">Chen, L.-H. and Chang, H.-C., "Nonlinear Waves on Liquid Film Surfaces, II. Bifurcation Analyses of the Long-Wave Equations," </w:t>
      </w:r>
      <w:r w:rsidRPr="006A2FE9">
        <w:rPr>
          <w:u w:val="single"/>
        </w:rPr>
        <w:t>Chem. Eng. Sci.</w:t>
      </w:r>
      <w:r w:rsidRPr="006A2FE9">
        <w:t xml:space="preserve">, </w:t>
      </w:r>
      <w:r w:rsidRPr="006A2FE9">
        <w:rPr>
          <w:u w:val="single"/>
        </w:rPr>
        <w:t>41</w:t>
      </w:r>
      <w:r w:rsidRPr="006A2FE9">
        <w:t xml:space="preserve">, 2477 (1986). </w:t>
      </w:r>
    </w:p>
    <w:p w14:paraId="07412641" w14:textId="77777777" w:rsidR="00CD6EF5" w:rsidRPr="006A2FE9" w:rsidRDefault="00CD6EF5" w:rsidP="00CD6EF5">
      <w:pPr>
        <w:ind w:left="720" w:hanging="720"/>
        <w:jc w:val="both"/>
      </w:pPr>
    </w:p>
    <w:p w14:paraId="69652D7B" w14:textId="77777777" w:rsidR="00CD6EF5" w:rsidRPr="006A2FE9" w:rsidRDefault="00CD6EF5" w:rsidP="00CD6EF5">
      <w:pPr>
        <w:ind w:left="720" w:hanging="720"/>
        <w:jc w:val="both"/>
      </w:pPr>
      <w:r w:rsidRPr="006A2FE9">
        <w:t>38.</w:t>
      </w:r>
      <w:r w:rsidRPr="006A2FE9">
        <w:tab/>
      </w:r>
      <w:proofErr w:type="spellStart"/>
      <w:r w:rsidRPr="006A2FE9">
        <w:t>Lahbabi</w:t>
      </w:r>
      <w:proofErr w:type="spellEnd"/>
      <w:r w:rsidRPr="006A2FE9">
        <w:t xml:space="preserve">, M. and Chang, H.-C., "Flow in Periodically Constricted Tubes: Transition to Inertial and </w:t>
      </w:r>
      <w:proofErr w:type="spellStart"/>
      <w:r w:rsidRPr="006A2FE9">
        <w:t>Nonsteady</w:t>
      </w:r>
      <w:proofErr w:type="spellEnd"/>
      <w:r w:rsidRPr="006A2FE9">
        <w:t xml:space="preserve"> Flows," </w:t>
      </w:r>
      <w:r w:rsidRPr="006A2FE9">
        <w:rPr>
          <w:u w:val="single"/>
        </w:rPr>
        <w:t>Chem. Eng. Sci.</w:t>
      </w:r>
      <w:r w:rsidRPr="006A2FE9">
        <w:t xml:space="preserve">, </w:t>
      </w:r>
      <w:r w:rsidRPr="006A2FE9">
        <w:rPr>
          <w:u w:val="single"/>
        </w:rPr>
        <w:t>41</w:t>
      </w:r>
      <w:r w:rsidRPr="006A2FE9">
        <w:t xml:space="preserve">, 2487 (1986). </w:t>
      </w:r>
    </w:p>
    <w:p w14:paraId="698EA56B" w14:textId="77777777" w:rsidR="00CD6EF5" w:rsidRPr="006A2FE9" w:rsidRDefault="00CD6EF5" w:rsidP="00CD6EF5">
      <w:pPr>
        <w:ind w:left="720" w:hanging="720"/>
        <w:jc w:val="both"/>
      </w:pPr>
    </w:p>
    <w:p w14:paraId="206CDCA1" w14:textId="77777777" w:rsidR="00CD6EF5" w:rsidRDefault="00CD6EF5" w:rsidP="00CD6EF5">
      <w:pPr>
        <w:ind w:left="720" w:hanging="720"/>
        <w:jc w:val="both"/>
      </w:pPr>
      <w:r w:rsidRPr="006A2FE9">
        <w:t>39.</w:t>
      </w:r>
      <w:r w:rsidRPr="006A2FE9">
        <w:tab/>
      </w:r>
      <w:r w:rsidRPr="007C3F16">
        <w:rPr>
          <w:color w:val="FF0000"/>
        </w:rPr>
        <w:t xml:space="preserve">Chang, H.-C., "Traveling Waves on Fluid Interfaces - Normal Form Analysis of the </w:t>
      </w:r>
      <w:proofErr w:type="spellStart"/>
      <w:r w:rsidRPr="007C3F16">
        <w:rPr>
          <w:color w:val="FF0000"/>
        </w:rPr>
        <w:t>Kuramoto-Sivashinsky</w:t>
      </w:r>
      <w:proofErr w:type="spellEnd"/>
      <w:r w:rsidRPr="007C3F16">
        <w:rPr>
          <w:color w:val="FF0000"/>
        </w:rPr>
        <w:t xml:space="preserve"> Equation," </w:t>
      </w:r>
      <w:r w:rsidRPr="007C3F16">
        <w:rPr>
          <w:color w:val="FF0000"/>
          <w:u w:val="single"/>
        </w:rPr>
        <w:t>The Physics of Fluids</w:t>
      </w:r>
      <w:r w:rsidRPr="007C3F16">
        <w:rPr>
          <w:color w:val="FF0000"/>
        </w:rPr>
        <w:t xml:space="preserve">, </w:t>
      </w:r>
      <w:r w:rsidRPr="007C3F16">
        <w:rPr>
          <w:color w:val="FF0000"/>
          <w:u w:val="single"/>
        </w:rPr>
        <w:t>29</w:t>
      </w:r>
      <w:r w:rsidRPr="007C3F16">
        <w:rPr>
          <w:color w:val="FF0000"/>
        </w:rPr>
        <w:t>, 3142 (1986)</w:t>
      </w:r>
      <w:r w:rsidRPr="006A2FE9">
        <w:t xml:space="preserve">. </w:t>
      </w:r>
      <w:bookmarkStart w:id="0" w:name="OLE_LINK9"/>
      <w:bookmarkStart w:id="1" w:name="OLE_LINK10"/>
    </w:p>
    <w:p w14:paraId="0B58CF67" w14:textId="77777777" w:rsidR="00CD6EF5" w:rsidRDefault="00CD6EF5" w:rsidP="00CD6EF5">
      <w:pPr>
        <w:ind w:left="720" w:hanging="720"/>
        <w:jc w:val="both"/>
      </w:pPr>
    </w:p>
    <w:p w14:paraId="69195DC2" w14:textId="77777777" w:rsidR="00CD6EF5" w:rsidRPr="006A2FE9" w:rsidRDefault="00CD6EF5" w:rsidP="00CD6EF5">
      <w:pPr>
        <w:ind w:left="720" w:hanging="720"/>
        <w:jc w:val="both"/>
      </w:pPr>
      <w:r w:rsidRPr="006A2FE9">
        <w:t>40.</w:t>
      </w:r>
      <w:r w:rsidRPr="006A2FE9">
        <w:tab/>
        <w:t xml:space="preserve">Chang, H.-C. and Chen, L.-H., “Growth of a Gas Bubble in a Viscous Fluid,” </w:t>
      </w:r>
      <w:r w:rsidRPr="006A2FE9">
        <w:rPr>
          <w:u w:val="single"/>
        </w:rPr>
        <w:t>The Physics of Fluids</w:t>
      </w:r>
      <w:r w:rsidRPr="006A2FE9">
        <w:t xml:space="preserve">, </w:t>
      </w:r>
      <w:r w:rsidRPr="006A2FE9">
        <w:rPr>
          <w:u w:val="single"/>
        </w:rPr>
        <w:t>29</w:t>
      </w:r>
      <w:r w:rsidRPr="006A2FE9">
        <w:t>, 3530 (1986).</w:t>
      </w:r>
      <w:bookmarkEnd w:id="0"/>
      <w:bookmarkEnd w:id="1"/>
    </w:p>
    <w:p w14:paraId="0D2ED64A" w14:textId="77777777" w:rsidR="00CD6EF5" w:rsidRPr="006A2FE9" w:rsidRDefault="00CD6EF5" w:rsidP="00CD6EF5">
      <w:pPr>
        <w:ind w:left="720" w:hanging="720"/>
        <w:jc w:val="both"/>
      </w:pPr>
    </w:p>
    <w:p w14:paraId="58DF7D31" w14:textId="77777777" w:rsidR="00CD6EF5" w:rsidRPr="006A2FE9" w:rsidRDefault="00CD6EF5" w:rsidP="00CD6EF5">
      <w:pPr>
        <w:ind w:left="720" w:hanging="720"/>
        <w:jc w:val="both"/>
      </w:pPr>
      <w:r w:rsidRPr="006A2FE9">
        <w:t>41.</w:t>
      </w:r>
      <w:r w:rsidRPr="006A2FE9">
        <w:tab/>
        <w:t xml:space="preserve">Chang, H.-C., “Evolution of Nonlinear Waves on Vertically Falling Films – A Normal Form Analysis,” </w:t>
      </w:r>
      <w:r w:rsidRPr="006A2FE9">
        <w:rPr>
          <w:u w:val="single"/>
        </w:rPr>
        <w:t>Chem. Eng. Sci</w:t>
      </w:r>
      <w:r w:rsidRPr="006A2FE9">
        <w:t xml:space="preserve">., </w:t>
      </w:r>
      <w:r w:rsidRPr="006A2FE9">
        <w:rPr>
          <w:u w:val="single"/>
        </w:rPr>
        <w:t>42</w:t>
      </w:r>
      <w:r w:rsidRPr="006A2FE9">
        <w:t xml:space="preserve">, 515 (1987). </w:t>
      </w:r>
    </w:p>
    <w:p w14:paraId="10D2B65E" w14:textId="77777777" w:rsidR="00CD6EF5" w:rsidRPr="006A2FE9" w:rsidRDefault="00CD6EF5" w:rsidP="00CD6EF5">
      <w:pPr>
        <w:ind w:left="720" w:hanging="720"/>
        <w:jc w:val="both"/>
      </w:pPr>
      <w:r w:rsidRPr="006A2FE9">
        <w:t xml:space="preserve"> </w:t>
      </w:r>
    </w:p>
    <w:p w14:paraId="7EAAE765" w14:textId="77777777" w:rsidR="00CD6EF5" w:rsidRPr="006A2FE9" w:rsidRDefault="00CD6EF5" w:rsidP="00CD6EF5">
      <w:pPr>
        <w:ind w:left="720" w:hanging="720"/>
        <w:jc w:val="both"/>
      </w:pPr>
      <w:r w:rsidRPr="006A2FE9">
        <w:t>42.</w:t>
      </w:r>
      <w:r w:rsidRPr="006A2FE9">
        <w:tab/>
        <w:t xml:space="preserve">Hwang, S.-H. and Chang, H.-C., “Turbulent and Inertial Roll Waves in Inclined Film Flow”, </w:t>
      </w:r>
      <w:r w:rsidRPr="006A2FE9">
        <w:rPr>
          <w:u w:val="single"/>
        </w:rPr>
        <w:t>The Physics of Fluids</w:t>
      </w:r>
      <w:r w:rsidRPr="006A2FE9">
        <w:t xml:space="preserve">, </w:t>
      </w:r>
      <w:r w:rsidRPr="006A2FE9">
        <w:rPr>
          <w:u w:val="single"/>
        </w:rPr>
        <w:t>30</w:t>
      </w:r>
      <w:r w:rsidRPr="006A2FE9">
        <w:t>, 1259 (1987).</w:t>
      </w:r>
    </w:p>
    <w:p w14:paraId="7D7C172E" w14:textId="77777777" w:rsidR="00CD6EF5" w:rsidRPr="006A2FE9" w:rsidRDefault="00CD6EF5" w:rsidP="00CD6EF5">
      <w:pPr>
        <w:ind w:left="720" w:hanging="720"/>
        <w:jc w:val="both"/>
      </w:pPr>
    </w:p>
    <w:p w14:paraId="1C924BE7" w14:textId="77777777" w:rsidR="00CD6EF5" w:rsidRPr="006A2FE9" w:rsidRDefault="00CD6EF5" w:rsidP="00CD6EF5">
      <w:pPr>
        <w:ind w:left="720" w:hanging="720"/>
        <w:jc w:val="both"/>
      </w:pPr>
      <w:r w:rsidRPr="006A2FE9">
        <w:t>43.</w:t>
      </w:r>
      <w:r w:rsidRPr="006A2FE9">
        <w:tab/>
        <w:t xml:space="preserve">Hwang, S.-H. and Chang, H.-C., “A Theoretical Examination of Tuning Methods for Simple Regulators,” </w:t>
      </w:r>
      <w:r w:rsidRPr="006A2FE9">
        <w:rPr>
          <w:u w:val="single"/>
        </w:rPr>
        <w:t>Chem. Eng. Sci.</w:t>
      </w:r>
      <w:r w:rsidRPr="006A2FE9">
        <w:t xml:space="preserve">, </w:t>
      </w:r>
      <w:r w:rsidRPr="006A2FE9">
        <w:rPr>
          <w:u w:val="single"/>
        </w:rPr>
        <w:t>42</w:t>
      </w:r>
      <w:r w:rsidRPr="006A2FE9">
        <w:t>, 2395 (1987).</w:t>
      </w:r>
    </w:p>
    <w:p w14:paraId="3376B110" w14:textId="77777777" w:rsidR="00CD6EF5" w:rsidRPr="006A2FE9" w:rsidRDefault="00CD6EF5" w:rsidP="00CD6EF5">
      <w:pPr>
        <w:ind w:left="720" w:hanging="720"/>
        <w:jc w:val="both"/>
      </w:pPr>
    </w:p>
    <w:p w14:paraId="6B738BFA" w14:textId="77777777" w:rsidR="00CD6EF5" w:rsidRPr="006A2FE9" w:rsidRDefault="00CD6EF5" w:rsidP="00CD6EF5">
      <w:pPr>
        <w:ind w:left="720" w:hanging="720"/>
        <w:jc w:val="both"/>
      </w:pPr>
      <w:r w:rsidRPr="006A2FE9">
        <w:t>44.</w:t>
      </w:r>
      <w:r w:rsidRPr="006A2FE9">
        <w:tab/>
        <w:t xml:space="preserve">Chen, L.-H. and Chang, H.-C., “Equilibrium Shapes of Liquid Bridges Under Gravity-Symmetry Breaking and Imperfect Bifurcations of Two-Dimensional Bridges,” </w:t>
      </w:r>
      <w:r w:rsidRPr="006A2FE9">
        <w:rPr>
          <w:u w:val="single"/>
        </w:rPr>
        <w:t xml:space="preserve">J. of </w:t>
      </w:r>
      <w:proofErr w:type="spellStart"/>
      <w:r w:rsidRPr="006A2FE9">
        <w:rPr>
          <w:u w:val="single"/>
        </w:rPr>
        <w:t>Colloil</w:t>
      </w:r>
      <w:proofErr w:type="spellEnd"/>
      <w:r w:rsidRPr="006A2FE9">
        <w:rPr>
          <w:u w:val="single"/>
        </w:rPr>
        <w:t>. And Interface Sci.</w:t>
      </w:r>
      <w:r w:rsidRPr="006A2FE9">
        <w:t xml:space="preserve">, </w:t>
      </w:r>
      <w:r w:rsidRPr="006A2FE9">
        <w:rPr>
          <w:u w:val="single"/>
        </w:rPr>
        <w:t>120</w:t>
      </w:r>
      <w:r w:rsidRPr="006A2FE9">
        <w:t xml:space="preserve"> 377 (1987).</w:t>
      </w:r>
    </w:p>
    <w:p w14:paraId="4ACDD581" w14:textId="77777777" w:rsidR="00CD6EF5" w:rsidRPr="006A2FE9" w:rsidRDefault="00CD6EF5" w:rsidP="00CD6EF5">
      <w:pPr>
        <w:ind w:left="720" w:hanging="720"/>
        <w:jc w:val="both"/>
      </w:pPr>
    </w:p>
    <w:p w14:paraId="55848E0E" w14:textId="77777777" w:rsidR="00CD6EF5" w:rsidRPr="006A2FE9" w:rsidRDefault="00CD6EF5" w:rsidP="00CD6EF5">
      <w:pPr>
        <w:ind w:left="720" w:hanging="720"/>
        <w:jc w:val="both"/>
      </w:pPr>
      <w:r w:rsidRPr="006A2FE9">
        <w:t>45.</w:t>
      </w:r>
      <w:r w:rsidRPr="006A2FE9">
        <w:tab/>
        <w:t xml:space="preserve">Saucier, M. F., Chang, H.-C. and </w:t>
      </w:r>
      <w:proofErr w:type="spellStart"/>
      <w:r w:rsidRPr="006A2FE9">
        <w:t>Seborg</w:t>
      </w:r>
      <w:proofErr w:type="spellEnd"/>
      <w:r w:rsidRPr="006A2FE9">
        <w:t xml:space="preserve">, D. E., “Bifurcation Analysis of Multivariable Feedback Control System”, </w:t>
      </w:r>
      <w:r w:rsidRPr="006A2FE9">
        <w:rPr>
          <w:u w:val="single"/>
        </w:rPr>
        <w:t>Chem. Eng. Comm</w:t>
      </w:r>
      <w:r w:rsidRPr="006A2FE9">
        <w:t xml:space="preserve">., </w:t>
      </w:r>
      <w:r w:rsidRPr="006A2FE9">
        <w:rPr>
          <w:u w:val="single"/>
        </w:rPr>
        <w:t>57</w:t>
      </w:r>
      <w:r w:rsidRPr="006A2FE9">
        <w:t>, 215 (1987).</w:t>
      </w:r>
    </w:p>
    <w:p w14:paraId="594A80E8" w14:textId="77777777" w:rsidR="00CD6EF5" w:rsidRPr="006A2FE9" w:rsidRDefault="00CD6EF5" w:rsidP="00CD6EF5">
      <w:pPr>
        <w:ind w:left="720" w:hanging="720"/>
        <w:jc w:val="both"/>
      </w:pPr>
    </w:p>
    <w:p w14:paraId="1A402B9C" w14:textId="77777777" w:rsidR="00CD6EF5" w:rsidRPr="006A2FE9" w:rsidRDefault="00CD6EF5" w:rsidP="00CD6EF5">
      <w:pPr>
        <w:ind w:left="720" w:hanging="720"/>
        <w:jc w:val="both"/>
      </w:pPr>
      <w:r w:rsidRPr="006A2FE9">
        <w:t>46.</w:t>
      </w:r>
      <w:r w:rsidRPr="006A2FE9">
        <w:tab/>
        <w:t xml:space="preserve">Ho, K.  L. and Chang, H.-C., “On Nonlinear Doubly Diffusive Marangoni Instability”, </w:t>
      </w:r>
      <w:proofErr w:type="spellStart"/>
      <w:r w:rsidRPr="006A2FE9">
        <w:rPr>
          <w:u w:val="single"/>
        </w:rPr>
        <w:t>AIChE</w:t>
      </w:r>
      <w:proofErr w:type="spellEnd"/>
      <w:r w:rsidRPr="006A2FE9">
        <w:rPr>
          <w:u w:val="single"/>
        </w:rPr>
        <w:t xml:space="preserve"> J</w:t>
      </w:r>
      <w:r w:rsidRPr="006A2FE9">
        <w:t xml:space="preserve">., </w:t>
      </w:r>
      <w:r w:rsidRPr="006A2FE9">
        <w:rPr>
          <w:u w:val="single"/>
        </w:rPr>
        <w:t>34</w:t>
      </w:r>
      <w:r w:rsidRPr="006A2FE9">
        <w:t>, 705 (1988).</w:t>
      </w:r>
    </w:p>
    <w:p w14:paraId="2AD5C5A8" w14:textId="77777777" w:rsidR="00CD6EF5" w:rsidRPr="006A2FE9" w:rsidRDefault="00CD6EF5" w:rsidP="00CD6EF5">
      <w:pPr>
        <w:ind w:left="720" w:hanging="720"/>
        <w:jc w:val="both"/>
      </w:pPr>
    </w:p>
    <w:p w14:paraId="660C8A88" w14:textId="77777777" w:rsidR="00CD6EF5" w:rsidRPr="006A2FE9" w:rsidRDefault="00CD6EF5" w:rsidP="00CD6EF5">
      <w:pPr>
        <w:ind w:left="720" w:hanging="720"/>
        <w:jc w:val="both"/>
      </w:pPr>
      <w:r w:rsidRPr="006A2FE9">
        <w:lastRenderedPageBreak/>
        <w:t>47.</w:t>
      </w:r>
      <w:r w:rsidRPr="006A2FE9">
        <w:tab/>
      </w:r>
      <w:proofErr w:type="spellStart"/>
      <w:r w:rsidRPr="006A2FE9">
        <w:t>Ratulowski</w:t>
      </w:r>
      <w:proofErr w:type="spellEnd"/>
      <w:r w:rsidRPr="006A2FE9">
        <w:t xml:space="preserve">, J. and Chang, H.-C., “Snap Off at Strong Constrictions: The Effect of Pore Geometry and Surfactant Concentration”,  Chap. 14 in “Surfactant-Based Mobility Control:  Progress in Miscible-Flood Enhanced Oil Recovery”, </w:t>
      </w:r>
      <w:proofErr w:type="spellStart"/>
      <w:r w:rsidRPr="006A2FE9">
        <w:t>pg</w:t>
      </w:r>
      <w:proofErr w:type="spellEnd"/>
      <w:r w:rsidRPr="006A2FE9">
        <w:t xml:space="preserve"> 282, D. H. Smith ed., American Chemical Society, DC (1988).</w:t>
      </w:r>
    </w:p>
    <w:p w14:paraId="0A2B6EB5" w14:textId="77777777" w:rsidR="00CD6EF5" w:rsidRPr="006A2FE9" w:rsidRDefault="00CD6EF5" w:rsidP="00CD6EF5">
      <w:pPr>
        <w:ind w:left="720" w:hanging="720"/>
        <w:jc w:val="both"/>
      </w:pPr>
    </w:p>
    <w:p w14:paraId="3F42CD6D" w14:textId="77777777" w:rsidR="00CD6EF5" w:rsidRPr="006A2FE9" w:rsidRDefault="00CD6EF5" w:rsidP="00CD6EF5">
      <w:pPr>
        <w:tabs>
          <w:tab w:val="left" w:pos="360"/>
        </w:tabs>
        <w:ind w:left="720" w:right="-180" w:hanging="720"/>
        <w:jc w:val="both"/>
      </w:pPr>
      <w:r w:rsidRPr="006A2FE9">
        <w:t>48.</w:t>
      </w:r>
      <w:r w:rsidRPr="006A2FE9">
        <w:tab/>
        <w:t xml:space="preserve">      Lu, W. Q. and Chang, H.-C., “A Boundary Integral Study of Bubble Formation and Transport in Channels Filled with Viscous Fluid”, </w:t>
      </w:r>
      <w:r w:rsidRPr="006A2FE9">
        <w:rPr>
          <w:u w:val="single"/>
        </w:rPr>
        <w:t>J. Comp. Physics</w:t>
      </w:r>
      <w:r w:rsidRPr="006A2FE9">
        <w:t xml:space="preserve">, </w:t>
      </w:r>
      <w:r w:rsidRPr="006A2FE9">
        <w:rPr>
          <w:u w:val="single"/>
        </w:rPr>
        <w:t>77</w:t>
      </w:r>
      <w:r w:rsidRPr="006A2FE9">
        <w:t>, 340 (1988).</w:t>
      </w:r>
    </w:p>
    <w:p w14:paraId="00CFA6DE" w14:textId="77777777" w:rsidR="00CD6EF5" w:rsidRPr="006A2FE9" w:rsidRDefault="00CD6EF5" w:rsidP="00CD6EF5">
      <w:pPr>
        <w:ind w:left="720" w:hanging="720"/>
        <w:jc w:val="both"/>
      </w:pPr>
    </w:p>
    <w:p w14:paraId="39414513" w14:textId="77777777" w:rsidR="00CD6EF5" w:rsidRPr="006A2FE9" w:rsidRDefault="00CD6EF5" w:rsidP="00CD6EF5">
      <w:pPr>
        <w:ind w:left="720" w:hanging="720"/>
        <w:jc w:val="both"/>
      </w:pPr>
      <w:r w:rsidRPr="006A2FE9">
        <w:t>49.</w:t>
      </w:r>
      <w:r w:rsidRPr="006A2FE9">
        <w:tab/>
      </w:r>
      <w:proofErr w:type="spellStart"/>
      <w:r w:rsidRPr="006A2FE9">
        <w:t>Boe</w:t>
      </w:r>
      <w:proofErr w:type="spellEnd"/>
      <w:r w:rsidRPr="006A2FE9">
        <w:t xml:space="preserve">, E., Hwang, S.-H. and Chang, H.-C., “Controller Tuning Based on Cross Over Information”, </w:t>
      </w:r>
      <w:proofErr w:type="spellStart"/>
      <w:r w:rsidRPr="006A2FE9">
        <w:t>J</w:t>
      </w:r>
      <w:r w:rsidRPr="006A2FE9">
        <w:rPr>
          <w:u w:val="single"/>
        </w:rPr>
        <w:t>CIChE</w:t>
      </w:r>
      <w:proofErr w:type="spellEnd"/>
      <w:r w:rsidRPr="006A2FE9">
        <w:t xml:space="preserve">, </w:t>
      </w:r>
      <w:r w:rsidRPr="006A2FE9">
        <w:rPr>
          <w:u w:val="single"/>
        </w:rPr>
        <w:t>19</w:t>
      </w:r>
      <w:r w:rsidRPr="006A2FE9">
        <w:t>, 359 (1988).</w:t>
      </w:r>
    </w:p>
    <w:p w14:paraId="1803CD1D" w14:textId="77777777" w:rsidR="00CD6EF5" w:rsidRPr="006A2FE9" w:rsidRDefault="00CD6EF5" w:rsidP="00CD6EF5">
      <w:pPr>
        <w:ind w:left="720" w:hanging="720"/>
        <w:jc w:val="both"/>
      </w:pPr>
    </w:p>
    <w:p w14:paraId="64E07CFE" w14:textId="77777777" w:rsidR="00CD6EF5" w:rsidRPr="006A2FE9" w:rsidRDefault="00CD6EF5" w:rsidP="00CD6EF5">
      <w:pPr>
        <w:ind w:left="720" w:hanging="720"/>
        <w:jc w:val="both"/>
      </w:pPr>
      <w:r w:rsidRPr="006A2FE9">
        <w:t>50.</w:t>
      </w:r>
      <w:r w:rsidRPr="006A2FE9">
        <w:tab/>
      </w:r>
      <w:proofErr w:type="spellStart"/>
      <w:r w:rsidRPr="006A2FE9">
        <w:t>Boe</w:t>
      </w:r>
      <w:proofErr w:type="spellEnd"/>
      <w:r w:rsidRPr="006A2FE9">
        <w:t xml:space="preserve">, E. and Chang, H.-C., “Dynamics of Delayed Systems Under Feedback Control”, </w:t>
      </w:r>
      <w:r w:rsidRPr="006A2FE9">
        <w:rPr>
          <w:u w:val="single"/>
        </w:rPr>
        <w:t>Chem. Eng. Sci.</w:t>
      </w:r>
      <w:r w:rsidRPr="006A2FE9">
        <w:t xml:space="preserve">, </w:t>
      </w:r>
      <w:r w:rsidRPr="006A2FE9">
        <w:rPr>
          <w:u w:val="single"/>
        </w:rPr>
        <w:t>44</w:t>
      </w:r>
      <w:r w:rsidRPr="006A2FE9">
        <w:t xml:space="preserve">, 1281 (1989). </w:t>
      </w:r>
    </w:p>
    <w:p w14:paraId="1328039A" w14:textId="77777777" w:rsidR="00CD6EF5" w:rsidRPr="006A2FE9" w:rsidRDefault="00CD6EF5" w:rsidP="00CD6EF5">
      <w:pPr>
        <w:ind w:left="720" w:hanging="720"/>
        <w:jc w:val="both"/>
      </w:pPr>
    </w:p>
    <w:p w14:paraId="011EF0EF" w14:textId="77777777" w:rsidR="00CD6EF5" w:rsidRPr="006A2FE9" w:rsidRDefault="00CD6EF5" w:rsidP="00CD6EF5">
      <w:pPr>
        <w:ind w:left="720" w:right="-720" w:hanging="720"/>
        <w:jc w:val="both"/>
      </w:pPr>
      <w:r w:rsidRPr="006A2FE9">
        <w:t>51.</w:t>
      </w:r>
      <w:r w:rsidRPr="006A2FE9">
        <w:tab/>
        <w:t>Hwang, S.-H. and Chang, H.-C. “Non-</w:t>
      </w:r>
      <w:proofErr w:type="spellStart"/>
      <w:r w:rsidRPr="006A2FE9">
        <w:t>Boussinesq</w:t>
      </w:r>
      <w:proofErr w:type="spellEnd"/>
      <w:r w:rsidRPr="006A2FE9">
        <w:t xml:space="preserve"> Effects on Transitions in Hele-Shaw Convection”, </w:t>
      </w:r>
      <w:r w:rsidRPr="006A2FE9">
        <w:rPr>
          <w:u w:val="single"/>
        </w:rPr>
        <w:t>The Physics of Fluids</w:t>
      </w:r>
      <w:r w:rsidRPr="006A2FE9">
        <w:t xml:space="preserve">, </w:t>
      </w:r>
      <w:r w:rsidRPr="006A2FE9">
        <w:rPr>
          <w:u w:val="single"/>
        </w:rPr>
        <w:t>1</w:t>
      </w:r>
      <w:r w:rsidRPr="006A2FE9">
        <w:t xml:space="preserve">, 924 (1989). </w:t>
      </w:r>
    </w:p>
    <w:p w14:paraId="1B0DA6F7" w14:textId="77777777" w:rsidR="00CD6EF5" w:rsidRPr="006A2FE9" w:rsidRDefault="00CD6EF5" w:rsidP="00CD6EF5">
      <w:pPr>
        <w:ind w:left="720" w:hanging="720"/>
        <w:jc w:val="both"/>
      </w:pPr>
    </w:p>
    <w:p w14:paraId="75CB16AA" w14:textId="77777777" w:rsidR="00CD6EF5" w:rsidRPr="006A2FE9" w:rsidRDefault="00CD6EF5" w:rsidP="00CD6EF5">
      <w:pPr>
        <w:ind w:left="720" w:hanging="720"/>
        <w:jc w:val="both"/>
      </w:pPr>
      <w:r w:rsidRPr="006A2FE9">
        <w:t>52.</w:t>
      </w:r>
      <w:r w:rsidRPr="006A2FE9">
        <w:tab/>
        <w:t xml:space="preserve">Chang, H.-C., “Onset of Nonlinear Waves on Falling Films”, </w:t>
      </w:r>
      <w:r w:rsidRPr="006A2FE9">
        <w:rPr>
          <w:u w:val="single"/>
        </w:rPr>
        <w:t>The Physics of</w:t>
      </w:r>
      <w:r w:rsidRPr="006A2FE9">
        <w:t xml:space="preserve"> </w:t>
      </w:r>
      <w:r w:rsidRPr="006A2FE9">
        <w:rPr>
          <w:u w:val="single"/>
        </w:rPr>
        <w:t>Fluids</w:t>
      </w:r>
      <w:r w:rsidRPr="006A2FE9">
        <w:t xml:space="preserve">, </w:t>
      </w:r>
      <w:r w:rsidRPr="006A2FE9">
        <w:rPr>
          <w:u w:val="single"/>
        </w:rPr>
        <w:t>1</w:t>
      </w:r>
      <w:r w:rsidRPr="006A2FE9">
        <w:t>, 1314 (1989). (73 citations)</w:t>
      </w:r>
    </w:p>
    <w:p w14:paraId="0B31614C" w14:textId="77777777" w:rsidR="00CD6EF5" w:rsidRPr="006A2FE9" w:rsidRDefault="00CD6EF5" w:rsidP="00CD6EF5">
      <w:pPr>
        <w:ind w:left="720" w:hanging="720"/>
        <w:jc w:val="both"/>
      </w:pPr>
    </w:p>
    <w:p w14:paraId="006E6147" w14:textId="62633602" w:rsidR="00CD6EF5" w:rsidRPr="006A2FE9" w:rsidRDefault="00CD6EF5" w:rsidP="00CD6EF5">
      <w:pPr>
        <w:ind w:left="720" w:hanging="720"/>
        <w:jc w:val="both"/>
      </w:pPr>
      <w:r w:rsidRPr="006A2FE9">
        <w:t>53.</w:t>
      </w:r>
      <w:r w:rsidRPr="006A2FE9">
        <w:tab/>
      </w:r>
      <w:bookmarkStart w:id="2" w:name="OLE_LINK11"/>
      <w:bookmarkStart w:id="3" w:name="OLE_LINK12"/>
      <w:proofErr w:type="spellStart"/>
      <w:r w:rsidRPr="003050D7">
        <w:rPr>
          <w:color w:val="FF0000"/>
        </w:rPr>
        <w:t>Ratulowski</w:t>
      </w:r>
      <w:proofErr w:type="spellEnd"/>
      <w:r w:rsidRPr="003050D7">
        <w:rPr>
          <w:color w:val="FF0000"/>
        </w:rPr>
        <w:t xml:space="preserve">, J. and Chang, H.-C., “Transport of Gas Bubbles in Capillaries”, </w:t>
      </w:r>
      <w:r w:rsidRPr="003050D7">
        <w:rPr>
          <w:color w:val="FF0000"/>
          <w:u w:val="single"/>
        </w:rPr>
        <w:t>The</w:t>
      </w:r>
      <w:r w:rsidRPr="003050D7">
        <w:rPr>
          <w:color w:val="FF0000"/>
        </w:rPr>
        <w:t xml:space="preserve"> </w:t>
      </w:r>
      <w:r w:rsidRPr="003050D7">
        <w:rPr>
          <w:color w:val="FF0000"/>
          <w:u w:val="single"/>
        </w:rPr>
        <w:t>Physics of Fluids</w:t>
      </w:r>
      <w:r w:rsidRPr="003050D7">
        <w:rPr>
          <w:color w:val="FF0000"/>
        </w:rPr>
        <w:t xml:space="preserve">, </w:t>
      </w:r>
      <w:r w:rsidRPr="003050D7">
        <w:rPr>
          <w:color w:val="FF0000"/>
          <w:u w:val="single"/>
        </w:rPr>
        <w:t>1</w:t>
      </w:r>
      <w:r w:rsidRPr="003050D7">
        <w:rPr>
          <w:color w:val="FF0000"/>
        </w:rPr>
        <w:t xml:space="preserve">, 1642 (1989). </w:t>
      </w:r>
    </w:p>
    <w:p w14:paraId="25968AE8" w14:textId="77777777" w:rsidR="00CD6EF5" w:rsidRPr="006A2FE9" w:rsidRDefault="00CD6EF5" w:rsidP="00CD6EF5">
      <w:pPr>
        <w:ind w:left="720" w:hanging="720"/>
        <w:jc w:val="both"/>
      </w:pPr>
    </w:p>
    <w:bookmarkEnd w:id="2"/>
    <w:bookmarkEnd w:id="3"/>
    <w:p w14:paraId="1B5B9CE8" w14:textId="131BD74D" w:rsidR="00CD6EF5" w:rsidRPr="006A2FE9" w:rsidRDefault="00CD6EF5" w:rsidP="00CD6EF5">
      <w:pPr>
        <w:ind w:left="720" w:hanging="720"/>
        <w:jc w:val="both"/>
      </w:pPr>
      <w:r w:rsidRPr="006A2FE9">
        <w:t>54.</w:t>
      </w:r>
      <w:r w:rsidRPr="006A2FE9">
        <w:tab/>
      </w:r>
      <w:bookmarkStart w:id="4" w:name="OLE_LINK13"/>
      <w:bookmarkStart w:id="5" w:name="OLE_LINK14"/>
      <w:proofErr w:type="spellStart"/>
      <w:r w:rsidRPr="003050D7">
        <w:rPr>
          <w:color w:val="FF0000"/>
        </w:rPr>
        <w:t>Ratulowski</w:t>
      </w:r>
      <w:proofErr w:type="spellEnd"/>
      <w:r w:rsidRPr="003050D7">
        <w:rPr>
          <w:color w:val="FF0000"/>
        </w:rPr>
        <w:t xml:space="preserve">, J. and Chang, H.-C., “The Effect of Surfactant Transport on the Motion of Gas Bubbles in Capillaries”, </w:t>
      </w:r>
      <w:r w:rsidRPr="003050D7">
        <w:rPr>
          <w:color w:val="FF0000"/>
          <w:u w:val="single"/>
        </w:rPr>
        <w:t>Journal of Fluid Mech</w:t>
      </w:r>
      <w:r w:rsidRPr="003050D7">
        <w:rPr>
          <w:color w:val="FF0000"/>
        </w:rPr>
        <w:t xml:space="preserve">., </w:t>
      </w:r>
      <w:r w:rsidRPr="003050D7">
        <w:rPr>
          <w:color w:val="FF0000"/>
          <w:u w:val="single"/>
        </w:rPr>
        <w:t>210</w:t>
      </w:r>
      <w:r w:rsidRPr="003050D7">
        <w:rPr>
          <w:color w:val="FF0000"/>
        </w:rPr>
        <w:t>, 303 (1990).</w:t>
      </w:r>
      <w:bookmarkEnd w:id="4"/>
      <w:bookmarkEnd w:id="5"/>
      <w:r w:rsidRPr="006A2FE9">
        <w:t xml:space="preserve"> </w:t>
      </w:r>
    </w:p>
    <w:p w14:paraId="249F3F38" w14:textId="77777777" w:rsidR="00CD6EF5" w:rsidRPr="006A2FE9" w:rsidRDefault="00CD6EF5" w:rsidP="00CD6EF5">
      <w:pPr>
        <w:ind w:left="720" w:hanging="720"/>
        <w:jc w:val="both"/>
      </w:pPr>
    </w:p>
    <w:p w14:paraId="0C491BC1" w14:textId="77777777" w:rsidR="00CD6EF5" w:rsidRPr="006A2FE9" w:rsidRDefault="00CD6EF5" w:rsidP="00CD6EF5">
      <w:pPr>
        <w:ind w:left="720" w:hanging="720"/>
        <w:jc w:val="both"/>
      </w:pPr>
      <w:r w:rsidRPr="006A2FE9">
        <w:t>55.</w:t>
      </w:r>
      <w:r w:rsidRPr="006A2FE9">
        <w:tab/>
        <w:t xml:space="preserve">Chang, H.-C., “Fundamental Process Control by D. M. </w:t>
      </w:r>
      <w:proofErr w:type="spellStart"/>
      <w:r w:rsidRPr="006A2FE9">
        <w:t>Prett</w:t>
      </w:r>
      <w:proofErr w:type="spellEnd"/>
      <w:r w:rsidRPr="006A2FE9">
        <w:t xml:space="preserve"> and C. E. Garcia” – Invited Review, </w:t>
      </w:r>
      <w:r w:rsidRPr="006A2FE9">
        <w:rPr>
          <w:u w:val="single"/>
        </w:rPr>
        <w:t>American Scientist</w:t>
      </w:r>
      <w:r w:rsidRPr="006A2FE9">
        <w:t xml:space="preserve">, </w:t>
      </w:r>
      <w:r w:rsidRPr="006A2FE9">
        <w:rPr>
          <w:u w:val="single"/>
        </w:rPr>
        <w:t>78</w:t>
      </w:r>
      <w:r w:rsidRPr="006A2FE9">
        <w:t>, 74 (1990).</w:t>
      </w:r>
    </w:p>
    <w:p w14:paraId="6BBA731F" w14:textId="77777777" w:rsidR="00CD6EF5" w:rsidRPr="006A2FE9" w:rsidRDefault="00CD6EF5" w:rsidP="00CD6EF5">
      <w:pPr>
        <w:ind w:left="720" w:hanging="720"/>
        <w:jc w:val="both"/>
      </w:pPr>
    </w:p>
    <w:p w14:paraId="6ADF50B3" w14:textId="77777777" w:rsidR="00CD6EF5" w:rsidRPr="006A2FE9" w:rsidRDefault="00CD6EF5" w:rsidP="00CD6EF5">
      <w:pPr>
        <w:ind w:left="720" w:hanging="720"/>
        <w:jc w:val="both"/>
      </w:pPr>
      <w:r w:rsidRPr="006A2FE9">
        <w:t>56.</w:t>
      </w:r>
      <w:r w:rsidRPr="006A2FE9">
        <w:tab/>
        <w:t xml:space="preserve">Cheng, M. and Chang, H. – C., “A Generalized Sideband Stability Theory via Center Manifold Projection”, </w:t>
      </w:r>
      <w:r w:rsidRPr="006A2FE9">
        <w:rPr>
          <w:u w:val="single"/>
        </w:rPr>
        <w:t>The Physics of Fluids</w:t>
      </w:r>
      <w:r w:rsidRPr="006A2FE9">
        <w:t xml:space="preserve">, </w:t>
      </w:r>
      <w:r w:rsidRPr="006A2FE9">
        <w:rPr>
          <w:u w:val="single"/>
        </w:rPr>
        <w:t>2</w:t>
      </w:r>
      <w:r w:rsidRPr="006A2FE9">
        <w:t>, 1364 (1990).</w:t>
      </w:r>
    </w:p>
    <w:p w14:paraId="1427E2EF" w14:textId="77777777" w:rsidR="00CD6EF5" w:rsidRPr="006A2FE9" w:rsidRDefault="00CD6EF5" w:rsidP="00CD6EF5">
      <w:pPr>
        <w:ind w:left="720" w:hanging="720"/>
        <w:jc w:val="both"/>
      </w:pPr>
    </w:p>
    <w:p w14:paraId="5939A0B2" w14:textId="77777777" w:rsidR="00CD6EF5" w:rsidRPr="006A2FE9" w:rsidRDefault="00CD6EF5" w:rsidP="00CD6EF5">
      <w:pPr>
        <w:ind w:left="720" w:hanging="720"/>
        <w:jc w:val="both"/>
      </w:pPr>
      <w:r w:rsidRPr="006A2FE9">
        <w:t>57.</w:t>
      </w:r>
      <w:r w:rsidRPr="006A2FE9">
        <w:tab/>
      </w:r>
      <w:proofErr w:type="spellStart"/>
      <w:r w:rsidRPr="006A2FE9">
        <w:t>Chiao</w:t>
      </w:r>
      <w:proofErr w:type="spellEnd"/>
      <w:r w:rsidRPr="006A2FE9">
        <w:t xml:space="preserve">, S.-M. and Chang, H.-C.,  “Instability of a CEF Fluid in a Disc-and-Cylinder System”, </w:t>
      </w:r>
      <w:r w:rsidRPr="006A2FE9">
        <w:rPr>
          <w:u w:val="single"/>
        </w:rPr>
        <w:t>Journal of Non-Newtonian Fluid Mech</w:t>
      </w:r>
      <w:r w:rsidRPr="006A2FE9">
        <w:t xml:space="preserve">., </w:t>
      </w:r>
      <w:r w:rsidRPr="006A2FE9">
        <w:rPr>
          <w:u w:val="single"/>
        </w:rPr>
        <w:t>36</w:t>
      </w:r>
      <w:r w:rsidRPr="006A2FE9">
        <w:t>, 361 (1990).</w:t>
      </w:r>
    </w:p>
    <w:p w14:paraId="12D6BD82" w14:textId="77777777" w:rsidR="00CD6EF5" w:rsidRPr="006A2FE9" w:rsidRDefault="00CD6EF5" w:rsidP="00CD6EF5">
      <w:pPr>
        <w:ind w:left="720" w:hanging="720"/>
        <w:jc w:val="both"/>
      </w:pPr>
    </w:p>
    <w:p w14:paraId="5330ECD5" w14:textId="6F52AD1F" w:rsidR="00CD6EF5" w:rsidRPr="006A2FE9" w:rsidRDefault="00CD6EF5" w:rsidP="00CD6EF5">
      <w:pPr>
        <w:ind w:left="720" w:hanging="720"/>
        <w:jc w:val="both"/>
      </w:pPr>
      <w:r w:rsidRPr="006A2FE9">
        <w:t>58.</w:t>
      </w:r>
      <w:r w:rsidRPr="006A2FE9">
        <w:tab/>
      </w:r>
      <w:proofErr w:type="spellStart"/>
      <w:r w:rsidRPr="003050D7">
        <w:rPr>
          <w:color w:val="FF0000"/>
        </w:rPr>
        <w:t>Prokopiou</w:t>
      </w:r>
      <w:proofErr w:type="spellEnd"/>
      <w:r w:rsidRPr="003050D7">
        <w:rPr>
          <w:color w:val="FF0000"/>
        </w:rPr>
        <w:t>, T., Cheng M. and Chang, H.-</w:t>
      </w:r>
      <w:proofErr w:type="spellStart"/>
      <w:r w:rsidRPr="003050D7">
        <w:rPr>
          <w:color w:val="FF0000"/>
        </w:rPr>
        <w:t>C.,”Integral</w:t>
      </w:r>
      <w:proofErr w:type="spellEnd"/>
      <w:r w:rsidRPr="003050D7">
        <w:rPr>
          <w:color w:val="FF0000"/>
        </w:rPr>
        <w:t xml:space="preserve"> Boundary Layer Theory of Finite-Amplitude Waves on Inclined Films”, </w:t>
      </w:r>
      <w:r w:rsidRPr="003050D7">
        <w:rPr>
          <w:color w:val="FF0000"/>
          <w:u w:val="single"/>
        </w:rPr>
        <w:t>Journal of Fluid Mech</w:t>
      </w:r>
      <w:r w:rsidRPr="003050D7">
        <w:rPr>
          <w:color w:val="FF0000"/>
        </w:rPr>
        <w:t xml:space="preserve">., </w:t>
      </w:r>
      <w:r w:rsidRPr="003050D7">
        <w:rPr>
          <w:color w:val="FF0000"/>
          <w:u w:val="single"/>
        </w:rPr>
        <w:t>222</w:t>
      </w:r>
      <w:r w:rsidRPr="003050D7">
        <w:rPr>
          <w:color w:val="FF0000"/>
        </w:rPr>
        <w:t>, 665 (1991).</w:t>
      </w:r>
      <w:r w:rsidRPr="006A2FE9">
        <w:t xml:space="preserve"> </w:t>
      </w:r>
    </w:p>
    <w:p w14:paraId="16FA8198" w14:textId="77777777" w:rsidR="00CD6EF5" w:rsidRPr="006A2FE9" w:rsidRDefault="00CD6EF5" w:rsidP="00CD6EF5">
      <w:pPr>
        <w:ind w:left="720" w:hanging="720"/>
        <w:jc w:val="both"/>
      </w:pPr>
    </w:p>
    <w:p w14:paraId="234A725F" w14:textId="77777777" w:rsidR="00CD6EF5" w:rsidRPr="006A2FE9" w:rsidRDefault="00CD6EF5" w:rsidP="00CD6EF5">
      <w:pPr>
        <w:ind w:left="720" w:hanging="720"/>
        <w:jc w:val="both"/>
      </w:pPr>
      <w:r w:rsidRPr="006A2FE9">
        <w:t>59.</w:t>
      </w:r>
      <w:r w:rsidRPr="006A2FE9">
        <w:tab/>
      </w:r>
      <w:proofErr w:type="spellStart"/>
      <w:r w:rsidRPr="006A2FE9">
        <w:t>Boe</w:t>
      </w:r>
      <w:proofErr w:type="spellEnd"/>
      <w:r w:rsidRPr="006A2FE9">
        <w:t xml:space="preserve">, E. and Chang, H.-C., “Transition to Chaos from a Two-Torus in a Delayed Feedback System”, </w:t>
      </w:r>
      <w:r w:rsidRPr="006A2FE9">
        <w:rPr>
          <w:u w:val="single"/>
        </w:rPr>
        <w:t>Int. J. of Bifurcation and Chaos</w:t>
      </w:r>
      <w:r w:rsidRPr="006A2FE9">
        <w:t xml:space="preserve">, </w:t>
      </w:r>
      <w:r w:rsidRPr="006A2FE9">
        <w:rPr>
          <w:u w:val="single"/>
        </w:rPr>
        <w:t>1</w:t>
      </w:r>
      <w:r w:rsidRPr="006A2FE9">
        <w:t>, 67 (1991), (Inaugural Issue).</w:t>
      </w:r>
    </w:p>
    <w:p w14:paraId="7A126B4B" w14:textId="77777777" w:rsidR="00CD6EF5" w:rsidRPr="006A2FE9" w:rsidRDefault="00CD6EF5" w:rsidP="00CD6EF5">
      <w:pPr>
        <w:ind w:left="720" w:hanging="720"/>
        <w:jc w:val="both"/>
      </w:pPr>
    </w:p>
    <w:p w14:paraId="2FAB12B6" w14:textId="77777777" w:rsidR="00CD6EF5" w:rsidRPr="006A2FE9" w:rsidRDefault="00CD6EF5" w:rsidP="00CD6EF5">
      <w:pPr>
        <w:ind w:left="720" w:hanging="720"/>
        <w:jc w:val="both"/>
      </w:pPr>
      <w:r w:rsidRPr="006A2FE9">
        <w:t>60.</w:t>
      </w:r>
      <w:r w:rsidRPr="006A2FE9">
        <w:tab/>
        <w:t xml:space="preserve">Chen, C. C., </w:t>
      </w:r>
      <w:proofErr w:type="spellStart"/>
      <w:r w:rsidRPr="006A2FE9">
        <w:t>Lahbabi</w:t>
      </w:r>
      <w:proofErr w:type="spellEnd"/>
      <w:r w:rsidRPr="006A2FE9">
        <w:t>, A., Chang, H.-C.  and Kelly, R. E., “</w:t>
      </w:r>
      <w:proofErr w:type="spellStart"/>
      <w:r w:rsidRPr="006A2FE9">
        <w:t>Spanwise</w:t>
      </w:r>
      <w:proofErr w:type="spellEnd"/>
      <w:r w:rsidRPr="006A2FE9">
        <w:t xml:space="preserve"> Pairing of Finite-Amplitude Longitudinal Vortex Rolls in Inclined Free Convection Boundary Layers”, </w:t>
      </w:r>
      <w:r w:rsidRPr="006A2FE9">
        <w:rPr>
          <w:u w:val="single"/>
        </w:rPr>
        <w:t>Journal of Fluid Mech</w:t>
      </w:r>
      <w:r w:rsidRPr="006A2FE9">
        <w:t xml:space="preserve">., </w:t>
      </w:r>
      <w:r w:rsidRPr="006A2FE9">
        <w:rPr>
          <w:u w:val="single"/>
        </w:rPr>
        <w:t>231</w:t>
      </w:r>
      <w:r w:rsidRPr="006A2FE9">
        <w:t>, 73 (1991).</w:t>
      </w:r>
    </w:p>
    <w:p w14:paraId="50F98A56" w14:textId="77777777" w:rsidR="00CD6EF5" w:rsidRPr="006A2FE9" w:rsidRDefault="00CD6EF5" w:rsidP="00CD6EF5">
      <w:pPr>
        <w:ind w:left="720" w:hanging="720"/>
        <w:jc w:val="both"/>
      </w:pPr>
    </w:p>
    <w:p w14:paraId="103CE441" w14:textId="77777777" w:rsidR="00CD6EF5" w:rsidRPr="006A2FE9" w:rsidRDefault="00CD6EF5" w:rsidP="00CD6EF5">
      <w:pPr>
        <w:ind w:left="720" w:hanging="720"/>
        <w:jc w:val="both"/>
      </w:pPr>
      <w:r w:rsidRPr="006A2FE9">
        <w:t>61.</w:t>
      </w:r>
      <w:r w:rsidRPr="006A2FE9">
        <w:tab/>
        <w:t xml:space="preserve">Cheng, M. and Chang, H.-C., “Long Waves on Inclined Films at High Reynolds Numbers”, J of Fluid Mechanics, </w:t>
      </w:r>
      <w:r w:rsidRPr="006A2FE9">
        <w:rPr>
          <w:u w:val="single"/>
        </w:rPr>
        <w:t>222</w:t>
      </w:r>
      <w:r w:rsidRPr="006A2FE9">
        <w:t xml:space="preserve">, 665-691 (1991).  </w:t>
      </w:r>
    </w:p>
    <w:p w14:paraId="0B0D5161" w14:textId="77777777" w:rsidR="00CD6EF5" w:rsidRPr="006A2FE9" w:rsidRDefault="00CD6EF5" w:rsidP="00CD6EF5">
      <w:pPr>
        <w:ind w:left="720" w:hanging="720"/>
        <w:jc w:val="both"/>
      </w:pPr>
    </w:p>
    <w:p w14:paraId="18F7BFD2" w14:textId="77777777" w:rsidR="00CD6EF5" w:rsidRPr="006A2FE9" w:rsidRDefault="00CD6EF5" w:rsidP="00CD6EF5">
      <w:pPr>
        <w:ind w:left="720" w:hanging="720"/>
        <w:jc w:val="both"/>
      </w:pPr>
      <w:r w:rsidRPr="006A2FE9">
        <w:t>62.</w:t>
      </w:r>
      <w:r w:rsidRPr="006A2FE9">
        <w:tab/>
        <w:t xml:space="preserve">Cheng, M. and Chang, H.-C., “Subharmonic Instability of Finite-Amplitude Monochromatic Waves”, </w:t>
      </w:r>
      <w:r w:rsidRPr="006A2FE9">
        <w:rPr>
          <w:u w:val="single"/>
        </w:rPr>
        <w:t>The Physics of Fluids</w:t>
      </w:r>
      <w:r w:rsidRPr="006A2FE9">
        <w:t xml:space="preserve">, </w:t>
      </w:r>
      <w:r w:rsidRPr="006A2FE9">
        <w:rPr>
          <w:u w:val="single"/>
        </w:rPr>
        <w:t>4</w:t>
      </w:r>
      <w:r w:rsidRPr="006A2FE9">
        <w:t>, 505 (1992).</w:t>
      </w:r>
    </w:p>
    <w:p w14:paraId="73869D00" w14:textId="77777777" w:rsidR="00CD6EF5" w:rsidRPr="006A2FE9" w:rsidRDefault="00CD6EF5" w:rsidP="00CD6EF5">
      <w:pPr>
        <w:ind w:left="720" w:hanging="720"/>
        <w:jc w:val="both"/>
      </w:pPr>
    </w:p>
    <w:p w14:paraId="0E41EE4E" w14:textId="77777777" w:rsidR="00CD6EF5" w:rsidRPr="006A2FE9" w:rsidRDefault="00CD6EF5" w:rsidP="00CD6EF5">
      <w:pPr>
        <w:ind w:left="720" w:hanging="720"/>
        <w:jc w:val="both"/>
      </w:pPr>
      <w:r w:rsidRPr="006A2FE9">
        <w:t>63.</w:t>
      </w:r>
      <w:r w:rsidRPr="006A2FE9">
        <w:tab/>
        <w:t xml:space="preserve">Ghosh, S., Chang, H.-C and Sen, M., “Heat Transfer Enhancement due to Slender Recirculation and Chaotic Transport Between Counter – Rotating Eccentric Cylinder”, </w:t>
      </w:r>
      <w:r w:rsidRPr="006A2FE9">
        <w:rPr>
          <w:u w:val="single"/>
        </w:rPr>
        <w:t>Journal of Fluid Mech</w:t>
      </w:r>
      <w:r w:rsidRPr="006A2FE9">
        <w:t xml:space="preserve">., </w:t>
      </w:r>
      <w:r w:rsidRPr="006A2FE9">
        <w:rPr>
          <w:u w:val="single"/>
        </w:rPr>
        <w:t>238</w:t>
      </w:r>
      <w:r w:rsidRPr="006A2FE9">
        <w:t xml:space="preserve">, 119 (1992). </w:t>
      </w:r>
    </w:p>
    <w:p w14:paraId="125FEFFE" w14:textId="77777777" w:rsidR="00CD6EF5" w:rsidRPr="006A2FE9" w:rsidRDefault="00CD6EF5" w:rsidP="00CD6EF5">
      <w:pPr>
        <w:ind w:left="720" w:hanging="720"/>
        <w:jc w:val="both"/>
      </w:pPr>
    </w:p>
    <w:p w14:paraId="0586ABF5" w14:textId="77777777" w:rsidR="00CD6EF5" w:rsidRPr="006A2FE9" w:rsidRDefault="00CD6EF5" w:rsidP="00CD6EF5">
      <w:pPr>
        <w:ind w:left="720" w:hanging="720"/>
        <w:jc w:val="both"/>
      </w:pPr>
      <w:r w:rsidRPr="006A2FE9">
        <w:t>64.</w:t>
      </w:r>
      <w:r w:rsidRPr="006A2FE9">
        <w:tab/>
        <w:t xml:space="preserve">Chang, H.-C. and Sen, M., “Chaotic Mixing for Heat-Transfer Enhancement”, </w:t>
      </w:r>
      <w:proofErr w:type="spellStart"/>
      <w:r w:rsidRPr="006A2FE9">
        <w:t>pg</w:t>
      </w:r>
      <w:proofErr w:type="spellEnd"/>
      <w:r w:rsidRPr="006A2FE9">
        <w:t xml:space="preserve"> 175-188 in “Applied Chaos”, Editors J. H. Kim and J. Stringer, John Wiley (1992).</w:t>
      </w:r>
    </w:p>
    <w:p w14:paraId="1A7F90D3" w14:textId="77777777" w:rsidR="00CD6EF5" w:rsidRPr="006A2FE9" w:rsidRDefault="00CD6EF5" w:rsidP="00CD6EF5">
      <w:pPr>
        <w:ind w:left="720" w:hanging="720"/>
        <w:jc w:val="both"/>
      </w:pPr>
    </w:p>
    <w:p w14:paraId="2AE3B8AF" w14:textId="77777777" w:rsidR="00CD6EF5" w:rsidRPr="006A2FE9" w:rsidRDefault="00CD6EF5" w:rsidP="00CD6EF5">
      <w:pPr>
        <w:ind w:left="720" w:hanging="720"/>
        <w:jc w:val="both"/>
      </w:pPr>
      <w:r w:rsidRPr="006A2FE9">
        <w:t>65.</w:t>
      </w:r>
      <w:r w:rsidRPr="006A2FE9">
        <w:tab/>
        <w:t xml:space="preserve">Cheng, M. and Chang, H.-C., “Stability of Axisymmetric Waves on Liquid Films Flowing Down a Vertical Column to Azimuthal and Streamwise Disturbance”, </w:t>
      </w:r>
      <w:r w:rsidRPr="006A2FE9">
        <w:rPr>
          <w:u w:val="single"/>
        </w:rPr>
        <w:t>Chem. Eng. Comm</w:t>
      </w:r>
      <w:r w:rsidRPr="006A2FE9">
        <w:t xml:space="preserve">., </w:t>
      </w:r>
      <w:r w:rsidRPr="006A2FE9">
        <w:rPr>
          <w:u w:val="single"/>
        </w:rPr>
        <w:t>118</w:t>
      </w:r>
      <w:r w:rsidRPr="006A2FE9">
        <w:t xml:space="preserve">, 327 (1992) (Special Issue in honor of S. G. </w:t>
      </w:r>
      <w:proofErr w:type="spellStart"/>
      <w:r w:rsidRPr="006A2FE9">
        <w:t>Bankoff</w:t>
      </w:r>
      <w:proofErr w:type="spellEnd"/>
      <w:r w:rsidRPr="006A2FE9">
        <w:t>.)</w:t>
      </w:r>
    </w:p>
    <w:p w14:paraId="7D30D6BB" w14:textId="77777777" w:rsidR="00CD6EF5" w:rsidRPr="006A2FE9" w:rsidRDefault="00CD6EF5" w:rsidP="00CD6EF5">
      <w:pPr>
        <w:ind w:left="720" w:hanging="720"/>
        <w:jc w:val="both"/>
      </w:pPr>
    </w:p>
    <w:p w14:paraId="55AAB6DF" w14:textId="77777777" w:rsidR="00CD6EF5" w:rsidRPr="006A2FE9" w:rsidRDefault="00CD6EF5" w:rsidP="00CD6EF5">
      <w:pPr>
        <w:ind w:left="720" w:hanging="720"/>
        <w:jc w:val="both"/>
      </w:pPr>
      <w:r w:rsidRPr="006A2FE9">
        <w:t>66.</w:t>
      </w:r>
      <w:r w:rsidRPr="006A2FE9">
        <w:tab/>
      </w:r>
      <w:proofErr w:type="spellStart"/>
      <w:r w:rsidRPr="006A2FE9">
        <w:t>Sangalli</w:t>
      </w:r>
      <w:proofErr w:type="spellEnd"/>
      <w:r w:rsidRPr="006A2FE9">
        <w:t xml:space="preserve">, M., </w:t>
      </w:r>
      <w:proofErr w:type="spellStart"/>
      <w:r w:rsidRPr="006A2FE9">
        <w:t>Prokopiou</w:t>
      </w:r>
      <w:proofErr w:type="spellEnd"/>
      <w:r w:rsidRPr="006A2FE9">
        <w:t xml:space="preserve">, T., McCready, M. J. and Chang, H.-C., “Observed Transitions in Two-Phase Stratified Gas-Liquid Flow”, </w:t>
      </w:r>
      <w:r w:rsidRPr="006A2FE9">
        <w:rPr>
          <w:u w:val="single"/>
        </w:rPr>
        <w:t>Chem. Eng. Sci.</w:t>
      </w:r>
      <w:r w:rsidRPr="006A2FE9">
        <w:t xml:space="preserve">, </w:t>
      </w:r>
      <w:r w:rsidRPr="006A2FE9">
        <w:rPr>
          <w:u w:val="single"/>
        </w:rPr>
        <w:t>47</w:t>
      </w:r>
      <w:r w:rsidRPr="006A2FE9">
        <w:t>, 3289 (1992).</w:t>
      </w:r>
    </w:p>
    <w:p w14:paraId="11367B6E" w14:textId="77777777" w:rsidR="00CD6EF5" w:rsidRPr="006A2FE9" w:rsidRDefault="00CD6EF5" w:rsidP="00CD6EF5">
      <w:pPr>
        <w:ind w:left="720" w:hanging="720"/>
        <w:jc w:val="both"/>
      </w:pPr>
    </w:p>
    <w:p w14:paraId="7229EC72" w14:textId="77777777" w:rsidR="00CD6EF5" w:rsidRPr="006A2FE9" w:rsidRDefault="00CD6EF5" w:rsidP="00CD6EF5">
      <w:pPr>
        <w:ind w:left="720" w:hanging="720"/>
        <w:jc w:val="both"/>
      </w:pPr>
      <w:r w:rsidRPr="006A2FE9">
        <w:t>67.</w:t>
      </w:r>
      <w:r w:rsidRPr="006A2FE9">
        <w:tab/>
        <w:t xml:space="preserve">Chen, C.-C. and Chang, H.-C., “Accelerated Disturbance Damping of an Unknown Distributed System by Nonlinear Dominant-Mode Feedback”, </w:t>
      </w:r>
      <w:proofErr w:type="spellStart"/>
      <w:r w:rsidRPr="006A2FE9">
        <w:rPr>
          <w:u w:val="single"/>
        </w:rPr>
        <w:t>AIChE</w:t>
      </w:r>
      <w:proofErr w:type="spellEnd"/>
      <w:r w:rsidRPr="006A2FE9">
        <w:rPr>
          <w:u w:val="single"/>
        </w:rPr>
        <w:t xml:space="preserve"> J.</w:t>
      </w:r>
      <w:r w:rsidRPr="006A2FE9">
        <w:t xml:space="preserve"> </w:t>
      </w:r>
      <w:r w:rsidRPr="006A2FE9">
        <w:rPr>
          <w:u w:val="single"/>
        </w:rPr>
        <w:t>38</w:t>
      </w:r>
      <w:r w:rsidRPr="006A2FE9">
        <w:t xml:space="preserve">, 1461 (1992). </w:t>
      </w:r>
    </w:p>
    <w:p w14:paraId="4D60C82D" w14:textId="77777777" w:rsidR="00CD6EF5" w:rsidRPr="006A2FE9" w:rsidRDefault="00CD6EF5" w:rsidP="00CD6EF5">
      <w:pPr>
        <w:ind w:left="720" w:hanging="720"/>
        <w:jc w:val="both"/>
      </w:pPr>
    </w:p>
    <w:p w14:paraId="14EC3C71" w14:textId="77777777" w:rsidR="00CD6EF5" w:rsidRPr="006A2FE9" w:rsidRDefault="00CD6EF5" w:rsidP="00CD6EF5">
      <w:pPr>
        <w:ind w:left="720" w:hanging="720"/>
        <w:jc w:val="both"/>
      </w:pPr>
      <w:r w:rsidRPr="006A2FE9">
        <w:t>68.</w:t>
      </w:r>
      <w:r w:rsidRPr="006A2FE9">
        <w:tab/>
        <w:t xml:space="preserve">Chen, C. C., </w:t>
      </w:r>
      <w:proofErr w:type="spellStart"/>
      <w:r w:rsidRPr="006A2FE9">
        <w:t>Lahbabi</w:t>
      </w:r>
      <w:proofErr w:type="spellEnd"/>
      <w:r w:rsidRPr="006A2FE9">
        <w:t xml:space="preserve">, A., Chang, H.-C. and Kelly, R. E., “On the Subharmonic Instability of Finite-Amplitude Longitudinal Vortex Rolls in Inclined Free Convection Boundary Layers”, </w:t>
      </w:r>
      <w:proofErr w:type="spellStart"/>
      <w:r w:rsidRPr="006A2FE9">
        <w:t>pg</w:t>
      </w:r>
      <w:proofErr w:type="spellEnd"/>
      <w:r w:rsidRPr="006A2FE9">
        <w:t xml:space="preserve"> 289-296 in “Ordered and Turbulent Patterns in Taylor-</w:t>
      </w:r>
      <w:proofErr w:type="spellStart"/>
      <w:r w:rsidRPr="006A2FE9">
        <w:t>Couette</w:t>
      </w:r>
      <w:proofErr w:type="spellEnd"/>
      <w:r w:rsidRPr="006A2FE9">
        <w:t xml:space="preserve"> Flow”, Editors C. D. </w:t>
      </w:r>
      <w:proofErr w:type="spellStart"/>
      <w:r w:rsidRPr="006A2FE9">
        <w:t>Andereck</w:t>
      </w:r>
      <w:proofErr w:type="spellEnd"/>
      <w:r w:rsidRPr="006A2FE9">
        <w:t xml:space="preserve"> and F. </w:t>
      </w:r>
      <w:proofErr w:type="spellStart"/>
      <w:r w:rsidRPr="006A2FE9">
        <w:t>Hayot</w:t>
      </w:r>
      <w:proofErr w:type="spellEnd"/>
      <w:r w:rsidRPr="006A2FE9">
        <w:t xml:space="preserve">, NATO ASI Series B: Phys. </w:t>
      </w:r>
      <w:r w:rsidRPr="006A2FE9">
        <w:rPr>
          <w:u w:val="single"/>
        </w:rPr>
        <w:t>297</w:t>
      </w:r>
      <w:r w:rsidRPr="006A2FE9">
        <w:t xml:space="preserve"> (1992).</w:t>
      </w:r>
    </w:p>
    <w:p w14:paraId="45D78993" w14:textId="77777777" w:rsidR="00CD6EF5" w:rsidRPr="006A2FE9" w:rsidRDefault="00CD6EF5" w:rsidP="00CD6EF5">
      <w:pPr>
        <w:ind w:left="720" w:hanging="720"/>
        <w:jc w:val="both"/>
      </w:pPr>
    </w:p>
    <w:p w14:paraId="78C5B406" w14:textId="77777777" w:rsidR="00CD6EF5" w:rsidRPr="006A2FE9" w:rsidRDefault="00CD6EF5" w:rsidP="00CD6EF5">
      <w:pPr>
        <w:pStyle w:val="BodyTextIndent2"/>
        <w:jc w:val="both"/>
      </w:pPr>
      <w:r w:rsidRPr="006A2FE9">
        <w:t>69.</w:t>
      </w:r>
      <w:r w:rsidRPr="006A2FE9">
        <w:tab/>
        <w:t xml:space="preserve">Chang, H.-C., “Flow of Gas Slugs Under Microgravity Conditions”, </w:t>
      </w:r>
      <w:proofErr w:type="spellStart"/>
      <w:r w:rsidRPr="006A2FE9">
        <w:t>pg</w:t>
      </w:r>
      <w:proofErr w:type="spellEnd"/>
      <w:r w:rsidRPr="006A2FE9">
        <w:t xml:space="preserve"> 261 in “Hydromechanics and Heat/Mass Transfer in Microgravity”, Gordon and Breach (1992).</w:t>
      </w:r>
    </w:p>
    <w:p w14:paraId="53985266" w14:textId="77777777" w:rsidR="00CD6EF5" w:rsidRPr="006A2FE9" w:rsidRDefault="00CD6EF5" w:rsidP="00CD6EF5">
      <w:pPr>
        <w:ind w:left="720" w:hanging="720"/>
        <w:jc w:val="both"/>
      </w:pPr>
    </w:p>
    <w:p w14:paraId="159DF597" w14:textId="51C87253" w:rsidR="00CD6EF5" w:rsidRPr="006A2FE9" w:rsidRDefault="00CD6EF5" w:rsidP="00CD6EF5">
      <w:pPr>
        <w:ind w:left="720" w:hanging="720"/>
        <w:jc w:val="both"/>
      </w:pPr>
      <w:r w:rsidRPr="006A2FE9">
        <w:t>70.</w:t>
      </w:r>
      <w:r w:rsidRPr="006A2FE9">
        <w:tab/>
      </w:r>
      <w:r w:rsidRPr="003050D7">
        <w:rPr>
          <w:color w:val="FF0000"/>
        </w:rPr>
        <w:t xml:space="preserve">Acharya, N., Sen, M. and Chang, H.-C., “Heat Transfer Enhancement in Coiled Tubes by Chaotic Mixing”, </w:t>
      </w:r>
      <w:r w:rsidRPr="003050D7">
        <w:rPr>
          <w:color w:val="FF0000"/>
          <w:u w:val="single"/>
        </w:rPr>
        <w:t>International J. of Heat and Mass Transf.</w:t>
      </w:r>
      <w:r w:rsidRPr="003050D7">
        <w:rPr>
          <w:color w:val="FF0000"/>
        </w:rPr>
        <w:t xml:space="preserve"> , </w:t>
      </w:r>
      <w:r w:rsidRPr="003050D7">
        <w:rPr>
          <w:color w:val="FF0000"/>
          <w:u w:val="single"/>
        </w:rPr>
        <w:t>35</w:t>
      </w:r>
      <w:r w:rsidRPr="003050D7">
        <w:rPr>
          <w:color w:val="FF0000"/>
        </w:rPr>
        <w:t>, 2475-2489 (1992).</w:t>
      </w:r>
      <w:r w:rsidRPr="006A2FE9">
        <w:t xml:space="preserve"> </w:t>
      </w:r>
    </w:p>
    <w:p w14:paraId="67E34FDC" w14:textId="77777777" w:rsidR="00CD6EF5" w:rsidRPr="006A2FE9" w:rsidRDefault="00CD6EF5" w:rsidP="00CD6EF5">
      <w:pPr>
        <w:ind w:left="720" w:hanging="720"/>
        <w:jc w:val="both"/>
      </w:pPr>
    </w:p>
    <w:p w14:paraId="167B98FF" w14:textId="11D6C1EE" w:rsidR="00CD6EF5" w:rsidRPr="003050D7" w:rsidRDefault="00CD6EF5" w:rsidP="00CD6EF5">
      <w:pPr>
        <w:ind w:left="720" w:hanging="720"/>
        <w:jc w:val="both"/>
        <w:rPr>
          <w:color w:val="FF0000"/>
        </w:rPr>
      </w:pPr>
      <w:r w:rsidRPr="006A2FE9">
        <w:t>71.</w:t>
      </w:r>
      <w:r w:rsidRPr="006A2FE9">
        <w:tab/>
      </w:r>
      <w:r w:rsidRPr="003050D7">
        <w:rPr>
          <w:color w:val="FF0000"/>
        </w:rPr>
        <w:t xml:space="preserve">Chang, H.-C., </w:t>
      </w:r>
      <w:proofErr w:type="spellStart"/>
      <w:r w:rsidRPr="003050D7">
        <w:rPr>
          <w:color w:val="FF0000"/>
        </w:rPr>
        <w:t>Demekhin</w:t>
      </w:r>
      <w:proofErr w:type="spellEnd"/>
      <w:r w:rsidRPr="003050D7">
        <w:rPr>
          <w:color w:val="FF0000"/>
        </w:rPr>
        <w:t xml:space="preserve">, E. A. and </w:t>
      </w:r>
      <w:proofErr w:type="spellStart"/>
      <w:r w:rsidRPr="003050D7">
        <w:rPr>
          <w:color w:val="FF0000"/>
        </w:rPr>
        <w:t>Kopelevich</w:t>
      </w:r>
      <w:proofErr w:type="spellEnd"/>
      <w:r w:rsidRPr="003050D7">
        <w:rPr>
          <w:color w:val="FF0000"/>
        </w:rPr>
        <w:t xml:space="preserve">, D. I., “Nonlinear Evolution of Waves on a Falling Film”, </w:t>
      </w:r>
      <w:r w:rsidRPr="003050D7">
        <w:rPr>
          <w:color w:val="FF0000"/>
          <w:u w:val="single"/>
        </w:rPr>
        <w:t>J. Fluid Mech.</w:t>
      </w:r>
      <w:r w:rsidRPr="003050D7">
        <w:rPr>
          <w:color w:val="FF0000"/>
        </w:rPr>
        <w:t xml:space="preserve">, </w:t>
      </w:r>
      <w:r w:rsidRPr="003050D7">
        <w:rPr>
          <w:color w:val="FF0000"/>
          <w:u w:val="single"/>
        </w:rPr>
        <w:t>250</w:t>
      </w:r>
      <w:r w:rsidRPr="003050D7">
        <w:rPr>
          <w:color w:val="FF0000"/>
        </w:rPr>
        <w:t xml:space="preserve">, 433-480 (1993). </w:t>
      </w:r>
    </w:p>
    <w:p w14:paraId="1EA91B99" w14:textId="77777777" w:rsidR="00CD6EF5" w:rsidRPr="006A2FE9" w:rsidRDefault="00CD6EF5" w:rsidP="00CD6EF5">
      <w:pPr>
        <w:ind w:left="720" w:hanging="720"/>
        <w:jc w:val="both"/>
      </w:pPr>
    </w:p>
    <w:p w14:paraId="58946F75" w14:textId="77777777" w:rsidR="00CD6EF5" w:rsidRPr="006A2FE9" w:rsidRDefault="00CD6EF5" w:rsidP="00CD6EF5">
      <w:pPr>
        <w:ind w:left="720" w:hanging="720"/>
        <w:jc w:val="both"/>
      </w:pPr>
      <w:r w:rsidRPr="006A2FE9">
        <w:t>72.</w:t>
      </w:r>
      <w:r w:rsidRPr="006A2FE9">
        <w:tab/>
        <w:t xml:space="preserve">Chang, H.-C., </w:t>
      </w:r>
      <w:proofErr w:type="spellStart"/>
      <w:r w:rsidRPr="006A2FE9">
        <w:t>Demekhin</w:t>
      </w:r>
      <w:proofErr w:type="spellEnd"/>
      <w:r w:rsidRPr="006A2FE9">
        <w:t xml:space="preserve">, E. A. and </w:t>
      </w:r>
      <w:proofErr w:type="spellStart"/>
      <w:r w:rsidRPr="006A2FE9">
        <w:t>Kopelevich</w:t>
      </w:r>
      <w:proofErr w:type="spellEnd"/>
      <w:r w:rsidRPr="006A2FE9">
        <w:t>, D. I., “</w:t>
      </w:r>
      <w:proofErr w:type="spellStart"/>
      <w:r w:rsidRPr="006A2FE9">
        <w:t>Laminarizing</w:t>
      </w:r>
      <w:proofErr w:type="spellEnd"/>
      <w:r w:rsidRPr="006A2FE9">
        <w:t xml:space="preserve"> Effects of Dispersion in an Active- Dissipative Nonlinear Medium’, </w:t>
      </w:r>
      <w:proofErr w:type="spellStart"/>
      <w:r w:rsidRPr="006A2FE9">
        <w:rPr>
          <w:u w:val="single"/>
        </w:rPr>
        <w:t>Physica</w:t>
      </w:r>
      <w:proofErr w:type="spellEnd"/>
      <w:r w:rsidRPr="006A2FE9">
        <w:rPr>
          <w:u w:val="single"/>
        </w:rPr>
        <w:t xml:space="preserve"> D.</w:t>
      </w:r>
      <w:r w:rsidRPr="006A2FE9">
        <w:t xml:space="preserve"> , </w:t>
      </w:r>
      <w:r w:rsidRPr="006A2FE9">
        <w:rPr>
          <w:u w:val="single"/>
        </w:rPr>
        <w:t>63</w:t>
      </w:r>
      <w:r w:rsidRPr="006A2FE9">
        <w:t xml:space="preserve">, 299-320 (1993). </w:t>
      </w:r>
    </w:p>
    <w:p w14:paraId="5184C228" w14:textId="77777777" w:rsidR="00CD6EF5" w:rsidRPr="006A2FE9" w:rsidRDefault="00CD6EF5" w:rsidP="00CD6EF5">
      <w:pPr>
        <w:ind w:left="720" w:hanging="720"/>
        <w:jc w:val="both"/>
      </w:pPr>
    </w:p>
    <w:p w14:paraId="6D194C86" w14:textId="77777777" w:rsidR="00CD6EF5" w:rsidRPr="006A2FE9" w:rsidRDefault="00CD6EF5" w:rsidP="00CD6EF5">
      <w:pPr>
        <w:ind w:left="720" w:hanging="720"/>
        <w:jc w:val="both"/>
      </w:pPr>
      <w:r w:rsidRPr="006A2FE9">
        <w:t>73.</w:t>
      </w:r>
      <w:r w:rsidRPr="006A2FE9">
        <w:tab/>
        <w:t xml:space="preserve">Chen, C.-C., Wolf, E. E. and Chang, H.-C., “Low-Dimensional </w:t>
      </w:r>
      <w:proofErr w:type="spellStart"/>
      <w:r w:rsidRPr="006A2FE9">
        <w:t>Spatio</w:t>
      </w:r>
      <w:proofErr w:type="spellEnd"/>
      <w:r w:rsidRPr="006A2FE9">
        <w:t xml:space="preserve">-Temporal Dynamics on Non-Uniform Catalytic Surfaces”, </w:t>
      </w:r>
      <w:r w:rsidRPr="006A2FE9">
        <w:rPr>
          <w:u w:val="single"/>
        </w:rPr>
        <w:t xml:space="preserve">J. </w:t>
      </w:r>
      <w:proofErr w:type="spellStart"/>
      <w:r w:rsidRPr="006A2FE9">
        <w:rPr>
          <w:u w:val="single"/>
        </w:rPr>
        <w:t>Phy</w:t>
      </w:r>
      <w:proofErr w:type="spellEnd"/>
      <w:r w:rsidRPr="006A2FE9">
        <w:rPr>
          <w:u w:val="single"/>
        </w:rPr>
        <w:t>. Chem.</w:t>
      </w:r>
      <w:r w:rsidRPr="006A2FE9">
        <w:t xml:space="preserve">, </w:t>
      </w:r>
      <w:r w:rsidRPr="006A2FE9">
        <w:rPr>
          <w:u w:val="single"/>
        </w:rPr>
        <w:t>97</w:t>
      </w:r>
      <w:r w:rsidRPr="006A2FE9">
        <w:t xml:space="preserve">, 1055 (1993). </w:t>
      </w:r>
    </w:p>
    <w:p w14:paraId="7E99A244" w14:textId="77777777" w:rsidR="00CD6EF5" w:rsidRPr="006A2FE9" w:rsidRDefault="00CD6EF5" w:rsidP="00CD6EF5">
      <w:pPr>
        <w:ind w:left="720" w:hanging="720"/>
        <w:jc w:val="both"/>
      </w:pPr>
    </w:p>
    <w:p w14:paraId="66F318FD" w14:textId="77777777" w:rsidR="00CD6EF5" w:rsidRPr="006A2FE9" w:rsidRDefault="00CD6EF5" w:rsidP="00CD6EF5">
      <w:pPr>
        <w:ind w:left="720" w:hanging="720"/>
        <w:jc w:val="both"/>
      </w:pPr>
      <w:r w:rsidRPr="006A2FE9">
        <w:lastRenderedPageBreak/>
        <w:t>74.</w:t>
      </w:r>
      <w:r w:rsidRPr="006A2FE9">
        <w:tab/>
        <w:t xml:space="preserve">Chang, H. – C., </w:t>
      </w:r>
      <w:proofErr w:type="spellStart"/>
      <w:r w:rsidRPr="006A2FE9">
        <w:t>Demekhin</w:t>
      </w:r>
      <w:proofErr w:type="spellEnd"/>
      <w:r w:rsidRPr="006A2FE9">
        <w:t xml:space="preserve">, E. A. and </w:t>
      </w:r>
      <w:proofErr w:type="spellStart"/>
      <w:r w:rsidRPr="006A2FE9">
        <w:t>Kopelevich</w:t>
      </w:r>
      <w:proofErr w:type="spellEnd"/>
      <w:r w:rsidRPr="006A2FE9">
        <w:t xml:space="preserve">, D. I., “Construction of Stationary Waves on a Falling Film”, </w:t>
      </w:r>
      <w:r w:rsidRPr="006A2FE9">
        <w:rPr>
          <w:u w:val="single"/>
        </w:rPr>
        <w:t>Computational Mech</w:t>
      </w:r>
      <w:r w:rsidRPr="006A2FE9">
        <w:t>., 11, 313-322 (1993).</w:t>
      </w:r>
    </w:p>
    <w:p w14:paraId="17129FB8" w14:textId="77777777" w:rsidR="00CD6EF5" w:rsidRPr="006A2FE9" w:rsidRDefault="00CD6EF5" w:rsidP="00CD6EF5">
      <w:pPr>
        <w:ind w:left="720" w:hanging="720"/>
        <w:jc w:val="both"/>
      </w:pPr>
    </w:p>
    <w:p w14:paraId="40860859" w14:textId="77777777" w:rsidR="00CD6EF5" w:rsidRPr="006A2FE9" w:rsidRDefault="00CD6EF5" w:rsidP="00CD6EF5">
      <w:pPr>
        <w:ind w:left="720" w:hanging="720"/>
        <w:jc w:val="both"/>
      </w:pPr>
      <w:r w:rsidRPr="006A2FE9">
        <w:t>75.</w:t>
      </w:r>
      <w:r w:rsidRPr="006A2FE9">
        <w:tab/>
      </w:r>
      <w:proofErr w:type="spellStart"/>
      <w:r w:rsidRPr="006A2FE9">
        <w:t>Indeikina</w:t>
      </w:r>
      <w:proofErr w:type="spellEnd"/>
      <w:r w:rsidRPr="006A2FE9">
        <w:t xml:space="preserve">, A. and Chang, H.-C., “Effective Diffusion in Time-Periodic Linear Planar Flow”, </w:t>
      </w:r>
      <w:r w:rsidRPr="006A2FE9">
        <w:rPr>
          <w:u w:val="single"/>
        </w:rPr>
        <w:t>The Physics of Fluids</w:t>
      </w:r>
      <w:r w:rsidRPr="006A2FE9">
        <w:t xml:space="preserve">, </w:t>
      </w:r>
      <w:r w:rsidRPr="006A2FE9">
        <w:rPr>
          <w:u w:val="single"/>
        </w:rPr>
        <w:t>A5</w:t>
      </w:r>
      <w:r w:rsidRPr="006A2FE9">
        <w:t>, 2563-2566 (1993).</w:t>
      </w:r>
    </w:p>
    <w:p w14:paraId="70FB0224" w14:textId="77777777" w:rsidR="00CD6EF5" w:rsidRPr="006A2FE9" w:rsidRDefault="00CD6EF5" w:rsidP="00CD6EF5">
      <w:pPr>
        <w:ind w:left="720" w:hanging="720"/>
        <w:jc w:val="both"/>
      </w:pPr>
    </w:p>
    <w:p w14:paraId="688E07AD" w14:textId="76DA90E3" w:rsidR="00CD6EF5" w:rsidRPr="006A2FE9" w:rsidRDefault="00CD6EF5" w:rsidP="00CD6EF5">
      <w:pPr>
        <w:ind w:left="720" w:hanging="720"/>
        <w:jc w:val="both"/>
      </w:pPr>
      <w:r w:rsidRPr="006A2FE9">
        <w:t>76.</w:t>
      </w:r>
      <w:r w:rsidRPr="006A2FE9">
        <w:tab/>
      </w:r>
      <w:r w:rsidRPr="003050D7">
        <w:rPr>
          <w:color w:val="FF0000"/>
        </w:rPr>
        <w:t xml:space="preserve">Chang, H.-C., “Wave Evolution on a Falling Film”, </w:t>
      </w:r>
      <w:r w:rsidRPr="003050D7">
        <w:rPr>
          <w:color w:val="FF0000"/>
          <w:u w:val="single"/>
        </w:rPr>
        <w:t>Annual Review of Fluid</w:t>
      </w:r>
      <w:r w:rsidRPr="003050D7">
        <w:rPr>
          <w:color w:val="FF0000"/>
        </w:rPr>
        <w:t xml:space="preserve"> </w:t>
      </w:r>
      <w:r w:rsidRPr="003050D7">
        <w:rPr>
          <w:color w:val="FF0000"/>
          <w:u w:val="single"/>
        </w:rPr>
        <w:t>Mechanics</w:t>
      </w:r>
      <w:r w:rsidRPr="003050D7">
        <w:rPr>
          <w:color w:val="FF0000"/>
        </w:rPr>
        <w:t xml:space="preserve">, </w:t>
      </w:r>
      <w:r w:rsidRPr="003050D7">
        <w:rPr>
          <w:color w:val="FF0000"/>
          <w:u w:val="single"/>
        </w:rPr>
        <w:t>26</w:t>
      </w:r>
      <w:r w:rsidRPr="003050D7">
        <w:rPr>
          <w:color w:val="FF0000"/>
        </w:rPr>
        <w:t>, 103-136 (1994).</w:t>
      </w:r>
      <w:r w:rsidRPr="006A2FE9">
        <w:t xml:space="preserve"> </w:t>
      </w:r>
    </w:p>
    <w:p w14:paraId="2BC96791" w14:textId="77777777" w:rsidR="00CD6EF5" w:rsidRPr="006A2FE9" w:rsidRDefault="00CD6EF5" w:rsidP="00CD6EF5">
      <w:pPr>
        <w:ind w:left="720" w:hanging="720"/>
        <w:jc w:val="both"/>
      </w:pPr>
    </w:p>
    <w:p w14:paraId="6896F8D8" w14:textId="77777777" w:rsidR="00CD6EF5" w:rsidRPr="006A2FE9" w:rsidRDefault="00CD6EF5" w:rsidP="00CD6EF5">
      <w:pPr>
        <w:ind w:left="720" w:hanging="720"/>
        <w:jc w:val="both"/>
      </w:pPr>
      <w:r w:rsidRPr="006A2FE9">
        <w:t>77.</w:t>
      </w:r>
      <w:r w:rsidRPr="006A2FE9">
        <w:tab/>
      </w:r>
      <w:proofErr w:type="spellStart"/>
      <w:r w:rsidRPr="007C3F16">
        <w:rPr>
          <w:color w:val="FF0000"/>
        </w:rPr>
        <w:t>Kalliadasis</w:t>
      </w:r>
      <w:proofErr w:type="spellEnd"/>
      <w:r w:rsidRPr="007C3F16">
        <w:rPr>
          <w:color w:val="FF0000"/>
        </w:rPr>
        <w:t xml:space="preserve">, S. and Chang, H.-C., “Drop Formation during Coating of Vertical Fibers”, </w:t>
      </w:r>
      <w:r w:rsidRPr="007C3F16">
        <w:rPr>
          <w:color w:val="FF0000"/>
          <w:u w:val="single"/>
        </w:rPr>
        <w:t>Journal of Fluid Mechanics</w:t>
      </w:r>
      <w:r w:rsidRPr="007C3F16">
        <w:rPr>
          <w:color w:val="FF0000"/>
        </w:rPr>
        <w:t xml:space="preserve">, </w:t>
      </w:r>
      <w:r w:rsidRPr="007C3F16">
        <w:rPr>
          <w:color w:val="FF0000"/>
          <w:u w:val="single"/>
        </w:rPr>
        <w:t>261</w:t>
      </w:r>
      <w:r w:rsidRPr="007C3F16">
        <w:rPr>
          <w:color w:val="FF0000"/>
        </w:rPr>
        <w:t xml:space="preserve">, 135-168 (1994). </w:t>
      </w:r>
    </w:p>
    <w:p w14:paraId="02D56824" w14:textId="77777777" w:rsidR="00CD6EF5" w:rsidRPr="006A2FE9" w:rsidRDefault="00CD6EF5" w:rsidP="00CD6EF5">
      <w:pPr>
        <w:ind w:left="720" w:hanging="720"/>
        <w:jc w:val="both"/>
      </w:pPr>
    </w:p>
    <w:p w14:paraId="5008CF3F" w14:textId="77777777" w:rsidR="00CD6EF5" w:rsidRPr="006A2FE9" w:rsidRDefault="00CD6EF5" w:rsidP="00CD6EF5">
      <w:pPr>
        <w:ind w:left="720" w:hanging="720"/>
        <w:jc w:val="both"/>
      </w:pPr>
      <w:r w:rsidRPr="006A2FE9">
        <w:t>78.</w:t>
      </w:r>
      <w:r w:rsidRPr="006A2FE9">
        <w:tab/>
        <w:t xml:space="preserve">Acharya, N., Sen, M. and Chang, H.-C., “Thermal Entrance Length and Nusselt Numbers in Coiled Tubes”, </w:t>
      </w:r>
      <w:r w:rsidRPr="006A2FE9">
        <w:rPr>
          <w:u w:val="single"/>
        </w:rPr>
        <w:t>International J. of Heat and Mass Transf</w:t>
      </w:r>
      <w:r w:rsidRPr="006A2FE9">
        <w:t xml:space="preserve">., </w:t>
      </w:r>
      <w:r w:rsidRPr="006A2FE9">
        <w:rPr>
          <w:u w:val="single"/>
        </w:rPr>
        <w:t>37</w:t>
      </w:r>
      <w:r w:rsidRPr="006A2FE9">
        <w:t>, 336-340 (1994).</w:t>
      </w:r>
    </w:p>
    <w:p w14:paraId="7D037722" w14:textId="77777777" w:rsidR="00CD6EF5" w:rsidRPr="006A2FE9" w:rsidRDefault="00CD6EF5" w:rsidP="00CD6EF5">
      <w:pPr>
        <w:ind w:left="720" w:hanging="720"/>
        <w:jc w:val="both"/>
      </w:pPr>
    </w:p>
    <w:p w14:paraId="08FE3CA1" w14:textId="77777777" w:rsidR="00CD6EF5" w:rsidRPr="006A2FE9" w:rsidRDefault="00CD6EF5" w:rsidP="00CD6EF5">
      <w:pPr>
        <w:ind w:left="720" w:hanging="720"/>
        <w:jc w:val="both"/>
      </w:pPr>
      <w:r w:rsidRPr="006A2FE9">
        <w:t>79.</w:t>
      </w:r>
      <w:r w:rsidRPr="006A2FE9">
        <w:tab/>
      </w:r>
      <w:bookmarkStart w:id="6" w:name="OLE_LINK15"/>
      <w:bookmarkStart w:id="7" w:name="OLE_LINK16"/>
      <w:proofErr w:type="spellStart"/>
      <w:r w:rsidRPr="00CC0F76">
        <w:rPr>
          <w:color w:val="FF0000"/>
        </w:rPr>
        <w:t>Kalliadasis</w:t>
      </w:r>
      <w:proofErr w:type="spellEnd"/>
      <w:r w:rsidRPr="00CC0F76">
        <w:rPr>
          <w:color w:val="FF0000"/>
        </w:rPr>
        <w:t xml:space="preserve">, S. and Chang, H.-C., “Apparent Dynamic Contact Angle of an Advancing Gas-Liquid Meniscus”, </w:t>
      </w:r>
      <w:r w:rsidRPr="00CC0F76">
        <w:rPr>
          <w:color w:val="FF0000"/>
          <w:u w:val="single"/>
        </w:rPr>
        <w:t>The Physics of Fluids</w:t>
      </w:r>
      <w:r w:rsidRPr="00CC0F76">
        <w:rPr>
          <w:color w:val="FF0000"/>
        </w:rPr>
        <w:t xml:space="preserve">, </w:t>
      </w:r>
      <w:r w:rsidRPr="00CC0F76">
        <w:rPr>
          <w:color w:val="FF0000"/>
          <w:u w:val="single"/>
        </w:rPr>
        <w:t>6</w:t>
      </w:r>
      <w:r w:rsidRPr="00CC0F76">
        <w:rPr>
          <w:color w:val="FF0000"/>
        </w:rPr>
        <w:t xml:space="preserve">, (1), 12-23, (1994). </w:t>
      </w:r>
    </w:p>
    <w:bookmarkEnd w:id="6"/>
    <w:bookmarkEnd w:id="7"/>
    <w:p w14:paraId="1C68A7E9" w14:textId="77777777" w:rsidR="00CD6EF5" w:rsidRPr="006A2FE9" w:rsidRDefault="00CD6EF5" w:rsidP="00CD6EF5">
      <w:pPr>
        <w:ind w:left="720" w:hanging="720"/>
        <w:jc w:val="both"/>
      </w:pPr>
    </w:p>
    <w:p w14:paraId="75FE4AB1" w14:textId="77777777" w:rsidR="00CD6EF5" w:rsidRPr="006A2FE9" w:rsidRDefault="00CD6EF5" w:rsidP="00CD6EF5">
      <w:pPr>
        <w:ind w:left="720" w:hanging="720"/>
        <w:jc w:val="both"/>
      </w:pPr>
      <w:r w:rsidRPr="006A2FE9">
        <w:t>80.</w:t>
      </w:r>
      <w:r w:rsidRPr="006A2FE9">
        <w:tab/>
        <w:t xml:space="preserve">Qin, F., Wolf, E. E. and Chang, H.-C., “Controlling </w:t>
      </w:r>
      <w:proofErr w:type="spellStart"/>
      <w:r w:rsidRPr="006A2FE9">
        <w:t>Spatio</w:t>
      </w:r>
      <w:proofErr w:type="spellEnd"/>
      <w:r w:rsidRPr="006A2FE9">
        <w:t xml:space="preserve">-Temporal Patterns on a Catalytic Wafer”, </w:t>
      </w:r>
      <w:r w:rsidRPr="006A2FE9">
        <w:rPr>
          <w:u w:val="single"/>
        </w:rPr>
        <w:t>Phys. Rev. Lett.</w:t>
      </w:r>
      <w:r w:rsidRPr="006A2FE9">
        <w:t xml:space="preserve">, </w:t>
      </w:r>
      <w:r w:rsidRPr="006A2FE9">
        <w:rPr>
          <w:u w:val="single"/>
        </w:rPr>
        <w:t>72</w:t>
      </w:r>
      <w:r w:rsidRPr="006A2FE9">
        <w:t xml:space="preserve">, 1459-1462 (1994). </w:t>
      </w:r>
    </w:p>
    <w:p w14:paraId="37845938" w14:textId="77777777" w:rsidR="00CD6EF5" w:rsidRPr="006A2FE9" w:rsidRDefault="00CD6EF5" w:rsidP="00CD6EF5">
      <w:pPr>
        <w:ind w:left="720" w:hanging="720"/>
        <w:jc w:val="both"/>
      </w:pPr>
    </w:p>
    <w:p w14:paraId="6B5F88FD" w14:textId="77777777" w:rsidR="00CD6EF5" w:rsidRPr="006A2FE9" w:rsidRDefault="00CD6EF5" w:rsidP="00CD6EF5">
      <w:pPr>
        <w:ind w:left="720" w:hanging="720"/>
        <w:jc w:val="both"/>
      </w:pPr>
      <w:r w:rsidRPr="006A2FE9">
        <w:t>81.</w:t>
      </w:r>
      <w:r w:rsidRPr="006A2FE9">
        <w:tab/>
        <w:t xml:space="preserve">Chang, H.-C., Cheng, M., </w:t>
      </w:r>
      <w:proofErr w:type="spellStart"/>
      <w:r w:rsidRPr="006A2FE9">
        <w:t>Demekhin</w:t>
      </w:r>
      <w:proofErr w:type="spellEnd"/>
      <w:r w:rsidRPr="006A2FE9">
        <w:t xml:space="preserve">, E. and </w:t>
      </w:r>
      <w:proofErr w:type="spellStart"/>
      <w:r w:rsidRPr="006A2FE9">
        <w:t>Kopelevich</w:t>
      </w:r>
      <w:proofErr w:type="spellEnd"/>
      <w:r w:rsidRPr="006A2FE9">
        <w:t xml:space="preserve">, D. I., “Secondary and Tertiary Excitation of Three-Dimensional Patterns on a Falling Film”, </w:t>
      </w:r>
      <w:r w:rsidRPr="006A2FE9">
        <w:rPr>
          <w:u w:val="single"/>
        </w:rPr>
        <w:t>J. Fluid Mech.</w:t>
      </w:r>
      <w:r w:rsidRPr="006A2FE9">
        <w:t>,</w:t>
      </w:r>
      <w:r w:rsidRPr="006A2FE9">
        <w:rPr>
          <w:u w:val="single"/>
        </w:rPr>
        <w:t xml:space="preserve"> 270</w:t>
      </w:r>
      <w:r w:rsidRPr="006A2FE9">
        <w:t>, 251-275 (1994).</w:t>
      </w:r>
    </w:p>
    <w:p w14:paraId="4B175556" w14:textId="77777777" w:rsidR="00CD6EF5" w:rsidRPr="006A2FE9" w:rsidRDefault="00CD6EF5" w:rsidP="00CD6EF5">
      <w:pPr>
        <w:ind w:left="720" w:hanging="720"/>
        <w:jc w:val="both"/>
      </w:pPr>
    </w:p>
    <w:p w14:paraId="59318ECB" w14:textId="77777777" w:rsidR="00CD6EF5" w:rsidRPr="006A2FE9" w:rsidRDefault="00CD6EF5" w:rsidP="00CD6EF5">
      <w:pPr>
        <w:ind w:left="720" w:hanging="720"/>
        <w:jc w:val="both"/>
      </w:pPr>
      <w:r w:rsidRPr="006A2FE9">
        <w:t>82.</w:t>
      </w:r>
      <w:r w:rsidRPr="006A2FE9">
        <w:tab/>
      </w:r>
      <w:proofErr w:type="spellStart"/>
      <w:r w:rsidRPr="006A2FE9">
        <w:t>Sangalli</w:t>
      </w:r>
      <w:proofErr w:type="spellEnd"/>
      <w:r w:rsidRPr="006A2FE9">
        <w:t xml:space="preserve">, M. and Chang, H.-C., “Complex Spatiotemporal Patterns in an Open-Flow Reactor”, </w:t>
      </w:r>
      <w:r w:rsidRPr="006A2FE9">
        <w:rPr>
          <w:u w:val="single"/>
        </w:rPr>
        <w:t>Phys. Rev. E</w:t>
      </w:r>
      <w:r w:rsidRPr="006A2FE9">
        <w:t xml:space="preserve">., </w:t>
      </w:r>
      <w:r w:rsidRPr="006A2FE9">
        <w:rPr>
          <w:u w:val="single"/>
        </w:rPr>
        <w:t>49</w:t>
      </w:r>
      <w:r w:rsidRPr="006A2FE9">
        <w:t>, 5207-5217 (1994).</w:t>
      </w:r>
    </w:p>
    <w:p w14:paraId="5D3FF7AF" w14:textId="77777777" w:rsidR="00CD6EF5" w:rsidRPr="006A2FE9" w:rsidRDefault="00CD6EF5" w:rsidP="00CD6EF5">
      <w:pPr>
        <w:ind w:left="720" w:hanging="720"/>
        <w:jc w:val="both"/>
      </w:pPr>
    </w:p>
    <w:p w14:paraId="7A0DCAAA" w14:textId="77777777" w:rsidR="00CD6EF5" w:rsidRPr="006A2FE9" w:rsidRDefault="00CD6EF5" w:rsidP="00CD6EF5">
      <w:pPr>
        <w:ind w:left="720" w:hanging="720"/>
        <w:jc w:val="both"/>
      </w:pPr>
      <w:r w:rsidRPr="006A2FE9">
        <w:t>83.</w:t>
      </w:r>
      <w:r w:rsidRPr="006A2FE9">
        <w:tab/>
        <w:t xml:space="preserve">Chang, H.-C., Review of “Chaotic and Fractal Dynamics: An Introduction for Applied Scientists and Engineers”, by Francis C. Moon,  </w:t>
      </w:r>
      <w:proofErr w:type="spellStart"/>
      <w:r w:rsidRPr="006A2FE9">
        <w:rPr>
          <w:u w:val="single"/>
        </w:rPr>
        <w:t>AIChE</w:t>
      </w:r>
      <w:proofErr w:type="spellEnd"/>
      <w:r w:rsidRPr="006A2FE9">
        <w:rPr>
          <w:u w:val="single"/>
        </w:rPr>
        <w:t xml:space="preserve"> J</w:t>
      </w:r>
      <w:r w:rsidRPr="006A2FE9">
        <w:t xml:space="preserve">, </w:t>
      </w:r>
      <w:r w:rsidRPr="006A2FE9">
        <w:rPr>
          <w:u w:val="single"/>
        </w:rPr>
        <w:t>40</w:t>
      </w:r>
      <w:r w:rsidRPr="006A2FE9">
        <w:t>, 1924-1925 (1994).</w:t>
      </w:r>
    </w:p>
    <w:p w14:paraId="7E24D0A4" w14:textId="77777777" w:rsidR="00CD6EF5" w:rsidRPr="006A2FE9" w:rsidRDefault="00CD6EF5" w:rsidP="00CD6EF5">
      <w:pPr>
        <w:ind w:left="720" w:hanging="720"/>
        <w:jc w:val="both"/>
      </w:pPr>
    </w:p>
    <w:p w14:paraId="65653191" w14:textId="77777777" w:rsidR="00CD6EF5" w:rsidRPr="006A2FE9" w:rsidRDefault="00CD6EF5" w:rsidP="00CD6EF5">
      <w:pPr>
        <w:ind w:left="720" w:hanging="720"/>
        <w:jc w:val="both"/>
      </w:pPr>
      <w:r w:rsidRPr="006A2FE9">
        <w:t>84.</w:t>
      </w:r>
      <w:r w:rsidRPr="006A2FE9">
        <w:tab/>
        <w:t>Chang, H.-C. and Sen, M., “Application of Chaotic Advection to Heat Transfer”, C</w:t>
      </w:r>
      <w:r w:rsidRPr="006A2FE9">
        <w:rPr>
          <w:u w:val="single"/>
        </w:rPr>
        <w:t>haos, Solitons and Fractals</w:t>
      </w:r>
      <w:r w:rsidRPr="006A2FE9">
        <w:t xml:space="preserve">, </w:t>
      </w:r>
      <w:r w:rsidRPr="006A2FE9">
        <w:rPr>
          <w:u w:val="single"/>
        </w:rPr>
        <w:t>4</w:t>
      </w:r>
      <w:r w:rsidRPr="006A2FE9">
        <w:t>, 955-975 (1994).</w:t>
      </w:r>
    </w:p>
    <w:p w14:paraId="762B699B" w14:textId="77777777" w:rsidR="00CD6EF5" w:rsidRPr="006A2FE9" w:rsidRDefault="00CD6EF5" w:rsidP="00CD6EF5">
      <w:pPr>
        <w:ind w:left="720" w:hanging="720"/>
        <w:jc w:val="both"/>
      </w:pPr>
    </w:p>
    <w:p w14:paraId="7A7F48A8" w14:textId="77777777" w:rsidR="00CD6EF5" w:rsidRPr="006A2FE9" w:rsidRDefault="00CD6EF5" w:rsidP="00CD6EF5">
      <w:pPr>
        <w:ind w:left="720" w:hanging="720"/>
        <w:jc w:val="both"/>
      </w:pPr>
      <w:r w:rsidRPr="006A2FE9">
        <w:t>85</w:t>
      </w:r>
      <w:r w:rsidRPr="006A2FE9">
        <w:tab/>
      </w:r>
      <w:proofErr w:type="spellStart"/>
      <w:r w:rsidRPr="006A2FE9">
        <w:t>Chiao</w:t>
      </w:r>
      <w:proofErr w:type="spellEnd"/>
      <w:r w:rsidRPr="006A2FE9">
        <w:t xml:space="preserve">, S.-M. and Chang, H.-C., “Perforation and Perforator Analysis –An Application of Filtration Theory,” </w:t>
      </w:r>
      <w:r w:rsidRPr="006A2FE9">
        <w:rPr>
          <w:u w:val="single"/>
        </w:rPr>
        <w:t>J. Chinese Inst. Chem. Eng.</w:t>
      </w:r>
      <w:r w:rsidRPr="006A2FE9">
        <w:t xml:space="preserve">, </w:t>
      </w:r>
      <w:r w:rsidRPr="006A2FE9">
        <w:rPr>
          <w:u w:val="single"/>
        </w:rPr>
        <w:t>25</w:t>
      </w:r>
      <w:r w:rsidRPr="006A2FE9">
        <w:t>, 279-305 (1994).</w:t>
      </w:r>
    </w:p>
    <w:p w14:paraId="00133DDC" w14:textId="77777777" w:rsidR="00CD6EF5" w:rsidRPr="006A2FE9" w:rsidRDefault="00CD6EF5" w:rsidP="00CD6EF5">
      <w:pPr>
        <w:ind w:left="720" w:hanging="720"/>
        <w:jc w:val="both"/>
      </w:pPr>
    </w:p>
    <w:p w14:paraId="7D38D8E4" w14:textId="77777777" w:rsidR="00CD6EF5" w:rsidRPr="006A2FE9" w:rsidRDefault="00CD6EF5" w:rsidP="00CD6EF5">
      <w:pPr>
        <w:ind w:left="720" w:hanging="720"/>
        <w:jc w:val="both"/>
      </w:pPr>
      <w:r w:rsidRPr="006A2FE9">
        <w:t>86.</w:t>
      </w:r>
      <w:r w:rsidRPr="006A2FE9">
        <w:tab/>
        <w:t xml:space="preserve">Chang, H.-C., M. Cheng, E. </w:t>
      </w:r>
      <w:proofErr w:type="spellStart"/>
      <w:r w:rsidRPr="006A2FE9">
        <w:t>Demekhin</w:t>
      </w:r>
      <w:proofErr w:type="spellEnd"/>
      <w:r w:rsidRPr="006A2FE9">
        <w:t xml:space="preserve"> and E. N. </w:t>
      </w:r>
      <w:proofErr w:type="spellStart"/>
      <w:r w:rsidRPr="006A2FE9">
        <w:t>Kalaidin</w:t>
      </w:r>
      <w:proofErr w:type="spellEnd"/>
      <w:r w:rsidRPr="006A2FE9">
        <w:t xml:space="preserve">, “Quasi-Stationary Wave Evolution on a Falling Film”, </w:t>
      </w:r>
      <w:proofErr w:type="spellStart"/>
      <w:r w:rsidRPr="006A2FE9">
        <w:t>pg</w:t>
      </w:r>
      <w:proofErr w:type="spellEnd"/>
      <w:r w:rsidRPr="006A2FE9">
        <w:t xml:space="preserve"> 407-424 in “Nonlinear Instability of Nonparallel Flows”, S. P. Lin, W. R. C. Phillips and D. T. Valentine (Eds.), Springer-Verlag, 1994.</w:t>
      </w:r>
    </w:p>
    <w:p w14:paraId="08E596F9" w14:textId="77777777" w:rsidR="00CD6EF5" w:rsidRPr="006A2FE9" w:rsidRDefault="00CD6EF5" w:rsidP="00CD6EF5">
      <w:pPr>
        <w:ind w:left="720" w:hanging="720"/>
        <w:jc w:val="both"/>
      </w:pPr>
    </w:p>
    <w:p w14:paraId="6ADD7E2F" w14:textId="77777777" w:rsidR="00CD6EF5" w:rsidRPr="006A2FE9" w:rsidRDefault="00CD6EF5" w:rsidP="00CD6EF5">
      <w:pPr>
        <w:ind w:left="720" w:hanging="720"/>
        <w:jc w:val="both"/>
      </w:pPr>
      <w:r w:rsidRPr="006A2FE9">
        <w:t>87.</w:t>
      </w:r>
      <w:r w:rsidRPr="006A2FE9">
        <w:tab/>
        <w:t xml:space="preserve">M. Sen and Chang, H.-C., “Chaotic Particle Paths and Heat Transfer Enhancement in Internal Flows,” </w:t>
      </w:r>
      <w:proofErr w:type="spellStart"/>
      <w:r w:rsidRPr="006A2FE9">
        <w:t>pg</w:t>
      </w:r>
      <w:proofErr w:type="spellEnd"/>
      <w:r w:rsidRPr="006A2FE9">
        <w:t xml:space="preserve"> 397-400, in “Towards the Harnessing of Chaos,” M. </w:t>
      </w:r>
      <w:proofErr w:type="spellStart"/>
      <w:r w:rsidRPr="006A2FE9">
        <w:t>Yamaguti</w:t>
      </w:r>
      <w:proofErr w:type="spellEnd"/>
      <w:r w:rsidRPr="006A2FE9">
        <w:t xml:space="preserve"> (Eds.) </w:t>
      </w:r>
      <w:proofErr w:type="spellStart"/>
      <w:r w:rsidRPr="006A2FE9">
        <w:t>Elsevir</w:t>
      </w:r>
      <w:proofErr w:type="spellEnd"/>
      <w:r w:rsidRPr="006A2FE9">
        <w:t>, 1994.</w:t>
      </w:r>
    </w:p>
    <w:p w14:paraId="4E3EC5F6" w14:textId="77777777" w:rsidR="00CD6EF5" w:rsidRPr="006A2FE9" w:rsidRDefault="00CD6EF5" w:rsidP="00CD6EF5">
      <w:pPr>
        <w:ind w:left="720" w:hanging="720"/>
        <w:jc w:val="both"/>
      </w:pPr>
    </w:p>
    <w:p w14:paraId="593D55FE" w14:textId="77777777" w:rsidR="00CD6EF5" w:rsidRPr="006A2FE9" w:rsidRDefault="00CD6EF5" w:rsidP="00CD6EF5">
      <w:pPr>
        <w:ind w:left="720" w:hanging="720"/>
        <w:jc w:val="both"/>
      </w:pPr>
      <w:r w:rsidRPr="006A2FE9">
        <w:t>88.</w:t>
      </w:r>
      <w:r w:rsidRPr="006A2FE9">
        <w:tab/>
        <w:t>Leighton, D. T. and Chang, H.-C., “A Theory for Fast-Igniting Catalytic Converters”,</w:t>
      </w:r>
      <w:r w:rsidRPr="006A2FE9">
        <w:rPr>
          <w:u w:val="single"/>
        </w:rPr>
        <w:t xml:space="preserve"> </w:t>
      </w:r>
      <w:proofErr w:type="spellStart"/>
      <w:r w:rsidRPr="006A2FE9">
        <w:rPr>
          <w:u w:val="single"/>
        </w:rPr>
        <w:t>AIChE</w:t>
      </w:r>
      <w:proofErr w:type="spellEnd"/>
      <w:r w:rsidRPr="006A2FE9">
        <w:rPr>
          <w:u w:val="single"/>
        </w:rPr>
        <w:t xml:space="preserve"> J</w:t>
      </w:r>
      <w:r w:rsidRPr="006A2FE9">
        <w:t xml:space="preserve"> ,</w:t>
      </w:r>
      <w:r w:rsidRPr="006A2FE9">
        <w:rPr>
          <w:u w:val="single"/>
        </w:rPr>
        <w:t xml:space="preserve"> 41</w:t>
      </w:r>
      <w:r w:rsidRPr="006A2FE9">
        <w:t>, 1898-1915 (1995).</w:t>
      </w:r>
    </w:p>
    <w:p w14:paraId="2118D322" w14:textId="77777777" w:rsidR="00CD6EF5" w:rsidRPr="006A2FE9" w:rsidRDefault="00CD6EF5" w:rsidP="00CD6EF5">
      <w:pPr>
        <w:ind w:left="720" w:hanging="720"/>
        <w:jc w:val="both"/>
      </w:pPr>
    </w:p>
    <w:p w14:paraId="50687B5E" w14:textId="77777777" w:rsidR="00CD6EF5" w:rsidRPr="006A2FE9" w:rsidRDefault="00CD6EF5" w:rsidP="00CD6EF5">
      <w:pPr>
        <w:ind w:left="720" w:hanging="720"/>
        <w:jc w:val="both"/>
      </w:pPr>
      <w:r w:rsidRPr="006A2FE9">
        <w:t>89.</w:t>
      </w:r>
      <w:r w:rsidRPr="006A2FE9">
        <w:tab/>
        <w:t xml:space="preserve">Cheng, M. and Chang, H.-C., “Competition between Subharmonic and Sideband Secondary Instabilities on Falling Film”, </w:t>
      </w:r>
      <w:r w:rsidRPr="006A2FE9">
        <w:rPr>
          <w:u w:val="single"/>
        </w:rPr>
        <w:t>Phys. Fluid</w:t>
      </w:r>
      <w:r w:rsidRPr="006A2FE9">
        <w:t>,</w:t>
      </w:r>
      <w:r w:rsidRPr="006A2FE9">
        <w:rPr>
          <w:u w:val="single"/>
        </w:rPr>
        <w:t xml:space="preserve"> 7</w:t>
      </w:r>
      <w:r w:rsidRPr="006A2FE9">
        <w:t>, 34-54 (1995).</w:t>
      </w:r>
    </w:p>
    <w:p w14:paraId="5351B1F2" w14:textId="77777777" w:rsidR="00CD6EF5" w:rsidRPr="006A2FE9" w:rsidRDefault="00CD6EF5" w:rsidP="00CD6EF5">
      <w:pPr>
        <w:ind w:left="720" w:hanging="720"/>
        <w:jc w:val="both"/>
      </w:pPr>
    </w:p>
    <w:p w14:paraId="002460DE" w14:textId="77777777" w:rsidR="00CD6EF5" w:rsidRPr="006A2FE9" w:rsidRDefault="00CD6EF5" w:rsidP="00CD6EF5">
      <w:pPr>
        <w:ind w:left="720" w:hanging="720"/>
        <w:jc w:val="both"/>
      </w:pPr>
      <w:r w:rsidRPr="006A2FE9">
        <w:t>90.</w:t>
      </w:r>
      <w:r w:rsidRPr="006A2FE9">
        <w:tab/>
      </w:r>
      <w:proofErr w:type="spellStart"/>
      <w:r w:rsidRPr="006A2FE9">
        <w:t>Balakotaiah</w:t>
      </w:r>
      <w:proofErr w:type="spellEnd"/>
      <w:r w:rsidRPr="006A2FE9">
        <w:t xml:space="preserve">, V. and Chang, H.-C., “Dispersion of Chemical Solutes in Chromatographs and Reactors”, </w:t>
      </w:r>
      <w:r w:rsidRPr="006A2FE9">
        <w:rPr>
          <w:u w:val="single"/>
        </w:rPr>
        <w:t>Phil. Trans of the Royal Society of London,</w:t>
      </w:r>
      <w:r w:rsidRPr="006A2FE9">
        <w:t xml:space="preserve"> </w:t>
      </w:r>
      <w:r w:rsidRPr="006A2FE9">
        <w:rPr>
          <w:u w:val="single"/>
        </w:rPr>
        <w:t>A351</w:t>
      </w:r>
      <w:r w:rsidRPr="006A2FE9">
        <w:t xml:space="preserve">, </w:t>
      </w:r>
      <w:r w:rsidRPr="006A2FE9">
        <w:rPr>
          <w:u w:val="single"/>
        </w:rPr>
        <w:t>39-75</w:t>
      </w:r>
      <w:r w:rsidRPr="006A2FE9">
        <w:t xml:space="preserve"> (1995).</w:t>
      </w:r>
    </w:p>
    <w:p w14:paraId="0EA4D0DC" w14:textId="77777777" w:rsidR="00CD6EF5" w:rsidRPr="006A2FE9" w:rsidRDefault="00CD6EF5" w:rsidP="00CD6EF5">
      <w:pPr>
        <w:ind w:left="720" w:hanging="720"/>
        <w:jc w:val="both"/>
      </w:pPr>
    </w:p>
    <w:p w14:paraId="63ED41D7" w14:textId="77777777" w:rsidR="00CD6EF5" w:rsidRPr="006A2FE9" w:rsidRDefault="00CD6EF5" w:rsidP="00CD6EF5">
      <w:pPr>
        <w:ind w:left="720" w:hanging="720"/>
        <w:jc w:val="both"/>
      </w:pPr>
      <w:r w:rsidRPr="006A2FE9">
        <w:t>91.</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xml:space="preserve">, E. </w:t>
      </w:r>
      <w:proofErr w:type="spellStart"/>
      <w:r w:rsidRPr="006A2FE9">
        <w:t>N.,”Interaction</w:t>
      </w:r>
      <w:proofErr w:type="spellEnd"/>
      <w:r w:rsidRPr="006A2FE9">
        <w:t xml:space="preserve"> Dynamics of Solitary Waves on a Falling </w:t>
      </w:r>
      <w:proofErr w:type="spellStart"/>
      <w:r w:rsidRPr="006A2FE9">
        <w:t>Flim</w:t>
      </w:r>
      <w:proofErr w:type="spellEnd"/>
      <w:r w:rsidRPr="006A2FE9">
        <w:t xml:space="preserve">”, </w:t>
      </w:r>
      <w:r w:rsidRPr="006A2FE9">
        <w:rPr>
          <w:u w:val="single"/>
        </w:rPr>
        <w:t>J. Fluid Mech</w:t>
      </w:r>
      <w:r w:rsidRPr="006A2FE9">
        <w:t xml:space="preserve">., </w:t>
      </w:r>
      <w:r w:rsidRPr="006A2FE9">
        <w:rPr>
          <w:u w:val="single"/>
        </w:rPr>
        <w:t>294</w:t>
      </w:r>
      <w:r w:rsidRPr="006A2FE9">
        <w:t xml:space="preserve">, 123-154 (1995). </w:t>
      </w:r>
    </w:p>
    <w:p w14:paraId="2003CCF9" w14:textId="77777777" w:rsidR="00CD6EF5" w:rsidRPr="006A2FE9" w:rsidRDefault="00CD6EF5" w:rsidP="00CD6EF5">
      <w:pPr>
        <w:ind w:left="720" w:hanging="720"/>
        <w:jc w:val="both"/>
      </w:pPr>
    </w:p>
    <w:p w14:paraId="4CDB3FC7" w14:textId="77777777" w:rsidR="00CD6EF5" w:rsidRPr="006A2FE9" w:rsidRDefault="00CD6EF5" w:rsidP="00CD6EF5">
      <w:pPr>
        <w:ind w:left="720" w:hanging="720"/>
        <w:jc w:val="both"/>
      </w:pPr>
      <w:r w:rsidRPr="006A2FE9">
        <w:t>92.</w:t>
      </w:r>
      <w:r w:rsidRPr="006A2FE9">
        <w:tab/>
      </w:r>
      <w:proofErr w:type="spellStart"/>
      <w:r w:rsidRPr="006A2FE9">
        <w:t>Sangalli</w:t>
      </w:r>
      <w:proofErr w:type="spellEnd"/>
      <w:r w:rsidRPr="006A2FE9">
        <w:t xml:space="preserve">, M., Gallagher, C. T., Leighton, D. T., Chang, H.-C. and McCready, M. J., “Finite-Amplitude Waves at the Interface between Fluids with Different Viscosity”, </w:t>
      </w:r>
      <w:r w:rsidRPr="006A2FE9">
        <w:rPr>
          <w:u w:val="single"/>
        </w:rPr>
        <w:t>Phys. Rev. Lett.</w:t>
      </w:r>
      <w:r w:rsidRPr="006A2FE9">
        <w:t xml:space="preserve">, </w:t>
      </w:r>
      <w:r w:rsidRPr="006A2FE9">
        <w:rPr>
          <w:u w:val="single"/>
        </w:rPr>
        <w:t>75</w:t>
      </w:r>
      <w:r w:rsidRPr="006A2FE9">
        <w:t>, 77-80 (1995).</w:t>
      </w:r>
    </w:p>
    <w:p w14:paraId="122A8E89" w14:textId="77777777" w:rsidR="00CD6EF5" w:rsidRPr="006A2FE9" w:rsidRDefault="00CD6EF5" w:rsidP="00CD6EF5">
      <w:pPr>
        <w:ind w:left="720" w:hanging="720"/>
        <w:jc w:val="both"/>
      </w:pPr>
    </w:p>
    <w:p w14:paraId="05AADE10" w14:textId="77777777" w:rsidR="00CD6EF5" w:rsidRDefault="00CD6EF5" w:rsidP="00CD6EF5">
      <w:pPr>
        <w:ind w:left="720" w:hanging="720"/>
        <w:jc w:val="both"/>
      </w:pPr>
      <w:r w:rsidRPr="006A2FE9">
        <w:t>93.</w:t>
      </w:r>
      <w:r w:rsidRPr="006A2FE9">
        <w:tab/>
        <w:t xml:space="preserve">Chang, H.-C., </w:t>
      </w:r>
      <w:proofErr w:type="spellStart"/>
      <w:r w:rsidRPr="006A2FE9">
        <w:t>Demekhin</w:t>
      </w:r>
      <w:proofErr w:type="spellEnd"/>
      <w:r w:rsidRPr="006A2FE9">
        <w:t xml:space="preserve">, E. A. and </w:t>
      </w:r>
      <w:proofErr w:type="spellStart"/>
      <w:r w:rsidRPr="006A2FE9">
        <w:t>Kopelevich</w:t>
      </w:r>
      <w:proofErr w:type="spellEnd"/>
      <w:r w:rsidRPr="006A2FE9">
        <w:t xml:space="preserve">, D. I., “Stability of a Solitary Pulse Against Wave Packet Disturbances in an Active Medium,” </w:t>
      </w:r>
      <w:proofErr w:type="spellStart"/>
      <w:r w:rsidRPr="006A2FE9">
        <w:rPr>
          <w:u w:val="single"/>
        </w:rPr>
        <w:t>Phy</w:t>
      </w:r>
      <w:proofErr w:type="spellEnd"/>
      <w:r w:rsidRPr="006A2FE9">
        <w:rPr>
          <w:u w:val="single"/>
        </w:rPr>
        <w:t>. Rev. Lett.</w:t>
      </w:r>
      <w:r w:rsidRPr="006A2FE9">
        <w:t xml:space="preserve">, </w:t>
      </w:r>
      <w:r w:rsidRPr="006A2FE9">
        <w:rPr>
          <w:u w:val="single"/>
        </w:rPr>
        <w:t>75</w:t>
      </w:r>
      <w:r w:rsidRPr="006A2FE9">
        <w:t xml:space="preserve">, 1747-1751 (1995). </w:t>
      </w:r>
    </w:p>
    <w:p w14:paraId="2667674B" w14:textId="77777777" w:rsidR="00EF1F5A" w:rsidRPr="006A2FE9" w:rsidRDefault="00EF1F5A" w:rsidP="00CD6EF5">
      <w:pPr>
        <w:ind w:left="720" w:hanging="720"/>
        <w:jc w:val="both"/>
      </w:pPr>
    </w:p>
    <w:p w14:paraId="0715B973" w14:textId="77777777" w:rsidR="00CD6EF5" w:rsidRPr="006A2FE9" w:rsidRDefault="00CD6EF5" w:rsidP="00CD6EF5">
      <w:pPr>
        <w:ind w:left="720" w:hanging="720"/>
        <w:jc w:val="both"/>
      </w:pPr>
      <w:r w:rsidRPr="006A2FE9">
        <w:t>94.</w:t>
      </w:r>
      <w:r w:rsidRPr="006A2FE9">
        <w:tab/>
        <w:t xml:space="preserve">Chang, H.-C. and </w:t>
      </w:r>
      <w:proofErr w:type="spellStart"/>
      <w:r w:rsidRPr="006A2FE9">
        <w:t>Demekhin</w:t>
      </w:r>
      <w:proofErr w:type="spellEnd"/>
      <w:r w:rsidRPr="006A2FE9">
        <w:t xml:space="preserve">, E. A., “Repulsive Dynamics of Solitary Pulses, </w:t>
      </w:r>
      <w:proofErr w:type="spellStart"/>
      <w:r w:rsidRPr="006A2FE9">
        <w:t>pg</w:t>
      </w:r>
      <w:proofErr w:type="spellEnd"/>
      <w:r w:rsidRPr="006A2FE9">
        <w:t xml:space="preserve"> 24-41 in “Structure and Dynamics of Nonlinear Waves in Fluids”, Adv. Series in Nonlinear Dynamics, Vol. 7, A. Mielke and K. </w:t>
      </w:r>
      <w:proofErr w:type="spellStart"/>
      <w:r w:rsidRPr="006A2FE9">
        <w:t>Kirchgässner</w:t>
      </w:r>
      <w:proofErr w:type="spellEnd"/>
      <w:r w:rsidRPr="006A2FE9">
        <w:t xml:space="preserve"> (Eds.), World Scientific (1995).</w:t>
      </w:r>
    </w:p>
    <w:p w14:paraId="677815A4" w14:textId="77777777" w:rsidR="00CD6EF5" w:rsidRPr="006A2FE9" w:rsidRDefault="00CD6EF5" w:rsidP="00CD6EF5">
      <w:pPr>
        <w:ind w:left="720" w:hanging="720"/>
        <w:jc w:val="both"/>
      </w:pPr>
    </w:p>
    <w:p w14:paraId="04E31C82" w14:textId="77777777" w:rsidR="00CD6EF5" w:rsidRPr="006A2FE9" w:rsidRDefault="00CD6EF5" w:rsidP="00CD6EF5">
      <w:pPr>
        <w:ind w:left="720" w:hanging="720"/>
        <w:jc w:val="both"/>
      </w:pPr>
      <w:r w:rsidRPr="006A2FE9">
        <w:t>95.</w:t>
      </w:r>
      <w:r w:rsidRPr="006A2FE9">
        <w:tab/>
        <w:t xml:space="preserve">Chang, H.-C. and </w:t>
      </w:r>
      <w:proofErr w:type="spellStart"/>
      <w:r w:rsidRPr="006A2FE9">
        <w:t>Demekhin</w:t>
      </w:r>
      <w:proofErr w:type="spellEnd"/>
      <w:r w:rsidRPr="006A2FE9">
        <w:t xml:space="preserve">, E. A., “Solitary Wave Formation and Dynamics on Falling Films”, </w:t>
      </w:r>
      <w:r w:rsidRPr="006A2FE9">
        <w:rPr>
          <w:u w:val="single"/>
        </w:rPr>
        <w:t>Adv. In Applied Mech.</w:t>
      </w:r>
      <w:r w:rsidRPr="006A2FE9">
        <w:t xml:space="preserve">, </w:t>
      </w:r>
      <w:r w:rsidRPr="006A2FE9">
        <w:rPr>
          <w:u w:val="single"/>
        </w:rPr>
        <w:t>32</w:t>
      </w:r>
      <w:r w:rsidRPr="006A2FE9">
        <w:t>, 1-58 (1995).</w:t>
      </w:r>
    </w:p>
    <w:p w14:paraId="17C9583C" w14:textId="77777777" w:rsidR="00CD6EF5" w:rsidRPr="006A2FE9" w:rsidRDefault="00CD6EF5" w:rsidP="00CD6EF5">
      <w:pPr>
        <w:ind w:left="720" w:hanging="720"/>
        <w:jc w:val="both"/>
      </w:pPr>
    </w:p>
    <w:p w14:paraId="224AA155" w14:textId="77777777" w:rsidR="00CD6EF5" w:rsidRPr="006A2FE9" w:rsidRDefault="00CD6EF5" w:rsidP="00CD6EF5">
      <w:pPr>
        <w:ind w:left="720" w:hanging="720"/>
        <w:jc w:val="both"/>
      </w:pPr>
      <w:r w:rsidRPr="006A2FE9">
        <w:t>96.</w:t>
      </w:r>
      <w:r w:rsidRPr="006A2FE9">
        <w:tab/>
        <w:t xml:space="preserve">McCready, M. J. and Chang, H.-C., “Formation of Large Disturbances on Sheared and Falling Liquid Films”, </w:t>
      </w:r>
      <w:r w:rsidRPr="006A2FE9">
        <w:rPr>
          <w:u w:val="single"/>
        </w:rPr>
        <w:t>Chem. Eng. Comm</w:t>
      </w:r>
      <w:r w:rsidRPr="006A2FE9">
        <w:t xml:space="preserve">., </w:t>
      </w:r>
      <w:r w:rsidRPr="006A2FE9">
        <w:rPr>
          <w:u w:val="single"/>
        </w:rPr>
        <w:t>141</w:t>
      </w:r>
      <w:r w:rsidRPr="006A2FE9">
        <w:t>, 347 (1996).</w:t>
      </w:r>
    </w:p>
    <w:p w14:paraId="241C01D0" w14:textId="77777777" w:rsidR="00CD6EF5" w:rsidRPr="006A2FE9" w:rsidRDefault="00CD6EF5" w:rsidP="00CD6EF5">
      <w:pPr>
        <w:ind w:left="720" w:hanging="720"/>
        <w:jc w:val="both"/>
      </w:pPr>
      <w:r w:rsidRPr="006A2FE9">
        <w:tab/>
        <w:t xml:space="preserve">(Special Issue in Memory of A. E. </w:t>
      </w:r>
      <w:proofErr w:type="spellStart"/>
      <w:r w:rsidRPr="006A2FE9">
        <w:t>Dukler</w:t>
      </w:r>
      <w:proofErr w:type="spellEnd"/>
      <w:r w:rsidRPr="006A2FE9">
        <w:t>).</w:t>
      </w:r>
    </w:p>
    <w:p w14:paraId="617E4A6C" w14:textId="77777777" w:rsidR="00CD6EF5" w:rsidRPr="006A2FE9" w:rsidRDefault="00CD6EF5" w:rsidP="00CD6EF5">
      <w:pPr>
        <w:ind w:left="720" w:hanging="720"/>
        <w:jc w:val="both"/>
      </w:pPr>
    </w:p>
    <w:p w14:paraId="44FA0479" w14:textId="77777777" w:rsidR="00CD6EF5" w:rsidRPr="006A2FE9" w:rsidRDefault="00CD6EF5" w:rsidP="00CD6EF5">
      <w:pPr>
        <w:ind w:left="720" w:hanging="720"/>
        <w:jc w:val="both"/>
      </w:pPr>
      <w:r w:rsidRPr="006A2FE9">
        <w:t>97.</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xml:space="preserve">, E., “Simulation of Noise-Driven Dynamics on a Falling Film”, </w:t>
      </w:r>
      <w:proofErr w:type="spellStart"/>
      <w:r w:rsidRPr="006A2FE9">
        <w:rPr>
          <w:u w:val="single"/>
        </w:rPr>
        <w:t>AIChE</w:t>
      </w:r>
      <w:proofErr w:type="spellEnd"/>
      <w:r w:rsidRPr="006A2FE9">
        <w:rPr>
          <w:u w:val="single"/>
        </w:rPr>
        <w:t xml:space="preserve"> J.</w:t>
      </w:r>
      <w:r w:rsidRPr="006A2FE9">
        <w:t xml:space="preserve">, </w:t>
      </w:r>
      <w:r w:rsidRPr="006A2FE9">
        <w:rPr>
          <w:u w:val="single"/>
        </w:rPr>
        <w:t>42</w:t>
      </w:r>
      <w:r w:rsidRPr="006A2FE9">
        <w:t xml:space="preserve">, 1553-1568 (1996). </w:t>
      </w:r>
    </w:p>
    <w:p w14:paraId="468A7DBC" w14:textId="77777777" w:rsidR="00CD6EF5" w:rsidRPr="006A2FE9" w:rsidRDefault="00CD6EF5" w:rsidP="00CD6EF5">
      <w:pPr>
        <w:ind w:left="720" w:hanging="720"/>
        <w:jc w:val="both"/>
      </w:pPr>
    </w:p>
    <w:p w14:paraId="4A065EBA" w14:textId="77777777" w:rsidR="00CD6EF5" w:rsidRPr="006A2FE9" w:rsidRDefault="00CD6EF5" w:rsidP="00CD6EF5">
      <w:pPr>
        <w:ind w:left="720" w:hanging="720"/>
        <w:jc w:val="both"/>
      </w:pPr>
      <w:r w:rsidRPr="006A2FE9">
        <w:t>98.</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E., “</w:t>
      </w:r>
      <w:proofErr w:type="spellStart"/>
      <w:r w:rsidRPr="006A2FE9">
        <w:t>Scalings</w:t>
      </w:r>
      <w:proofErr w:type="spellEnd"/>
      <w:r w:rsidRPr="006A2FE9">
        <w:t xml:space="preserve">, Self-Similarity and Statistics of Interfacial Turbulence on a Falling Film” </w:t>
      </w:r>
      <w:proofErr w:type="spellStart"/>
      <w:r w:rsidRPr="006A2FE9">
        <w:t>pg</w:t>
      </w:r>
      <w:proofErr w:type="spellEnd"/>
      <w:r w:rsidRPr="006A2FE9">
        <w:t xml:space="preserve"> 86-111 in “Advances in Multi-Phase Flow”, Editors, Y. Y. </w:t>
      </w:r>
      <w:proofErr w:type="spellStart"/>
      <w:r w:rsidRPr="006A2FE9">
        <w:t>Renardy</w:t>
      </w:r>
      <w:proofErr w:type="spellEnd"/>
      <w:r w:rsidRPr="006A2FE9">
        <w:t xml:space="preserve">, A. V. Coward, D. T. </w:t>
      </w:r>
      <w:proofErr w:type="spellStart"/>
      <w:r w:rsidRPr="006A2FE9">
        <w:t>Papageorgiou</w:t>
      </w:r>
      <w:proofErr w:type="spellEnd"/>
      <w:r w:rsidRPr="006A2FE9">
        <w:t xml:space="preserve"> and S. M. Sun, SIAM (1996).</w:t>
      </w:r>
    </w:p>
    <w:p w14:paraId="716CDFB5" w14:textId="77777777" w:rsidR="00CD6EF5" w:rsidRPr="006A2FE9" w:rsidRDefault="00CD6EF5" w:rsidP="00CD6EF5">
      <w:pPr>
        <w:ind w:left="720" w:hanging="720"/>
        <w:jc w:val="both"/>
      </w:pPr>
    </w:p>
    <w:p w14:paraId="78CF104C" w14:textId="77777777" w:rsidR="00CD6EF5" w:rsidRPr="006A2FE9" w:rsidRDefault="00CD6EF5" w:rsidP="00CD6EF5">
      <w:pPr>
        <w:ind w:left="720" w:hanging="720"/>
        <w:jc w:val="both"/>
      </w:pPr>
      <w:r w:rsidRPr="006A2FE9">
        <w:t>99.</w:t>
      </w:r>
      <w:r w:rsidRPr="006A2FE9">
        <w:tab/>
        <w:t xml:space="preserve">Chang, H.-C., </w:t>
      </w:r>
      <w:proofErr w:type="spellStart"/>
      <w:r w:rsidRPr="006A2FE9">
        <w:t>Demekhin</w:t>
      </w:r>
      <w:proofErr w:type="spellEnd"/>
      <w:r w:rsidRPr="006A2FE9">
        <w:t xml:space="preserve">, E. A., </w:t>
      </w:r>
      <w:proofErr w:type="spellStart"/>
      <w:r w:rsidRPr="006A2FE9">
        <w:t>Kalaidin</w:t>
      </w:r>
      <w:proofErr w:type="spellEnd"/>
      <w:r w:rsidRPr="006A2FE9">
        <w:t xml:space="preserve">, E. and Ye, Y., “Coarsening Dynamics of Falling-Film Solitary Waves”, </w:t>
      </w:r>
      <w:r w:rsidRPr="006A2FE9">
        <w:rPr>
          <w:u w:val="single"/>
        </w:rPr>
        <w:t>Phys. Rev. E</w:t>
      </w:r>
      <w:r w:rsidRPr="006A2FE9">
        <w:t xml:space="preserve">, </w:t>
      </w:r>
      <w:r w:rsidRPr="006A2FE9">
        <w:rPr>
          <w:u w:val="single"/>
        </w:rPr>
        <w:t>54</w:t>
      </w:r>
      <w:r w:rsidRPr="006A2FE9">
        <w:t>, 1467-1478 (1996).</w:t>
      </w:r>
    </w:p>
    <w:p w14:paraId="3AB12307" w14:textId="77777777" w:rsidR="00CD6EF5" w:rsidRPr="006A2FE9" w:rsidRDefault="00CD6EF5" w:rsidP="00CD6EF5">
      <w:pPr>
        <w:ind w:left="720" w:hanging="720"/>
        <w:jc w:val="both"/>
      </w:pPr>
    </w:p>
    <w:p w14:paraId="3899A147" w14:textId="77777777" w:rsidR="00CD6EF5" w:rsidRPr="006A2FE9" w:rsidRDefault="00CD6EF5" w:rsidP="00CD6EF5">
      <w:pPr>
        <w:ind w:left="720" w:hanging="720"/>
        <w:jc w:val="both"/>
      </w:pPr>
      <w:r w:rsidRPr="006A2FE9">
        <w:t>100.</w:t>
      </w:r>
      <w:r w:rsidRPr="006A2FE9">
        <w:tab/>
        <w:t xml:space="preserve">Chang, H-C., </w:t>
      </w:r>
      <w:proofErr w:type="spellStart"/>
      <w:r w:rsidRPr="006A2FE9">
        <w:t>Demekhin</w:t>
      </w:r>
      <w:proofErr w:type="spellEnd"/>
      <w:r w:rsidRPr="006A2FE9">
        <w:t xml:space="preserve">, E. A. and  </w:t>
      </w:r>
      <w:proofErr w:type="spellStart"/>
      <w:r w:rsidRPr="006A2FE9">
        <w:t>Kopelevich</w:t>
      </w:r>
      <w:proofErr w:type="spellEnd"/>
      <w:r w:rsidRPr="006A2FE9">
        <w:t xml:space="preserve">, D. I. “Local Stability Theory of Solitary Pulses in an Active Medium”, </w:t>
      </w:r>
      <w:proofErr w:type="spellStart"/>
      <w:r w:rsidRPr="006A2FE9">
        <w:rPr>
          <w:u w:val="single"/>
        </w:rPr>
        <w:t>Physica</w:t>
      </w:r>
      <w:proofErr w:type="spellEnd"/>
      <w:r w:rsidRPr="006A2FE9">
        <w:rPr>
          <w:u w:val="single"/>
        </w:rPr>
        <w:t xml:space="preserve"> D</w:t>
      </w:r>
      <w:r w:rsidRPr="006A2FE9">
        <w:t xml:space="preserve">. , </w:t>
      </w:r>
      <w:r w:rsidRPr="006A2FE9">
        <w:rPr>
          <w:u w:val="single"/>
        </w:rPr>
        <w:t>97</w:t>
      </w:r>
      <w:r w:rsidRPr="006A2FE9">
        <w:t xml:space="preserve">, 353-375 (1996). </w:t>
      </w:r>
    </w:p>
    <w:p w14:paraId="78CD038C" w14:textId="77777777" w:rsidR="00CD6EF5" w:rsidRPr="006A2FE9" w:rsidRDefault="00CD6EF5" w:rsidP="00CD6EF5">
      <w:pPr>
        <w:ind w:left="720" w:hanging="720"/>
        <w:jc w:val="both"/>
      </w:pPr>
    </w:p>
    <w:p w14:paraId="6C0DFB22" w14:textId="77777777" w:rsidR="00CD6EF5" w:rsidRPr="006A2FE9" w:rsidRDefault="00CD6EF5" w:rsidP="00CD6EF5">
      <w:pPr>
        <w:ind w:left="720" w:hanging="720"/>
        <w:jc w:val="both"/>
      </w:pPr>
    </w:p>
    <w:p w14:paraId="6F682921" w14:textId="77777777" w:rsidR="00CD6EF5" w:rsidRPr="006A2FE9" w:rsidRDefault="00CD6EF5" w:rsidP="00CD6EF5">
      <w:pPr>
        <w:ind w:left="720" w:hanging="720"/>
        <w:jc w:val="both"/>
      </w:pPr>
      <w:r w:rsidRPr="006A2FE9">
        <w:t>101.</w:t>
      </w:r>
      <w:r w:rsidRPr="006A2FE9">
        <w:tab/>
      </w:r>
      <w:proofErr w:type="spellStart"/>
      <w:r w:rsidRPr="006A2FE9">
        <w:t>Kalliadasis</w:t>
      </w:r>
      <w:proofErr w:type="spellEnd"/>
      <w:r w:rsidRPr="006A2FE9">
        <w:t xml:space="preserve">, S. and Chang, H.-C., “Effects of Wettability on Spreading Dynamics”, </w:t>
      </w:r>
      <w:r w:rsidRPr="006A2FE9">
        <w:rPr>
          <w:u w:val="single"/>
        </w:rPr>
        <w:t>IEC Res</w:t>
      </w:r>
      <w:r w:rsidRPr="006A2FE9">
        <w:t xml:space="preserve">, Special Issue in Honor of E. </w:t>
      </w:r>
      <w:proofErr w:type="spellStart"/>
      <w:r w:rsidRPr="006A2FE9">
        <w:t>Ruckenstein</w:t>
      </w:r>
      <w:proofErr w:type="spellEnd"/>
      <w:r w:rsidRPr="006A2FE9">
        <w:t xml:space="preserve">, </w:t>
      </w:r>
      <w:r w:rsidRPr="006A2FE9">
        <w:rPr>
          <w:u w:val="single"/>
        </w:rPr>
        <w:t>35</w:t>
      </w:r>
      <w:r w:rsidRPr="006A2FE9">
        <w:t>, 2860 (1996).</w:t>
      </w:r>
    </w:p>
    <w:p w14:paraId="09FED8D8" w14:textId="77777777" w:rsidR="00CD6EF5" w:rsidRPr="006A2FE9" w:rsidRDefault="00CD6EF5" w:rsidP="00CD6EF5">
      <w:pPr>
        <w:ind w:left="720" w:hanging="720"/>
        <w:jc w:val="both"/>
      </w:pPr>
    </w:p>
    <w:p w14:paraId="10D181B5" w14:textId="77777777" w:rsidR="00CD6EF5" w:rsidRPr="006A2FE9" w:rsidRDefault="00CD6EF5" w:rsidP="00CD6EF5">
      <w:pPr>
        <w:ind w:left="720" w:hanging="720"/>
        <w:jc w:val="both"/>
      </w:pPr>
      <w:r w:rsidRPr="006A2FE9">
        <w:t>102.</w:t>
      </w:r>
      <w:r w:rsidRPr="006A2FE9">
        <w:tab/>
        <w:t xml:space="preserve">Chang, H.-C., </w:t>
      </w:r>
      <w:proofErr w:type="spellStart"/>
      <w:r w:rsidRPr="006A2FE9">
        <w:t>Demekhin</w:t>
      </w:r>
      <w:proofErr w:type="spellEnd"/>
      <w:r w:rsidRPr="006A2FE9">
        <w:t xml:space="preserve">, E.A, </w:t>
      </w:r>
      <w:proofErr w:type="spellStart"/>
      <w:r w:rsidRPr="006A2FE9">
        <w:t>Kalaidin</w:t>
      </w:r>
      <w:proofErr w:type="spellEnd"/>
      <w:r w:rsidRPr="006A2FE9">
        <w:t>, E. and Y. Ye, “</w:t>
      </w:r>
      <w:proofErr w:type="spellStart"/>
      <w:r w:rsidRPr="006A2FE9">
        <w:t>Scalings</w:t>
      </w:r>
      <w:proofErr w:type="spellEnd"/>
      <w:r w:rsidRPr="006A2FE9">
        <w:t xml:space="preserve"> of </w:t>
      </w:r>
      <w:proofErr w:type="spellStart"/>
      <w:r w:rsidRPr="006A2FE9">
        <w:t>Spatio</w:t>
      </w:r>
      <w:proofErr w:type="spellEnd"/>
      <w:r w:rsidRPr="006A2FE9">
        <w:t xml:space="preserve">-Temporal Dynamics on a Falling Film”, </w:t>
      </w:r>
      <w:proofErr w:type="spellStart"/>
      <w:r w:rsidRPr="006A2FE9">
        <w:rPr>
          <w:u w:val="single"/>
        </w:rPr>
        <w:t>Physica</w:t>
      </w:r>
      <w:proofErr w:type="spellEnd"/>
      <w:r w:rsidRPr="006A2FE9">
        <w:rPr>
          <w:u w:val="single"/>
        </w:rPr>
        <w:t xml:space="preserve"> </w:t>
      </w:r>
      <w:proofErr w:type="spellStart"/>
      <w:r w:rsidRPr="006A2FE9">
        <w:rPr>
          <w:u w:val="single"/>
        </w:rPr>
        <w:t>Scripta</w:t>
      </w:r>
      <w:proofErr w:type="spellEnd"/>
      <w:r w:rsidRPr="006A2FE9">
        <w:t xml:space="preserve">, </w:t>
      </w:r>
      <w:r w:rsidRPr="006A2FE9">
        <w:rPr>
          <w:u w:val="single"/>
        </w:rPr>
        <w:t>67</w:t>
      </w:r>
      <w:r w:rsidRPr="006A2FE9">
        <w:t>, 67-72 (1996).</w:t>
      </w:r>
    </w:p>
    <w:p w14:paraId="5069A8D0" w14:textId="77777777" w:rsidR="00CD6EF5" w:rsidRPr="006A2FE9" w:rsidRDefault="00CD6EF5" w:rsidP="00CD6EF5">
      <w:pPr>
        <w:ind w:left="720" w:hanging="720"/>
        <w:jc w:val="both"/>
      </w:pPr>
    </w:p>
    <w:p w14:paraId="007E05EA" w14:textId="39F554F8" w:rsidR="00CD6EF5" w:rsidRPr="006A2FE9" w:rsidRDefault="00CD6EF5" w:rsidP="00CD6EF5">
      <w:pPr>
        <w:ind w:left="720" w:hanging="720"/>
        <w:jc w:val="both"/>
      </w:pPr>
      <w:r w:rsidRPr="006A2FE9">
        <w:t>103.</w:t>
      </w:r>
      <w:r w:rsidRPr="006A2FE9">
        <w:tab/>
      </w:r>
      <w:r w:rsidRPr="003050D7">
        <w:rPr>
          <w:color w:val="FF0000"/>
        </w:rPr>
        <w:t xml:space="preserve">Bandyopadhyay, S., Miller, A. E., Chang, H.-C., Banerjee, G., </w:t>
      </w:r>
      <w:proofErr w:type="spellStart"/>
      <w:r w:rsidRPr="003050D7">
        <w:rPr>
          <w:color w:val="FF0000"/>
        </w:rPr>
        <w:t>Yuzhakov</w:t>
      </w:r>
      <w:proofErr w:type="spellEnd"/>
      <w:r w:rsidRPr="003050D7">
        <w:rPr>
          <w:color w:val="FF0000"/>
        </w:rPr>
        <w:t xml:space="preserve">, V., Yue, D.-F., Ricker, R. E., Jones, J., Eastman, J. A., </w:t>
      </w:r>
      <w:proofErr w:type="spellStart"/>
      <w:r w:rsidRPr="003050D7">
        <w:rPr>
          <w:color w:val="FF0000"/>
        </w:rPr>
        <w:t>Baugher</w:t>
      </w:r>
      <w:proofErr w:type="spellEnd"/>
      <w:r w:rsidRPr="003050D7">
        <w:rPr>
          <w:color w:val="FF0000"/>
        </w:rPr>
        <w:t xml:space="preserve">, E. and </w:t>
      </w:r>
      <w:proofErr w:type="spellStart"/>
      <w:r w:rsidRPr="003050D7">
        <w:rPr>
          <w:color w:val="FF0000"/>
        </w:rPr>
        <w:t>Chandrasekhav</w:t>
      </w:r>
      <w:proofErr w:type="spellEnd"/>
      <w:r w:rsidRPr="003050D7">
        <w:rPr>
          <w:color w:val="FF0000"/>
        </w:rPr>
        <w:t xml:space="preserve">, M., “Electrochemically Assembled Quasi-Periodic Quantum Dot Arrays”, </w:t>
      </w:r>
      <w:r w:rsidRPr="003050D7">
        <w:rPr>
          <w:color w:val="FF0000"/>
          <w:u w:val="single"/>
        </w:rPr>
        <w:t>Nanotechnology</w:t>
      </w:r>
      <w:r w:rsidRPr="003050D7">
        <w:rPr>
          <w:color w:val="FF0000"/>
        </w:rPr>
        <w:t xml:space="preserve">, </w:t>
      </w:r>
      <w:r w:rsidRPr="003050D7">
        <w:rPr>
          <w:color w:val="FF0000"/>
          <w:u w:val="single"/>
        </w:rPr>
        <w:t>7</w:t>
      </w:r>
      <w:r w:rsidRPr="003050D7">
        <w:rPr>
          <w:color w:val="FF0000"/>
        </w:rPr>
        <w:t>, 360-372(1996).</w:t>
      </w:r>
      <w:r w:rsidRPr="006A2FE9">
        <w:t xml:space="preserve"> </w:t>
      </w:r>
    </w:p>
    <w:p w14:paraId="7DB58705" w14:textId="77777777" w:rsidR="00CD6EF5" w:rsidRPr="006A2FE9" w:rsidRDefault="00CD6EF5" w:rsidP="00CD6EF5">
      <w:pPr>
        <w:ind w:left="720" w:hanging="720"/>
        <w:jc w:val="both"/>
      </w:pPr>
    </w:p>
    <w:p w14:paraId="3809C0AE" w14:textId="77777777" w:rsidR="00CD6EF5" w:rsidRPr="006A2FE9" w:rsidRDefault="00CD6EF5" w:rsidP="00CD6EF5">
      <w:pPr>
        <w:ind w:left="720" w:hanging="720"/>
        <w:jc w:val="both"/>
      </w:pPr>
      <w:r w:rsidRPr="006A2FE9">
        <w:t>104.</w:t>
      </w:r>
      <w:r w:rsidRPr="006A2FE9">
        <w:tab/>
        <w:t xml:space="preserve">Sawyer, D. R., Sen, M. and Chang, H.-C., “Effect of Interfacial Stretching on Bimolecular Chemical Reaction in Helical-Coil Reactors”, </w:t>
      </w:r>
      <w:r w:rsidRPr="006A2FE9">
        <w:rPr>
          <w:u w:val="single"/>
        </w:rPr>
        <w:t>Chem. Eng. J.</w:t>
      </w:r>
      <w:r w:rsidRPr="006A2FE9">
        <w:t xml:space="preserve"> </w:t>
      </w:r>
      <w:r w:rsidRPr="006A2FE9">
        <w:rPr>
          <w:u w:val="single"/>
        </w:rPr>
        <w:t>64</w:t>
      </w:r>
      <w:r w:rsidRPr="006A2FE9">
        <w:t>, 129-142 (1996).</w:t>
      </w:r>
    </w:p>
    <w:p w14:paraId="6931ADF2" w14:textId="77777777" w:rsidR="00CD6EF5" w:rsidRPr="006A2FE9" w:rsidRDefault="00CD6EF5" w:rsidP="00CD6EF5">
      <w:pPr>
        <w:ind w:left="720" w:hanging="720"/>
        <w:jc w:val="both"/>
      </w:pPr>
    </w:p>
    <w:p w14:paraId="31EB1BD8" w14:textId="77777777" w:rsidR="00CD6EF5" w:rsidRPr="006A2FE9" w:rsidRDefault="00CD6EF5" w:rsidP="00CD6EF5">
      <w:pPr>
        <w:ind w:left="720" w:hanging="720"/>
        <w:jc w:val="both"/>
      </w:pPr>
      <w:r w:rsidRPr="006A2FE9">
        <w:t>105.</w:t>
      </w:r>
      <w:r w:rsidRPr="006A2FE9">
        <w:tab/>
      </w:r>
      <w:proofErr w:type="spellStart"/>
      <w:r w:rsidRPr="006A2FE9">
        <w:t>Indeikina</w:t>
      </w:r>
      <w:proofErr w:type="spellEnd"/>
      <w:r w:rsidRPr="006A2FE9">
        <w:t xml:space="preserve">, A., </w:t>
      </w:r>
      <w:proofErr w:type="spellStart"/>
      <w:r w:rsidRPr="006A2FE9">
        <w:t>Veretennikov</w:t>
      </w:r>
      <w:proofErr w:type="spellEnd"/>
      <w:r w:rsidRPr="006A2FE9">
        <w:t xml:space="preserve">, I. and Chang, H.-C., “Drop Falloff from Pendent Rivulets”, </w:t>
      </w:r>
      <w:r w:rsidRPr="006A2FE9">
        <w:rPr>
          <w:u w:val="single"/>
        </w:rPr>
        <w:t>J. Fluid Mech.</w:t>
      </w:r>
      <w:r w:rsidRPr="006A2FE9">
        <w:t xml:space="preserve"> , </w:t>
      </w:r>
      <w:r w:rsidRPr="006A2FE9">
        <w:rPr>
          <w:u w:val="single"/>
        </w:rPr>
        <w:t>338</w:t>
      </w:r>
      <w:r w:rsidRPr="006A2FE9">
        <w:t>, 173-201 (1997).</w:t>
      </w:r>
    </w:p>
    <w:p w14:paraId="2397FBC5" w14:textId="77777777" w:rsidR="00CD6EF5" w:rsidRPr="006A2FE9" w:rsidRDefault="00CD6EF5" w:rsidP="00CD6EF5">
      <w:pPr>
        <w:ind w:left="720" w:hanging="720"/>
        <w:jc w:val="both"/>
      </w:pPr>
    </w:p>
    <w:p w14:paraId="18A2874A" w14:textId="77777777" w:rsidR="00CD6EF5" w:rsidRPr="006A2FE9" w:rsidRDefault="00CD6EF5" w:rsidP="00CD6EF5">
      <w:pPr>
        <w:ind w:left="720" w:hanging="720"/>
        <w:jc w:val="both"/>
      </w:pPr>
      <w:r w:rsidRPr="006A2FE9">
        <w:t>106.</w:t>
      </w:r>
      <w:r w:rsidRPr="006A2FE9">
        <w:tab/>
      </w:r>
      <w:proofErr w:type="spellStart"/>
      <w:r w:rsidRPr="006A2FE9">
        <w:t>Sangalli</w:t>
      </w:r>
      <w:proofErr w:type="spellEnd"/>
      <w:r w:rsidRPr="006A2FE9">
        <w:t xml:space="preserve">, M., McCready, M. J. and Chang, H.-C., “Stabilization Mechanism of Short Waves in Stratified Gas-Liquid Flow”, </w:t>
      </w:r>
      <w:r w:rsidRPr="006A2FE9">
        <w:rPr>
          <w:u w:val="single"/>
        </w:rPr>
        <w:t>Phys. Fluids</w:t>
      </w:r>
      <w:r w:rsidRPr="006A2FE9">
        <w:t xml:space="preserve">, </w:t>
      </w:r>
      <w:r w:rsidRPr="006A2FE9">
        <w:rPr>
          <w:u w:val="single"/>
        </w:rPr>
        <w:t>9</w:t>
      </w:r>
      <w:r w:rsidRPr="006A2FE9">
        <w:t>, 919 (1997).</w:t>
      </w:r>
    </w:p>
    <w:p w14:paraId="2E2CE9BE" w14:textId="77777777" w:rsidR="00CD6EF5" w:rsidRPr="006A2FE9" w:rsidRDefault="00CD6EF5" w:rsidP="00CD6EF5">
      <w:pPr>
        <w:ind w:left="720" w:hanging="720"/>
        <w:jc w:val="both"/>
      </w:pPr>
    </w:p>
    <w:p w14:paraId="0C0FD8EC" w14:textId="77777777" w:rsidR="00CD6EF5" w:rsidRPr="006A2FE9" w:rsidRDefault="00CD6EF5" w:rsidP="00CD6EF5">
      <w:pPr>
        <w:ind w:left="720" w:hanging="720"/>
        <w:jc w:val="both"/>
      </w:pPr>
      <w:r w:rsidRPr="006A2FE9">
        <w:t>107.</w:t>
      </w:r>
      <w:r w:rsidRPr="006A2FE9">
        <w:tab/>
        <w:t xml:space="preserve">Chang, H.-C., </w:t>
      </w:r>
      <w:proofErr w:type="spellStart"/>
      <w:r w:rsidRPr="006A2FE9">
        <w:t>Demekhin</w:t>
      </w:r>
      <w:proofErr w:type="spellEnd"/>
      <w:r w:rsidRPr="006A2FE9">
        <w:t xml:space="preserve">, E. A., </w:t>
      </w:r>
      <w:proofErr w:type="spellStart"/>
      <w:r w:rsidRPr="006A2FE9">
        <w:t>Kopelevich</w:t>
      </w:r>
      <w:proofErr w:type="spellEnd"/>
      <w:r w:rsidRPr="006A2FE9">
        <w:t xml:space="preserve">, D. I. and Ye, Yi “Nonlinear Wavenumber Selection in Gradient-Flow Systems”, </w:t>
      </w:r>
      <w:r w:rsidRPr="006A2FE9">
        <w:rPr>
          <w:u w:val="single"/>
        </w:rPr>
        <w:t>Phys. Rev. E.</w:t>
      </w:r>
      <w:r w:rsidRPr="006A2FE9">
        <w:t xml:space="preserve">, </w:t>
      </w:r>
      <w:r w:rsidRPr="006A2FE9">
        <w:rPr>
          <w:u w:val="single"/>
        </w:rPr>
        <w:t>55</w:t>
      </w:r>
      <w:r w:rsidRPr="006A2FE9">
        <w:t>, 2818 (1997).</w:t>
      </w:r>
    </w:p>
    <w:p w14:paraId="5701805E" w14:textId="77777777" w:rsidR="00CD6EF5" w:rsidRPr="006A2FE9" w:rsidRDefault="00CD6EF5" w:rsidP="00CD6EF5">
      <w:pPr>
        <w:ind w:left="720" w:hanging="720"/>
        <w:jc w:val="both"/>
      </w:pPr>
    </w:p>
    <w:p w14:paraId="6FA67D8C" w14:textId="13C9755B" w:rsidR="00CD6EF5" w:rsidRPr="006A2FE9" w:rsidRDefault="00CD6EF5" w:rsidP="00CD6EF5">
      <w:pPr>
        <w:ind w:left="720" w:hanging="720"/>
        <w:jc w:val="both"/>
      </w:pPr>
      <w:r w:rsidRPr="006A2FE9">
        <w:t>108.</w:t>
      </w:r>
      <w:r w:rsidRPr="006A2FE9">
        <w:tab/>
      </w:r>
      <w:proofErr w:type="spellStart"/>
      <w:r w:rsidRPr="003050D7">
        <w:rPr>
          <w:color w:val="FF0000"/>
        </w:rPr>
        <w:t>Yuzhakov</w:t>
      </w:r>
      <w:proofErr w:type="spellEnd"/>
      <w:r w:rsidRPr="003050D7">
        <w:rPr>
          <w:color w:val="FF0000"/>
        </w:rPr>
        <w:t xml:space="preserve">, V. V., Chang, H.-C. and Miller, A. E., “Pattern Formation during Electropolishing”, </w:t>
      </w:r>
      <w:r w:rsidRPr="003050D7">
        <w:rPr>
          <w:color w:val="FF0000"/>
          <w:u w:val="single"/>
        </w:rPr>
        <w:t>Phys. Rev B</w:t>
      </w:r>
      <w:r w:rsidRPr="003050D7">
        <w:rPr>
          <w:color w:val="FF0000"/>
        </w:rPr>
        <w:t xml:space="preserve">, </w:t>
      </w:r>
      <w:r w:rsidRPr="003050D7">
        <w:rPr>
          <w:color w:val="FF0000"/>
          <w:u w:val="single"/>
        </w:rPr>
        <w:t>56</w:t>
      </w:r>
      <w:r w:rsidRPr="003050D7">
        <w:rPr>
          <w:color w:val="FF0000"/>
        </w:rPr>
        <w:t>, 12608 (1997).</w:t>
      </w:r>
      <w:r w:rsidRPr="006A2FE9">
        <w:t xml:space="preserve"> </w:t>
      </w:r>
    </w:p>
    <w:p w14:paraId="612B572C" w14:textId="77777777" w:rsidR="00CD6EF5" w:rsidRPr="006A2FE9" w:rsidRDefault="00CD6EF5" w:rsidP="00CD6EF5">
      <w:pPr>
        <w:ind w:left="720" w:hanging="720"/>
        <w:jc w:val="both"/>
      </w:pPr>
    </w:p>
    <w:p w14:paraId="56BC21CD" w14:textId="77777777" w:rsidR="00CD6EF5" w:rsidRPr="006A2FE9" w:rsidRDefault="00CD6EF5" w:rsidP="00CD6EF5">
      <w:pPr>
        <w:ind w:left="720" w:hanging="720"/>
        <w:jc w:val="both"/>
      </w:pPr>
      <w:r w:rsidRPr="006A2FE9">
        <w:t>109.</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xml:space="preserve">, E., “Generation and Suppression of Radiation by Solitary Pulses” </w:t>
      </w:r>
      <w:proofErr w:type="spellStart"/>
      <w:r w:rsidRPr="006A2FE9">
        <w:t>Pgs</w:t>
      </w:r>
      <w:proofErr w:type="spellEnd"/>
      <w:r w:rsidRPr="006A2FE9">
        <w:t xml:space="preserve"> 17-51 in “Differential Equations –– Theory, </w:t>
      </w:r>
      <w:proofErr w:type="spellStart"/>
      <w:r w:rsidRPr="006A2FE9">
        <w:t>Numerics</w:t>
      </w:r>
      <w:proofErr w:type="spellEnd"/>
      <w:r w:rsidRPr="006A2FE9">
        <w:t xml:space="preserve"> and Applications”,  Editors E. van </w:t>
      </w:r>
      <w:proofErr w:type="spellStart"/>
      <w:r w:rsidRPr="006A2FE9">
        <w:t>Groessen</w:t>
      </w:r>
      <w:proofErr w:type="spellEnd"/>
      <w:r w:rsidRPr="006A2FE9">
        <w:t xml:space="preserve"> and E. </w:t>
      </w:r>
      <w:proofErr w:type="spellStart"/>
      <w:r w:rsidRPr="006A2FE9">
        <w:t>Soewono</w:t>
      </w:r>
      <w:proofErr w:type="spellEnd"/>
      <w:r w:rsidRPr="006A2FE9">
        <w:t xml:space="preserve">, Kluwer (1997). </w:t>
      </w:r>
    </w:p>
    <w:p w14:paraId="0A69A81E" w14:textId="77777777" w:rsidR="00CD6EF5" w:rsidRPr="006A2FE9" w:rsidRDefault="00CD6EF5" w:rsidP="00CD6EF5">
      <w:pPr>
        <w:ind w:left="720" w:hanging="720"/>
        <w:jc w:val="both"/>
      </w:pPr>
    </w:p>
    <w:p w14:paraId="126336EE" w14:textId="77777777" w:rsidR="00CD6EF5" w:rsidRPr="006A2FE9" w:rsidRDefault="00CD6EF5" w:rsidP="00CD6EF5">
      <w:pPr>
        <w:ind w:left="720" w:hanging="720"/>
        <w:jc w:val="both"/>
      </w:pPr>
      <w:r w:rsidRPr="006A2FE9">
        <w:t>110.</w:t>
      </w:r>
      <w:r w:rsidRPr="006A2FE9">
        <w:tab/>
      </w:r>
      <w:proofErr w:type="spellStart"/>
      <w:r w:rsidRPr="006A2FE9">
        <w:t>Orlychenko</w:t>
      </w:r>
      <w:proofErr w:type="spellEnd"/>
      <w:r w:rsidRPr="006A2FE9">
        <w:t xml:space="preserve">, O., Ye, Y. and Chang, H.-C., “Front Interaction on a Ring Electrode”, </w:t>
      </w:r>
      <w:r w:rsidRPr="006A2FE9">
        <w:rPr>
          <w:u w:val="single"/>
        </w:rPr>
        <w:t>Phys. Rev. E.</w:t>
      </w:r>
      <w:r w:rsidRPr="006A2FE9">
        <w:t xml:space="preserve">, </w:t>
      </w:r>
      <w:r w:rsidRPr="006A2FE9">
        <w:rPr>
          <w:u w:val="single"/>
        </w:rPr>
        <w:t>57</w:t>
      </w:r>
      <w:r w:rsidRPr="006A2FE9">
        <w:t>, 5196 (1998).</w:t>
      </w:r>
    </w:p>
    <w:p w14:paraId="033F0C80" w14:textId="77777777" w:rsidR="00CD6EF5" w:rsidRPr="006A2FE9" w:rsidRDefault="00CD6EF5" w:rsidP="00CD6EF5">
      <w:pPr>
        <w:ind w:left="720" w:hanging="720"/>
        <w:jc w:val="both"/>
      </w:pPr>
    </w:p>
    <w:p w14:paraId="24CF3B48" w14:textId="77777777" w:rsidR="00CD6EF5" w:rsidRDefault="00CD6EF5" w:rsidP="00CD6EF5">
      <w:pPr>
        <w:ind w:left="720" w:hanging="720"/>
        <w:jc w:val="both"/>
      </w:pPr>
      <w:r w:rsidRPr="006A2FE9">
        <w:t>111.</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xml:space="preserve">, E., “Generation and Suppression of Radiation by Solitary Pulses”, </w:t>
      </w:r>
      <w:r w:rsidRPr="006A2FE9">
        <w:rPr>
          <w:u w:val="single"/>
        </w:rPr>
        <w:t>SIAM J. on Applied Math.</w:t>
      </w:r>
      <w:r w:rsidRPr="006A2FE9">
        <w:t xml:space="preserve">, </w:t>
      </w:r>
      <w:r w:rsidRPr="006A2FE9">
        <w:rPr>
          <w:u w:val="single"/>
        </w:rPr>
        <w:t>58</w:t>
      </w:r>
      <w:r w:rsidRPr="006A2FE9">
        <w:t xml:space="preserve">, 1246 (1998). </w:t>
      </w:r>
    </w:p>
    <w:p w14:paraId="3D21F627" w14:textId="77777777" w:rsidR="00CD6EF5" w:rsidRDefault="00CD6EF5" w:rsidP="00CD6EF5">
      <w:pPr>
        <w:ind w:left="720" w:hanging="720"/>
        <w:jc w:val="both"/>
      </w:pPr>
    </w:p>
    <w:p w14:paraId="5AECFB1A" w14:textId="77777777" w:rsidR="00CD6EF5" w:rsidRPr="006A2FE9" w:rsidRDefault="00CD6EF5" w:rsidP="00CD6EF5">
      <w:pPr>
        <w:ind w:left="720" w:hanging="720"/>
        <w:jc w:val="both"/>
      </w:pPr>
      <w:r w:rsidRPr="006A2FE9">
        <w:t>112.</w:t>
      </w:r>
      <w:r w:rsidRPr="006A2FE9">
        <w:tab/>
      </w:r>
      <w:proofErr w:type="spellStart"/>
      <w:r w:rsidRPr="006A2FE9">
        <w:t>Veretennikov</w:t>
      </w:r>
      <w:proofErr w:type="spellEnd"/>
      <w:r w:rsidRPr="006A2FE9">
        <w:t xml:space="preserve">, I., </w:t>
      </w:r>
      <w:proofErr w:type="spellStart"/>
      <w:r w:rsidRPr="006A2FE9">
        <w:t>Indeikina</w:t>
      </w:r>
      <w:proofErr w:type="spellEnd"/>
      <w:r w:rsidRPr="006A2FE9">
        <w:t>, A. and Chang, H.-C., “Front Dynamics and Fingering of a Driven Contact Line”,</w:t>
      </w:r>
      <w:r w:rsidRPr="006A2FE9">
        <w:rPr>
          <w:u w:val="single"/>
        </w:rPr>
        <w:t xml:space="preserve"> J. Fluid Mech</w:t>
      </w:r>
      <w:r w:rsidRPr="006A2FE9">
        <w:t xml:space="preserve">., </w:t>
      </w:r>
      <w:r w:rsidRPr="006A2FE9">
        <w:rPr>
          <w:u w:val="single"/>
        </w:rPr>
        <w:t>373</w:t>
      </w:r>
      <w:r w:rsidRPr="006A2FE9">
        <w:t>, 81 (1998).</w:t>
      </w:r>
      <w:r>
        <w:t xml:space="preserve"> </w:t>
      </w:r>
    </w:p>
    <w:p w14:paraId="5069F27B" w14:textId="77777777" w:rsidR="00CD6EF5" w:rsidRPr="006A2FE9" w:rsidRDefault="00CD6EF5" w:rsidP="00CD6EF5">
      <w:pPr>
        <w:ind w:left="720" w:hanging="720"/>
        <w:jc w:val="both"/>
      </w:pPr>
    </w:p>
    <w:p w14:paraId="0B8830F4" w14:textId="77777777" w:rsidR="00CD6EF5" w:rsidRPr="006A2FE9" w:rsidRDefault="00CD6EF5" w:rsidP="00CD6EF5">
      <w:pPr>
        <w:ind w:left="720" w:hanging="720"/>
        <w:jc w:val="both"/>
      </w:pPr>
      <w:r w:rsidRPr="006A2FE9">
        <w:t>113.</w:t>
      </w:r>
      <w:r w:rsidRPr="006A2FE9">
        <w:tab/>
        <w:t xml:space="preserve">Sawyers, D. R. , Sen, M.  and Chang, H.-C., “Heat Transfer Enhancement in Three-Dimensional Corrugated Channel Flow”, </w:t>
      </w:r>
      <w:r w:rsidRPr="006A2FE9">
        <w:rPr>
          <w:u w:val="single"/>
        </w:rPr>
        <w:t xml:space="preserve">Int. J. of Heat and Mass </w:t>
      </w:r>
      <w:proofErr w:type="spellStart"/>
      <w:r w:rsidRPr="006A2FE9">
        <w:rPr>
          <w:u w:val="single"/>
        </w:rPr>
        <w:t>Transf</w:t>
      </w:r>
      <w:proofErr w:type="spellEnd"/>
      <w:r w:rsidRPr="006A2FE9">
        <w:t xml:space="preserve">, </w:t>
      </w:r>
      <w:r w:rsidRPr="006A2FE9">
        <w:rPr>
          <w:u w:val="single"/>
        </w:rPr>
        <w:t>41</w:t>
      </w:r>
      <w:r>
        <w:t xml:space="preserve">, 3559 (1998). </w:t>
      </w:r>
    </w:p>
    <w:p w14:paraId="02CAB312" w14:textId="77777777" w:rsidR="00CD6EF5" w:rsidRPr="006A2FE9" w:rsidRDefault="00CD6EF5" w:rsidP="00CD6EF5">
      <w:pPr>
        <w:ind w:left="720" w:hanging="720"/>
        <w:jc w:val="both"/>
      </w:pPr>
    </w:p>
    <w:p w14:paraId="35447662" w14:textId="77777777" w:rsidR="00CD6EF5" w:rsidRPr="006A2FE9" w:rsidRDefault="00CD6EF5" w:rsidP="00CD6EF5">
      <w:pPr>
        <w:ind w:left="720" w:hanging="720"/>
        <w:jc w:val="both"/>
      </w:pPr>
      <w:r w:rsidRPr="006A2FE9">
        <w:lastRenderedPageBreak/>
        <w:t>114.</w:t>
      </w:r>
      <w:r w:rsidRPr="006A2FE9">
        <w:tab/>
      </w:r>
      <w:proofErr w:type="spellStart"/>
      <w:r w:rsidRPr="006A2FE9">
        <w:t>Indeikina</w:t>
      </w:r>
      <w:proofErr w:type="spellEnd"/>
      <w:r w:rsidRPr="006A2FE9">
        <w:t xml:space="preserve">, A. and Chang, H.-C., “A Molecular Theory for Dynamic Contact Angles”, </w:t>
      </w:r>
      <w:proofErr w:type="spellStart"/>
      <w:r w:rsidRPr="006A2FE9">
        <w:t>pg</w:t>
      </w:r>
      <w:proofErr w:type="spellEnd"/>
      <w:r w:rsidRPr="006A2FE9">
        <w:t xml:space="preserve"> 34-338 in “Nonlinear Singularities in Deformation and Flow”, Editors: D. Durbin and J. R. A. Pearson, Kluwer (1999).</w:t>
      </w:r>
    </w:p>
    <w:p w14:paraId="1E7E53F7" w14:textId="77777777" w:rsidR="00CD6EF5" w:rsidRPr="006A2FE9" w:rsidRDefault="00CD6EF5" w:rsidP="00CD6EF5">
      <w:pPr>
        <w:ind w:left="720" w:hanging="720"/>
        <w:jc w:val="both"/>
      </w:pPr>
    </w:p>
    <w:p w14:paraId="6F67E459" w14:textId="77777777" w:rsidR="00CD6EF5" w:rsidRPr="006A2FE9" w:rsidRDefault="00CD6EF5" w:rsidP="00CD6EF5">
      <w:pPr>
        <w:ind w:left="720" w:hanging="720"/>
        <w:jc w:val="both"/>
      </w:pPr>
      <w:r w:rsidRPr="006A2FE9">
        <w:t>115.</w:t>
      </w:r>
      <w:r w:rsidRPr="006A2FE9">
        <w:tab/>
        <w:t xml:space="preserve">Chang, H.-C. and </w:t>
      </w:r>
      <w:proofErr w:type="spellStart"/>
      <w:r w:rsidRPr="006A2FE9">
        <w:t>Demekhin</w:t>
      </w:r>
      <w:proofErr w:type="spellEnd"/>
      <w:r w:rsidRPr="006A2FE9">
        <w:t xml:space="preserve">, E. A., “Coalescence Cascade towards Drop Formation”, </w:t>
      </w:r>
      <w:r w:rsidRPr="006A2FE9">
        <w:rPr>
          <w:u w:val="single"/>
        </w:rPr>
        <w:t>J. Fluid Mech.</w:t>
      </w:r>
      <w:r w:rsidRPr="006A2FE9">
        <w:t xml:space="preserve">, </w:t>
      </w:r>
      <w:r w:rsidRPr="006A2FE9">
        <w:rPr>
          <w:u w:val="single"/>
        </w:rPr>
        <w:t>380</w:t>
      </w:r>
      <w:r w:rsidRPr="006A2FE9">
        <w:t>, 233 (1999).</w:t>
      </w:r>
    </w:p>
    <w:p w14:paraId="7FB01E51" w14:textId="77777777" w:rsidR="00CD6EF5" w:rsidRPr="006A2FE9" w:rsidRDefault="00CD6EF5" w:rsidP="00CD6EF5">
      <w:pPr>
        <w:ind w:left="720" w:hanging="720"/>
        <w:jc w:val="both"/>
      </w:pPr>
    </w:p>
    <w:p w14:paraId="22881086" w14:textId="77777777" w:rsidR="00CD6EF5" w:rsidRPr="006A2FE9" w:rsidRDefault="00CD6EF5" w:rsidP="00CD6EF5">
      <w:pPr>
        <w:ind w:left="720" w:hanging="720"/>
        <w:jc w:val="both"/>
      </w:pPr>
    </w:p>
    <w:p w14:paraId="58EEAB56" w14:textId="77777777" w:rsidR="00CD6EF5" w:rsidRPr="006A2FE9" w:rsidRDefault="00CD6EF5" w:rsidP="00CD6EF5">
      <w:pPr>
        <w:ind w:left="720" w:hanging="720"/>
        <w:jc w:val="both"/>
      </w:pPr>
      <w:r w:rsidRPr="006A2FE9">
        <w:t>116.</w:t>
      </w:r>
      <w:r w:rsidRPr="006A2FE9">
        <w:tab/>
        <w:t xml:space="preserve">Keith, J. M. Leighton, D. T. and Chang, H.-C., “a New Design of Reverse-Flow Reactors With Enhanced Thermal Dispersion”, </w:t>
      </w:r>
      <w:r w:rsidRPr="006A2FE9">
        <w:rPr>
          <w:u w:val="single"/>
        </w:rPr>
        <w:t>Industrial &amp; Eng. Chem. Res.</w:t>
      </w:r>
      <w:r w:rsidRPr="006A2FE9">
        <w:t xml:space="preserve">, </w:t>
      </w:r>
      <w:r w:rsidRPr="006A2FE9">
        <w:rPr>
          <w:u w:val="single"/>
        </w:rPr>
        <w:t>38</w:t>
      </w:r>
      <w:r w:rsidRPr="006A2FE9">
        <w:t>, 667 (1999).</w:t>
      </w:r>
    </w:p>
    <w:p w14:paraId="572FE718" w14:textId="77777777" w:rsidR="00CD6EF5" w:rsidRPr="006A2FE9" w:rsidRDefault="00CD6EF5" w:rsidP="00CD6EF5">
      <w:pPr>
        <w:ind w:left="720" w:hanging="720"/>
        <w:jc w:val="both"/>
      </w:pPr>
    </w:p>
    <w:p w14:paraId="63C1704A" w14:textId="77777777" w:rsidR="00CD6EF5" w:rsidRPr="006A2FE9" w:rsidRDefault="00CD6EF5" w:rsidP="00CD6EF5">
      <w:pPr>
        <w:ind w:left="720" w:hanging="720"/>
        <w:jc w:val="both"/>
      </w:pPr>
      <w:r w:rsidRPr="006A2FE9">
        <w:t>117.</w:t>
      </w:r>
      <w:r w:rsidRPr="006A2FE9">
        <w:tab/>
      </w:r>
      <w:proofErr w:type="spellStart"/>
      <w:r w:rsidRPr="006A2FE9">
        <w:t>Yuzhakov</w:t>
      </w:r>
      <w:proofErr w:type="spellEnd"/>
      <w:r w:rsidRPr="006A2FE9">
        <w:t xml:space="preserve">, V. V. , </w:t>
      </w:r>
      <w:proofErr w:type="spellStart"/>
      <w:r w:rsidRPr="006A2FE9">
        <w:t>Takhistov</w:t>
      </w:r>
      <w:proofErr w:type="spellEnd"/>
      <w:r w:rsidRPr="006A2FE9">
        <w:t xml:space="preserve">, P. V., Miller, A. E. and Chang, H.-C., “Pattern Selection During Electropolishing due to Double-Layer Effects”, </w:t>
      </w:r>
      <w:r w:rsidRPr="006A2FE9">
        <w:rPr>
          <w:u w:val="single"/>
        </w:rPr>
        <w:t>Chaos</w:t>
      </w:r>
      <w:r w:rsidRPr="006A2FE9">
        <w:t xml:space="preserve">, </w:t>
      </w:r>
      <w:r w:rsidRPr="006A2FE9">
        <w:rPr>
          <w:u w:val="single"/>
        </w:rPr>
        <w:t>9</w:t>
      </w:r>
      <w:r w:rsidRPr="006A2FE9">
        <w:t>, 62 (1999).</w:t>
      </w:r>
    </w:p>
    <w:p w14:paraId="0EFDA84B" w14:textId="77777777" w:rsidR="00CD6EF5" w:rsidRPr="006A2FE9" w:rsidRDefault="00CD6EF5" w:rsidP="00CD6EF5">
      <w:pPr>
        <w:ind w:left="720" w:hanging="720"/>
        <w:jc w:val="both"/>
      </w:pPr>
    </w:p>
    <w:p w14:paraId="342DFDD1" w14:textId="77777777" w:rsidR="00CD6EF5" w:rsidRPr="006A2FE9" w:rsidRDefault="00CD6EF5" w:rsidP="00CD6EF5">
      <w:pPr>
        <w:ind w:left="720" w:hanging="720"/>
        <w:jc w:val="both"/>
      </w:pPr>
      <w:r w:rsidRPr="006A2FE9">
        <w:t>118.</w:t>
      </w:r>
      <w:r w:rsidRPr="006A2FE9">
        <w:tab/>
      </w:r>
      <w:r w:rsidRPr="007C3F16">
        <w:rPr>
          <w:color w:val="FF0000"/>
        </w:rPr>
        <w:t xml:space="preserve">Chang, H.-C., </w:t>
      </w:r>
      <w:proofErr w:type="spellStart"/>
      <w:r w:rsidRPr="007C3F16">
        <w:rPr>
          <w:color w:val="FF0000"/>
        </w:rPr>
        <w:t>Demekhin</w:t>
      </w:r>
      <w:proofErr w:type="spellEnd"/>
      <w:r w:rsidRPr="007C3F16">
        <w:rPr>
          <w:color w:val="FF0000"/>
        </w:rPr>
        <w:t xml:space="preserve">, E. A. and </w:t>
      </w:r>
      <w:proofErr w:type="spellStart"/>
      <w:r w:rsidRPr="007C3F16">
        <w:rPr>
          <w:color w:val="FF0000"/>
        </w:rPr>
        <w:t>Kalaidin</w:t>
      </w:r>
      <w:proofErr w:type="spellEnd"/>
      <w:r w:rsidRPr="007C3F16">
        <w:rPr>
          <w:color w:val="FF0000"/>
        </w:rPr>
        <w:t xml:space="preserve">, E., “Iterated Stretching of Viscoelastic Jets”, </w:t>
      </w:r>
      <w:r w:rsidRPr="007C3F16">
        <w:rPr>
          <w:color w:val="FF0000"/>
          <w:u w:val="single"/>
        </w:rPr>
        <w:t>Phys. Fluids</w:t>
      </w:r>
      <w:r w:rsidRPr="007C3F16">
        <w:rPr>
          <w:color w:val="FF0000"/>
        </w:rPr>
        <w:t xml:space="preserve">, </w:t>
      </w:r>
      <w:r w:rsidRPr="007C3F16">
        <w:rPr>
          <w:color w:val="FF0000"/>
          <w:u w:val="single"/>
        </w:rPr>
        <w:t>11</w:t>
      </w:r>
      <w:r w:rsidRPr="007C3F16">
        <w:rPr>
          <w:color w:val="FF0000"/>
        </w:rPr>
        <w:t xml:space="preserve">, 1717 (1999). </w:t>
      </w:r>
    </w:p>
    <w:p w14:paraId="636F1A15" w14:textId="77777777" w:rsidR="00CD6EF5" w:rsidRPr="006A2FE9" w:rsidRDefault="00CD6EF5" w:rsidP="00CD6EF5">
      <w:pPr>
        <w:ind w:left="720" w:hanging="720"/>
        <w:jc w:val="both"/>
      </w:pPr>
    </w:p>
    <w:p w14:paraId="38488BB2" w14:textId="77777777" w:rsidR="00CD6EF5" w:rsidRPr="006A2FE9" w:rsidRDefault="00CD6EF5" w:rsidP="00CD6EF5">
      <w:pPr>
        <w:ind w:left="720" w:hanging="720"/>
        <w:jc w:val="both"/>
      </w:pPr>
      <w:r w:rsidRPr="006A2FE9">
        <w:t>119.</w:t>
      </w:r>
      <w:r w:rsidRPr="006A2FE9">
        <w:tab/>
      </w:r>
      <w:proofErr w:type="spellStart"/>
      <w:r w:rsidRPr="006A2FE9">
        <w:t>Veretennikov</w:t>
      </w:r>
      <w:proofErr w:type="spellEnd"/>
      <w:r w:rsidRPr="006A2FE9">
        <w:t xml:space="preserve">, I., Agarwal, A., </w:t>
      </w:r>
      <w:proofErr w:type="spellStart"/>
      <w:r w:rsidRPr="006A2FE9">
        <w:t>Indeikina</w:t>
      </w:r>
      <w:proofErr w:type="spellEnd"/>
      <w:r w:rsidRPr="006A2FE9">
        <w:t xml:space="preserve">, A. and Chang, H-.C., “Unusual Contact-line Dynamics of Thick Films and Drops”, </w:t>
      </w:r>
      <w:r w:rsidRPr="006A2FE9">
        <w:rPr>
          <w:u w:val="single"/>
        </w:rPr>
        <w:t>J. of Colloid and Interface Science</w:t>
      </w:r>
      <w:r w:rsidRPr="006A2FE9">
        <w:t xml:space="preserve">, </w:t>
      </w:r>
      <w:r w:rsidRPr="006A2FE9">
        <w:rPr>
          <w:u w:val="single"/>
        </w:rPr>
        <w:t>215</w:t>
      </w:r>
      <w:r w:rsidRPr="006A2FE9">
        <w:t>, 425 (1999).</w:t>
      </w:r>
    </w:p>
    <w:p w14:paraId="5223ED00" w14:textId="77777777" w:rsidR="00CD6EF5" w:rsidRPr="006A2FE9" w:rsidRDefault="00CD6EF5" w:rsidP="00CD6EF5">
      <w:pPr>
        <w:ind w:left="720" w:hanging="720"/>
        <w:jc w:val="both"/>
      </w:pPr>
    </w:p>
    <w:p w14:paraId="474801D3" w14:textId="77777777" w:rsidR="00CD6EF5" w:rsidRPr="006A2FE9" w:rsidRDefault="00CD6EF5" w:rsidP="00CD6EF5">
      <w:pPr>
        <w:ind w:left="720" w:hanging="720"/>
        <w:jc w:val="both"/>
      </w:pPr>
      <w:r w:rsidRPr="006A2FE9">
        <w:t>120.</w:t>
      </w:r>
      <w:r w:rsidRPr="006A2FE9">
        <w:tab/>
      </w:r>
      <w:proofErr w:type="spellStart"/>
      <w:r w:rsidRPr="006A2FE9">
        <w:t>Kopelevich</w:t>
      </w:r>
      <w:proofErr w:type="spellEnd"/>
      <w:r w:rsidRPr="006A2FE9">
        <w:t xml:space="preserve">, D. I. and Chang, H.-C., “Nonequilibrium Diffusion in Zeolites due to Deterministic Hamiltonian Chaos”, </w:t>
      </w:r>
      <w:r w:rsidRPr="006A2FE9">
        <w:rPr>
          <w:u w:val="single"/>
        </w:rPr>
        <w:t>Phys Rev. Lett.</w:t>
      </w:r>
      <w:r w:rsidRPr="006A2FE9">
        <w:t xml:space="preserve">, </w:t>
      </w:r>
      <w:r w:rsidRPr="006A2FE9">
        <w:rPr>
          <w:u w:val="single"/>
        </w:rPr>
        <w:t>83</w:t>
      </w:r>
      <w:r w:rsidRPr="006A2FE9">
        <w:t>, 1590 (1999).</w:t>
      </w:r>
    </w:p>
    <w:p w14:paraId="307AD9EA" w14:textId="77777777" w:rsidR="00CD6EF5" w:rsidRPr="006A2FE9" w:rsidRDefault="00CD6EF5" w:rsidP="00CD6EF5">
      <w:pPr>
        <w:ind w:left="720" w:hanging="720"/>
        <w:jc w:val="both"/>
      </w:pPr>
    </w:p>
    <w:p w14:paraId="7406ACD0" w14:textId="77777777" w:rsidR="00CD6EF5" w:rsidRPr="006A2FE9" w:rsidRDefault="00CD6EF5" w:rsidP="00CD6EF5">
      <w:pPr>
        <w:ind w:left="720" w:hanging="720"/>
        <w:jc w:val="both"/>
      </w:pPr>
      <w:r w:rsidRPr="006A2FE9">
        <w:t>121.</w:t>
      </w:r>
      <w:r w:rsidRPr="006A2FE9">
        <w:tab/>
        <w:t xml:space="preserve">Ye Y. and Chang, H.-C., “A Spectral Theory for Fingering on a Prewetted Plane”, </w:t>
      </w:r>
      <w:r w:rsidRPr="006A2FE9">
        <w:rPr>
          <w:u w:val="single"/>
        </w:rPr>
        <w:t>Physics of Fluids</w:t>
      </w:r>
      <w:r w:rsidRPr="006A2FE9">
        <w:t xml:space="preserve">, </w:t>
      </w:r>
      <w:r w:rsidRPr="006A2FE9">
        <w:rPr>
          <w:u w:val="single"/>
        </w:rPr>
        <w:t>11</w:t>
      </w:r>
      <w:r w:rsidRPr="006A2FE9">
        <w:t xml:space="preserve">, 2494 (1999). </w:t>
      </w:r>
    </w:p>
    <w:p w14:paraId="3F209A5A" w14:textId="77777777" w:rsidR="00CD6EF5" w:rsidRPr="006A2FE9" w:rsidRDefault="00CD6EF5" w:rsidP="00CD6EF5">
      <w:pPr>
        <w:ind w:left="720" w:hanging="720"/>
        <w:jc w:val="both"/>
      </w:pPr>
    </w:p>
    <w:p w14:paraId="60CE5306" w14:textId="77777777" w:rsidR="00CD6EF5" w:rsidRPr="006A2FE9" w:rsidRDefault="00CD6EF5" w:rsidP="00CD6EF5">
      <w:pPr>
        <w:ind w:left="720" w:hanging="720"/>
        <w:jc w:val="both"/>
      </w:pPr>
      <w:r w:rsidRPr="006A2FE9">
        <w:t>122.</w:t>
      </w:r>
      <w:r w:rsidRPr="006A2FE9">
        <w:tab/>
        <w:t xml:space="preserve">Chang, H.-C., </w:t>
      </w:r>
      <w:proofErr w:type="spellStart"/>
      <w:r w:rsidRPr="006A2FE9">
        <w:t>Demekhin</w:t>
      </w:r>
      <w:proofErr w:type="spellEnd"/>
      <w:r w:rsidRPr="006A2FE9">
        <w:t xml:space="preserve">, E. A., Roberts, R. M. and Ye, Y. “Modulation Wave Dynamics of Kinematic Interfacial Waves”, </w:t>
      </w:r>
      <w:proofErr w:type="spellStart"/>
      <w:r w:rsidRPr="006A2FE9">
        <w:t>pgs</w:t>
      </w:r>
      <w:proofErr w:type="spellEnd"/>
      <w:r w:rsidRPr="006A2FE9">
        <w:t xml:space="preserve"> 99-112 in “Fluid Dynamics at Interfaces”, Editors: W </w:t>
      </w:r>
      <w:proofErr w:type="spellStart"/>
      <w:r w:rsidRPr="006A2FE9">
        <w:t>Shyy</w:t>
      </w:r>
      <w:proofErr w:type="spellEnd"/>
      <w:r w:rsidRPr="006A2FE9">
        <w:t xml:space="preserve"> and R. Narayanan, Cambridge (1999).</w:t>
      </w:r>
    </w:p>
    <w:p w14:paraId="6653EF55" w14:textId="77777777" w:rsidR="00CD6EF5" w:rsidRPr="006A2FE9" w:rsidRDefault="00CD6EF5" w:rsidP="00CD6EF5">
      <w:pPr>
        <w:ind w:left="720" w:hanging="720"/>
        <w:jc w:val="both"/>
      </w:pPr>
    </w:p>
    <w:p w14:paraId="3D118E22" w14:textId="77777777" w:rsidR="00CD6EF5" w:rsidRPr="006A2FE9" w:rsidRDefault="00CD6EF5" w:rsidP="00CD6EF5">
      <w:pPr>
        <w:ind w:left="720" w:hanging="720"/>
        <w:jc w:val="both"/>
      </w:pPr>
      <w:r w:rsidRPr="006A2FE9">
        <w:t>123.</w:t>
      </w:r>
      <w:r w:rsidRPr="006A2FE9">
        <w:tab/>
        <w:t xml:space="preserve">Robert, R. M., Ye, Y., </w:t>
      </w:r>
      <w:proofErr w:type="spellStart"/>
      <w:r w:rsidRPr="006A2FE9">
        <w:t>Demekhin</w:t>
      </w:r>
      <w:proofErr w:type="spellEnd"/>
      <w:r w:rsidRPr="006A2FE9">
        <w:t xml:space="preserve">, E. A and Chang, H.-C., “Wave Dynamics in Two-Layer </w:t>
      </w:r>
      <w:proofErr w:type="spellStart"/>
      <w:r w:rsidRPr="006A2FE9">
        <w:t>Couette</w:t>
      </w:r>
      <w:proofErr w:type="spellEnd"/>
      <w:r w:rsidRPr="006A2FE9">
        <w:t xml:space="preserve"> Flow”, </w:t>
      </w:r>
      <w:r w:rsidRPr="006A2FE9">
        <w:rPr>
          <w:u w:val="single"/>
        </w:rPr>
        <w:t>Chemical Engineering Science</w:t>
      </w:r>
      <w:r w:rsidRPr="006A2FE9">
        <w:t xml:space="preserve">, </w:t>
      </w:r>
      <w:r w:rsidRPr="006A2FE9">
        <w:rPr>
          <w:u w:val="single"/>
        </w:rPr>
        <w:t>55</w:t>
      </w:r>
      <w:r w:rsidRPr="006A2FE9">
        <w:t>, 345 (2000).</w:t>
      </w:r>
    </w:p>
    <w:p w14:paraId="65868AA9" w14:textId="77777777" w:rsidR="00CD6EF5" w:rsidRPr="006A2FE9" w:rsidRDefault="00CD6EF5" w:rsidP="00CD6EF5">
      <w:pPr>
        <w:ind w:left="720" w:hanging="720"/>
        <w:jc w:val="both"/>
      </w:pPr>
    </w:p>
    <w:p w14:paraId="75826D34" w14:textId="77777777" w:rsidR="00CD6EF5" w:rsidRPr="006A2FE9" w:rsidRDefault="00CD6EF5" w:rsidP="00CD6EF5">
      <w:pPr>
        <w:ind w:left="720" w:hanging="720"/>
        <w:jc w:val="both"/>
      </w:pPr>
      <w:r w:rsidRPr="006A2FE9">
        <w:t>124.</w:t>
      </w:r>
      <w:r w:rsidRPr="006A2FE9">
        <w:tab/>
        <w:t xml:space="preserve">Roberts, R. M. and Chang, H.-C., “Wave Enhanced Interfacial Transfer”, </w:t>
      </w:r>
      <w:r w:rsidRPr="006A2FE9">
        <w:rPr>
          <w:u w:val="single"/>
        </w:rPr>
        <w:t>Chemical Engineering Science</w:t>
      </w:r>
      <w:r w:rsidRPr="006A2FE9">
        <w:t xml:space="preserve">, </w:t>
      </w:r>
      <w:r w:rsidRPr="006A2FE9">
        <w:rPr>
          <w:u w:val="single"/>
        </w:rPr>
        <w:t>55</w:t>
      </w:r>
      <w:r w:rsidRPr="006A2FE9">
        <w:t xml:space="preserve">, 1127, (2000). </w:t>
      </w:r>
    </w:p>
    <w:p w14:paraId="27A44EBD" w14:textId="77777777" w:rsidR="00CD6EF5" w:rsidRPr="006A2FE9" w:rsidRDefault="00CD6EF5" w:rsidP="00CD6EF5">
      <w:pPr>
        <w:ind w:left="720" w:hanging="720"/>
        <w:jc w:val="both"/>
      </w:pPr>
    </w:p>
    <w:p w14:paraId="656D8365" w14:textId="77777777" w:rsidR="00CD6EF5" w:rsidRPr="006A2FE9" w:rsidRDefault="00CD6EF5" w:rsidP="00CD6EF5">
      <w:pPr>
        <w:ind w:left="720" w:hanging="720"/>
        <w:jc w:val="both"/>
      </w:pPr>
      <w:r w:rsidRPr="006A2FE9">
        <w:t>125.</w:t>
      </w:r>
      <w:r w:rsidRPr="006A2FE9">
        <w:tab/>
        <w:t xml:space="preserve">Arya, G., </w:t>
      </w:r>
      <w:proofErr w:type="spellStart"/>
      <w:r w:rsidRPr="006A2FE9">
        <w:t>Maginn</w:t>
      </w:r>
      <w:proofErr w:type="spellEnd"/>
      <w:r w:rsidRPr="006A2FE9">
        <w:t xml:space="preserve">, E. J. and Chang, H.-C., “Efficient Viscosity Estimation from Molecular Dynamics Simulation via Momentum Impulse Relaxation”, </w:t>
      </w:r>
      <w:r w:rsidRPr="006A2FE9">
        <w:rPr>
          <w:u w:val="single"/>
        </w:rPr>
        <w:t>J. of Chem. Phys.</w:t>
      </w:r>
      <w:r w:rsidRPr="006A2FE9">
        <w:t xml:space="preserve">, </w:t>
      </w:r>
      <w:r w:rsidRPr="006A2FE9">
        <w:rPr>
          <w:u w:val="single"/>
        </w:rPr>
        <w:t>113</w:t>
      </w:r>
      <w:r w:rsidRPr="006A2FE9">
        <w:t xml:space="preserve">, 2079, (2000). </w:t>
      </w:r>
    </w:p>
    <w:p w14:paraId="3556B89F" w14:textId="77777777" w:rsidR="00CD6EF5" w:rsidRPr="006A2FE9" w:rsidRDefault="00CD6EF5" w:rsidP="00CD6EF5">
      <w:pPr>
        <w:ind w:left="720" w:hanging="720"/>
        <w:jc w:val="both"/>
      </w:pPr>
    </w:p>
    <w:p w14:paraId="5AF57A0F" w14:textId="77777777" w:rsidR="00CD6EF5" w:rsidRPr="006A2FE9" w:rsidRDefault="00CD6EF5" w:rsidP="00CD6EF5">
      <w:pPr>
        <w:tabs>
          <w:tab w:val="left" w:pos="720"/>
        </w:tabs>
        <w:ind w:left="720" w:hanging="720"/>
        <w:jc w:val="both"/>
      </w:pPr>
      <w:r w:rsidRPr="006A2FE9">
        <w:t>126.</w:t>
      </w:r>
      <w:r w:rsidRPr="006A2FE9">
        <w:tab/>
        <w:t xml:space="preserve">Chang, H.-C., </w:t>
      </w:r>
      <w:proofErr w:type="spellStart"/>
      <w:r w:rsidRPr="006A2FE9">
        <w:t>Demekhin</w:t>
      </w:r>
      <w:proofErr w:type="spellEnd"/>
      <w:r w:rsidRPr="006A2FE9">
        <w:t xml:space="preserve">, E. A. and </w:t>
      </w:r>
      <w:proofErr w:type="spellStart"/>
      <w:r w:rsidRPr="006A2FE9">
        <w:t>Kalaidin</w:t>
      </w:r>
      <w:proofErr w:type="spellEnd"/>
      <w:r w:rsidRPr="006A2FE9">
        <w:t xml:space="preserve">, E., “Coherent Structures, Self-Similarity, and Universal Roll Wave Coarsening Dynamics”, </w:t>
      </w:r>
      <w:r w:rsidRPr="006A2FE9">
        <w:rPr>
          <w:u w:val="single"/>
        </w:rPr>
        <w:t>Phys. Of Fluids</w:t>
      </w:r>
      <w:r w:rsidRPr="006A2FE9">
        <w:t xml:space="preserve">, </w:t>
      </w:r>
      <w:r w:rsidRPr="006A2FE9">
        <w:rPr>
          <w:u w:val="single"/>
        </w:rPr>
        <w:t>12</w:t>
      </w:r>
      <w:r w:rsidRPr="006A2FE9">
        <w:t>, 2268 (2000).</w:t>
      </w:r>
    </w:p>
    <w:p w14:paraId="16588A89" w14:textId="77777777" w:rsidR="00CD6EF5" w:rsidRPr="006A2FE9" w:rsidRDefault="00CD6EF5" w:rsidP="00CD6EF5">
      <w:pPr>
        <w:jc w:val="both"/>
      </w:pPr>
    </w:p>
    <w:p w14:paraId="5DC771A0" w14:textId="77777777" w:rsidR="00CD6EF5" w:rsidRPr="006A2FE9" w:rsidRDefault="00CD6EF5" w:rsidP="00CD6EF5">
      <w:pPr>
        <w:pStyle w:val="Header"/>
        <w:tabs>
          <w:tab w:val="clear" w:pos="4320"/>
          <w:tab w:val="clear" w:pos="8640"/>
        </w:tabs>
        <w:jc w:val="both"/>
      </w:pPr>
      <w:r w:rsidRPr="006A2FE9">
        <w:t xml:space="preserve">127,     Chang, H.-C., </w:t>
      </w:r>
      <w:proofErr w:type="spellStart"/>
      <w:r w:rsidRPr="006A2FE9">
        <w:t>Demekhin</w:t>
      </w:r>
      <w:proofErr w:type="spellEnd"/>
      <w:r w:rsidRPr="006A2FE9">
        <w:t xml:space="preserve">, E. A. and </w:t>
      </w:r>
      <w:proofErr w:type="spellStart"/>
      <w:r w:rsidRPr="006A2FE9">
        <w:t>Takhistov</w:t>
      </w:r>
      <w:proofErr w:type="spellEnd"/>
      <w:r w:rsidRPr="006A2FE9">
        <w:t xml:space="preserve">, P. V., “Circular Hydraulic Jumps </w:t>
      </w:r>
    </w:p>
    <w:p w14:paraId="475EE862" w14:textId="77777777" w:rsidR="00CD6EF5" w:rsidRPr="006A2FE9" w:rsidRDefault="00CD6EF5" w:rsidP="00CD6EF5">
      <w:pPr>
        <w:jc w:val="both"/>
      </w:pPr>
      <w:r w:rsidRPr="006A2FE9">
        <w:lastRenderedPageBreak/>
        <w:t xml:space="preserve">           Triggered by Boundary Layer Separation”, </w:t>
      </w:r>
      <w:r w:rsidRPr="006A2FE9">
        <w:rPr>
          <w:u w:val="single"/>
        </w:rPr>
        <w:t>Journal of Colloid and Interface Science</w:t>
      </w:r>
      <w:r w:rsidRPr="006A2FE9">
        <w:t xml:space="preserve">, </w:t>
      </w:r>
      <w:r w:rsidRPr="006A2FE9">
        <w:rPr>
          <w:u w:val="single"/>
        </w:rPr>
        <w:t>233</w:t>
      </w:r>
      <w:r w:rsidRPr="006A2FE9">
        <w:t xml:space="preserve">, </w:t>
      </w:r>
    </w:p>
    <w:p w14:paraId="1F05C89A" w14:textId="77777777" w:rsidR="00CD6EF5" w:rsidRPr="006A2FE9" w:rsidRDefault="00CD6EF5" w:rsidP="00CD6EF5">
      <w:pPr>
        <w:jc w:val="both"/>
      </w:pPr>
      <w:r w:rsidRPr="006A2FE9">
        <w:t xml:space="preserve">            329(2001).</w:t>
      </w:r>
    </w:p>
    <w:p w14:paraId="3BED7CFC" w14:textId="77777777" w:rsidR="00CD6EF5" w:rsidRPr="006A2FE9" w:rsidRDefault="00CD6EF5" w:rsidP="00CD6EF5">
      <w:pPr>
        <w:jc w:val="both"/>
      </w:pPr>
    </w:p>
    <w:p w14:paraId="20E09C80" w14:textId="77777777" w:rsidR="00CD6EF5" w:rsidRPr="006A2FE9" w:rsidRDefault="00CD6EF5" w:rsidP="00CD6EF5">
      <w:pPr>
        <w:tabs>
          <w:tab w:val="left" w:pos="720"/>
        </w:tabs>
        <w:ind w:left="720" w:hanging="720"/>
        <w:jc w:val="both"/>
      </w:pPr>
      <w:r w:rsidRPr="006A2FE9">
        <w:t>128.</w:t>
      </w:r>
      <w:r w:rsidRPr="006A2FE9">
        <w:tab/>
      </w:r>
      <w:proofErr w:type="spellStart"/>
      <w:r w:rsidRPr="006A2FE9">
        <w:t>Kopelevich</w:t>
      </w:r>
      <w:proofErr w:type="spellEnd"/>
      <w:r w:rsidRPr="006A2FE9">
        <w:t xml:space="preserve">, D. I. And Chang, H.-C., “Does lattice  vibration drive  diffusion in zeolite  ?”,  </w:t>
      </w:r>
      <w:r w:rsidRPr="006A2FE9">
        <w:rPr>
          <w:u w:val="single"/>
        </w:rPr>
        <w:t>Journal of Chemical Physics</w:t>
      </w:r>
      <w:r w:rsidRPr="006A2FE9">
        <w:t xml:space="preserve">, </w:t>
      </w:r>
      <w:r w:rsidRPr="006A2FE9">
        <w:rPr>
          <w:u w:val="single"/>
        </w:rPr>
        <w:t>114</w:t>
      </w:r>
      <w:r w:rsidRPr="006A2FE9">
        <w:t xml:space="preserve">, 3776(2001). </w:t>
      </w:r>
    </w:p>
    <w:p w14:paraId="63E0A2E1" w14:textId="77777777" w:rsidR="00CD6EF5" w:rsidRPr="006A2FE9" w:rsidRDefault="00CD6EF5" w:rsidP="00CD6EF5">
      <w:pPr>
        <w:jc w:val="both"/>
        <w:rPr>
          <w:u w:val="single"/>
        </w:rPr>
      </w:pPr>
    </w:p>
    <w:p w14:paraId="3BD57D69" w14:textId="77777777" w:rsidR="00CD6EF5" w:rsidRPr="006A2FE9" w:rsidRDefault="00CD6EF5" w:rsidP="00CD6EF5">
      <w:pPr>
        <w:tabs>
          <w:tab w:val="left" w:pos="360"/>
        </w:tabs>
        <w:ind w:left="360" w:hanging="360"/>
        <w:jc w:val="both"/>
      </w:pPr>
      <w:r w:rsidRPr="006A2FE9">
        <w:t>129</w:t>
      </w:r>
      <w:r w:rsidRPr="006A2FE9">
        <w:tab/>
        <w:t xml:space="preserve"> Keith, J. M., Chang, H.-C. and Leighton, D. T., “Designing a Fast-</w:t>
      </w:r>
      <w:proofErr w:type="spellStart"/>
      <w:r w:rsidRPr="006A2FE9">
        <w:t>Iginiting</w:t>
      </w:r>
      <w:proofErr w:type="spellEnd"/>
      <w:r w:rsidRPr="006A2FE9">
        <w:t xml:space="preserve"> Catalytic   </w:t>
      </w:r>
    </w:p>
    <w:p w14:paraId="0838FFA9" w14:textId="77777777" w:rsidR="00CD6EF5" w:rsidRPr="006A2FE9" w:rsidRDefault="00CD6EF5" w:rsidP="00CD6EF5">
      <w:pPr>
        <w:jc w:val="both"/>
      </w:pPr>
      <w:r w:rsidRPr="006A2FE9">
        <w:t xml:space="preserve">              Converter System”, </w:t>
      </w:r>
      <w:proofErr w:type="spellStart"/>
      <w:r w:rsidRPr="006A2FE9">
        <w:rPr>
          <w:u w:val="single"/>
        </w:rPr>
        <w:t>AIChE</w:t>
      </w:r>
      <w:proofErr w:type="spellEnd"/>
      <w:r w:rsidRPr="006A2FE9">
        <w:t xml:space="preserve"> J, </w:t>
      </w:r>
      <w:r w:rsidRPr="006A2FE9">
        <w:rPr>
          <w:u w:val="single"/>
        </w:rPr>
        <w:t>47</w:t>
      </w:r>
      <w:r w:rsidRPr="006A2FE9">
        <w:t>, 650(2001).</w:t>
      </w:r>
    </w:p>
    <w:p w14:paraId="0DB4BA0F" w14:textId="77777777" w:rsidR="00CD6EF5" w:rsidRPr="006A2FE9" w:rsidRDefault="00CD6EF5" w:rsidP="00CD6EF5">
      <w:pPr>
        <w:jc w:val="both"/>
      </w:pPr>
    </w:p>
    <w:p w14:paraId="695285BF" w14:textId="77777777" w:rsidR="00CD6EF5" w:rsidRPr="006A2FE9" w:rsidRDefault="00CD6EF5" w:rsidP="00CD6EF5">
      <w:pPr>
        <w:tabs>
          <w:tab w:val="left" w:pos="360"/>
        </w:tabs>
        <w:ind w:left="360" w:hanging="360"/>
        <w:jc w:val="both"/>
      </w:pPr>
      <w:r w:rsidRPr="006A2FE9">
        <w:t>130</w:t>
      </w:r>
      <w:r w:rsidRPr="006A2FE9">
        <w:tab/>
        <w:t xml:space="preserve"> Arya, G., </w:t>
      </w:r>
      <w:proofErr w:type="spellStart"/>
      <w:r w:rsidRPr="006A2FE9">
        <w:t>Maginn</w:t>
      </w:r>
      <w:proofErr w:type="spellEnd"/>
      <w:r w:rsidRPr="006A2FE9">
        <w:t xml:space="preserve">, E. J. and Chang, H.-C., “Effect of the Surface Energy Barrier on     </w:t>
      </w:r>
    </w:p>
    <w:p w14:paraId="1DE1E859" w14:textId="77777777" w:rsidR="00CD6EF5" w:rsidRPr="006A2FE9" w:rsidRDefault="00CD6EF5" w:rsidP="00CD6EF5">
      <w:pPr>
        <w:jc w:val="both"/>
      </w:pPr>
      <w:r w:rsidRPr="006A2FE9">
        <w:t xml:space="preserve">             Sorbate Diffusion in AlPO4-5”, </w:t>
      </w:r>
      <w:r w:rsidRPr="006A2FE9">
        <w:rPr>
          <w:u w:val="single"/>
        </w:rPr>
        <w:t>J. Phys. Chem</w:t>
      </w:r>
      <w:r w:rsidRPr="006A2FE9">
        <w:t xml:space="preserve">., </w:t>
      </w:r>
      <w:r w:rsidRPr="006A2FE9">
        <w:rPr>
          <w:u w:val="single"/>
        </w:rPr>
        <w:t>105</w:t>
      </w:r>
      <w:r w:rsidRPr="006A2FE9">
        <w:t xml:space="preserve">, 2725(2001). </w:t>
      </w:r>
    </w:p>
    <w:p w14:paraId="7E9B70C0" w14:textId="77777777" w:rsidR="00CD6EF5" w:rsidRPr="006A2FE9" w:rsidRDefault="00CD6EF5" w:rsidP="00CD6EF5">
      <w:pPr>
        <w:ind w:left="720" w:hanging="720"/>
        <w:jc w:val="both"/>
      </w:pPr>
    </w:p>
    <w:p w14:paraId="2C416E76" w14:textId="77777777" w:rsidR="00CD6EF5" w:rsidRPr="006A2FE9" w:rsidRDefault="00CD6EF5" w:rsidP="00CD6EF5">
      <w:pPr>
        <w:tabs>
          <w:tab w:val="left" w:pos="360"/>
        </w:tabs>
        <w:ind w:left="720" w:hanging="720"/>
        <w:jc w:val="both"/>
      </w:pPr>
      <w:r w:rsidRPr="006A2FE9">
        <w:t>131</w:t>
      </w:r>
      <w:r w:rsidRPr="006A2FE9">
        <w:tab/>
        <w:t xml:space="preserve">Acharya, N., Sen, M. and Chang. H.-C.,  “Analysis of heat transfer enhancement in coiled-tube heat exchangers”,  </w:t>
      </w:r>
      <w:r w:rsidRPr="006A2FE9">
        <w:rPr>
          <w:u w:val="single"/>
        </w:rPr>
        <w:t>International J. of Heat and Mass Transfer</w:t>
      </w:r>
      <w:r w:rsidRPr="006A2FE9">
        <w:t xml:space="preserve">, </w:t>
      </w:r>
      <w:r w:rsidRPr="006A2FE9">
        <w:rPr>
          <w:u w:val="single"/>
        </w:rPr>
        <w:t>44</w:t>
      </w:r>
      <w:r w:rsidRPr="006A2FE9">
        <w:t>, 3189-3199(2001)</w:t>
      </w:r>
      <w:r>
        <w:t xml:space="preserve"> </w:t>
      </w:r>
    </w:p>
    <w:p w14:paraId="65377051" w14:textId="77777777" w:rsidR="00CD6EF5" w:rsidRPr="006A2FE9" w:rsidRDefault="00CD6EF5" w:rsidP="00CD6EF5">
      <w:pPr>
        <w:jc w:val="both"/>
      </w:pPr>
    </w:p>
    <w:p w14:paraId="1ADCD042" w14:textId="77777777" w:rsidR="00CD6EF5" w:rsidRPr="006A2FE9" w:rsidRDefault="00CD6EF5" w:rsidP="00CD6EF5">
      <w:pPr>
        <w:tabs>
          <w:tab w:val="left" w:pos="360"/>
        </w:tabs>
        <w:ind w:left="360" w:hanging="360"/>
        <w:jc w:val="both"/>
      </w:pPr>
      <w:r w:rsidRPr="006A2FE9">
        <w:t>132</w:t>
      </w:r>
      <w:r w:rsidRPr="006A2FE9">
        <w:tab/>
      </w:r>
      <w:bookmarkStart w:id="8" w:name="OLE_LINK17"/>
      <w:bookmarkStart w:id="9" w:name="OLE_LINK18"/>
      <w:r w:rsidRPr="006A2FE9">
        <w:t xml:space="preserve">Chang, H.-C., “Bubble/Drop Transport in Microchannels” , </w:t>
      </w:r>
      <w:proofErr w:type="spellStart"/>
      <w:r w:rsidRPr="006A2FE9">
        <w:t>pg</w:t>
      </w:r>
      <w:proofErr w:type="spellEnd"/>
      <w:r w:rsidRPr="006A2FE9">
        <w:t xml:space="preserve"> 11-1</w:t>
      </w:r>
      <w:r>
        <w:t>5</w:t>
      </w:r>
      <w:r w:rsidRPr="006A2FE9">
        <w:t xml:space="preserve"> , “The MEMS      </w:t>
      </w:r>
    </w:p>
    <w:p w14:paraId="242E3EFB" w14:textId="32A7CD92" w:rsidR="00CD6EF5" w:rsidRPr="006A2FE9" w:rsidRDefault="00CD6EF5" w:rsidP="00CD6EF5">
      <w:pPr>
        <w:jc w:val="both"/>
      </w:pPr>
      <w:r w:rsidRPr="006A2FE9">
        <w:t xml:space="preserve">             Handbook”  Editor; M. </w:t>
      </w:r>
      <w:proofErr w:type="spellStart"/>
      <w:r w:rsidRPr="006A2FE9">
        <w:t>Gadelhak</w:t>
      </w:r>
      <w:proofErr w:type="spellEnd"/>
      <w:r w:rsidRPr="006A2FE9">
        <w:t xml:space="preserve"> , CRC Press(2001).</w:t>
      </w:r>
      <w:r>
        <w:t xml:space="preserve"> </w:t>
      </w:r>
    </w:p>
    <w:bookmarkEnd w:id="8"/>
    <w:bookmarkEnd w:id="9"/>
    <w:p w14:paraId="1D32F635" w14:textId="77777777" w:rsidR="00CD6EF5" w:rsidRPr="006A2FE9" w:rsidRDefault="00CD6EF5" w:rsidP="00CD6EF5">
      <w:pPr>
        <w:jc w:val="both"/>
      </w:pPr>
    </w:p>
    <w:p w14:paraId="471C0C9F" w14:textId="77777777" w:rsidR="00CD6EF5" w:rsidRPr="003050D7" w:rsidRDefault="00CD6EF5" w:rsidP="00CD6EF5">
      <w:pPr>
        <w:tabs>
          <w:tab w:val="left" w:pos="360"/>
        </w:tabs>
        <w:ind w:left="360" w:hanging="360"/>
        <w:jc w:val="both"/>
        <w:rPr>
          <w:color w:val="FF0000"/>
        </w:rPr>
      </w:pPr>
      <w:r w:rsidRPr="006A2FE9">
        <w:t>133</w:t>
      </w:r>
      <w:r w:rsidRPr="006A2FE9">
        <w:tab/>
      </w:r>
      <w:r w:rsidRPr="003050D7">
        <w:rPr>
          <w:color w:val="FF0000"/>
        </w:rPr>
        <w:t xml:space="preserve">Arya, G., Chang, H.-C. and </w:t>
      </w:r>
      <w:proofErr w:type="spellStart"/>
      <w:r w:rsidRPr="003050D7">
        <w:rPr>
          <w:color w:val="FF0000"/>
        </w:rPr>
        <w:t>Maginn</w:t>
      </w:r>
      <w:proofErr w:type="spellEnd"/>
      <w:r w:rsidRPr="003050D7">
        <w:rPr>
          <w:color w:val="FF0000"/>
        </w:rPr>
        <w:t xml:space="preserve">, E. J., “A critical component of equilibrium, </w:t>
      </w:r>
    </w:p>
    <w:p w14:paraId="1A1D0089" w14:textId="77777777" w:rsidR="00CD6EF5" w:rsidRPr="003050D7" w:rsidRDefault="00CD6EF5" w:rsidP="00CD6EF5">
      <w:pPr>
        <w:tabs>
          <w:tab w:val="left" w:pos="360"/>
        </w:tabs>
        <w:ind w:left="360" w:hanging="360"/>
        <w:jc w:val="both"/>
        <w:rPr>
          <w:color w:val="FF0000"/>
        </w:rPr>
      </w:pPr>
      <w:r w:rsidRPr="003050D7">
        <w:rPr>
          <w:color w:val="FF0000"/>
        </w:rPr>
        <w:t xml:space="preserve">            non-equilibrium and boundary-driven molecular dynamics techniques for studying </w:t>
      </w:r>
    </w:p>
    <w:p w14:paraId="5355BC04" w14:textId="6A8625A4" w:rsidR="00CD6EF5" w:rsidRPr="003050D7" w:rsidRDefault="00CD6EF5" w:rsidP="003050D7">
      <w:pPr>
        <w:tabs>
          <w:tab w:val="left" w:pos="360"/>
        </w:tabs>
        <w:ind w:left="360" w:hanging="360"/>
        <w:jc w:val="both"/>
        <w:rPr>
          <w:color w:val="FF0000"/>
        </w:rPr>
      </w:pPr>
      <w:r w:rsidRPr="003050D7">
        <w:rPr>
          <w:color w:val="FF0000"/>
        </w:rPr>
        <w:t xml:space="preserve">            transport in microporous material”, </w:t>
      </w:r>
      <w:r w:rsidRPr="003050D7">
        <w:rPr>
          <w:color w:val="FF0000"/>
          <w:u w:val="single"/>
        </w:rPr>
        <w:t xml:space="preserve">J. of </w:t>
      </w:r>
      <w:proofErr w:type="spellStart"/>
      <w:r w:rsidRPr="003050D7">
        <w:rPr>
          <w:color w:val="FF0000"/>
          <w:u w:val="single"/>
        </w:rPr>
        <w:t>Chem</w:t>
      </w:r>
      <w:proofErr w:type="spellEnd"/>
      <w:r w:rsidRPr="003050D7">
        <w:rPr>
          <w:color w:val="FF0000"/>
          <w:u w:val="single"/>
        </w:rPr>
        <w:t xml:space="preserve"> Phys</w:t>
      </w:r>
      <w:r w:rsidRPr="003050D7">
        <w:rPr>
          <w:color w:val="FF0000"/>
        </w:rPr>
        <w:t xml:space="preserve">, </w:t>
      </w:r>
      <w:r w:rsidRPr="003050D7">
        <w:rPr>
          <w:color w:val="FF0000"/>
          <w:u w:val="single"/>
        </w:rPr>
        <w:t>115</w:t>
      </w:r>
      <w:r w:rsidRPr="003050D7">
        <w:rPr>
          <w:color w:val="FF0000"/>
        </w:rPr>
        <w:t xml:space="preserve">, 8112 (2001) </w:t>
      </w:r>
    </w:p>
    <w:p w14:paraId="1B1AD313" w14:textId="77777777" w:rsidR="00CD6EF5" w:rsidRPr="006A2FE9" w:rsidRDefault="00CD6EF5" w:rsidP="00CD6EF5">
      <w:pPr>
        <w:jc w:val="both"/>
      </w:pPr>
    </w:p>
    <w:p w14:paraId="6F204FC6" w14:textId="77777777" w:rsidR="00CD6EF5" w:rsidRPr="006A2FE9" w:rsidRDefault="00CD6EF5" w:rsidP="00CD6EF5">
      <w:pPr>
        <w:tabs>
          <w:tab w:val="left" w:pos="360"/>
        </w:tabs>
        <w:ind w:left="360" w:hanging="360"/>
        <w:jc w:val="both"/>
      </w:pPr>
      <w:r w:rsidRPr="006A2FE9">
        <w:t>134</w:t>
      </w:r>
      <w:r w:rsidRPr="006A2FE9">
        <w:tab/>
      </w:r>
      <w:proofErr w:type="spellStart"/>
      <w:r w:rsidRPr="006A2FE9">
        <w:t>Kopelevich</w:t>
      </w:r>
      <w:proofErr w:type="spellEnd"/>
      <w:r w:rsidRPr="006A2FE9">
        <w:t xml:space="preserve">, D. I. and Chang, H.-C., “Diffusion of inert gases in silica sodalite :     </w:t>
      </w:r>
    </w:p>
    <w:p w14:paraId="45A150E5" w14:textId="77777777" w:rsidR="00CD6EF5" w:rsidRPr="006A2FE9" w:rsidRDefault="00CD6EF5" w:rsidP="00CD6EF5">
      <w:pPr>
        <w:jc w:val="both"/>
      </w:pPr>
      <w:r w:rsidRPr="006A2FE9">
        <w:t xml:space="preserve">           importance of lattice flexibility”, </w:t>
      </w:r>
      <w:r w:rsidRPr="006A2FE9">
        <w:rPr>
          <w:u w:val="single"/>
        </w:rPr>
        <w:t xml:space="preserve">J. of </w:t>
      </w:r>
      <w:proofErr w:type="spellStart"/>
      <w:r w:rsidRPr="006A2FE9">
        <w:rPr>
          <w:u w:val="single"/>
        </w:rPr>
        <w:t>Chem</w:t>
      </w:r>
      <w:proofErr w:type="spellEnd"/>
      <w:r w:rsidRPr="006A2FE9">
        <w:rPr>
          <w:u w:val="single"/>
        </w:rPr>
        <w:t xml:space="preserve"> Phys</w:t>
      </w:r>
      <w:r w:rsidRPr="006A2FE9">
        <w:t xml:space="preserve">., </w:t>
      </w:r>
      <w:r w:rsidRPr="006A2FE9">
        <w:rPr>
          <w:u w:val="single"/>
        </w:rPr>
        <w:t>115</w:t>
      </w:r>
      <w:r w:rsidRPr="006A2FE9">
        <w:t>, 9519 (2001)</w:t>
      </w:r>
    </w:p>
    <w:p w14:paraId="58A945AB" w14:textId="77777777" w:rsidR="00CD6EF5" w:rsidRPr="006A2FE9" w:rsidRDefault="00CD6EF5" w:rsidP="00CD6EF5">
      <w:pPr>
        <w:jc w:val="both"/>
      </w:pPr>
    </w:p>
    <w:p w14:paraId="70E2A136" w14:textId="77777777" w:rsidR="00CD6EF5" w:rsidRPr="006A2FE9" w:rsidRDefault="00CD6EF5" w:rsidP="00CD6EF5">
      <w:pPr>
        <w:numPr>
          <w:ilvl w:val="0"/>
          <w:numId w:val="11"/>
        </w:numPr>
        <w:jc w:val="both"/>
      </w:pPr>
      <w:r w:rsidRPr="006A2FE9">
        <w:t xml:space="preserve">   </w:t>
      </w:r>
      <w:proofErr w:type="spellStart"/>
      <w:r w:rsidRPr="006A2FE9">
        <w:t>Thamida</w:t>
      </w:r>
      <w:proofErr w:type="spellEnd"/>
      <w:r w:rsidRPr="006A2FE9">
        <w:t xml:space="preserve">, S. K., </w:t>
      </w:r>
      <w:proofErr w:type="spellStart"/>
      <w:r w:rsidRPr="006A2FE9">
        <w:t>Takhistov</w:t>
      </w:r>
      <w:proofErr w:type="spellEnd"/>
      <w:r w:rsidRPr="006A2FE9">
        <w:t xml:space="preserve">, P. V. and Chang, H.-C., “Fractal </w:t>
      </w:r>
      <w:proofErr w:type="spellStart"/>
      <w:r w:rsidRPr="006A2FE9">
        <w:t>dewetting</w:t>
      </w:r>
      <w:proofErr w:type="spellEnd"/>
      <w:r w:rsidRPr="006A2FE9">
        <w:t xml:space="preserve"> of a viscous    </w:t>
      </w:r>
    </w:p>
    <w:p w14:paraId="414F8AA1" w14:textId="77777777" w:rsidR="00CD6EF5" w:rsidRPr="006A2FE9" w:rsidRDefault="00CD6EF5" w:rsidP="00CD6EF5">
      <w:pPr>
        <w:ind w:left="480"/>
        <w:jc w:val="both"/>
      </w:pPr>
      <w:r w:rsidRPr="006A2FE9">
        <w:t xml:space="preserve">    Film Between Separating Parallel Plates”, </w:t>
      </w:r>
      <w:r w:rsidRPr="006A2FE9">
        <w:rPr>
          <w:u w:val="single"/>
        </w:rPr>
        <w:t>Phys of Fluids</w:t>
      </w:r>
      <w:r w:rsidRPr="006A2FE9">
        <w:t>, 13, 2190(2001).</w:t>
      </w:r>
    </w:p>
    <w:p w14:paraId="23861FA0" w14:textId="77777777" w:rsidR="00CD6EF5" w:rsidRPr="006A2FE9" w:rsidRDefault="00CD6EF5" w:rsidP="00CD6EF5">
      <w:pPr>
        <w:jc w:val="both"/>
      </w:pPr>
    </w:p>
    <w:p w14:paraId="6B780E7F" w14:textId="77777777" w:rsidR="00CD6EF5" w:rsidRPr="006A2FE9" w:rsidRDefault="00CD6EF5" w:rsidP="00CD6EF5">
      <w:pPr>
        <w:tabs>
          <w:tab w:val="left" w:pos="360"/>
        </w:tabs>
        <w:ind w:left="360" w:hanging="360"/>
        <w:jc w:val="both"/>
      </w:pPr>
      <w:r w:rsidRPr="006A2FE9">
        <w:t>136</w:t>
      </w:r>
      <w:r w:rsidRPr="006A2FE9">
        <w:tab/>
      </w:r>
      <w:bookmarkStart w:id="10" w:name="OLE_LINK19"/>
      <w:bookmarkStart w:id="11" w:name="OLE_LINK20"/>
      <w:proofErr w:type="spellStart"/>
      <w:r w:rsidRPr="006A2FE9">
        <w:t>Takhistov</w:t>
      </w:r>
      <w:proofErr w:type="spellEnd"/>
      <w:r w:rsidRPr="006A2FE9">
        <w:t xml:space="preserve">, P., </w:t>
      </w:r>
      <w:proofErr w:type="spellStart"/>
      <w:r w:rsidRPr="006A2FE9">
        <w:t>Indeikina</w:t>
      </w:r>
      <w:proofErr w:type="spellEnd"/>
      <w:r w:rsidRPr="006A2FE9">
        <w:t xml:space="preserve"> A. and Chang, H.-C., “</w:t>
      </w:r>
      <w:proofErr w:type="spellStart"/>
      <w:r w:rsidRPr="006A2FE9">
        <w:t>Electrokinetic</w:t>
      </w:r>
      <w:proofErr w:type="spellEnd"/>
      <w:r w:rsidRPr="006A2FE9">
        <w:t xml:space="preserve"> displacement of air bubbles </w:t>
      </w:r>
    </w:p>
    <w:p w14:paraId="77D10203" w14:textId="77777777" w:rsidR="00CD6EF5" w:rsidRPr="006A2FE9" w:rsidRDefault="00CD6EF5" w:rsidP="00CD6EF5">
      <w:pPr>
        <w:jc w:val="both"/>
      </w:pPr>
      <w:r w:rsidRPr="006A2FE9">
        <w:t xml:space="preserve">            In microchannels”, </w:t>
      </w:r>
      <w:r w:rsidRPr="006A2FE9">
        <w:rPr>
          <w:u w:val="single"/>
        </w:rPr>
        <w:t>Phys of Fluids</w:t>
      </w:r>
      <w:r w:rsidRPr="006A2FE9">
        <w:t xml:space="preserve">, </w:t>
      </w:r>
      <w:r w:rsidRPr="006A2FE9">
        <w:rPr>
          <w:u w:val="single"/>
        </w:rPr>
        <w:t>14</w:t>
      </w:r>
      <w:r w:rsidRPr="006A2FE9">
        <w:t>, 1(2002).</w:t>
      </w:r>
      <w:bookmarkEnd w:id="10"/>
      <w:bookmarkEnd w:id="11"/>
    </w:p>
    <w:p w14:paraId="2847323D" w14:textId="77777777" w:rsidR="00CD6EF5" w:rsidRPr="006A2FE9" w:rsidRDefault="00CD6EF5" w:rsidP="00CD6EF5">
      <w:pPr>
        <w:jc w:val="both"/>
      </w:pPr>
    </w:p>
    <w:p w14:paraId="4E5F1F75" w14:textId="77777777" w:rsidR="00CD6EF5" w:rsidRPr="006A2FE9" w:rsidRDefault="00CD6EF5" w:rsidP="00CD6EF5">
      <w:pPr>
        <w:tabs>
          <w:tab w:val="left" w:pos="360"/>
        </w:tabs>
        <w:ind w:left="360" w:hanging="360"/>
        <w:jc w:val="both"/>
        <w:rPr>
          <w:u w:val="single"/>
        </w:rPr>
      </w:pPr>
      <w:r w:rsidRPr="006A2FE9">
        <w:t>137</w:t>
      </w:r>
      <w:r w:rsidRPr="006A2FE9">
        <w:tab/>
        <w:t xml:space="preserve">Ben, Y. and Chang, H.-C., “A Spectral Theory for Miscible Fingering”, </w:t>
      </w:r>
      <w:r w:rsidRPr="006A2FE9">
        <w:rPr>
          <w:u w:val="single"/>
        </w:rPr>
        <w:t xml:space="preserve">Phys of </w:t>
      </w:r>
    </w:p>
    <w:p w14:paraId="3246A86B" w14:textId="77777777" w:rsidR="00CD6EF5" w:rsidRDefault="00CD6EF5" w:rsidP="00CD6EF5">
      <w:pPr>
        <w:tabs>
          <w:tab w:val="left" w:pos="360"/>
        </w:tabs>
        <w:ind w:left="360" w:hanging="360"/>
        <w:jc w:val="both"/>
      </w:pPr>
      <w:r w:rsidRPr="006A2FE9">
        <w:t xml:space="preserve">             </w:t>
      </w:r>
      <w:r w:rsidRPr="006A2FE9">
        <w:rPr>
          <w:u w:val="single"/>
        </w:rPr>
        <w:t>Fluids</w:t>
      </w:r>
      <w:r w:rsidRPr="006A2FE9">
        <w:t xml:space="preserve"> ,</w:t>
      </w:r>
      <w:r w:rsidRPr="006A2FE9">
        <w:rPr>
          <w:u w:val="single"/>
        </w:rPr>
        <w:t>14</w:t>
      </w:r>
      <w:r w:rsidRPr="006A2FE9">
        <w:t>, 999(2002).</w:t>
      </w:r>
      <w:r>
        <w:t xml:space="preserve"> </w:t>
      </w:r>
    </w:p>
    <w:p w14:paraId="5BB7CD56" w14:textId="77777777" w:rsidR="00CD6EF5" w:rsidRDefault="00CD6EF5" w:rsidP="00CD6EF5">
      <w:pPr>
        <w:tabs>
          <w:tab w:val="left" w:pos="360"/>
        </w:tabs>
        <w:ind w:left="360" w:hanging="360"/>
        <w:jc w:val="both"/>
      </w:pPr>
    </w:p>
    <w:p w14:paraId="354D4C7C" w14:textId="77777777" w:rsidR="00CD6EF5" w:rsidRPr="006A2FE9" w:rsidRDefault="00CD6EF5" w:rsidP="00CD6EF5">
      <w:pPr>
        <w:tabs>
          <w:tab w:val="left" w:pos="360"/>
        </w:tabs>
        <w:ind w:left="360" w:hanging="360"/>
        <w:jc w:val="both"/>
      </w:pPr>
      <w:r w:rsidRPr="006A2FE9">
        <w:t>138</w:t>
      </w:r>
      <w:r w:rsidRPr="006A2FE9">
        <w:tab/>
      </w:r>
      <w:proofErr w:type="spellStart"/>
      <w:r w:rsidRPr="006A2FE9">
        <w:t>Thamida</w:t>
      </w:r>
      <w:proofErr w:type="spellEnd"/>
      <w:r w:rsidRPr="006A2FE9">
        <w:t xml:space="preserve">, S. and Chang, H.C., “Mechanism of </w:t>
      </w:r>
      <w:proofErr w:type="spellStart"/>
      <w:r w:rsidRPr="006A2FE9">
        <w:t>Nanoporous</w:t>
      </w:r>
      <w:proofErr w:type="spellEnd"/>
      <w:r w:rsidRPr="006A2FE9">
        <w:t xml:space="preserve"> Patterning During    </w:t>
      </w:r>
    </w:p>
    <w:p w14:paraId="717C0EA1" w14:textId="77777777" w:rsidR="00CD6EF5" w:rsidRPr="006A2FE9" w:rsidRDefault="00CD6EF5" w:rsidP="00CD6EF5">
      <w:pPr>
        <w:jc w:val="both"/>
      </w:pPr>
      <w:r w:rsidRPr="006A2FE9">
        <w:t xml:space="preserve">            Anodization”, </w:t>
      </w:r>
      <w:r w:rsidRPr="006A2FE9">
        <w:rPr>
          <w:u w:val="single"/>
        </w:rPr>
        <w:t>Chaos</w:t>
      </w:r>
      <w:r w:rsidRPr="006A2FE9">
        <w:t xml:space="preserve">, </w:t>
      </w:r>
      <w:r w:rsidRPr="006A2FE9">
        <w:rPr>
          <w:u w:val="single"/>
        </w:rPr>
        <w:t>12</w:t>
      </w:r>
      <w:r w:rsidRPr="006A2FE9">
        <w:t>, 240(2002). (109 citations)</w:t>
      </w:r>
    </w:p>
    <w:p w14:paraId="3F4A31AC" w14:textId="77777777" w:rsidR="00CD6EF5" w:rsidRPr="006A2FE9" w:rsidRDefault="00CD6EF5" w:rsidP="00CD6EF5">
      <w:pPr>
        <w:jc w:val="both"/>
      </w:pPr>
    </w:p>
    <w:p w14:paraId="1C605EA4" w14:textId="77777777" w:rsidR="00CD6EF5" w:rsidRPr="006A2FE9" w:rsidRDefault="00CD6EF5" w:rsidP="00CD6EF5">
      <w:pPr>
        <w:pStyle w:val="Header"/>
        <w:tabs>
          <w:tab w:val="clear" w:pos="4320"/>
          <w:tab w:val="clear" w:pos="8640"/>
          <w:tab w:val="left" w:pos="360"/>
        </w:tabs>
        <w:ind w:left="360" w:hanging="360"/>
        <w:jc w:val="both"/>
      </w:pPr>
      <w:r w:rsidRPr="006A2FE9">
        <w:t>139</w:t>
      </w:r>
      <w:r w:rsidRPr="006A2FE9">
        <w:tab/>
        <w:t xml:space="preserve">Pacheco-Vega, A., Franco, W. , Chang, H.-C.  and Sen, M. “Nonlinear Analysis of Tilted    </w:t>
      </w:r>
    </w:p>
    <w:p w14:paraId="381B742C" w14:textId="77777777" w:rsidR="00CD6EF5" w:rsidRPr="006A2FE9" w:rsidRDefault="00CD6EF5" w:rsidP="00CD6EF5">
      <w:pPr>
        <w:jc w:val="both"/>
      </w:pPr>
      <w:r w:rsidRPr="006A2FE9">
        <w:t xml:space="preserve">         Toroidal Thermosyphon Models”, </w:t>
      </w:r>
      <w:r w:rsidRPr="006A2FE9">
        <w:rPr>
          <w:u w:val="single"/>
        </w:rPr>
        <w:t>International Journal of Heat and Mass Transfer</w:t>
      </w:r>
      <w:r w:rsidRPr="006A2FE9">
        <w:t xml:space="preserve">,  </w:t>
      </w:r>
      <w:r w:rsidRPr="006A2FE9">
        <w:rPr>
          <w:u w:val="single"/>
        </w:rPr>
        <w:t>45</w:t>
      </w:r>
      <w:r w:rsidRPr="006A2FE9">
        <w:t xml:space="preserve">,No. </w:t>
      </w:r>
    </w:p>
    <w:p w14:paraId="1044977A" w14:textId="77777777" w:rsidR="00CD6EF5" w:rsidRPr="006A2FE9" w:rsidRDefault="00CD6EF5" w:rsidP="00CD6EF5">
      <w:pPr>
        <w:jc w:val="both"/>
      </w:pPr>
      <w:r w:rsidRPr="006A2FE9">
        <w:t xml:space="preserve">         7,  1379-1391 (2002).</w:t>
      </w:r>
    </w:p>
    <w:p w14:paraId="3273CE7B" w14:textId="77777777" w:rsidR="00CD6EF5" w:rsidRPr="006A2FE9" w:rsidRDefault="00CD6EF5" w:rsidP="00CD6EF5">
      <w:pPr>
        <w:jc w:val="both"/>
      </w:pPr>
    </w:p>
    <w:p w14:paraId="1FC51024" w14:textId="77777777" w:rsidR="00CD6EF5" w:rsidRPr="006A2FE9" w:rsidRDefault="00CD6EF5" w:rsidP="00CD6EF5">
      <w:pPr>
        <w:tabs>
          <w:tab w:val="left" w:pos="360"/>
        </w:tabs>
        <w:ind w:left="360" w:hanging="360"/>
        <w:jc w:val="both"/>
      </w:pPr>
      <w:r w:rsidRPr="006A2FE9">
        <w:t>140</w:t>
      </w:r>
      <w:r w:rsidRPr="006A2FE9">
        <w:tab/>
      </w:r>
      <w:proofErr w:type="spellStart"/>
      <w:r w:rsidRPr="006A2FE9">
        <w:t>Minerick</w:t>
      </w:r>
      <w:proofErr w:type="spellEnd"/>
      <w:r w:rsidRPr="006A2FE9">
        <w:t xml:space="preserve">, A., </w:t>
      </w:r>
      <w:proofErr w:type="spellStart"/>
      <w:r w:rsidRPr="006A2FE9">
        <w:t>Ostafin</w:t>
      </w:r>
      <w:proofErr w:type="spellEnd"/>
      <w:r w:rsidRPr="006A2FE9">
        <w:t>, A. and Chang, H.-C., “</w:t>
      </w:r>
      <w:proofErr w:type="spellStart"/>
      <w:r w:rsidRPr="006A2FE9">
        <w:t>Electrokinetic</w:t>
      </w:r>
      <w:proofErr w:type="spellEnd"/>
      <w:r w:rsidRPr="006A2FE9">
        <w:t xml:space="preserve"> Transport of Red Blood    </w:t>
      </w:r>
    </w:p>
    <w:p w14:paraId="6608E52E" w14:textId="77777777" w:rsidR="00CD6EF5" w:rsidRPr="006A2FE9" w:rsidRDefault="00CD6EF5" w:rsidP="00CD6EF5">
      <w:pPr>
        <w:tabs>
          <w:tab w:val="left" w:pos="360"/>
        </w:tabs>
        <w:ind w:left="360" w:hanging="360"/>
        <w:jc w:val="both"/>
      </w:pPr>
      <w:r w:rsidRPr="006A2FE9">
        <w:t xml:space="preserve">            Cells In Microcapillaries”, </w:t>
      </w:r>
      <w:r w:rsidRPr="006A2FE9">
        <w:rPr>
          <w:u w:val="single"/>
        </w:rPr>
        <w:t>J. of Electrophoresis</w:t>
      </w:r>
      <w:r w:rsidRPr="006A2FE9">
        <w:t xml:space="preserve">, </w:t>
      </w:r>
      <w:r w:rsidRPr="006A2FE9">
        <w:rPr>
          <w:u w:val="single"/>
        </w:rPr>
        <w:t>23</w:t>
      </w:r>
      <w:r w:rsidRPr="006A2FE9">
        <w:t xml:space="preserve">, 2165 (2002). </w:t>
      </w:r>
    </w:p>
    <w:p w14:paraId="7E4D0713" w14:textId="77777777" w:rsidR="00CD6EF5" w:rsidRPr="006A2FE9" w:rsidRDefault="00CD6EF5" w:rsidP="00CD6EF5">
      <w:pPr>
        <w:pStyle w:val="Header"/>
        <w:tabs>
          <w:tab w:val="clear" w:pos="4320"/>
          <w:tab w:val="clear" w:pos="8640"/>
        </w:tabs>
        <w:jc w:val="both"/>
      </w:pPr>
    </w:p>
    <w:p w14:paraId="6C155D49" w14:textId="77777777" w:rsidR="00CD6EF5" w:rsidRPr="006A2FE9" w:rsidRDefault="00CD6EF5" w:rsidP="00CD6EF5">
      <w:pPr>
        <w:tabs>
          <w:tab w:val="left" w:pos="360"/>
        </w:tabs>
        <w:ind w:left="360" w:hanging="360"/>
        <w:jc w:val="both"/>
      </w:pPr>
      <w:r w:rsidRPr="006A2FE9">
        <w:lastRenderedPageBreak/>
        <w:t>141</w:t>
      </w:r>
      <w:r w:rsidRPr="006A2FE9">
        <w:tab/>
      </w:r>
      <w:proofErr w:type="spellStart"/>
      <w:r w:rsidRPr="006A2FE9">
        <w:t>Indeikina</w:t>
      </w:r>
      <w:proofErr w:type="spellEnd"/>
      <w:r w:rsidRPr="006A2FE9">
        <w:t xml:space="preserve">, A. and Chang, H.-C., “Estimate of Turbulent Eddy Diffusivity by Exact          </w:t>
      </w:r>
    </w:p>
    <w:p w14:paraId="0AA89D41" w14:textId="77777777" w:rsidR="00CD6EF5" w:rsidRPr="006A2FE9" w:rsidRDefault="00CD6EF5" w:rsidP="00CD6EF5">
      <w:pPr>
        <w:jc w:val="both"/>
      </w:pPr>
      <w:r w:rsidRPr="006A2FE9">
        <w:t xml:space="preserve">          Renormalization”, </w:t>
      </w:r>
      <w:r w:rsidRPr="006A2FE9">
        <w:rPr>
          <w:u w:val="single"/>
        </w:rPr>
        <w:t>SIAM J App Math</w:t>
      </w:r>
      <w:r w:rsidRPr="006A2FE9">
        <w:t xml:space="preserve"> , </w:t>
      </w:r>
      <w:r w:rsidRPr="006A2FE9">
        <w:rPr>
          <w:u w:val="single"/>
        </w:rPr>
        <w:t>63</w:t>
      </w:r>
      <w:r w:rsidRPr="006A2FE9">
        <w:t>, 1(2002).</w:t>
      </w:r>
    </w:p>
    <w:p w14:paraId="01A5711A" w14:textId="77777777" w:rsidR="00CD6EF5" w:rsidRPr="006A2FE9" w:rsidRDefault="00CD6EF5" w:rsidP="00CD6EF5">
      <w:pPr>
        <w:jc w:val="both"/>
      </w:pPr>
    </w:p>
    <w:p w14:paraId="42F0A58C" w14:textId="77777777" w:rsidR="00CD6EF5" w:rsidRPr="003050D7" w:rsidRDefault="00CD6EF5" w:rsidP="00CD6EF5">
      <w:pPr>
        <w:tabs>
          <w:tab w:val="left" w:pos="360"/>
        </w:tabs>
        <w:ind w:left="360" w:hanging="360"/>
        <w:jc w:val="both"/>
        <w:rPr>
          <w:color w:val="FF0000"/>
        </w:rPr>
      </w:pPr>
      <w:r w:rsidRPr="006A2FE9">
        <w:t>142</w:t>
      </w:r>
      <w:r w:rsidRPr="006A2FE9">
        <w:tab/>
      </w:r>
      <w:r w:rsidRPr="003050D7">
        <w:rPr>
          <w:color w:val="FF0000"/>
        </w:rPr>
        <w:t xml:space="preserve">Ben, Y. and Chang, H.-C., “Nonlinear </w:t>
      </w:r>
      <w:proofErr w:type="spellStart"/>
      <w:r w:rsidRPr="003050D7">
        <w:rPr>
          <w:color w:val="FF0000"/>
        </w:rPr>
        <w:t>Smoluchowski</w:t>
      </w:r>
      <w:proofErr w:type="spellEnd"/>
      <w:r w:rsidRPr="003050D7">
        <w:rPr>
          <w:color w:val="FF0000"/>
        </w:rPr>
        <w:t xml:space="preserve"> Slip Velocity and Vortex </w:t>
      </w:r>
    </w:p>
    <w:p w14:paraId="250BC10E" w14:textId="375EE8FC" w:rsidR="00CD6EF5" w:rsidRPr="003050D7" w:rsidRDefault="00CD6EF5" w:rsidP="00CD6EF5">
      <w:pPr>
        <w:jc w:val="both"/>
        <w:rPr>
          <w:color w:val="FF0000"/>
        </w:rPr>
      </w:pPr>
      <w:r w:rsidRPr="003050D7">
        <w:rPr>
          <w:color w:val="FF0000"/>
        </w:rPr>
        <w:t xml:space="preserve">           Generation”, </w:t>
      </w:r>
      <w:r w:rsidRPr="003050D7">
        <w:rPr>
          <w:color w:val="FF0000"/>
          <w:u w:val="single"/>
        </w:rPr>
        <w:t>J. Fluid Mech</w:t>
      </w:r>
      <w:r w:rsidRPr="003050D7">
        <w:rPr>
          <w:color w:val="FF0000"/>
        </w:rPr>
        <w:t xml:space="preserve">., </w:t>
      </w:r>
      <w:r w:rsidRPr="003050D7">
        <w:rPr>
          <w:color w:val="FF0000"/>
          <w:u w:val="single"/>
        </w:rPr>
        <w:t>461</w:t>
      </w:r>
      <w:r w:rsidRPr="003050D7">
        <w:rPr>
          <w:color w:val="FF0000"/>
        </w:rPr>
        <w:t xml:space="preserve">, 229-238 (2002). </w:t>
      </w:r>
    </w:p>
    <w:p w14:paraId="4EFA092E" w14:textId="77777777" w:rsidR="00CD6EF5" w:rsidRPr="006A2FE9" w:rsidRDefault="00CD6EF5" w:rsidP="00CD6EF5">
      <w:pPr>
        <w:jc w:val="both"/>
      </w:pPr>
    </w:p>
    <w:p w14:paraId="693F1468" w14:textId="77777777" w:rsidR="00CD6EF5" w:rsidRPr="006A2FE9" w:rsidRDefault="00CD6EF5" w:rsidP="00CD6EF5">
      <w:pPr>
        <w:tabs>
          <w:tab w:val="left" w:pos="360"/>
        </w:tabs>
        <w:ind w:left="360" w:hanging="360"/>
        <w:jc w:val="both"/>
      </w:pPr>
      <w:r w:rsidRPr="006A2FE9">
        <w:t>143</w:t>
      </w:r>
      <w:r w:rsidRPr="006A2FE9">
        <w:tab/>
        <w:t xml:space="preserve">Ben, Y., </w:t>
      </w:r>
      <w:proofErr w:type="spellStart"/>
      <w:r w:rsidRPr="006A2FE9">
        <w:t>Takhistov</w:t>
      </w:r>
      <w:proofErr w:type="spellEnd"/>
      <w:r w:rsidRPr="006A2FE9">
        <w:t xml:space="preserve">, P., </w:t>
      </w:r>
      <w:proofErr w:type="spellStart"/>
      <w:r w:rsidRPr="006A2FE9">
        <w:t>Demekhin</w:t>
      </w:r>
      <w:proofErr w:type="spellEnd"/>
      <w:r w:rsidRPr="006A2FE9">
        <w:t xml:space="preserve">, E. A. and Chang, H.-C., “Miscible Fingering in     </w:t>
      </w:r>
    </w:p>
    <w:p w14:paraId="33FECCCC" w14:textId="77777777" w:rsidR="00CD6EF5" w:rsidRPr="006A2FE9" w:rsidRDefault="00CD6EF5" w:rsidP="00CD6EF5">
      <w:pPr>
        <w:jc w:val="both"/>
      </w:pPr>
      <w:r w:rsidRPr="006A2FE9">
        <w:t xml:space="preserve">         </w:t>
      </w:r>
      <w:proofErr w:type="spellStart"/>
      <w:r w:rsidRPr="006A2FE9">
        <w:t>Electrokinetic</w:t>
      </w:r>
      <w:proofErr w:type="spellEnd"/>
      <w:r w:rsidRPr="006A2FE9">
        <w:t xml:space="preserve"> Flow” , </w:t>
      </w:r>
      <w:r w:rsidRPr="006A2FE9">
        <w:rPr>
          <w:u w:val="single"/>
        </w:rPr>
        <w:t>J. of the Chinese Institute of Chemical Engineers</w:t>
      </w:r>
      <w:r w:rsidRPr="006A2FE9">
        <w:t xml:space="preserve"> ,Festschrift issue in </w:t>
      </w:r>
    </w:p>
    <w:p w14:paraId="510380FB" w14:textId="77777777" w:rsidR="00CD6EF5" w:rsidRPr="006A2FE9" w:rsidRDefault="00CD6EF5" w:rsidP="00CD6EF5">
      <w:pPr>
        <w:jc w:val="both"/>
      </w:pPr>
      <w:r w:rsidRPr="006A2FE9">
        <w:t xml:space="preserve">          honor of Dr. Norman Li , </w:t>
      </w:r>
      <w:r w:rsidRPr="006A2FE9">
        <w:rPr>
          <w:u w:val="single"/>
        </w:rPr>
        <w:t>33</w:t>
      </w:r>
      <w:r w:rsidRPr="006A2FE9">
        <w:t xml:space="preserve"> , No. 1, 15 (2002). </w:t>
      </w:r>
    </w:p>
    <w:p w14:paraId="0E77F2FB" w14:textId="77777777" w:rsidR="00CD6EF5" w:rsidRPr="006A2FE9" w:rsidRDefault="00CD6EF5" w:rsidP="00CD6EF5">
      <w:pPr>
        <w:jc w:val="both"/>
      </w:pPr>
    </w:p>
    <w:p w14:paraId="2AB139D6" w14:textId="77777777" w:rsidR="00CD6EF5" w:rsidRPr="006A2FE9" w:rsidRDefault="00CD6EF5" w:rsidP="00CD6EF5">
      <w:pPr>
        <w:tabs>
          <w:tab w:val="left" w:pos="660"/>
        </w:tabs>
        <w:ind w:left="660" w:hanging="660"/>
        <w:jc w:val="both"/>
      </w:pPr>
      <w:r w:rsidRPr="006A2FE9">
        <w:t>144</w:t>
      </w:r>
      <w:r w:rsidRPr="006A2FE9">
        <w:tab/>
        <w:t xml:space="preserve">Chang, H.-C., </w:t>
      </w:r>
      <w:proofErr w:type="spellStart"/>
      <w:r w:rsidRPr="006A2FE9">
        <w:t>Demekhin</w:t>
      </w:r>
      <w:proofErr w:type="spellEnd"/>
      <w:r w:rsidRPr="006A2FE9">
        <w:t xml:space="preserve">, E. A. and </w:t>
      </w:r>
      <w:proofErr w:type="spellStart"/>
      <w:r w:rsidRPr="006A2FE9">
        <w:t>Saprikin</w:t>
      </w:r>
      <w:proofErr w:type="spellEnd"/>
      <w:r w:rsidRPr="006A2FE9">
        <w:t xml:space="preserve">, S. S., “Noise-driven wave transitions on a </w:t>
      </w:r>
    </w:p>
    <w:p w14:paraId="6C04987D" w14:textId="77777777" w:rsidR="00CD6EF5" w:rsidRPr="006A2FE9" w:rsidRDefault="00CD6EF5" w:rsidP="00CD6EF5">
      <w:pPr>
        <w:ind w:left="660"/>
        <w:jc w:val="both"/>
      </w:pPr>
      <w:r w:rsidRPr="006A2FE9">
        <w:t xml:space="preserve">Vertically falling film”, </w:t>
      </w:r>
      <w:r w:rsidRPr="006A2FE9">
        <w:rPr>
          <w:u w:val="single"/>
        </w:rPr>
        <w:t>J. Fluid Mech</w:t>
      </w:r>
      <w:r w:rsidRPr="006A2FE9">
        <w:t xml:space="preserve">., </w:t>
      </w:r>
      <w:r w:rsidRPr="006A2FE9">
        <w:rPr>
          <w:u w:val="single"/>
        </w:rPr>
        <w:t>462</w:t>
      </w:r>
      <w:r w:rsidRPr="006A2FE9">
        <w:t>, 255-284(2002).</w:t>
      </w:r>
    </w:p>
    <w:p w14:paraId="075AD3C6" w14:textId="77777777" w:rsidR="00CD6EF5" w:rsidRPr="006A2FE9" w:rsidRDefault="00CD6EF5" w:rsidP="00CD6EF5">
      <w:pPr>
        <w:jc w:val="both"/>
      </w:pPr>
    </w:p>
    <w:p w14:paraId="427AF6D2" w14:textId="77777777" w:rsidR="00CD6EF5" w:rsidRPr="006A2FE9" w:rsidRDefault="00CD6EF5" w:rsidP="00CD6EF5">
      <w:pPr>
        <w:tabs>
          <w:tab w:val="left" w:pos="540"/>
        </w:tabs>
        <w:ind w:left="540" w:hanging="540"/>
        <w:jc w:val="both"/>
      </w:pPr>
      <w:r w:rsidRPr="006A2FE9">
        <w:t>145</w:t>
      </w:r>
      <w:r w:rsidRPr="006A2FE9">
        <w:tab/>
      </w:r>
      <w:bookmarkStart w:id="12" w:name="OLE_LINK21"/>
      <w:bookmarkStart w:id="13" w:name="OLE_LINK22"/>
      <w:proofErr w:type="spellStart"/>
      <w:r w:rsidRPr="006A2FE9">
        <w:t>Takhistov</w:t>
      </w:r>
      <w:proofErr w:type="spellEnd"/>
      <w:r w:rsidRPr="006A2FE9">
        <w:t xml:space="preserve">, P. and Chang, H.-C., “Complex Stain Morphology”, </w:t>
      </w:r>
      <w:r w:rsidRPr="006A2FE9">
        <w:rPr>
          <w:u w:val="single"/>
        </w:rPr>
        <w:t>IEC Res</w:t>
      </w:r>
      <w:r w:rsidRPr="006A2FE9">
        <w:t xml:space="preserve">, Special Issue in Honor of W. R. </w:t>
      </w:r>
      <w:proofErr w:type="spellStart"/>
      <w:r w:rsidRPr="006A2FE9">
        <w:t>Scholwalter</w:t>
      </w:r>
      <w:proofErr w:type="spellEnd"/>
      <w:r w:rsidRPr="006A2FE9">
        <w:t xml:space="preserve"> , </w:t>
      </w:r>
      <w:r w:rsidRPr="006A2FE9">
        <w:rPr>
          <w:u w:val="single"/>
        </w:rPr>
        <w:t>41</w:t>
      </w:r>
      <w:r w:rsidRPr="006A2FE9">
        <w:t>, 6256-6269(2002).</w:t>
      </w:r>
      <w:bookmarkEnd w:id="12"/>
      <w:bookmarkEnd w:id="13"/>
      <w:r w:rsidRPr="006A2FE9">
        <w:t xml:space="preserve"> </w:t>
      </w:r>
    </w:p>
    <w:p w14:paraId="025BB05B" w14:textId="77777777" w:rsidR="00CD6EF5" w:rsidRPr="006A2FE9" w:rsidRDefault="00CD6EF5" w:rsidP="00CD6EF5">
      <w:pPr>
        <w:jc w:val="both"/>
      </w:pPr>
    </w:p>
    <w:p w14:paraId="12895346" w14:textId="77777777" w:rsidR="00CD6EF5" w:rsidRPr="006A2FE9" w:rsidRDefault="00CD6EF5" w:rsidP="00CD6EF5">
      <w:pPr>
        <w:pStyle w:val="Header"/>
        <w:tabs>
          <w:tab w:val="clear" w:pos="4320"/>
          <w:tab w:val="clear" w:pos="8640"/>
          <w:tab w:val="left" w:pos="540"/>
        </w:tabs>
        <w:ind w:left="540" w:hanging="540"/>
        <w:jc w:val="both"/>
      </w:pPr>
      <w:r w:rsidRPr="006A2FE9">
        <w:t>146</w:t>
      </w:r>
      <w:r w:rsidRPr="006A2FE9">
        <w:tab/>
      </w:r>
      <w:proofErr w:type="spellStart"/>
      <w:r w:rsidRPr="006A2FE9">
        <w:t>Veretennikov</w:t>
      </w:r>
      <w:proofErr w:type="spellEnd"/>
      <w:r w:rsidRPr="006A2FE9">
        <w:t xml:space="preserve">, I., </w:t>
      </w:r>
      <w:proofErr w:type="spellStart"/>
      <w:r w:rsidRPr="006A2FE9">
        <w:t>Indeikina</w:t>
      </w:r>
      <w:proofErr w:type="spellEnd"/>
      <w:r w:rsidRPr="006A2FE9">
        <w:t xml:space="preserve">, A., Chang, H.-C., Marquez, M., </w:t>
      </w:r>
      <w:proofErr w:type="spellStart"/>
      <w:r w:rsidRPr="006A2FE9">
        <w:t>Suib</w:t>
      </w:r>
      <w:proofErr w:type="spellEnd"/>
      <w:r w:rsidRPr="006A2FE9">
        <w:t xml:space="preserve">, S. L. and </w:t>
      </w:r>
      <w:proofErr w:type="spellStart"/>
      <w:r w:rsidRPr="006A2FE9">
        <w:t>Giraldo</w:t>
      </w:r>
      <w:proofErr w:type="spellEnd"/>
      <w:r w:rsidRPr="006A2FE9">
        <w:t xml:space="preserve">, O.,   </w:t>
      </w:r>
    </w:p>
    <w:p w14:paraId="394C7176" w14:textId="77777777" w:rsidR="00CD6EF5" w:rsidRPr="006A2FE9" w:rsidRDefault="00CD6EF5" w:rsidP="00CD6EF5">
      <w:pPr>
        <w:jc w:val="both"/>
      </w:pPr>
      <w:r w:rsidRPr="006A2FE9">
        <w:t xml:space="preserve">          “Mechanism for Helical Gel Formation from Evaporation of Colloidal Solutions”,   </w:t>
      </w:r>
    </w:p>
    <w:p w14:paraId="44A97BDB" w14:textId="77777777" w:rsidR="00CD6EF5" w:rsidRPr="006A2FE9" w:rsidRDefault="00CD6EF5" w:rsidP="00CD6EF5">
      <w:pPr>
        <w:jc w:val="both"/>
      </w:pPr>
      <w:r w:rsidRPr="006A2FE9">
        <w:t xml:space="preserve">           </w:t>
      </w:r>
      <w:r w:rsidRPr="006A2FE9">
        <w:rPr>
          <w:u w:val="single"/>
        </w:rPr>
        <w:t>Langmuir</w:t>
      </w:r>
      <w:r w:rsidRPr="006A2FE9">
        <w:t xml:space="preserve">, </w:t>
      </w:r>
      <w:r w:rsidRPr="006A2FE9">
        <w:rPr>
          <w:u w:val="single"/>
        </w:rPr>
        <w:t>18</w:t>
      </w:r>
      <w:r w:rsidRPr="006A2FE9">
        <w:t>, 8792-8798(2002).</w:t>
      </w:r>
    </w:p>
    <w:p w14:paraId="35015F0B" w14:textId="77777777" w:rsidR="00CD6EF5" w:rsidRPr="006A2FE9" w:rsidRDefault="00CD6EF5" w:rsidP="00CD6EF5">
      <w:pPr>
        <w:jc w:val="both"/>
      </w:pPr>
    </w:p>
    <w:p w14:paraId="18C97A2F" w14:textId="4F1CCE4F" w:rsidR="00CD6EF5" w:rsidRDefault="00CD6EF5" w:rsidP="003050D7">
      <w:pPr>
        <w:tabs>
          <w:tab w:val="left" w:pos="540"/>
        </w:tabs>
        <w:ind w:left="540" w:hanging="540"/>
        <w:jc w:val="both"/>
      </w:pPr>
      <w:r w:rsidRPr="006A2FE9">
        <w:t>147</w:t>
      </w:r>
      <w:r w:rsidRPr="006A2FE9">
        <w:tab/>
      </w:r>
      <w:proofErr w:type="spellStart"/>
      <w:r w:rsidRPr="003050D7">
        <w:rPr>
          <w:color w:val="FF0000"/>
        </w:rPr>
        <w:t>Thamida</w:t>
      </w:r>
      <w:proofErr w:type="spellEnd"/>
      <w:r w:rsidRPr="003050D7">
        <w:rPr>
          <w:color w:val="FF0000"/>
        </w:rPr>
        <w:t xml:space="preserve">, S. and Chang, H.-C., “Nonlinear </w:t>
      </w:r>
      <w:proofErr w:type="spellStart"/>
      <w:r w:rsidRPr="003050D7">
        <w:rPr>
          <w:color w:val="FF0000"/>
        </w:rPr>
        <w:t>Electrokinetic</w:t>
      </w:r>
      <w:proofErr w:type="spellEnd"/>
      <w:r w:rsidRPr="003050D7">
        <w:rPr>
          <w:color w:val="FF0000"/>
        </w:rPr>
        <w:t xml:space="preserve"> Ejection and Entrainment due to Polarization at Nearly Insulated Wedges”, </w:t>
      </w:r>
      <w:r w:rsidRPr="003050D7">
        <w:rPr>
          <w:color w:val="FF0000"/>
          <w:u w:val="single"/>
        </w:rPr>
        <w:t>Phys Fluids</w:t>
      </w:r>
      <w:r w:rsidRPr="003050D7">
        <w:rPr>
          <w:color w:val="FF0000"/>
        </w:rPr>
        <w:t xml:space="preserve">, </w:t>
      </w:r>
      <w:r w:rsidRPr="003050D7">
        <w:rPr>
          <w:color w:val="FF0000"/>
          <w:u w:val="single"/>
        </w:rPr>
        <w:t>14</w:t>
      </w:r>
      <w:r w:rsidRPr="003050D7">
        <w:rPr>
          <w:color w:val="FF0000"/>
        </w:rPr>
        <w:t>, 4315-4328(2002).</w:t>
      </w:r>
      <w:r w:rsidRPr="006A2FE9">
        <w:t xml:space="preserve"> </w:t>
      </w:r>
    </w:p>
    <w:p w14:paraId="1F238079" w14:textId="77777777" w:rsidR="003050D7" w:rsidRPr="006A2FE9" w:rsidRDefault="003050D7" w:rsidP="003050D7">
      <w:pPr>
        <w:tabs>
          <w:tab w:val="left" w:pos="540"/>
        </w:tabs>
        <w:ind w:left="540" w:hanging="540"/>
        <w:jc w:val="both"/>
      </w:pPr>
    </w:p>
    <w:p w14:paraId="04611C2B" w14:textId="77777777" w:rsidR="00CD6EF5" w:rsidRPr="006A2FE9" w:rsidRDefault="00CD6EF5" w:rsidP="00CD6EF5">
      <w:pPr>
        <w:jc w:val="both"/>
      </w:pPr>
      <w:r w:rsidRPr="006A2FE9">
        <w:t xml:space="preserve">148.  </w:t>
      </w:r>
      <w:proofErr w:type="spellStart"/>
      <w:r w:rsidRPr="006A2FE9">
        <w:t>Takhistov</w:t>
      </w:r>
      <w:proofErr w:type="spellEnd"/>
      <w:r w:rsidRPr="006A2FE9">
        <w:t xml:space="preserve">, P., </w:t>
      </w:r>
      <w:proofErr w:type="spellStart"/>
      <w:r w:rsidRPr="006A2FE9">
        <w:t>Duginova</w:t>
      </w:r>
      <w:proofErr w:type="spellEnd"/>
      <w:r w:rsidRPr="006A2FE9">
        <w:t>, K. and Chang, H.-C., “</w:t>
      </w:r>
      <w:proofErr w:type="spellStart"/>
      <w:r w:rsidRPr="006A2FE9">
        <w:t>Electrokinetic</w:t>
      </w:r>
      <w:proofErr w:type="spellEnd"/>
      <w:r w:rsidRPr="006A2FE9">
        <w:t xml:space="preserve"> Mixing Vortices due to </w:t>
      </w:r>
    </w:p>
    <w:p w14:paraId="1C824EDA" w14:textId="77777777" w:rsidR="00CD6EF5" w:rsidRPr="006A2FE9" w:rsidRDefault="00CD6EF5" w:rsidP="00CD6EF5">
      <w:pPr>
        <w:ind w:left="660"/>
        <w:jc w:val="both"/>
      </w:pPr>
      <w:r w:rsidRPr="006A2FE9">
        <w:t xml:space="preserve">Electrolyte Depletion at Microchannel Junctions”, </w:t>
      </w:r>
      <w:r w:rsidRPr="006A2FE9">
        <w:rPr>
          <w:u w:val="single"/>
        </w:rPr>
        <w:t>J. of Colloid and Interfacial Science</w:t>
      </w:r>
      <w:r w:rsidRPr="006A2FE9">
        <w:t xml:space="preserve">, </w:t>
      </w:r>
      <w:r w:rsidRPr="006A2FE9">
        <w:rPr>
          <w:u w:val="single"/>
        </w:rPr>
        <w:t>263</w:t>
      </w:r>
      <w:r w:rsidRPr="006A2FE9">
        <w:t xml:space="preserve">, 133-143 (2003). </w:t>
      </w:r>
    </w:p>
    <w:p w14:paraId="4E17C1A2" w14:textId="77777777" w:rsidR="00CD6EF5" w:rsidRPr="006A2FE9" w:rsidRDefault="00CD6EF5" w:rsidP="00CD6EF5">
      <w:pPr>
        <w:jc w:val="both"/>
      </w:pPr>
    </w:p>
    <w:p w14:paraId="006C45C9" w14:textId="77777777" w:rsidR="00CD6EF5" w:rsidRPr="006A2FE9" w:rsidRDefault="00CD6EF5" w:rsidP="00CD6EF5">
      <w:pPr>
        <w:jc w:val="both"/>
      </w:pPr>
      <w:r w:rsidRPr="006A2FE9">
        <w:t xml:space="preserve">149. Arya, G., Chang, H.-C. and </w:t>
      </w:r>
      <w:proofErr w:type="spellStart"/>
      <w:r w:rsidRPr="006A2FE9">
        <w:t>Maginn</w:t>
      </w:r>
      <w:proofErr w:type="spellEnd"/>
      <w:r w:rsidRPr="006A2FE9">
        <w:t xml:space="preserve">, M. J., “Knudsen Diffusivity of a Hard Sphere in </w:t>
      </w:r>
    </w:p>
    <w:p w14:paraId="54BDF301" w14:textId="77777777" w:rsidR="00CD6EF5" w:rsidRDefault="00CD6EF5" w:rsidP="00CD6EF5">
      <w:pPr>
        <w:jc w:val="both"/>
      </w:pPr>
      <w:r w:rsidRPr="006A2FE9">
        <w:t xml:space="preserve">            a Rough Slit Pore”, </w:t>
      </w:r>
      <w:r w:rsidRPr="006A2FE9">
        <w:rPr>
          <w:u w:val="single"/>
        </w:rPr>
        <w:t>Phys. Rev. Lett</w:t>
      </w:r>
      <w:r w:rsidRPr="006A2FE9">
        <w:t xml:space="preserve">, </w:t>
      </w:r>
      <w:r w:rsidRPr="006A2FE9">
        <w:rPr>
          <w:u w:val="single"/>
        </w:rPr>
        <w:t>91</w:t>
      </w:r>
      <w:r>
        <w:t xml:space="preserve">, 026102-1 (2003). </w:t>
      </w:r>
    </w:p>
    <w:p w14:paraId="1620560B" w14:textId="77777777" w:rsidR="00CD6EF5" w:rsidRPr="006A2FE9" w:rsidRDefault="00CD6EF5" w:rsidP="00CD6EF5">
      <w:pPr>
        <w:jc w:val="both"/>
      </w:pPr>
    </w:p>
    <w:p w14:paraId="7191996B" w14:textId="77777777" w:rsidR="00CD6EF5" w:rsidRPr="006A2FE9" w:rsidRDefault="00CD6EF5" w:rsidP="00CD6EF5">
      <w:pPr>
        <w:numPr>
          <w:ilvl w:val="0"/>
          <w:numId w:val="6"/>
        </w:numPr>
        <w:jc w:val="both"/>
      </w:pPr>
      <w:proofErr w:type="spellStart"/>
      <w:r w:rsidRPr="006A2FE9">
        <w:t>Balakotaiah</w:t>
      </w:r>
      <w:proofErr w:type="spellEnd"/>
      <w:r w:rsidRPr="006A2FE9">
        <w:t xml:space="preserve"> V. and Chang, H.-C., “Hyperbolic homogenized models for thermal and </w:t>
      </w:r>
      <w:proofErr w:type="spellStart"/>
      <w:r w:rsidRPr="006A2FE9">
        <w:t>solutal</w:t>
      </w:r>
      <w:proofErr w:type="spellEnd"/>
      <w:r w:rsidRPr="006A2FE9">
        <w:t xml:space="preserve"> dispersion”, </w:t>
      </w:r>
      <w:r w:rsidRPr="006A2FE9">
        <w:rPr>
          <w:u w:val="single"/>
        </w:rPr>
        <w:t>SIAM J. Applied Math</w:t>
      </w:r>
      <w:r w:rsidRPr="006A2FE9">
        <w:t xml:space="preserve">., </w:t>
      </w:r>
      <w:r w:rsidRPr="006A2FE9">
        <w:rPr>
          <w:u w:val="single"/>
        </w:rPr>
        <w:t>63</w:t>
      </w:r>
      <w:r w:rsidRPr="006A2FE9">
        <w:t>(4),1231-1258 (2003).</w:t>
      </w:r>
    </w:p>
    <w:p w14:paraId="79B78B43" w14:textId="77777777" w:rsidR="00CD6EF5" w:rsidRPr="006A2FE9" w:rsidRDefault="00CD6EF5" w:rsidP="00CD6EF5">
      <w:pPr>
        <w:jc w:val="both"/>
      </w:pPr>
    </w:p>
    <w:p w14:paraId="1166910A" w14:textId="77777777" w:rsidR="00CD6EF5" w:rsidRPr="007C3F16" w:rsidRDefault="00CD6EF5" w:rsidP="00CD6EF5">
      <w:pPr>
        <w:numPr>
          <w:ilvl w:val="0"/>
          <w:numId w:val="6"/>
        </w:numPr>
        <w:jc w:val="both"/>
        <w:rPr>
          <w:color w:val="FF0000"/>
        </w:rPr>
      </w:pPr>
      <w:r w:rsidRPr="007C3F16">
        <w:rPr>
          <w:color w:val="FF0000"/>
        </w:rPr>
        <w:t xml:space="preserve">Arya, G., Chang, H.-C. and </w:t>
      </w:r>
      <w:proofErr w:type="spellStart"/>
      <w:r w:rsidRPr="007C3F16">
        <w:rPr>
          <w:color w:val="FF0000"/>
        </w:rPr>
        <w:t>Maginn</w:t>
      </w:r>
      <w:proofErr w:type="spellEnd"/>
      <w:r w:rsidRPr="007C3F16">
        <w:rPr>
          <w:color w:val="FF0000"/>
        </w:rPr>
        <w:t xml:space="preserve">, E. J., “Molecular Simulations of Knudsen Wall Slips---Effect of Wall Morphology”, </w:t>
      </w:r>
      <w:r w:rsidRPr="007C3F16">
        <w:rPr>
          <w:color w:val="FF0000"/>
          <w:u w:val="single"/>
        </w:rPr>
        <w:t>Molecular Simulation</w:t>
      </w:r>
      <w:r w:rsidRPr="007C3F16">
        <w:rPr>
          <w:color w:val="FF0000"/>
        </w:rPr>
        <w:t xml:space="preserve"> , </w:t>
      </w:r>
      <w:r w:rsidRPr="007C3F16">
        <w:rPr>
          <w:color w:val="FF0000"/>
          <w:u w:val="single"/>
        </w:rPr>
        <w:t>29</w:t>
      </w:r>
      <w:r w:rsidRPr="007C3F16">
        <w:rPr>
          <w:color w:val="FF0000"/>
        </w:rPr>
        <w:t xml:space="preserve">, 697-709 (2003). </w:t>
      </w:r>
    </w:p>
    <w:p w14:paraId="26D6DE50" w14:textId="77777777" w:rsidR="00CD6EF5" w:rsidRPr="006A2FE9" w:rsidRDefault="00CD6EF5" w:rsidP="00CD6EF5">
      <w:pPr>
        <w:jc w:val="both"/>
      </w:pPr>
    </w:p>
    <w:p w14:paraId="1C1B66F3" w14:textId="77777777" w:rsidR="00CD6EF5" w:rsidRPr="006A2FE9" w:rsidRDefault="00CD6EF5" w:rsidP="00CD6EF5">
      <w:pPr>
        <w:numPr>
          <w:ilvl w:val="0"/>
          <w:numId w:val="6"/>
        </w:numPr>
        <w:jc w:val="both"/>
        <w:rPr>
          <w:color w:val="000000"/>
        </w:rPr>
      </w:pPr>
      <w:proofErr w:type="spellStart"/>
      <w:r w:rsidRPr="006A2FE9">
        <w:rPr>
          <w:color w:val="000000"/>
        </w:rPr>
        <w:t>Kopelevich</w:t>
      </w:r>
      <w:proofErr w:type="spellEnd"/>
      <w:r w:rsidRPr="006A2FE9">
        <w:rPr>
          <w:color w:val="000000"/>
        </w:rPr>
        <w:t xml:space="preserve">, D. I.  and Chang,  H.-C. “Nonthermal transport of small sorbates in zeolites:    </w:t>
      </w:r>
    </w:p>
    <w:p w14:paraId="6249417B" w14:textId="77777777" w:rsidR="00CD6EF5" w:rsidRPr="006A2FE9" w:rsidRDefault="00CD6EF5" w:rsidP="00CD6EF5">
      <w:pPr>
        <w:jc w:val="both"/>
        <w:rPr>
          <w:color w:val="000000"/>
        </w:rPr>
      </w:pPr>
      <w:r w:rsidRPr="006A2FE9">
        <w:rPr>
          <w:color w:val="000000"/>
        </w:rPr>
        <w:t xml:space="preserve">       Chaotic dynamics and long </w:t>
      </w:r>
      <w:proofErr w:type="spellStart"/>
      <w:r w:rsidRPr="006A2FE9">
        <w:rPr>
          <w:color w:val="000000"/>
        </w:rPr>
        <w:t>jumps”,</w:t>
      </w:r>
      <w:r w:rsidRPr="006A2FE9">
        <w:rPr>
          <w:color w:val="000000"/>
          <w:u w:val="single"/>
        </w:rPr>
        <w:t>J</w:t>
      </w:r>
      <w:proofErr w:type="spellEnd"/>
      <w:r w:rsidRPr="006A2FE9">
        <w:rPr>
          <w:color w:val="000000"/>
          <w:u w:val="single"/>
        </w:rPr>
        <w:t>. Chem. Phys</w:t>
      </w:r>
      <w:r w:rsidRPr="006A2FE9">
        <w:rPr>
          <w:color w:val="000000"/>
        </w:rPr>
        <w:t xml:space="preserve">., </w:t>
      </w:r>
      <w:r w:rsidRPr="006A2FE9">
        <w:rPr>
          <w:color w:val="000000"/>
          <w:u w:val="single"/>
        </w:rPr>
        <w:t>119</w:t>
      </w:r>
      <w:r w:rsidRPr="006A2FE9">
        <w:rPr>
          <w:color w:val="000000"/>
        </w:rPr>
        <w:t>, 4573 (2003).</w:t>
      </w:r>
    </w:p>
    <w:p w14:paraId="2F61F748" w14:textId="77777777" w:rsidR="00CD6EF5" w:rsidRPr="006A2FE9" w:rsidRDefault="00CD6EF5" w:rsidP="00CD6EF5">
      <w:pPr>
        <w:jc w:val="both"/>
        <w:rPr>
          <w:color w:val="000000"/>
        </w:rPr>
      </w:pPr>
    </w:p>
    <w:p w14:paraId="5C5858B3" w14:textId="77777777" w:rsidR="00CD6EF5" w:rsidRPr="006A2FE9" w:rsidRDefault="00CD6EF5" w:rsidP="00CD6EF5">
      <w:pPr>
        <w:numPr>
          <w:ilvl w:val="0"/>
          <w:numId w:val="6"/>
        </w:numPr>
        <w:jc w:val="both"/>
      </w:pPr>
      <w:bookmarkStart w:id="14" w:name="OLE_LINK1"/>
      <w:proofErr w:type="spellStart"/>
      <w:r w:rsidRPr="006A2FE9">
        <w:rPr>
          <w:color w:val="000000"/>
        </w:rPr>
        <w:t>Minerick</w:t>
      </w:r>
      <w:proofErr w:type="spellEnd"/>
      <w:r w:rsidRPr="006A2FE9">
        <w:rPr>
          <w:color w:val="000000"/>
        </w:rPr>
        <w:t xml:space="preserve">, A., Chang, H.-C., Hoagland, T. M. and Olsen, C. R. “Dynamic Synchronization of Venous Pressure-Driven Cardiac Output in Rainbow </w:t>
      </w:r>
      <w:proofErr w:type="spellStart"/>
      <w:r w:rsidRPr="006A2FE9">
        <w:rPr>
          <w:color w:val="000000"/>
        </w:rPr>
        <w:t>Trouts</w:t>
      </w:r>
      <w:proofErr w:type="spellEnd"/>
      <w:r w:rsidRPr="006A2FE9">
        <w:rPr>
          <w:color w:val="000000"/>
        </w:rPr>
        <w:t>”,</w:t>
      </w:r>
    </w:p>
    <w:p w14:paraId="444FB92C" w14:textId="77777777" w:rsidR="00CD6EF5" w:rsidRPr="006A2FE9" w:rsidRDefault="00CD6EF5" w:rsidP="00CD6EF5">
      <w:pPr>
        <w:ind w:left="440"/>
        <w:jc w:val="both"/>
        <w:rPr>
          <w:color w:val="000000"/>
        </w:rPr>
      </w:pPr>
      <w:r w:rsidRPr="006A2FE9">
        <w:rPr>
          <w:color w:val="000000"/>
          <w:u w:val="single"/>
        </w:rPr>
        <w:t xml:space="preserve">Am. J  Physiol. </w:t>
      </w:r>
      <w:proofErr w:type="spellStart"/>
      <w:r w:rsidRPr="006A2FE9">
        <w:rPr>
          <w:color w:val="000000"/>
          <w:u w:val="single"/>
        </w:rPr>
        <w:t>Regul</w:t>
      </w:r>
      <w:proofErr w:type="spellEnd"/>
      <w:r w:rsidRPr="006A2FE9">
        <w:rPr>
          <w:color w:val="000000"/>
          <w:u w:val="single"/>
        </w:rPr>
        <w:t xml:space="preserve">, </w:t>
      </w:r>
      <w:proofErr w:type="spellStart"/>
      <w:r w:rsidRPr="006A2FE9">
        <w:rPr>
          <w:color w:val="000000"/>
          <w:u w:val="single"/>
        </w:rPr>
        <w:t>Integr</w:t>
      </w:r>
      <w:proofErr w:type="spellEnd"/>
      <w:r w:rsidRPr="006A2FE9">
        <w:rPr>
          <w:color w:val="000000"/>
          <w:u w:val="single"/>
        </w:rPr>
        <w:t>. And Comp. Physiology</w:t>
      </w:r>
      <w:r w:rsidRPr="006A2FE9">
        <w:rPr>
          <w:color w:val="000000"/>
        </w:rPr>
        <w:t xml:space="preserve"> , </w:t>
      </w:r>
      <w:r w:rsidRPr="006A2FE9">
        <w:rPr>
          <w:color w:val="000000"/>
          <w:u w:val="single"/>
        </w:rPr>
        <w:t>285</w:t>
      </w:r>
      <w:r w:rsidRPr="006A2FE9">
        <w:rPr>
          <w:color w:val="000000"/>
        </w:rPr>
        <w:t>, 889-896(2003)</w:t>
      </w:r>
      <w:bookmarkEnd w:id="14"/>
    </w:p>
    <w:p w14:paraId="417FA746" w14:textId="77777777" w:rsidR="00CD6EF5" w:rsidRPr="006A2FE9" w:rsidRDefault="00CD6EF5" w:rsidP="00CD6EF5">
      <w:pPr>
        <w:jc w:val="both"/>
        <w:rPr>
          <w:color w:val="000000"/>
          <w:u w:val="single"/>
        </w:rPr>
      </w:pPr>
    </w:p>
    <w:p w14:paraId="5940FD8C" w14:textId="77777777" w:rsidR="00CD6EF5" w:rsidRPr="003050D7" w:rsidRDefault="00CD6EF5" w:rsidP="00CD6EF5">
      <w:pPr>
        <w:numPr>
          <w:ilvl w:val="0"/>
          <w:numId w:val="6"/>
        </w:numPr>
        <w:jc w:val="both"/>
        <w:rPr>
          <w:color w:val="FF0000"/>
        </w:rPr>
      </w:pPr>
      <w:proofErr w:type="spellStart"/>
      <w:r w:rsidRPr="003050D7">
        <w:rPr>
          <w:color w:val="FF0000"/>
        </w:rPr>
        <w:t>Minerick</w:t>
      </w:r>
      <w:proofErr w:type="spellEnd"/>
      <w:r w:rsidRPr="003050D7">
        <w:rPr>
          <w:color w:val="FF0000"/>
        </w:rPr>
        <w:t xml:space="preserve">, A., </w:t>
      </w:r>
      <w:proofErr w:type="spellStart"/>
      <w:r w:rsidRPr="003050D7">
        <w:rPr>
          <w:color w:val="FF0000"/>
        </w:rPr>
        <w:t>Takhistov</w:t>
      </w:r>
      <w:proofErr w:type="spellEnd"/>
      <w:r w:rsidRPr="003050D7">
        <w:rPr>
          <w:color w:val="FF0000"/>
        </w:rPr>
        <w:t xml:space="preserve">, P., Zhou, R. and Chang, H.-C., “Manipulation and </w:t>
      </w:r>
    </w:p>
    <w:p w14:paraId="2D4BCAE3" w14:textId="30045848" w:rsidR="00CD6EF5" w:rsidRPr="003050D7" w:rsidRDefault="00CD6EF5" w:rsidP="00CD6EF5">
      <w:pPr>
        <w:ind w:left="440" w:firstLine="160"/>
        <w:jc w:val="both"/>
        <w:rPr>
          <w:color w:val="FF0000"/>
        </w:rPr>
      </w:pPr>
      <w:r w:rsidRPr="003050D7">
        <w:rPr>
          <w:color w:val="FF0000"/>
        </w:rPr>
        <w:lastRenderedPageBreak/>
        <w:t xml:space="preserve">Characterization of Red Blood Cells with AC Fields in Micro-Devices”, </w:t>
      </w:r>
      <w:r w:rsidRPr="003050D7">
        <w:rPr>
          <w:color w:val="FF0000"/>
          <w:u w:val="single"/>
        </w:rPr>
        <w:t>Electrophoresis</w:t>
      </w:r>
      <w:r w:rsidRPr="003050D7">
        <w:rPr>
          <w:color w:val="FF0000"/>
        </w:rPr>
        <w:t xml:space="preserve">, </w:t>
      </w:r>
      <w:r w:rsidRPr="003050D7">
        <w:rPr>
          <w:color w:val="FF0000"/>
          <w:u w:val="single"/>
        </w:rPr>
        <w:t>24</w:t>
      </w:r>
      <w:r w:rsidRPr="003050D7">
        <w:rPr>
          <w:color w:val="FF0000"/>
        </w:rPr>
        <w:t xml:space="preserve">, 3703 – 3717 (2003). </w:t>
      </w:r>
    </w:p>
    <w:p w14:paraId="4FB336F0" w14:textId="77777777" w:rsidR="00CD6EF5" w:rsidRPr="006A2FE9" w:rsidRDefault="00CD6EF5" w:rsidP="00CD6EF5">
      <w:pPr>
        <w:jc w:val="both"/>
      </w:pPr>
    </w:p>
    <w:p w14:paraId="294F722D" w14:textId="77777777" w:rsidR="00CD6EF5" w:rsidRPr="006A2FE9" w:rsidRDefault="00CD6EF5" w:rsidP="00CD6EF5">
      <w:pPr>
        <w:numPr>
          <w:ilvl w:val="0"/>
          <w:numId w:val="6"/>
        </w:numPr>
        <w:jc w:val="both"/>
        <w:rPr>
          <w:color w:val="000000"/>
        </w:rPr>
      </w:pPr>
      <w:proofErr w:type="spellStart"/>
      <w:r w:rsidRPr="006A2FE9">
        <w:rPr>
          <w:color w:val="000000"/>
        </w:rPr>
        <w:t>Kopelevich</w:t>
      </w:r>
      <w:proofErr w:type="spellEnd"/>
      <w:r w:rsidRPr="006A2FE9">
        <w:rPr>
          <w:color w:val="000000"/>
        </w:rPr>
        <w:t xml:space="preserve">, D. I.  and Chang,  H.-C. “Nonequilibrium Transport in and on Condensed Matters: Effects of Lattice Vibration and Deterministic Chaos”, </w:t>
      </w:r>
      <w:r w:rsidRPr="006A2FE9">
        <w:rPr>
          <w:color w:val="000000"/>
          <w:u w:val="single"/>
        </w:rPr>
        <w:t>Molecular Simulation</w:t>
      </w:r>
      <w:r w:rsidRPr="006A2FE9">
        <w:rPr>
          <w:color w:val="000000"/>
        </w:rPr>
        <w:t xml:space="preserve">, </w:t>
      </w:r>
      <w:r w:rsidRPr="006A2FE9">
        <w:rPr>
          <w:color w:val="000000"/>
          <w:u w:val="single"/>
        </w:rPr>
        <w:t>30</w:t>
      </w:r>
      <w:r w:rsidRPr="006A2FE9">
        <w:rPr>
          <w:color w:val="000000"/>
        </w:rPr>
        <w:t xml:space="preserve">, </w:t>
      </w:r>
    </w:p>
    <w:p w14:paraId="67DBEBC8" w14:textId="77777777" w:rsidR="00CD6EF5" w:rsidRPr="006A2FE9" w:rsidRDefault="00CD6EF5" w:rsidP="00CD6EF5">
      <w:pPr>
        <w:jc w:val="both"/>
        <w:rPr>
          <w:color w:val="000000"/>
        </w:rPr>
      </w:pPr>
      <w:r w:rsidRPr="006A2FE9">
        <w:rPr>
          <w:color w:val="000000"/>
        </w:rPr>
        <w:t xml:space="preserve"> </w:t>
      </w:r>
      <w:r w:rsidRPr="006A2FE9">
        <w:rPr>
          <w:color w:val="000000"/>
        </w:rPr>
        <w:tab/>
        <w:t>159-166 (2004).</w:t>
      </w:r>
    </w:p>
    <w:p w14:paraId="7AF143C6" w14:textId="77777777" w:rsidR="00CD6EF5" w:rsidRPr="006A2FE9" w:rsidRDefault="00CD6EF5" w:rsidP="00CD6EF5">
      <w:pPr>
        <w:jc w:val="both"/>
        <w:rPr>
          <w:color w:val="000000"/>
        </w:rPr>
      </w:pPr>
    </w:p>
    <w:p w14:paraId="14C20742" w14:textId="77777777" w:rsidR="00CD6EF5" w:rsidRPr="007C3F16" w:rsidRDefault="00CD6EF5" w:rsidP="00CD6EF5">
      <w:pPr>
        <w:numPr>
          <w:ilvl w:val="0"/>
          <w:numId w:val="6"/>
        </w:numPr>
        <w:jc w:val="both"/>
        <w:rPr>
          <w:color w:val="FF0000"/>
        </w:rPr>
      </w:pPr>
      <w:r w:rsidRPr="007C3F16">
        <w:rPr>
          <w:color w:val="FF0000"/>
        </w:rPr>
        <w:t xml:space="preserve">Yeo, L., </w:t>
      </w:r>
      <w:proofErr w:type="spellStart"/>
      <w:r w:rsidRPr="007C3F16">
        <w:rPr>
          <w:color w:val="FF0000"/>
        </w:rPr>
        <w:t>Lastochkin</w:t>
      </w:r>
      <w:proofErr w:type="spellEnd"/>
      <w:r w:rsidRPr="007C3F16">
        <w:rPr>
          <w:color w:val="FF0000"/>
        </w:rPr>
        <w:t xml:space="preserve">, D., Wang, S.-C. and Chang, H.-C., “A New ac Electrospray </w:t>
      </w:r>
    </w:p>
    <w:p w14:paraId="729D1A0F" w14:textId="77777777" w:rsidR="00CD6EF5" w:rsidRPr="007C3F16" w:rsidRDefault="00CD6EF5" w:rsidP="00CD6EF5">
      <w:pPr>
        <w:ind w:left="440"/>
        <w:jc w:val="both"/>
        <w:rPr>
          <w:color w:val="FF0000"/>
        </w:rPr>
      </w:pPr>
      <w:r w:rsidRPr="007C3F16">
        <w:rPr>
          <w:color w:val="FF0000"/>
        </w:rPr>
        <w:t xml:space="preserve">Mechanism by Maxwell-Wagner Polarization and Capillary Resonance”, </w:t>
      </w:r>
      <w:r w:rsidRPr="007C3F16">
        <w:rPr>
          <w:color w:val="FF0000"/>
          <w:u w:val="single"/>
        </w:rPr>
        <w:t>Phys Rev Lett</w:t>
      </w:r>
      <w:r w:rsidRPr="007C3F16">
        <w:rPr>
          <w:color w:val="FF0000"/>
        </w:rPr>
        <w:t xml:space="preserve">, </w:t>
      </w:r>
      <w:r w:rsidRPr="007C3F16">
        <w:rPr>
          <w:color w:val="FF0000"/>
          <w:u w:val="single"/>
        </w:rPr>
        <w:t>92</w:t>
      </w:r>
      <w:r w:rsidRPr="007C3F16">
        <w:rPr>
          <w:color w:val="FF0000"/>
        </w:rPr>
        <w:t xml:space="preserve">, 133902-133904 (2004). </w:t>
      </w:r>
    </w:p>
    <w:p w14:paraId="0FFD9C4D" w14:textId="77777777" w:rsidR="00CD6EF5" w:rsidRPr="006A2FE9" w:rsidRDefault="00CD6EF5" w:rsidP="00CD6EF5">
      <w:pPr>
        <w:ind w:left="440"/>
        <w:jc w:val="both"/>
        <w:rPr>
          <w:color w:val="000000"/>
        </w:rPr>
      </w:pPr>
    </w:p>
    <w:p w14:paraId="0F61EA5A" w14:textId="77777777" w:rsidR="00CD6EF5" w:rsidRPr="006A2FE9" w:rsidRDefault="00CD6EF5" w:rsidP="00CD6EF5">
      <w:pPr>
        <w:numPr>
          <w:ilvl w:val="0"/>
          <w:numId w:val="6"/>
        </w:numPr>
        <w:tabs>
          <w:tab w:val="left" w:pos="0"/>
        </w:tabs>
        <w:jc w:val="both"/>
        <w:rPr>
          <w:color w:val="000000"/>
        </w:rPr>
      </w:pPr>
      <w:r w:rsidRPr="006A2FE9">
        <w:rPr>
          <w:color w:val="000000"/>
        </w:rPr>
        <w:t xml:space="preserve">Wang S. C., Lai, Y. W. , Ben, Y . and Chang, H.-C., “Microfluidic Mixing by dc and ac </w:t>
      </w:r>
    </w:p>
    <w:p w14:paraId="3A6830E6" w14:textId="77777777" w:rsidR="00CD6EF5" w:rsidRPr="006A2FE9" w:rsidRDefault="00CD6EF5" w:rsidP="00CD6EF5">
      <w:pPr>
        <w:tabs>
          <w:tab w:val="left" w:pos="0"/>
        </w:tabs>
        <w:jc w:val="both"/>
        <w:rPr>
          <w:color w:val="000000"/>
        </w:rPr>
      </w:pPr>
      <w:r w:rsidRPr="006A2FE9">
        <w:rPr>
          <w:color w:val="000000"/>
        </w:rPr>
        <w:t xml:space="preserve">       Nonlinear </w:t>
      </w:r>
      <w:proofErr w:type="spellStart"/>
      <w:r w:rsidRPr="006A2FE9">
        <w:rPr>
          <w:color w:val="000000"/>
        </w:rPr>
        <w:t>Electrokinetic</w:t>
      </w:r>
      <w:proofErr w:type="spellEnd"/>
      <w:r w:rsidRPr="006A2FE9">
        <w:rPr>
          <w:color w:val="000000"/>
        </w:rPr>
        <w:t xml:space="preserve"> Vortices”, </w:t>
      </w:r>
      <w:r w:rsidRPr="006A2FE9">
        <w:rPr>
          <w:color w:val="000000"/>
          <w:u w:val="single"/>
        </w:rPr>
        <w:t>Ind. And Eng. Fund Res</w:t>
      </w:r>
      <w:r w:rsidRPr="006A2FE9">
        <w:rPr>
          <w:color w:val="000000"/>
        </w:rPr>
        <w:t xml:space="preserve">., </w:t>
      </w:r>
      <w:r w:rsidRPr="006A2FE9">
        <w:rPr>
          <w:color w:val="000000"/>
          <w:u w:val="single"/>
        </w:rPr>
        <w:t>43</w:t>
      </w:r>
      <w:r w:rsidRPr="006A2FE9">
        <w:rPr>
          <w:color w:val="000000"/>
        </w:rPr>
        <w:t xml:space="preserve">, 2902-2911 (2004). </w:t>
      </w:r>
    </w:p>
    <w:p w14:paraId="4A28B5DB" w14:textId="77777777" w:rsidR="00CD6EF5" w:rsidRPr="006A2FE9" w:rsidRDefault="00CD6EF5" w:rsidP="00CD6EF5">
      <w:pPr>
        <w:tabs>
          <w:tab w:val="left" w:pos="0"/>
        </w:tabs>
        <w:ind w:left="720"/>
        <w:jc w:val="both"/>
        <w:rPr>
          <w:color w:val="000000"/>
        </w:rPr>
      </w:pPr>
    </w:p>
    <w:p w14:paraId="16D56548" w14:textId="77777777" w:rsidR="00CD6EF5" w:rsidRPr="006A2FE9" w:rsidRDefault="00CD6EF5" w:rsidP="00CD6EF5">
      <w:pPr>
        <w:numPr>
          <w:ilvl w:val="0"/>
          <w:numId w:val="6"/>
        </w:numPr>
        <w:tabs>
          <w:tab w:val="left" w:pos="0"/>
        </w:tabs>
        <w:jc w:val="both"/>
        <w:rPr>
          <w:color w:val="000000"/>
        </w:rPr>
      </w:pPr>
      <w:r w:rsidRPr="006A2FE9">
        <w:rPr>
          <w:color w:val="000000"/>
        </w:rPr>
        <w:t xml:space="preserve">Ben, Y., </w:t>
      </w:r>
      <w:proofErr w:type="spellStart"/>
      <w:r w:rsidRPr="006A2FE9">
        <w:rPr>
          <w:color w:val="000000"/>
        </w:rPr>
        <w:t>Demekhin</w:t>
      </w:r>
      <w:proofErr w:type="spellEnd"/>
      <w:r w:rsidRPr="006A2FE9">
        <w:rPr>
          <w:color w:val="000000"/>
        </w:rPr>
        <w:t xml:space="preserve">, E. A. and Chang, H.-C., “Superfast Nonlinear </w:t>
      </w:r>
      <w:proofErr w:type="spellStart"/>
      <w:r w:rsidRPr="006A2FE9">
        <w:rPr>
          <w:color w:val="000000"/>
        </w:rPr>
        <w:t>Electrokinetics</w:t>
      </w:r>
      <w:proofErr w:type="spellEnd"/>
      <w:r w:rsidRPr="006A2FE9">
        <w:rPr>
          <w:color w:val="000000"/>
        </w:rPr>
        <w:t xml:space="preserve"> and    Electrophoresis”, </w:t>
      </w:r>
      <w:r w:rsidRPr="006A2FE9">
        <w:rPr>
          <w:color w:val="000000"/>
          <w:u w:val="single"/>
        </w:rPr>
        <w:t xml:space="preserve">J </w:t>
      </w:r>
      <w:proofErr w:type="spellStart"/>
      <w:r w:rsidRPr="006A2FE9">
        <w:rPr>
          <w:color w:val="000000"/>
          <w:u w:val="single"/>
        </w:rPr>
        <w:t>oc</w:t>
      </w:r>
      <w:proofErr w:type="spellEnd"/>
      <w:r w:rsidRPr="006A2FE9">
        <w:rPr>
          <w:color w:val="000000"/>
          <w:u w:val="single"/>
        </w:rPr>
        <w:t xml:space="preserve"> </w:t>
      </w:r>
      <w:proofErr w:type="spellStart"/>
      <w:r w:rsidRPr="006A2FE9">
        <w:rPr>
          <w:color w:val="000000"/>
          <w:u w:val="single"/>
        </w:rPr>
        <w:t>Collid</w:t>
      </w:r>
      <w:proofErr w:type="spellEnd"/>
      <w:r w:rsidRPr="006A2FE9">
        <w:rPr>
          <w:color w:val="000000"/>
          <w:u w:val="single"/>
        </w:rPr>
        <w:t xml:space="preserve"> and Interface Sci</w:t>
      </w:r>
      <w:r w:rsidRPr="006A2FE9">
        <w:rPr>
          <w:color w:val="000000"/>
        </w:rPr>
        <w:t xml:space="preserve">., </w:t>
      </w:r>
      <w:r w:rsidRPr="006A2FE9">
        <w:rPr>
          <w:color w:val="000000"/>
          <w:u w:val="single"/>
        </w:rPr>
        <w:t>276</w:t>
      </w:r>
      <w:r w:rsidRPr="006A2FE9">
        <w:rPr>
          <w:color w:val="000000"/>
        </w:rPr>
        <w:t xml:space="preserve">, 483-497 (2004). </w:t>
      </w:r>
    </w:p>
    <w:p w14:paraId="139B4304" w14:textId="77777777" w:rsidR="00CD6EF5" w:rsidRPr="006A2FE9" w:rsidRDefault="00CD6EF5" w:rsidP="00CD6EF5">
      <w:pPr>
        <w:tabs>
          <w:tab w:val="left" w:pos="0"/>
        </w:tabs>
        <w:jc w:val="both"/>
        <w:rPr>
          <w:color w:val="000000"/>
        </w:rPr>
      </w:pPr>
    </w:p>
    <w:p w14:paraId="6BC84654" w14:textId="0B3E2380" w:rsidR="00CD6EF5" w:rsidRPr="003050D7" w:rsidRDefault="00CD6EF5" w:rsidP="00CD6EF5">
      <w:pPr>
        <w:numPr>
          <w:ilvl w:val="0"/>
          <w:numId w:val="6"/>
        </w:numPr>
        <w:tabs>
          <w:tab w:val="left" w:pos="0"/>
        </w:tabs>
        <w:jc w:val="both"/>
        <w:rPr>
          <w:color w:val="FF0000"/>
        </w:rPr>
      </w:pPr>
      <w:r w:rsidRPr="003050D7">
        <w:rPr>
          <w:color w:val="000000"/>
        </w:rPr>
        <w:t xml:space="preserve"> </w:t>
      </w:r>
      <w:proofErr w:type="spellStart"/>
      <w:r w:rsidRPr="003050D7">
        <w:rPr>
          <w:color w:val="FF0000"/>
        </w:rPr>
        <w:t>Lastochkin</w:t>
      </w:r>
      <w:proofErr w:type="spellEnd"/>
      <w:r w:rsidRPr="003050D7">
        <w:rPr>
          <w:color w:val="FF0000"/>
        </w:rPr>
        <w:t>, D., Zhou, R., Wang, P., Ben, Y. and Chang, H.-C., “</w:t>
      </w:r>
      <w:proofErr w:type="spellStart"/>
      <w:r w:rsidRPr="003050D7">
        <w:rPr>
          <w:color w:val="FF0000"/>
        </w:rPr>
        <w:t>Electrokinetic</w:t>
      </w:r>
      <w:proofErr w:type="spellEnd"/>
      <w:r w:rsidRPr="003050D7">
        <w:rPr>
          <w:color w:val="FF0000"/>
        </w:rPr>
        <w:t xml:space="preserve"> Micropump and Micromixer Design Based on AC Faradaic Polarization”, </w:t>
      </w:r>
      <w:r w:rsidRPr="003050D7">
        <w:rPr>
          <w:color w:val="FF0000"/>
          <w:u w:val="single"/>
        </w:rPr>
        <w:t>J. of Applied Physics</w:t>
      </w:r>
      <w:r w:rsidRPr="003050D7">
        <w:rPr>
          <w:color w:val="FF0000"/>
        </w:rPr>
        <w:t xml:space="preserve">, </w:t>
      </w:r>
      <w:r w:rsidRPr="003050D7">
        <w:rPr>
          <w:color w:val="FF0000"/>
          <w:u w:val="single"/>
        </w:rPr>
        <w:t>96</w:t>
      </w:r>
      <w:r w:rsidRPr="003050D7">
        <w:rPr>
          <w:color w:val="FF0000"/>
        </w:rPr>
        <w:t xml:space="preserve">, 1730 (2004). </w:t>
      </w:r>
    </w:p>
    <w:p w14:paraId="7D3EEBEA" w14:textId="77777777" w:rsidR="00CD6EF5" w:rsidRPr="006A2FE9" w:rsidRDefault="00CD6EF5" w:rsidP="00CD6EF5">
      <w:pPr>
        <w:tabs>
          <w:tab w:val="left" w:pos="0"/>
        </w:tabs>
        <w:jc w:val="both"/>
        <w:rPr>
          <w:color w:val="000000"/>
        </w:rPr>
      </w:pPr>
    </w:p>
    <w:p w14:paraId="3B082F9C" w14:textId="6D3446FE" w:rsidR="00CD6EF5" w:rsidRPr="003050D7" w:rsidRDefault="00CD6EF5" w:rsidP="003050D7">
      <w:pPr>
        <w:numPr>
          <w:ilvl w:val="0"/>
          <w:numId w:val="6"/>
        </w:numPr>
        <w:tabs>
          <w:tab w:val="left" w:pos="0"/>
        </w:tabs>
        <w:jc w:val="both"/>
        <w:rPr>
          <w:color w:val="FF0000"/>
        </w:rPr>
      </w:pPr>
      <w:r w:rsidRPr="003050D7">
        <w:rPr>
          <w:color w:val="000000"/>
        </w:rPr>
        <w:t xml:space="preserve"> </w:t>
      </w:r>
      <w:r w:rsidRPr="003050D7">
        <w:rPr>
          <w:color w:val="FF0000"/>
        </w:rPr>
        <w:t xml:space="preserve">Wu, J., Ben, Y., </w:t>
      </w:r>
      <w:proofErr w:type="spellStart"/>
      <w:r w:rsidRPr="003050D7">
        <w:rPr>
          <w:color w:val="FF0000"/>
        </w:rPr>
        <w:t>Battigelli</w:t>
      </w:r>
      <w:proofErr w:type="spellEnd"/>
      <w:r w:rsidRPr="003050D7">
        <w:rPr>
          <w:color w:val="FF0000"/>
        </w:rPr>
        <w:t xml:space="preserve">, D. and Chang, H.-C., “Long-Range AC Electroosmotic Trapping and Detection of Bioparticles”, </w:t>
      </w:r>
      <w:r w:rsidRPr="003050D7">
        <w:rPr>
          <w:color w:val="FF0000"/>
          <w:u w:val="single"/>
        </w:rPr>
        <w:t>Ind. Eng. Chem. Res</w:t>
      </w:r>
      <w:r w:rsidRPr="003050D7">
        <w:rPr>
          <w:color w:val="FF0000"/>
        </w:rPr>
        <w:t xml:space="preserve">., </w:t>
      </w:r>
      <w:r w:rsidRPr="003050D7">
        <w:rPr>
          <w:color w:val="FF0000"/>
          <w:u w:val="single"/>
        </w:rPr>
        <w:t>44</w:t>
      </w:r>
      <w:r w:rsidRPr="003050D7">
        <w:rPr>
          <w:color w:val="FF0000"/>
        </w:rPr>
        <w:t xml:space="preserve">, 2815(2005). </w:t>
      </w:r>
    </w:p>
    <w:p w14:paraId="1F0FF3BA" w14:textId="77777777" w:rsidR="003050D7" w:rsidRDefault="003050D7" w:rsidP="003050D7">
      <w:pPr>
        <w:tabs>
          <w:tab w:val="left" w:pos="0"/>
        </w:tabs>
        <w:jc w:val="both"/>
        <w:rPr>
          <w:color w:val="000000"/>
        </w:rPr>
      </w:pPr>
    </w:p>
    <w:p w14:paraId="09947317" w14:textId="77777777" w:rsidR="003050D7" w:rsidRPr="006A2FE9" w:rsidRDefault="003050D7" w:rsidP="003050D7">
      <w:pPr>
        <w:tabs>
          <w:tab w:val="left" w:pos="0"/>
        </w:tabs>
        <w:ind w:left="440"/>
        <w:jc w:val="both"/>
        <w:rPr>
          <w:color w:val="000000"/>
        </w:rPr>
      </w:pPr>
    </w:p>
    <w:p w14:paraId="44174006" w14:textId="77777777" w:rsidR="00CD6EF5" w:rsidRPr="006A2FE9" w:rsidRDefault="00CD6EF5" w:rsidP="00CD6EF5">
      <w:pPr>
        <w:numPr>
          <w:ilvl w:val="0"/>
          <w:numId w:val="6"/>
        </w:numPr>
        <w:tabs>
          <w:tab w:val="left" w:pos="0"/>
        </w:tabs>
        <w:jc w:val="both"/>
        <w:rPr>
          <w:color w:val="000000"/>
        </w:rPr>
      </w:pPr>
      <w:r w:rsidRPr="006A2FE9">
        <w:rPr>
          <w:color w:val="000000"/>
        </w:rPr>
        <w:t xml:space="preserve">Chen, Z., Wang, P. and Chang, H.-C., “An electro-osmotic micropump based on monolithic silica for micro-flow analyses and electro-sprays”, </w:t>
      </w:r>
      <w:r w:rsidRPr="006A2FE9">
        <w:rPr>
          <w:color w:val="000000"/>
          <w:u w:val="single"/>
        </w:rPr>
        <w:t xml:space="preserve">Anal. </w:t>
      </w:r>
      <w:proofErr w:type="spellStart"/>
      <w:r w:rsidRPr="006A2FE9">
        <w:rPr>
          <w:color w:val="000000"/>
          <w:u w:val="single"/>
        </w:rPr>
        <w:t>Bioanal</w:t>
      </w:r>
      <w:proofErr w:type="spellEnd"/>
      <w:r w:rsidRPr="006A2FE9">
        <w:rPr>
          <w:color w:val="000000"/>
          <w:u w:val="single"/>
        </w:rPr>
        <w:t xml:space="preserve"> </w:t>
      </w:r>
      <w:proofErr w:type="spellStart"/>
      <w:r w:rsidRPr="006A2FE9">
        <w:rPr>
          <w:color w:val="000000"/>
          <w:u w:val="single"/>
        </w:rPr>
        <w:t>Chem</w:t>
      </w:r>
      <w:proofErr w:type="spellEnd"/>
      <w:r w:rsidRPr="006A2FE9">
        <w:rPr>
          <w:color w:val="000000"/>
        </w:rPr>
        <w:t xml:space="preserve">, </w:t>
      </w:r>
      <w:r w:rsidRPr="006A2FE9">
        <w:rPr>
          <w:color w:val="000000"/>
          <w:u w:val="single"/>
        </w:rPr>
        <w:t>382</w:t>
      </w:r>
      <w:r w:rsidRPr="006A2FE9">
        <w:rPr>
          <w:color w:val="000000"/>
        </w:rPr>
        <w:t>, 817(2005).  (64 citations)</w:t>
      </w:r>
    </w:p>
    <w:p w14:paraId="4B00038A" w14:textId="77777777" w:rsidR="00CD6EF5" w:rsidRPr="006A2FE9" w:rsidRDefault="00CD6EF5" w:rsidP="00CD6EF5">
      <w:pPr>
        <w:tabs>
          <w:tab w:val="left" w:pos="0"/>
        </w:tabs>
        <w:jc w:val="both"/>
        <w:rPr>
          <w:color w:val="000000"/>
        </w:rPr>
      </w:pPr>
    </w:p>
    <w:p w14:paraId="5A94AB69" w14:textId="7867CF0D" w:rsidR="00CD6EF5" w:rsidRPr="003050D7" w:rsidRDefault="00CD6EF5" w:rsidP="00CD6EF5">
      <w:pPr>
        <w:numPr>
          <w:ilvl w:val="0"/>
          <w:numId w:val="6"/>
        </w:numPr>
        <w:tabs>
          <w:tab w:val="left" w:pos="0"/>
        </w:tabs>
        <w:jc w:val="both"/>
        <w:rPr>
          <w:color w:val="FF0000"/>
        </w:rPr>
      </w:pPr>
      <w:r w:rsidRPr="003050D7">
        <w:rPr>
          <w:color w:val="FF0000"/>
        </w:rPr>
        <w:t xml:space="preserve">Yeo, L. Y., Gagnon, Z and Chang, H.-C., “AC Electrospray Biomaterials Synthesis”, </w:t>
      </w:r>
      <w:r w:rsidRPr="003050D7">
        <w:rPr>
          <w:color w:val="FF0000"/>
          <w:u w:val="single"/>
        </w:rPr>
        <w:t>Biomaterials</w:t>
      </w:r>
      <w:r w:rsidRPr="003050D7">
        <w:rPr>
          <w:color w:val="FF0000"/>
        </w:rPr>
        <w:t xml:space="preserve">, </w:t>
      </w:r>
      <w:r w:rsidRPr="003050D7">
        <w:rPr>
          <w:color w:val="FF0000"/>
          <w:u w:val="single"/>
        </w:rPr>
        <w:t>26</w:t>
      </w:r>
      <w:r w:rsidRPr="003050D7">
        <w:rPr>
          <w:color w:val="FF0000"/>
        </w:rPr>
        <w:t>, 6122-6128(2005</w:t>
      </w:r>
      <w:r w:rsidR="003050D7" w:rsidRPr="003050D7">
        <w:rPr>
          <w:color w:val="FF0000"/>
        </w:rPr>
        <w:t>).</w:t>
      </w:r>
    </w:p>
    <w:p w14:paraId="1480B2AA" w14:textId="77777777" w:rsidR="00CD6EF5" w:rsidRPr="003050D7" w:rsidRDefault="00CD6EF5" w:rsidP="00CD6EF5">
      <w:pPr>
        <w:tabs>
          <w:tab w:val="left" w:pos="0"/>
        </w:tabs>
        <w:jc w:val="both"/>
        <w:rPr>
          <w:color w:val="FF0000"/>
        </w:rPr>
      </w:pPr>
    </w:p>
    <w:p w14:paraId="2852DD3B" w14:textId="77777777" w:rsidR="00CD6EF5" w:rsidRPr="006A2FE9" w:rsidRDefault="00CD6EF5" w:rsidP="00CD6EF5">
      <w:pPr>
        <w:tabs>
          <w:tab w:val="left" w:pos="0"/>
        </w:tabs>
        <w:jc w:val="both"/>
        <w:rPr>
          <w:color w:val="000000"/>
          <w:u w:val="single"/>
        </w:rPr>
      </w:pPr>
      <w:r w:rsidRPr="006A2FE9">
        <w:rPr>
          <w:color w:val="000000"/>
        </w:rPr>
        <w:t xml:space="preserve">163. Zhou, R. and Chang, H.-C., “Capillary Penetration Failure of Blood Suspensions”, </w:t>
      </w:r>
      <w:r w:rsidRPr="006A2FE9">
        <w:rPr>
          <w:color w:val="000000"/>
          <w:u w:val="single"/>
        </w:rPr>
        <w:t xml:space="preserve">J of </w:t>
      </w:r>
    </w:p>
    <w:p w14:paraId="0DFDE020"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Colloid and Interface Science</w:t>
      </w:r>
      <w:r w:rsidRPr="006A2FE9">
        <w:rPr>
          <w:color w:val="000000"/>
        </w:rPr>
        <w:t xml:space="preserve">, </w:t>
      </w:r>
      <w:r w:rsidRPr="006A2FE9">
        <w:rPr>
          <w:color w:val="000000"/>
          <w:u w:val="single"/>
        </w:rPr>
        <w:t>287</w:t>
      </w:r>
      <w:r w:rsidRPr="006A2FE9">
        <w:rPr>
          <w:color w:val="000000"/>
        </w:rPr>
        <w:t>, 647-656(2005).</w:t>
      </w:r>
    </w:p>
    <w:p w14:paraId="5F8BEE3C" w14:textId="77777777" w:rsidR="00CD6EF5" w:rsidRPr="006A2FE9" w:rsidRDefault="00CD6EF5" w:rsidP="00CD6EF5">
      <w:pPr>
        <w:tabs>
          <w:tab w:val="left" w:pos="0"/>
        </w:tabs>
        <w:jc w:val="both"/>
        <w:rPr>
          <w:color w:val="000000"/>
        </w:rPr>
      </w:pPr>
    </w:p>
    <w:p w14:paraId="163F5FFF" w14:textId="77777777" w:rsidR="00CD6EF5" w:rsidRPr="006A2FE9" w:rsidRDefault="00CD6EF5" w:rsidP="00CD6EF5">
      <w:pPr>
        <w:tabs>
          <w:tab w:val="left" w:pos="0"/>
        </w:tabs>
        <w:jc w:val="both"/>
        <w:rPr>
          <w:color w:val="000000"/>
        </w:rPr>
      </w:pPr>
      <w:r w:rsidRPr="006A2FE9">
        <w:rPr>
          <w:color w:val="000000"/>
        </w:rPr>
        <w:t xml:space="preserve">164. Chen, Z., Chang, H.-C. and Hobo, T., “Application of Monolithic Silica for Microfluidic    </w:t>
      </w:r>
    </w:p>
    <w:p w14:paraId="18527834" w14:textId="77777777" w:rsidR="00CD6EF5" w:rsidRPr="006A2FE9" w:rsidRDefault="00CD6EF5" w:rsidP="00CD6EF5">
      <w:pPr>
        <w:tabs>
          <w:tab w:val="left" w:pos="0"/>
        </w:tabs>
        <w:jc w:val="both"/>
        <w:rPr>
          <w:color w:val="000000"/>
        </w:rPr>
      </w:pPr>
      <w:r w:rsidRPr="006A2FE9">
        <w:rPr>
          <w:color w:val="000000"/>
        </w:rPr>
        <w:t xml:space="preserve">         Analysis”, </w:t>
      </w:r>
      <w:proofErr w:type="spellStart"/>
      <w:r w:rsidRPr="006A2FE9">
        <w:rPr>
          <w:color w:val="000000"/>
          <w:u w:val="single"/>
        </w:rPr>
        <w:t>Bunseki</w:t>
      </w:r>
      <w:proofErr w:type="spellEnd"/>
      <w:r w:rsidRPr="006A2FE9">
        <w:rPr>
          <w:color w:val="000000"/>
          <w:u w:val="single"/>
        </w:rPr>
        <w:t xml:space="preserve"> Kagaku</w:t>
      </w:r>
      <w:r w:rsidRPr="006A2FE9">
        <w:rPr>
          <w:color w:val="000000"/>
        </w:rPr>
        <w:t xml:space="preserve"> (Japanese Anal. Chem.), </w:t>
      </w:r>
      <w:r w:rsidRPr="006A2FE9">
        <w:rPr>
          <w:color w:val="000000"/>
          <w:u w:val="single"/>
        </w:rPr>
        <w:t>54</w:t>
      </w:r>
      <w:r w:rsidRPr="006A2FE9">
        <w:rPr>
          <w:color w:val="000000"/>
        </w:rPr>
        <w:t>(7), 583-592(2005).</w:t>
      </w:r>
    </w:p>
    <w:p w14:paraId="2EDA3011" w14:textId="77777777" w:rsidR="00CD6EF5" w:rsidRPr="006A2FE9" w:rsidRDefault="00CD6EF5" w:rsidP="00CD6EF5">
      <w:pPr>
        <w:tabs>
          <w:tab w:val="left" w:pos="0"/>
        </w:tabs>
        <w:jc w:val="both"/>
        <w:rPr>
          <w:color w:val="000000"/>
        </w:rPr>
      </w:pPr>
    </w:p>
    <w:p w14:paraId="0372D977" w14:textId="77777777" w:rsidR="00CD6EF5" w:rsidRPr="006A2FE9" w:rsidRDefault="00CD6EF5" w:rsidP="00CD6EF5">
      <w:pPr>
        <w:tabs>
          <w:tab w:val="left" w:pos="0"/>
        </w:tabs>
        <w:jc w:val="both"/>
        <w:rPr>
          <w:color w:val="000000"/>
          <w:u w:val="single"/>
        </w:rPr>
      </w:pPr>
      <w:r w:rsidRPr="006A2FE9">
        <w:rPr>
          <w:color w:val="000000"/>
        </w:rPr>
        <w:t xml:space="preserve">165. Yeo, L. and Chang, H.-C., “Static and Spontaneous Electrowetting”, </w:t>
      </w:r>
      <w:r w:rsidRPr="006A2FE9">
        <w:rPr>
          <w:color w:val="000000"/>
          <w:u w:val="single"/>
        </w:rPr>
        <w:t xml:space="preserve">Modern Phys </w:t>
      </w:r>
    </w:p>
    <w:p w14:paraId="680D632D"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 B</w:t>
      </w:r>
      <w:r w:rsidRPr="006A2FE9">
        <w:rPr>
          <w:color w:val="000000"/>
        </w:rPr>
        <w:t xml:space="preserve">,  </w:t>
      </w:r>
      <w:r w:rsidRPr="006A2FE9">
        <w:rPr>
          <w:color w:val="000000"/>
          <w:u w:val="single"/>
        </w:rPr>
        <w:t>19</w:t>
      </w:r>
      <w:r w:rsidRPr="006A2FE9">
        <w:rPr>
          <w:color w:val="000000"/>
        </w:rPr>
        <w:t>, 549-569(2005). (48 citations)</w:t>
      </w:r>
    </w:p>
    <w:p w14:paraId="64A290FC" w14:textId="77777777" w:rsidR="00CD6EF5" w:rsidRPr="006A2FE9" w:rsidRDefault="00CD6EF5" w:rsidP="00CD6EF5">
      <w:pPr>
        <w:tabs>
          <w:tab w:val="left" w:pos="0"/>
        </w:tabs>
        <w:jc w:val="both"/>
        <w:rPr>
          <w:color w:val="000000"/>
        </w:rPr>
      </w:pPr>
    </w:p>
    <w:p w14:paraId="4BA0F301" w14:textId="77777777" w:rsidR="00CD6EF5" w:rsidRPr="006A2FE9" w:rsidRDefault="00CD6EF5" w:rsidP="00CD6EF5">
      <w:pPr>
        <w:tabs>
          <w:tab w:val="left" w:pos="0"/>
        </w:tabs>
        <w:jc w:val="both"/>
        <w:rPr>
          <w:color w:val="000000"/>
        </w:rPr>
      </w:pPr>
      <w:r w:rsidRPr="006A2FE9">
        <w:rPr>
          <w:color w:val="000000"/>
        </w:rPr>
        <w:t xml:space="preserve">166. </w:t>
      </w:r>
      <w:proofErr w:type="spellStart"/>
      <w:r w:rsidRPr="006A2FE9">
        <w:rPr>
          <w:color w:val="000000"/>
        </w:rPr>
        <w:t>Lastochkin</w:t>
      </w:r>
      <w:proofErr w:type="spellEnd"/>
      <w:r w:rsidRPr="006A2FE9">
        <w:rPr>
          <w:color w:val="000000"/>
        </w:rPr>
        <w:t xml:space="preserve">, D. and Chang, H.-C., “A High-Frequency Electrospray by Gas Volume </w:t>
      </w:r>
    </w:p>
    <w:p w14:paraId="789756EF" w14:textId="77777777" w:rsidR="00CD6EF5" w:rsidRPr="006A2FE9" w:rsidRDefault="00CD6EF5" w:rsidP="00CD6EF5">
      <w:pPr>
        <w:tabs>
          <w:tab w:val="left" w:pos="0"/>
        </w:tabs>
        <w:jc w:val="both"/>
        <w:rPr>
          <w:color w:val="000000"/>
        </w:rPr>
      </w:pPr>
      <w:r w:rsidRPr="006A2FE9">
        <w:rPr>
          <w:color w:val="000000"/>
        </w:rPr>
        <w:t xml:space="preserve">        Charge”, </w:t>
      </w:r>
      <w:r w:rsidRPr="006A2FE9">
        <w:rPr>
          <w:color w:val="000000"/>
          <w:u w:val="single"/>
        </w:rPr>
        <w:t>J. Applied Phys</w:t>
      </w:r>
      <w:r w:rsidRPr="006A2FE9">
        <w:rPr>
          <w:color w:val="000000"/>
        </w:rPr>
        <w:t xml:space="preserve">., </w:t>
      </w:r>
      <w:r w:rsidRPr="006A2FE9">
        <w:rPr>
          <w:color w:val="000000"/>
          <w:u w:val="single"/>
        </w:rPr>
        <w:t>97</w:t>
      </w:r>
      <w:r w:rsidRPr="006A2FE9">
        <w:rPr>
          <w:color w:val="000000"/>
        </w:rPr>
        <w:t>, 123309 (2005).</w:t>
      </w:r>
    </w:p>
    <w:p w14:paraId="60EF0C67" w14:textId="77777777" w:rsidR="00CD6EF5" w:rsidRPr="006A2FE9" w:rsidRDefault="00CD6EF5" w:rsidP="00CD6EF5">
      <w:pPr>
        <w:tabs>
          <w:tab w:val="left" w:pos="0"/>
        </w:tabs>
        <w:jc w:val="both"/>
        <w:rPr>
          <w:color w:val="000000"/>
        </w:rPr>
      </w:pPr>
    </w:p>
    <w:p w14:paraId="4DBBB5BE" w14:textId="77777777" w:rsidR="00CD6EF5" w:rsidRPr="007C3F16" w:rsidRDefault="00CD6EF5" w:rsidP="00CD6EF5">
      <w:pPr>
        <w:tabs>
          <w:tab w:val="left" w:pos="0"/>
        </w:tabs>
        <w:jc w:val="both"/>
        <w:rPr>
          <w:color w:val="FF0000"/>
        </w:rPr>
      </w:pPr>
      <w:r w:rsidRPr="006A2FE9">
        <w:rPr>
          <w:color w:val="000000"/>
        </w:rPr>
        <w:lastRenderedPageBreak/>
        <w:t xml:space="preserve">167. </w:t>
      </w:r>
      <w:r w:rsidRPr="007C3F16">
        <w:rPr>
          <w:color w:val="FF0000"/>
        </w:rPr>
        <w:t xml:space="preserve">Gagnon, Z. and Chang, H.-C., “Aligning fast alternating current electroosmotic flow </w:t>
      </w:r>
    </w:p>
    <w:p w14:paraId="35380A33" w14:textId="77777777" w:rsidR="00CD6EF5" w:rsidRPr="007C3F16" w:rsidRDefault="00CD6EF5" w:rsidP="00CD6EF5">
      <w:pPr>
        <w:tabs>
          <w:tab w:val="left" w:pos="0"/>
        </w:tabs>
        <w:jc w:val="both"/>
        <w:rPr>
          <w:color w:val="FF0000"/>
        </w:rPr>
      </w:pPr>
      <w:r w:rsidRPr="007C3F16">
        <w:rPr>
          <w:color w:val="FF0000"/>
        </w:rPr>
        <w:t xml:space="preserve">        fields and characteristic frequencies with dielectrophoretic traps to achieve rapid </w:t>
      </w:r>
    </w:p>
    <w:p w14:paraId="41EC07A4" w14:textId="77777777" w:rsidR="00CD6EF5" w:rsidRDefault="00CD6EF5" w:rsidP="00CD6EF5">
      <w:pPr>
        <w:tabs>
          <w:tab w:val="left" w:pos="0"/>
        </w:tabs>
        <w:jc w:val="both"/>
      </w:pPr>
      <w:r w:rsidRPr="007C3F16">
        <w:rPr>
          <w:color w:val="FF0000"/>
        </w:rPr>
        <w:t xml:space="preserve">        bacteria detection”, </w:t>
      </w:r>
      <w:r w:rsidRPr="007C3F16">
        <w:rPr>
          <w:color w:val="FF0000"/>
          <w:u w:val="single"/>
        </w:rPr>
        <w:t>Electrophoresis</w:t>
      </w:r>
      <w:r w:rsidRPr="007C3F16">
        <w:rPr>
          <w:color w:val="FF0000"/>
        </w:rPr>
        <w:t xml:space="preserve">, </w:t>
      </w:r>
      <w:r w:rsidRPr="007C3F16">
        <w:rPr>
          <w:color w:val="FF0000"/>
          <w:u w:val="single"/>
        </w:rPr>
        <w:t>26</w:t>
      </w:r>
      <w:r w:rsidRPr="007C3F16">
        <w:rPr>
          <w:color w:val="FF0000"/>
        </w:rPr>
        <w:t xml:space="preserve">, 3725-3737(2005). </w:t>
      </w:r>
    </w:p>
    <w:p w14:paraId="16EDF280" w14:textId="77777777" w:rsidR="00CD6EF5" w:rsidRPr="006A2FE9" w:rsidRDefault="00CD6EF5" w:rsidP="00CD6EF5">
      <w:pPr>
        <w:tabs>
          <w:tab w:val="left" w:pos="0"/>
        </w:tabs>
        <w:jc w:val="both"/>
        <w:rPr>
          <w:color w:val="000000"/>
        </w:rPr>
      </w:pPr>
    </w:p>
    <w:p w14:paraId="417CDCC3" w14:textId="77777777" w:rsidR="00CD6EF5" w:rsidRPr="003050D7" w:rsidRDefault="00CD6EF5" w:rsidP="00CD6EF5">
      <w:pPr>
        <w:tabs>
          <w:tab w:val="left" w:pos="0"/>
        </w:tabs>
        <w:jc w:val="both"/>
        <w:rPr>
          <w:color w:val="FF0000"/>
        </w:rPr>
      </w:pPr>
      <w:r w:rsidRPr="006A2FE9">
        <w:rPr>
          <w:color w:val="000000"/>
        </w:rPr>
        <w:t xml:space="preserve">168. </w:t>
      </w:r>
      <w:r w:rsidRPr="003050D7">
        <w:rPr>
          <w:color w:val="FF0000"/>
        </w:rPr>
        <w:t xml:space="preserve">Wu, J., Ben, Y. and Chang, H.-C., “Particle detection by electrical impedance </w:t>
      </w:r>
    </w:p>
    <w:p w14:paraId="6E2DEA85" w14:textId="77777777" w:rsidR="00CD6EF5" w:rsidRPr="003050D7" w:rsidRDefault="00CD6EF5" w:rsidP="00CD6EF5">
      <w:pPr>
        <w:tabs>
          <w:tab w:val="left" w:pos="0"/>
        </w:tabs>
        <w:jc w:val="both"/>
        <w:rPr>
          <w:color w:val="FF0000"/>
          <w:u w:val="single"/>
        </w:rPr>
      </w:pPr>
      <w:r w:rsidRPr="003050D7">
        <w:rPr>
          <w:color w:val="FF0000"/>
        </w:rPr>
        <w:t xml:space="preserve">        spectroscopy with asymmetric-polarization ac electroosmotic trapping”, </w:t>
      </w:r>
      <w:proofErr w:type="spellStart"/>
      <w:r w:rsidRPr="003050D7">
        <w:rPr>
          <w:color w:val="FF0000"/>
          <w:u w:val="single"/>
        </w:rPr>
        <w:t>Microlfuid</w:t>
      </w:r>
      <w:proofErr w:type="spellEnd"/>
      <w:r w:rsidRPr="003050D7">
        <w:rPr>
          <w:color w:val="FF0000"/>
          <w:u w:val="single"/>
        </w:rPr>
        <w:t xml:space="preserve">.    </w:t>
      </w:r>
    </w:p>
    <w:p w14:paraId="728AEDAB" w14:textId="2D2119FA"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And Nanofluid</w:t>
      </w:r>
      <w:r w:rsidRPr="003050D7">
        <w:rPr>
          <w:color w:val="FF0000"/>
        </w:rPr>
        <w:t xml:space="preserve">., </w:t>
      </w:r>
      <w:r w:rsidRPr="003050D7">
        <w:rPr>
          <w:color w:val="FF0000"/>
          <w:u w:val="single"/>
        </w:rPr>
        <w:t>1</w:t>
      </w:r>
      <w:r w:rsidRPr="003050D7">
        <w:rPr>
          <w:color w:val="FF0000"/>
        </w:rPr>
        <w:t>, 161-167(2005).</w:t>
      </w:r>
    </w:p>
    <w:p w14:paraId="56CCB4FA" w14:textId="77777777" w:rsidR="00CD6EF5" w:rsidRPr="006A2FE9" w:rsidRDefault="00CD6EF5" w:rsidP="00CD6EF5">
      <w:pPr>
        <w:tabs>
          <w:tab w:val="left" w:pos="0"/>
        </w:tabs>
        <w:jc w:val="both"/>
        <w:rPr>
          <w:color w:val="000000"/>
        </w:rPr>
      </w:pPr>
    </w:p>
    <w:p w14:paraId="0647BE67" w14:textId="77777777" w:rsidR="00CD6EF5" w:rsidRPr="003050D7" w:rsidRDefault="00CD6EF5" w:rsidP="00CD6EF5">
      <w:pPr>
        <w:tabs>
          <w:tab w:val="left" w:pos="0"/>
        </w:tabs>
        <w:jc w:val="both"/>
        <w:rPr>
          <w:color w:val="FF0000"/>
        </w:rPr>
      </w:pPr>
      <w:r w:rsidRPr="006A2FE9">
        <w:rPr>
          <w:color w:val="000000"/>
        </w:rPr>
        <w:t xml:space="preserve">169. </w:t>
      </w:r>
      <w:r w:rsidRPr="003050D7">
        <w:rPr>
          <w:color w:val="FF0000"/>
        </w:rPr>
        <w:t xml:space="preserve">Wang, P., Chen, Z. and Chang, H.-C., “A New Electro-osmotic Pump Housed in Silica </w:t>
      </w:r>
    </w:p>
    <w:p w14:paraId="09603842" w14:textId="69EE45AA" w:rsidR="00CD6EF5" w:rsidRPr="003050D7" w:rsidRDefault="00CD6EF5" w:rsidP="00CD6EF5">
      <w:pPr>
        <w:tabs>
          <w:tab w:val="left" w:pos="0"/>
        </w:tabs>
        <w:jc w:val="both"/>
        <w:rPr>
          <w:color w:val="FF0000"/>
        </w:rPr>
      </w:pPr>
      <w:r w:rsidRPr="003050D7">
        <w:rPr>
          <w:color w:val="FF0000"/>
        </w:rPr>
        <w:t xml:space="preserve">         Monoliths”, </w:t>
      </w:r>
      <w:r w:rsidRPr="003050D7">
        <w:rPr>
          <w:color w:val="FF0000"/>
          <w:u w:val="single"/>
        </w:rPr>
        <w:t>Sensors and Actuators</w:t>
      </w:r>
      <w:r w:rsidRPr="003050D7">
        <w:rPr>
          <w:color w:val="FF0000"/>
        </w:rPr>
        <w:t xml:space="preserve">, </w:t>
      </w:r>
      <w:r w:rsidRPr="003050D7">
        <w:rPr>
          <w:color w:val="FF0000"/>
          <w:u w:val="single"/>
        </w:rPr>
        <w:t>113</w:t>
      </w:r>
      <w:r w:rsidRPr="003050D7">
        <w:rPr>
          <w:color w:val="FF0000"/>
        </w:rPr>
        <w:t xml:space="preserve">, 500 (2006). </w:t>
      </w:r>
    </w:p>
    <w:p w14:paraId="4B5AF05A" w14:textId="77777777" w:rsidR="00CD6EF5" w:rsidRPr="006A2FE9" w:rsidRDefault="00CD6EF5" w:rsidP="00CD6EF5">
      <w:pPr>
        <w:tabs>
          <w:tab w:val="left" w:pos="0"/>
        </w:tabs>
        <w:jc w:val="both"/>
        <w:rPr>
          <w:color w:val="000000"/>
        </w:rPr>
      </w:pPr>
    </w:p>
    <w:p w14:paraId="7AC38542" w14:textId="77777777" w:rsidR="00CD6EF5" w:rsidRPr="006A2FE9" w:rsidRDefault="00CD6EF5" w:rsidP="00CD6EF5">
      <w:pPr>
        <w:tabs>
          <w:tab w:val="left" w:pos="0"/>
        </w:tabs>
        <w:jc w:val="both"/>
        <w:rPr>
          <w:color w:val="000000"/>
          <w:u w:val="single"/>
        </w:rPr>
      </w:pPr>
      <w:r w:rsidRPr="006A2FE9">
        <w:rPr>
          <w:color w:val="000000"/>
        </w:rPr>
        <w:t xml:space="preserve">170. Yeo, L. and Chang, H.-C., “Electrowetting Films on Parallel Line Electrodes”, </w:t>
      </w:r>
      <w:r w:rsidRPr="006A2FE9">
        <w:rPr>
          <w:color w:val="000000"/>
          <w:u w:val="single"/>
        </w:rPr>
        <w:t xml:space="preserve">Phys. </w:t>
      </w:r>
    </w:p>
    <w:p w14:paraId="39DC29A4"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Rev E</w:t>
      </w:r>
      <w:r w:rsidRPr="006A2FE9">
        <w:rPr>
          <w:color w:val="000000"/>
        </w:rPr>
        <w:t xml:space="preserve">,  </w:t>
      </w:r>
      <w:r w:rsidRPr="006A2FE9">
        <w:rPr>
          <w:color w:val="000000"/>
          <w:u w:val="single"/>
        </w:rPr>
        <w:t>73</w:t>
      </w:r>
      <w:r w:rsidRPr="006A2FE9">
        <w:rPr>
          <w:color w:val="000000"/>
        </w:rPr>
        <w:t>, 011605-1, 011605-16 (2006). (51 citations)</w:t>
      </w:r>
    </w:p>
    <w:p w14:paraId="4E364B60" w14:textId="77777777" w:rsidR="00CD6EF5" w:rsidRPr="006A2FE9" w:rsidRDefault="00CD6EF5" w:rsidP="00CD6EF5">
      <w:pPr>
        <w:tabs>
          <w:tab w:val="left" w:pos="0"/>
        </w:tabs>
        <w:jc w:val="both"/>
        <w:rPr>
          <w:color w:val="000000"/>
        </w:rPr>
      </w:pPr>
    </w:p>
    <w:p w14:paraId="13F670B4" w14:textId="77777777" w:rsidR="00CD6EF5" w:rsidRPr="006A2FE9" w:rsidRDefault="00CD6EF5" w:rsidP="00CD6EF5">
      <w:pPr>
        <w:tabs>
          <w:tab w:val="left" w:pos="0"/>
        </w:tabs>
        <w:jc w:val="both"/>
        <w:rPr>
          <w:color w:val="000000"/>
        </w:rPr>
      </w:pPr>
      <w:r w:rsidRPr="006A2FE9">
        <w:rPr>
          <w:color w:val="000000"/>
        </w:rPr>
        <w:t xml:space="preserve">171. Zhou, R., Gordon, J., Palmer, A. F. and Chang, H.-C., “Role of </w:t>
      </w:r>
      <w:proofErr w:type="spellStart"/>
      <w:r w:rsidRPr="006A2FE9">
        <w:rPr>
          <w:color w:val="000000"/>
        </w:rPr>
        <w:t>Eryrhrocyte</w:t>
      </w:r>
      <w:proofErr w:type="spellEnd"/>
      <w:r w:rsidRPr="006A2FE9">
        <w:rPr>
          <w:color w:val="000000"/>
        </w:rPr>
        <w:t xml:space="preserve"> Deformability </w:t>
      </w:r>
    </w:p>
    <w:p w14:paraId="704E6029" w14:textId="77777777" w:rsidR="00CD6EF5" w:rsidRPr="006A2FE9" w:rsidRDefault="00CD6EF5" w:rsidP="00CD6EF5">
      <w:pPr>
        <w:tabs>
          <w:tab w:val="left" w:pos="0"/>
        </w:tabs>
        <w:jc w:val="both"/>
        <w:rPr>
          <w:color w:val="000000"/>
        </w:rPr>
      </w:pPr>
      <w:r w:rsidRPr="006A2FE9">
        <w:rPr>
          <w:color w:val="000000"/>
        </w:rPr>
        <w:t xml:space="preserve">         during Capillary Wetting”, </w:t>
      </w:r>
      <w:r w:rsidRPr="006A2FE9">
        <w:rPr>
          <w:color w:val="000000"/>
          <w:u w:val="single"/>
        </w:rPr>
        <w:t>Biotech. and Bioengineering</w:t>
      </w:r>
      <w:r w:rsidRPr="006A2FE9">
        <w:rPr>
          <w:color w:val="000000"/>
        </w:rPr>
        <w:t xml:space="preserve">, </w:t>
      </w:r>
      <w:r w:rsidRPr="006A2FE9">
        <w:rPr>
          <w:color w:val="000000"/>
          <w:u w:val="single"/>
        </w:rPr>
        <w:t>93</w:t>
      </w:r>
      <w:r w:rsidRPr="006A2FE9">
        <w:rPr>
          <w:color w:val="000000"/>
        </w:rPr>
        <w:t>, 201 (2006).</w:t>
      </w:r>
    </w:p>
    <w:p w14:paraId="09CBFCA2" w14:textId="77777777" w:rsidR="00CD6EF5" w:rsidRPr="006A2FE9" w:rsidRDefault="00CD6EF5" w:rsidP="00CD6EF5">
      <w:pPr>
        <w:tabs>
          <w:tab w:val="left" w:pos="0"/>
        </w:tabs>
        <w:jc w:val="both"/>
        <w:rPr>
          <w:color w:val="000000"/>
        </w:rPr>
      </w:pPr>
    </w:p>
    <w:p w14:paraId="71A79084" w14:textId="77777777" w:rsidR="00CD6EF5" w:rsidRPr="006A2FE9" w:rsidRDefault="00CD6EF5" w:rsidP="00CD6EF5">
      <w:pPr>
        <w:tabs>
          <w:tab w:val="left" w:pos="0"/>
        </w:tabs>
        <w:jc w:val="both"/>
        <w:rPr>
          <w:color w:val="000000"/>
        </w:rPr>
      </w:pPr>
    </w:p>
    <w:p w14:paraId="44600499" w14:textId="77777777" w:rsidR="00CD6EF5" w:rsidRPr="007C3F16" w:rsidRDefault="00CD6EF5" w:rsidP="00CD6EF5">
      <w:pPr>
        <w:tabs>
          <w:tab w:val="left" w:pos="0"/>
        </w:tabs>
        <w:jc w:val="both"/>
        <w:rPr>
          <w:color w:val="FF0000"/>
        </w:rPr>
      </w:pPr>
      <w:r w:rsidRPr="006A2FE9">
        <w:rPr>
          <w:color w:val="000000"/>
        </w:rPr>
        <w:t xml:space="preserve">172. </w:t>
      </w:r>
      <w:r w:rsidRPr="007C3F16">
        <w:rPr>
          <w:color w:val="FF0000"/>
        </w:rPr>
        <w:t xml:space="preserve">Zhou, R., Wang, P. and Chang, H.-C., “Bacteria capture, concentration and detection </w:t>
      </w:r>
    </w:p>
    <w:p w14:paraId="329D4A1C" w14:textId="77777777" w:rsidR="00CD6EF5" w:rsidRPr="007C3F16" w:rsidRDefault="00CD6EF5" w:rsidP="00CD6EF5">
      <w:pPr>
        <w:tabs>
          <w:tab w:val="left" w:pos="0"/>
        </w:tabs>
        <w:jc w:val="both"/>
        <w:rPr>
          <w:color w:val="FF0000"/>
        </w:rPr>
      </w:pPr>
      <w:r w:rsidRPr="007C3F16">
        <w:rPr>
          <w:color w:val="FF0000"/>
        </w:rPr>
        <w:t xml:space="preserve">        by alternating current </w:t>
      </w:r>
      <w:proofErr w:type="spellStart"/>
      <w:r w:rsidRPr="007C3F16">
        <w:rPr>
          <w:color w:val="FF0000"/>
        </w:rPr>
        <w:t>dielectrophoresis</w:t>
      </w:r>
      <w:proofErr w:type="spellEnd"/>
      <w:r w:rsidRPr="007C3F16">
        <w:rPr>
          <w:color w:val="FF0000"/>
        </w:rPr>
        <w:t xml:space="preserve"> and self-assembly of dispersed single-wall </w:t>
      </w:r>
    </w:p>
    <w:p w14:paraId="5730D68F" w14:textId="7A898C00" w:rsidR="00CD6EF5" w:rsidRPr="006A2FE9" w:rsidRDefault="00CD6EF5" w:rsidP="00CD6EF5">
      <w:pPr>
        <w:tabs>
          <w:tab w:val="left" w:pos="0"/>
        </w:tabs>
        <w:jc w:val="both"/>
        <w:rPr>
          <w:color w:val="000000"/>
        </w:rPr>
      </w:pPr>
      <w:r w:rsidRPr="007C3F16">
        <w:rPr>
          <w:color w:val="FF0000"/>
        </w:rPr>
        <w:t xml:space="preserve">        carbon nanotubes”, </w:t>
      </w:r>
      <w:r w:rsidRPr="007C3F16">
        <w:rPr>
          <w:color w:val="FF0000"/>
          <w:u w:val="single"/>
        </w:rPr>
        <w:t>Electrophoresis</w:t>
      </w:r>
      <w:r w:rsidRPr="007C3F16">
        <w:rPr>
          <w:color w:val="FF0000"/>
        </w:rPr>
        <w:t xml:space="preserve">, </w:t>
      </w:r>
      <w:r w:rsidRPr="007C3F16">
        <w:rPr>
          <w:color w:val="FF0000"/>
          <w:u w:val="single"/>
        </w:rPr>
        <w:t>27</w:t>
      </w:r>
      <w:r w:rsidRPr="007C3F16">
        <w:rPr>
          <w:color w:val="FF0000"/>
        </w:rPr>
        <w:t>, 1376-1385 (2006).</w:t>
      </w:r>
      <w:r w:rsidR="007C3F16">
        <w:rPr>
          <w:color w:val="000000"/>
        </w:rPr>
        <w:t xml:space="preserve"> </w:t>
      </w:r>
    </w:p>
    <w:p w14:paraId="07A4033F" w14:textId="77777777" w:rsidR="00CD6EF5" w:rsidRPr="006A2FE9" w:rsidRDefault="00CD6EF5" w:rsidP="00CD6EF5">
      <w:pPr>
        <w:tabs>
          <w:tab w:val="left" w:pos="0"/>
        </w:tabs>
        <w:jc w:val="both"/>
        <w:rPr>
          <w:color w:val="000000"/>
        </w:rPr>
      </w:pPr>
    </w:p>
    <w:p w14:paraId="3A1D2C74" w14:textId="77777777" w:rsidR="00CD6EF5" w:rsidRPr="006A2FE9" w:rsidRDefault="00CD6EF5" w:rsidP="00CD6EF5">
      <w:pPr>
        <w:tabs>
          <w:tab w:val="left" w:pos="0"/>
        </w:tabs>
        <w:jc w:val="both"/>
        <w:rPr>
          <w:color w:val="000000"/>
        </w:rPr>
      </w:pPr>
      <w:r w:rsidRPr="006A2FE9">
        <w:rPr>
          <w:color w:val="000000"/>
        </w:rPr>
        <w:t>173, Chang, H.-C., “</w:t>
      </w:r>
      <w:proofErr w:type="spellStart"/>
      <w:r w:rsidRPr="006A2FE9">
        <w:rPr>
          <w:color w:val="000000"/>
        </w:rPr>
        <w:t>Electrokinetics</w:t>
      </w:r>
      <w:proofErr w:type="spellEnd"/>
      <w:r w:rsidRPr="006A2FE9">
        <w:rPr>
          <w:color w:val="000000"/>
        </w:rPr>
        <w:t xml:space="preserve">: A Viable Microfluidic Platform for Miniature Diagnostic </w:t>
      </w:r>
    </w:p>
    <w:p w14:paraId="0C3F2A32" w14:textId="77777777" w:rsidR="00CD6EF5" w:rsidRPr="006A2FE9" w:rsidRDefault="00CD6EF5" w:rsidP="00CD6EF5">
      <w:pPr>
        <w:tabs>
          <w:tab w:val="left" w:pos="0"/>
        </w:tabs>
        <w:jc w:val="both"/>
        <w:rPr>
          <w:color w:val="000000"/>
        </w:rPr>
      </w:pPr>
      <w:r w:rsidRPr="006A2FE9">
        <w:rPr>
          <w:color w:val="000000"/>
        </w:rPr>
        <w:t xml:space="preserve">         Kits”, Invited Review, </w:t>
      </w:r>
      <w:r w:rsidRPr="006A2FE9">
        <w:rPr>
          <w:color w:val="000000"/>
          <w:u w:val="single"/>
        </w:rPr>
        <w:t>Canadian J of Chemical Engineering</w:t>
      </w:r>
      <w:r w:rsidRPr="006A2FE9">
        <w:rPr>
          <w:color w:val="000000"/>
        </w:rPr>
        <w:t xml:space="preserve">, </w:t>
      </w:r>
      <w:r w:rsidRPr="006A2FE9">
        <w:rPr>
          <w:color w:val="000000"/>
          <w:u w:val="single"/>
        </w:rPr>
        <w:t>84</w:t>
      </w:r>
      <w:r w:rsidRPr="006A2FE9">
        <w:rPr>
          <w:color w:val="000000"/>
        </w:rPr>
        <w:t>, 146 (2006)</w:t>
      </w:r>
    </w:p>
    <w:p w14:paraId="6E4281A6" w14:textId="77777777" w:rsidR="00CD6EF5" w:rsidRPr="006A2FE9" w:rsidRDefault="00CD6EF5" w:rsidP="00CD6EF5">
      <w:pPr>
        <w:tabs>
          <w:tab w:val="left" w:pos="0"/>
        </w:tabs>
        <w:jc w:val="both"/>
        <w:rPr>
          <w:color w:val="000000"/>
        </w:rPr>
      </w:pPr>
    </w:p>
    <w:p w14:paraId="0874B412" w14:textId="77777777" w:rsidR="00CD6EF5" w:rsidRPr="006A2FE9" w:rsidRDefault="00CD6EF5" w:rsidP="00CD6EF5">
      <w:pPr>
        <w:tabs>
          <w:tab w:val="left" w:pos="0"/>
        </w:tabs>
        <w:jc w:val="both"/>
        <w:rPr>
          <w:color w:val="000000"/>
        </w:rPr>
      </w:pPr>
      <w:r w:rsidRPr="006A2FE9">
        <w:rPr>
          <w:color w:val="000000"/>
        </w:rPr>
        <w:t xml:space="preserve">174. Chen, Z., Hsu, F-C., </w:t>
      </w:r>
      <w:proofErr w:type="spellStart"/>
      <w:r w:rsidRPr="006A2FE9">
        <w:rPr>
          <w:color w:val="000000"/>
        </w:rPr>
        <w:t>Battigelli</w:t>
      </w:r>
      <w:proofErr w:type="spellEnd"/>
      <w:r w:rsidRPr="006A2FE9">
        <w:rPr>
          <w:color w:val="000000"/>
        </w:rPr>
        <w:t xml:space="preserve">, D. and Chang, H.-C., “Capture and release of viruses using </w:t>
      </w:r>
    </w:p>
    <w:p w14:paraId="002CC646" w14:textId="77777777" w:rsidR="00CD6EF5" w:rsidRPr="006A2FE9" w:rsidRDefault="00CD6EF5" w:rsidP="00CD6EF5">
      <w:pPr>
        <w:tabs>
          <w:tab w:val="left" w:pos="0"/>
        </w:tabs>
        <w:jc w:val="both"/>
        <w:rPr>
          <w:color w:val="000000"/>
        </w:rPr>
      </w:pPr>
      <w:r w:rsidRPr="006A2FE9">
        <w:rPr>
          <w:color w:val="000000"/>
        </w:rPr>
        <w:t xml:space="preserve">         amino-</w:t>
      </w:r>
      <w:proofErr w:type="spellStart"/>
      <w:r w:rsidRPr="006A2FE9">
        <w:rPr>
          <w:color w:val="000000"/>
        </w:rPr>
        <w:t>fucntionalized</w:t>
      </w:r>
      <w:proofErr w:type="spellEnd"/>
      <w:r w:rsidRPr="006A2FE9">
        <w:rPr>
          <w:color w:val="000000"/>
        </w:rPr>
        <w:t xml:space="preserve"> silica particles”, </w:t>
      </w:r>
      <w:r w:rsidRPr="006A2FE9">
        <w:rPr>
          <w:color w:val="000000"/>
          <w:u w:val="single"/>
        </w:rPr>
        <w:t xml:space="preserve">Anal. </w:t>
      </w:r>
      <w:proofErr w:type="spellStart"/>
      <w:r w:rsidRPr="006A2FE9">
        <w:rPr>
          <w:color w:val="000000"/>
          <w:u w:val="single"/>
        </w:rPr>
        <w:t>Chim</w:t>
      </w:r>
      <w:proofErr w:type="spellEnd"/>
      <w:r w:rsidRPr="006A2FE9">
        <w:rPr>
          <w:color w:val="000000"/>
          <w:u w:val="single"/>
        </w:rPr>
        <w:t>. Acta</w:t>
      </w:r>
      <w:r w:rsidRPr="006A2FE9">
        <w:rPr>
          <w:color w:val="000000"/>
        </w:rPr>
        <w:t xml:space="preserve">, </w:t>
      </w:r>
      <w:r w:rsidRPr="006A2FE9">
        <w:rPr>
          <w:color w:val="000000"/>
          <w:u w:val="single"/>
        </w:rPr>
        <w:t>569</w:t>
      </w:r>
      <w:r w:rsidRPr="006A2FE9">
        <w:rPr>
          <w:color w:val="000000"/>
        </w:rPr>
        <w:t>, 76-82(2006).</w:t>
      </w:r>
    </w:p>
    <w:p w14:paraId="50BF1397" w14:textId="77777777" w:rsidR="00CD6EF5" w:rsidRPr="006A2FE9" w:rsidRDefault="00CD6EF5" w:rsidP="00CD6EF5">
      <w:pPr>
        <w:tabs>
          <w:tab w:val="left" w:pos="0"/>
        </w:tabs>
        <w:jc w:val="both"/>
        <w:rPr>
          <w:color w:val="000000"/>
        </w:rPr>
      </w:pPr>
    </w:p>
    <w:p w14:paraId="4D5F6F7B" w14:textId="77777777" w:rsidR="00CD6EF5" w:rsidRPr="006A2FE9" w:rsidRDefault="00CD6EF5" w:rsidP="00CD6EF5">
      <w:pPr>
        <w:tabs>
          <w:tab w:val="left" w:pos="0"/>
        </w:tabs>
        <w:jc w:val="both"/>
        <w:rPr>
          <w:szCs w:val="26"/>
        </w:rPr>
      </w:pPr>
      <w:r w:rsidRPr="006A2FE9">
        <w:rPr>
          <w:color w:val="000000"/>
        </w:rPr>
        <w:t xml:space="preserve">175. Sengupta, S., </w:t>
      </w:r>
      <w:proofErr w:type="spellStart"/>
      <w:r w:rsidRPr="006A2FE9">
        <w:rPr>
          <w:color w:val="000000"/>
        </w:rPr>
        <w:t>Battigelli</w:t>
      </w:r>
      <w:proofErr w:type="spellEnd"/>
      <w:r w:rsidRPr="006A2FE9">
        <w:rPr>
          <w:color w:val="000000"/>
        </w:rPr>
        <w:t xml:space="preserve">, D. and Chang, H.-C., “A micro-scale </w:t>
      </w:r>
      <w:r w:rsidRPr="006A2FE9">
        <w:rPr>
          <w:szCs w:val="26"/>
        </w:rPr>
        <w:t xml:space="preserve">multi-frequency reactance </w:t>
      </w:r>
    </w:p>
    <w:p w14:paraId="6422EFA7" w14:textId="77777777" w:rsidR="00A60F97" w:rsidRDefault="00CD6EF5" w:rsidP="00CD6EF5">
      <w:pPr>
        <w:tabs>
          <w:tab w:val="left" w:pos="0"/>
        </w:tabs>
        <w:jc w:val="both"/>
        <w:rPr>
          <w:szCs w:val="26"/>
        </w:rPr>
      </w:pPr>
      <w:r w:rsidRPr="006A2FE9">
        <w:rPr>
          <w:szCs w:val="26"/>
        </w:rPr>
        <w:t xml:space="preserve">         measurement technique to detect bacterial growth at lo</w:t>
      </w:r>
      <w:r w:rsidR="00A60F97">
        <w:rPr>
          <w:szCs w:val="26"/>
        </w:rPr>
        <w:t xml:space="preserve">w bio-particle    </w:t>
      </w:r>
    </w:p>
    <w:p w14:paraId="236AAEAF" w14:textId="59DFD79D" w:rsidR="00CD6EF5" w:rsidRPr="00A60F97" w:rsidRDefault="00A60F97" w:rsidP="00CD6EF5">
      <w:pPr>
        <w:tabs>
          <w:tab w:val="left" w:pos="0"/>
        </w:tabs>
        <w:jc w:val="both"/>
        <w:rPr>
          <w:szCs w:val="26"/>
          <w:u w:val="single"/>
        </w:rPr>
      </w:pPr>
      <w:r>
        <w:rPr>
          <w:szCs w:val="26"/>
        </w:rPr>
        <w:t xml:space="preserve">         </w:t>
      </w:r>
      <w:proofErr w:type="spellStart"/>
      <w:r>
        <w:rPr>
          <w:szCs w:val="26"/>
        </w:rPr>
        <w:t>concentrations”,</w:t>
      </w:r>
      <w:r w:rsidR="00CD6EF5" w:rsidRPr="006A2FE9">
        <w:rPr>
          <w:szCs w:val="26"/>
          <w:u w:val="single"/>
        </w:rPr>
        <w:t>Lab</w:t>
      </w:r>
      <w:proofErr w:type="spellEnd"/>
      <w:r w:rsidR="00CD6EF5" w:rsidRPr="006A2FE9">
        <w:rPr>
          <w:szCs w:val="26"/>
          <w:u w:val="single"/>
        </w:rPr>
        <w:t>-on-a-Chip</w:t>
      </w:r>
      <w:r w:rsidR="00CD6EF5" w:rsidRPr="006A2FE9">
        <w:rPr>
          <w:szCs w:val="26"/>
        </w:rPr>
        <w:t xml:space="preserve">, </w:t>
      </w:r>
      <w:r w:rsidR="00CD6EF5" w:rsidRPr="006A2FE9">
        <w:rPr>
          <w:szCs w:val="26"/>
          <w:u w:val="single"/>
        </w:rPr>
        <w:t>6</w:t>
      </w:r>
      <w:r w:rsidR="00CD6EF5" w:rsidRPr="006A2FE9">
        <w:rPr>
          <w:szCs w:val="26"/>
        </w:rPr>
        <w:t>, 682-692 (2006).</w:t>
      </w:r>
    </w:p>
    <w:p w14:paraId="4EBC4464" w14:textId="77777777" w:rsidR="00CD6EF5" w:rsidRPr="006A2FE9" w:rsidRDefault="00CD6EF5" w:rsidP="00CD6EF5">
      <w:pPr>
        <w:tabs>
          <w:tab w:val="left" w:pos="0"/>
        </w:tabs>
        <w:jc w:val="both"/>
        <w:rPr>
          <w:szCs w:val="26"/>
        </w:rPr>
      </w:pPr>
    </w:p>
    <w:p w14:paraId="2798A1D9" w14:textId="77777777" w:rsidR="00CD6EF5" w:rsidRPr="006A2FE9" w:rsidRDefault="00CD6EF5" w:rsidP="00CD6EF5">
      <w:pPr>
        <w:tabs>
          <w:tab w:val="left" w:pos="0"/>
        </w:tabs>
        <w:jc w:val="both"/>
        <w:rPr>
          <w:szCs w:val="26"/>
        </w:rPr>
      </w:pPr>
      <w:r w:rsidRPr="006A2FE9">
        <w:rPr>
          <w:szCs w:val="26"/>
        </w:rPr>
        <w:t xml:space="preserve">176. Yeo, L. Y., </w:t>
      </w:r>
      <w:proofErr w:type="spellStart"/>
      <w:r w:rsidRPr="006A2FE9">
        <w:rPr>
          <w:szCs w:val="26"/>
        </w:rPr>
        <w:t>Hou</w:t>
      </w:r>
      <w:proofErr w:type="spellEnd"/>
      <w:r w:rsidRPr="006A2FE9">
        <w:rPr>
          <w:szCs w:val="26"/>
        </w:rPr>
        <w:t xml:space="preserve">, D., Maheshwari, S. and Chang, H.-C., “Electrohydrodynamic surface </w:t>
      </w:r>
    </w:p>
    <w:p w14:paraId="2585BC6E" w14:textId="77777777" w:rsidR="00CD6EF5" w:rsidRPr="006A2FE9" w:rsidRDefault="00CD6EF5" w:rsidP="00CD6EF5">
      <w:pPr>
        <w:tabs>
          <w:tab w:val="left" w:pos="0"/>
        </w:tabs>
        <w:jc w:val="both"/>
        <w:rPr>
          <w:szCs w:val="26"/>
        </w:rPr>
      </w:pPr>
      <w:r w:rsidRPr="006A2FE9">
        <w:rPr>
          <w:szCs w:val="26"/>
        </w:rPr>
        <w:t xml:space="preserve">         micro-vortices for mixing and particle trapping”, </w:t>
      </w:r>
      <w:r w:rsidRPr="006A2FE9">
        <w:rPr>
          <w:szCs w:val="26"/>
          <w:u w:val="single"/>
        </w:rPr>
        <w:t>Appl. Phys. Lett</w:t>
      </w:r>
      <w:r w:rsidRPr="006A2FE9">
        <w:rPr>
          <w:szCs w:val="26"/>
        </w:rPr>
        <w:t xml:space="preserve">., </w:t>
      </w:r>
      <w:r w:rsidRPr="006A2FE9">
        <w:rPr>
          <w:szCs w:val="26"/>
          <w:u w:val="single"/>
        </w:rPr>
        <w:t>88</w:t>
      </w:r>
      <w:r w:rsidRPr="006A2FE9">
        <w:rPr>
          <w:szCs w:val="26"/>
        </w:rPr>
        <w:t>, 233512 (2006).</w:t>
      </w:r>
    </w:p>
    <w:p w14:paraId="169A7D17" w14:textId="77777777" w:rsidR="00CD6EF5" w:rsidRPr="006A2FE9" w:rsidRDefault="00CD6EF5" w:rsidP="00CD6EF5">
      <w:pPr>
        <w:tabs>
          <w:tab w:val="left" w:pos="0"/>
        </w:tabs>
        <w:jc w:val="both"/>
        <w:rPr>
          <w:szCs w:val="26"/>
        </w:rPr>
      </w:pPr>
    </w:p>
    <w:p w14:paraId="3FBD8684" w14:textId="77777777" w:rsidR="00CD6EF5" w:rsidRPr="006A2FE9" w:rsidRDefault="00CD6EF5" w:rsidP="00CD6EF5">
      <w:pPr>
        <w:tabs>
          <w:tab w:val="left" w:pos="0"/>
        </w:tabs>
        <w:jc w:val="both"/>
        <w:rPr>
          <w:szCs w:val="26"/>
        </w:rPr>
      </w:pPr>
      <w:r w:rsidRPr="006A2FE9">
        <w:rPr>
          <w:szCs w:val="26"/>
        </w:rPr>
        <w:t>177. Wang, P., Maheshwari, S. and Chang, H-C, “</w:t>
      </w:r>
      <w:proofErr w:type="spellStart"/>
      <w:r w:rsidRPr="006A2FE9">
        <w:rPr>
          <w:szCs w:val="26"/>
        </w:rPr>
        <w:t>Polyhedra</w:t>
      </w:r>
      <w:proofErr w:type="spellEnd"/>
      <w:r w:rsidRPr="006A2FE9">
        <w:rPr>
          <w:szCs w:val="26"/>
        </w:rPr>
        <w:t xml:space="preserve"> formation and transient cone </w:t>
      </w:r>
    </w:p>
    <w:p w14:paraId="64DE4167" w14:textId="77777777" w:rsidR="00CD6EF5" w:rsidRPr="006A2FE9" w:rsidRDefault="00CD6EF5" w:rsidP="00CD6EF5">
      <w:pPr>
        <w:tabs>
          <w:tab w:val="left" w:pos="0"/>
        </w:tabs>
        <w:jc w:val="both"/>
        <w:rPr>
          <w:szCs w:val="26"/>
        </w:rPr>
      </w:pPr>
      <w:r w:rsidRPr="006A2FE9">
        <w:rPr>
          <w:szCs w:val="26"/>
        </w:rPr>
        <w:t xml:space="preserve">         ejection of a resonant </w:t>
      </w:r>
      <w:proofErr w:type="spellStart"/>
      <w:r w:rsidRPr="006A2FE9">
        <w:rPr>
          <w:szCs w:val="26"/>
        </w:rPr>
        <w:t>microdrop</w:t>
      </w:r>
      <w:proofErr w:type="spellEnd"/>
      <w:r w:rsidRPr="006A2FE9">
        <w:rPr>
          <w:szCs w:val="26"/>
        </w:rPr>
        <w:t xml:space="preserve"> forced by an </w:t>
      </w:r>
      <w:proofErr w:type="spellStart"/>
      <w:r w:rsidRPr="006A2FE9">
        <w:rPr>
          <w:szCs w:val="26"/>
        </w:rPr>
        <w:t>ac</w:t>
      </w:r>
      <w:proofErr w:type="spellEnd"/>
      <w:r w:rsidRPr="006A2FE9">
        <w:rPr>
          <w:szCs w:val="26"/>
        </w:rPr>
        <w:t xml:space="preserve"> electric field”, </w:t>
      </w:r>
      <w:r w:rsidRPr="006A2FE9">
        <w:rPr>
          <w:szCs w:val="26"/>
          <w:u w:val="single"/>
        </w:rPr>
        <w:t>Phys Rev Lett</w:t>
      </w:r>
      <w:r w:rsidRPr="006A2FE9">
        <w:rPr>
          <w:szCs w:val="26"/>
        </w:rPr>
        <w:t>, 96, 254502</w:t>
      </w:r>
    </w:p>
    <w:p w14:paraId="3D800940" w14:textId="77777777" w:rsidR="00CD6EF5" w:rsidRPr="006A2FE9" w:rsidRDefault="00CD6EF5" w:rsidP="00CD6EF5">
      <w:pPr>
        <w:tabs>
          <w:tab w:val="left" w:pos="0"/>
        </w:tabs>
        <w:jc w:val="both"/>
        <w:rPr>
          <w:szCs w:val="26"/>
        </w:rPr>
      </w:pPr>
      <w:r w:rsidRPr="006A2FE9">
        <w:rPr>
          <w:szCs w:val="26"/>
        </w:rPr>
        <w:t xml:space="preserve">          (2006).</w:t>
      </w:r>
    </w:p>
    <w:p w14:paraId="73EFA740" w14:textId="77777777" w:rsidR="00CD6EF5" w:rsidRPr="006A2FE9" w:rsidRDefault="00CD6EF5" w:rsidP="00CD6EF5">
      <w:pPr>
        <w:tabs>
          <w:tab w:val="left" w:pos="0"/>
        </w:tabs>
        <w:jc w:val="both"/>
        <w:rPr>
          <w:szCs w:val="26"/>
        </w:rPr>
      </w:pPr>
    </w:p>
    <w:p w14:paraId="4BF03BA2" w14:textId="77777777" w:rsidR="00CD6EF5" w:rsidRPr="006A2FE9" w:rsidRDefault="00CD6EF5" w:rsidP="00CD6EF5">
      <w:pPr>
        <w:tabs>
          <w:tab w:val="left" w:pos="0"/>
        </w:tabs>
        <w:jc w:val="both"/>
        <w:rPr>
          <w:szCs w:val="26"/>
        </w:rPr>
      </w:pPr>
      <w:r w:rsidRPr="006A2FE9">
        <w:rPr>
          <w:szCs w:val="26"/>
        </w:rPr>
        <w:t xml:space="preserve">178. </w:t>
      </w:r>
      <w:proofErr w:type="spellStart"/>
      <w:r w:rsidRPr="006A2FE9">
        <w:rPr>
          <w:szCs w:val="26"/>
        </w:rPr>
        <w:t>Hou</w:t>
      </w:r>
      <w:proofErr w:type="spellEnd"/>
      <w:r w:rsidRPr="006A2FE9">
        <w:rPr>
          <w:szCs w:val="26"/>
        </w:rPr>
        <w:t>, D. and Chang, H.-C., “</w:t>
      </w:r>
      <w:proofErr w:type="spellStart"/>
      <w:r w:rsidRPr="006A2FE9">
        <w:rPr>
          <w:szCs w:val="26"/>
        </w:rPr>
        <w:t>Electrokinetic</w:t>
      </w:r>
      <w:proofErr w:type="spellEnd"/>
      <w:r w:rsidRPr="006A2FE9">
        <w:rPr>
          <w:szCs w:val="26"/>
        </w:rPr>
        <w:t xml:space="preserve"> particle aggregation patterns in </w:t>
      </w:r>
      <w:proofErr w:type="spellStart"/>
      <w:r w:rsidRPr="006A2FE9">
        <w:rPr>
          <w:szCs w:val="26"/>
        </w:rPr>
        <w:t>microvortices</w:t>
      </w:r>
      <w:proofErr w:type="spellEnd"/>
      <w:r w:rsidRPr="006A2FE9">
        <w:rPr>
          <w:szCs w:val="26"/>
        </w:rPr>
        <w:t xml:space="preserve"> </w:t>
      </w:r>
    </w:p>
    <w:p w14:paraId="5A2C9994" w14:textId="77777777" w:rsidR="00CD6EF5" w:rsidRPr="006A2FE9" w:rsidRDefault="00CD6EF5" w:rsidP="00CD6EF5">
      <w:pPr>
        <w:tabs>
          <w:tab w:val="left" w:pos="0"/>
        </w:tabs>
        <w:jc w:val="both"/>
        <w:rPr>
          <w:szCs w:val="26"/>
        </w:rPr>
      </w:pPr>
      <w:r w:rsidRPr="006A2FE9">
        <w:rPr>
          <w:szCs w:val="26"/>
        </w:rPr>
        <w:t xml:space="preserve">         due to particle-field interaction”, </w:t>
      </w:r>
      <w:r w:rsidRPr="006A2FE9">
        <w:rPr>
          <w:szCs w:val="26"/>
          <w:u w:val="single"/>
        </w:rPr>
        <w:t>Phys. of Fluids</w:t>
      </w:r>
      <w:r w:rsidRPr="006A2FE9">
        <w:rPr>
          <w:szCs w:val="26"/>
        </w:rPr>
        <w:t xml:space="preserve">, </w:t>
      </w:r>
      <w:r w:rsidRPr="006A2FE9">
        <w:rPr>
          <w:szCs w:val="26"/>
          <w:u w:val="single"/>
        </w:rPr>
        <w:t>18</w:t>
      </w:r>
      <w:r w:rsidRPr="006A2FE9">
        <w:rPr>
          <w:szCs w:val="26"/>
        </w:rPr>
        <w:t>, 071702 (2006).</w:t>
      </w:r>
    </w:p>
    <w:p w14:paraId="7C0CB9E6" w14:textId="77777777" w:rsidR="00CD6EF5" w:rsidRPr="006A2FE9" w:rsidRDefault="00CD6EF5" w:rsidP="00CD6EF5">
      <w:pPr>
        <w:tabs>
          <w:tab w:val="left" w:pos="0"/>
        </w:tabs>
        <w:jc w:val="both"/>
        <w:rPr>
          <w:szCs w:val="26"/>
        </w:rPr>
      </w:pPr>
    </w:p>
    <w:p w14:paraId="0F44A56B" w14:textId="77777777" w:rsidR="00CD6EF5" w:rsidRPr="006A2FE9" w:rsidRDefault="00CD6EF5" w:rsidP="00CD6EF5">
      <w:pPr>
        <w:tabs>
          <w:tab w:val="left" w:pos="0"/>
        </w:tabs>
        <w:jc w:val="both"/>
        <w:rPr>
          <w:szCs w:val="26"/>
        </w:rPr>
      </w:pPr>
      <w:r w:rsidRPr="006A2FE9">
        <w:rPr>
          <w:szCs w:val="26"/>
        </w:rPr>
        <w:t xml:space="preserve">179. Yeo, L. Y., </w:t>
      </w:r>
      <w:proofErr w:type="spellStart"/>
      <w:r w:rsidRPr="006A2FE9">
        <w:rPr>
          <w:szCs w:val="26"/>
        </w:rPr>
        <w:t>Hou</w:t>
      </w:r>
      <w:proofErr w:type="spellEnd"/>
      <w:r w:rsidRPr="006A2FE9">
        <w:rPr>
          <w:szCs w:val="26"/>
        </w:rPr>
        <w:t xml:space="preserve">, D., Maheshwari, S. and Chang, H.-C., “Electrohydrodynamic surface </w:t>
      </w:r>
    </w:p>
    <w:p w14:paraId="578AACE5" w14:textId="77777777" w:rsidR="00CD6EF5" w:rsidRPr="006A2FE9" w:rsidRDefault="00CD6EF5" w:rsidP="00CD6EF5">
      <w:pPr>
        <w:tabs>
          <w:tab w:val="left" w:pos="0"/>
        </w:tabs>
        <w:jc w:val="both"/>
        <w:rPr>
          <w:szCs w:val="26"/>
        </w:rPr>
      </w:pPr>
      <w:r w:rsidRPr="006A2FE9">
        <w:rPr>
          <w:szCs w:val="26"/>
        </w:rPr>
        <w:t xml:space="preserve">         </w:t>
      </w:r>
      <w:proofErr w:type="spellStart"/>
      <w:r w:rsidRPr="006A2FE9">
        <w:rPr>
          <w:szCs w:val="26"/>
        </w:rPr>
        <w:t>microvortices</w:t>
      </w:r>
      <w:proofErr w:type="spellEnd"/>
      <w:r w:rsidRPr="006A2FE9">
        <w:rPr>
          <w:szCs w:val="26"/>
        </w:rPr>
        <w:t xml:space="preserve"> for mixing and particle trapping”, </w:t>
      </w:r>
      <w:r w:rsidRPr="006A2FE9">
        <w:rPr>
          <w:szCs w:val="26"/>
          <w:u w:val="single"/>
        </w:rPr>
        <w:t>App Phys Lett</w:t>
      </w:r>
      <w:r w:rsidRPr="006A2FE9">
        <w:rPr>
          <w:szCs w:val="26"/>
        </w:rPr>
        <w:t xml:space="preserve">, </w:t>
      </w:r>
      <w:r w:rsidRPr="006A2FE9">
        <w:rPr>
          <w:szCs w:val="26"/>
          <w:u w:val="single"/>
        </w:rPr>
        <w:t>88</w:t>
      </w:r>
      <w:r w:rsidRPr="006A2FE9">
        <w:rPr>
          <w:szCs w:val="26"/>
        </w:rPr>
        <w:t>, 233512(2006).</w:t>
      </w:r>
    </w:p>
    <w:p w14:paraId="7E17C1C7" w14:textId="77777777" w:rsidR="00CD6EF5" w:rsidRPr="006A2FE9" w:rsidRDefault="00CD6EF5" w:rsidP="00CD6EF5">
      <w:pPr>
        <w:tabs>
          <w:tab w:val="left" w:pos="0"/>
        </w:tabs>
        <w:jc w:val="both"/>
        <w:rPr>
          <w:szCs w:val="26"/>
        </w:rPr>
      </w:pPr>
    </w:p>
    <w:p w14:paraId="7071E168" w14:textId="77777777" w:rsidR="00CD6EF5" w:rsidRPr="006A2FE9" w:rsidRDefault="00CD6EF5" w:rsidP="00CD6EF5">
      <w:pPr>
        <w:tabs>
          <w:tab w:val="left" w:pos="0"/>
        </w:tabs>
        <w:jc w:val="both"/>
        <w:rPr>
          <w:szCs w:val="26"/>
        </w:rPr>
      </w:pPr>
      <w:r w:rsidRPr="006A2FE9">
        <w:rPr>
          <w:szCs w:val="26"/>
        </w:rPr>
        <w:t xml:space="preserve">180. Wang, P., Chen, Z. and Chang, H.-C., “An integrated micropump and electrospray emitter </w:t>
      </w:r>
    </w:p>
    <w:p w14:paraId="5BE14532" w14:textId="77777777" w:rsidR="00CD6EF5" w:rsidRPr="006A2FE9" w:rsidRDefault="00CD6EF5" w:rsidP="00CD6EF5">
      <w:pPr>
        <w:tabs>
          <w:tab w:val="left" w:pos="0"/>
        </w:tabs>
        <w:jc w:val="both"/>
        <w:rPr>
          <w:szCs w:val="26"/>
        </w:rPr>
      </w:pPr>
      <w:r w:rsidRPr="006A2FE9">
        <w:rPr>
          <w:szCs w:val="26"/>
        </w:rPr>
        <w:t xml:space="preserve">         system based on porous silica monoliths”, </w:t>
      </w:r>
      <w:r w:rsidRPr="006A2FE9">
        <w:rPr>
          <w:szCs w:val="26"/>
          <w:u w:val="single"/>
        </w:rPr>
        <w:t>Electrophoresis</w:t>
      </w:r>
      <w:r w:rsidRPr="006A2FE9">
        <w:rPr>
          <w:szCs w:val="26"/>
        </w:rPr>
        <w:t xml:space="preserve">, </w:t>
      </w:r>
      <w:r w:rsidRPr="006A2FE9">
        <w:rPr>
          <w:szCs w:val="26"/>
          <w:u w:val="single"/>
        </w:rPr>
        <w:t>27</w:t>
      </w:r>
      <w:r w:rsidRPr="006A2FE9">
        <w:rPr>
          <w:szCs w:val="26"/>
        </w:rPr>
        <w:t>, 3964 (2006).</w:t>
      </w:r>
    </w:p>
    <w:p w14:paraId="6C287716" w14:textId="77777777" w:rsidR="00CD6EF5" w:rsidRPr="006A2FE9" w:rsidRDefault="00CD6EF5" w:rsidP="00CD6EF5">
      <w:pPr>
        <w:tabs>
          <w:tab w:val="left" w:pos="0"/>
        </w:tabs>
        <w:jc w:val="both"/>
        <w:rPr>
          <w:szCs w:val="26"/>
        </w:rPr>
      </w:pPr>
    </w:p>
    <w:p w14:paraId="676D84B8" w14:textId="77777777" w:rsidR="00CD6EF5" w:rsidRPr="006A2FE9" w:rsidRDefault="00CD6EF5" w:rsidP="00CD6EF5">
      <w:pPr>
        <w:tabs>
          <w:tab w:val="left" w:pos="0"/>
        </w:tabs>
        <w:jc w:val="both"/>
        <w:rPr>
          <w:szCs w:val="26"/>
        </w:rPr>
      </w:pPr>
      <w:r w:rsidRPr="006A2FE9">
        <w:rPr>
          <w:szCs w:val="26"/>
        </w:rPr>
        <w:t xml:space="preserve">181. Wang, S.-C., Chen, H.-P., Lee, C.-Y., Yu, C.-C. and Chang, H.-C., “AC Electro-osmotic </w:t>
      </w:r>
    </w:p>
    <w:p w14:paraId="6F897F40" w14:textId="77777777" w:rsidR="00CD6EF5" w:rsidRPr="006A2FE9" w:rsidRDefault="00CD6EF5" w:rsidP="00CD6EF5">
      <w:pPr>
        <w:tabs>
          <w:tab w:val="left" w:pos="0"/>
        </w:tabs>
        <w:jc w:val="both"/>
        <w:rPr>
          <w:szCs w:val="26"/>
        </w:rPr>
      </w:pPr>
      <w:r w:rsidRPr="006A2FE9">
        <w:rPr>
          <w:szCs w:val="26"/>
        </w:rPr>
        <w:t xml:space="preserve">          Mixing Induced by Non-Contact External Electrodes”, </w:t>
      </w:r>
      <w:r w:rsidRPr="006A2FE9">
        <w:rPr>
          <w:szCs w:val="26"/>
          <w:u w:val="single"/>
        </w:rPr>
        <w:t>Biosensors and Bioelectronics</w:t>
      </w:r>
      <w:r w:rsidRPr="006A2FE9">
        <w:rPr>
          <w:szCs w:val="26"/>
        </w:rPr>
        <w:t xml:space="preserve">, </w:t>
      </w:r>
      <w:r w:rsidRPr="006A2FE9">
        <w:rPr>
          <w:szCs w:val="26"/>
          <w:u w:val="single"/>
        </w:rPr>
        <w:t>22</w:t>
      </w:r>
      <w:r w:rsidRPr="006A2FE9">
        <w:rPr>
          <w:szCs w:val="26"/>
        </w:rPr>
        <w:t xml:space="preserve">,      </w:t>
      </w:r>
    </w:p>
    <w:p w14:paraId="08E3B67C" w14:textId="77777777" w:rsidR="00CD6EF5" w:rsidRPr="006A2FE9" w:rsidRDefault="00CD6EF5" w:rsidP="00CD6EF5">
      <w:pPr>
        <w:tabs>
          <w:tab w:val="left" w:pos="0"/>
        </w:tabs>
        <w:jc w:val="both"/>
        <w:rPr>
          <w:szCs w:val="26"/>
        </w:rPr>
      </w:pPr>
      <w:r w:rsidRPr="006A2FE9">
        <w:rPr>
          <w:szCs w:val="26"/>
        </w:rPr>
        <w:t xml:space="preserve">          563(2006).</w:t>
      </w:r>
    </w:p>
    <w:p w14:paraId="22DC6CD2" w14:textId="77777777" w:rsidR="00CD6EF5" w:rsidRPr="006A2FE9" w:rsidRDefault="00CD6EF5" w:rsidP="00CD6EF5">
      <w:pPr>
        <w:tabs>
          <w:tab w:val="left" w:pos="0"/>
        </w:tabs>
        <w:jc w:val="both"/>
        <w:rPr>
          <w:szCs w:val="26"/>
        </w:rPr>
      </w:pPr>
    </w:p>
    <w:p w14:paraId="7D47697C" w14:textId="77777777" w:rsidR="00CD6EF5" w:rsidRPr="006A2FE9" w:rsidRDefault="00CD6EF5" w:rsidP="00CD6EF5">
      <w:pPr>
        <w:tabs>
          <w:tab w:val="left" w:pos="0"/>
        </w:tabs>
        <w:jc w:val="both"/>
        <w:rPr>
          <w:szCs w:val="26"/>
        </w:rPr>
      </w:pPr>
      <w:r w:rsidRPr="006A2FE9">
        <w:rPr>
          <w:szCs w:val="26"/>
        </w:rPr>
        <w:t xml:space="preserve">182. Maheshwari, S. and Chang, H.-C., “Anomalous conical menisci under an </w:t>
      </w:r>
      <w:proofErr w:type="spellStart"/>
      <w:r w:rsidRPr="006A2FE9">
        <w:rPr>
          <w:szCs w:val="26"/>
        </w:rPr>
        <w:t>ac</w:t>
      </w:r>
      <w:proofErr w:type="spellEnd"/>
      <w:r w:rsidRPr="006A2FE9">
        <w:rPr>
          <w:szCs w:val="26"/>
        </w:rPr>
        <w:t xml:space="preserve"> field-departure </w:t>
      </w:r>
    </w:p>
    <w:p w14:paraId="37A6B8E7" w14:textId="77777777" w:rsidR="00CD6EF5" w:rsidRPr="006A2FE9" w:rsidRDefault="00CD6EF5" w:rsidP="00CD6EF5">
      <w:pPr>
        <w:tabs>
          <w:tab w:val="left" w:pos="0"/>
        </w:tabs>
        <w:jc w:val="both"/>
        <w:rPr>
          <w:szCs w:val="26"/>
        </w:rPr>
      </w:pPr>
      <w:r w:rsidRPr="006A2FE9">
        <w:rPr>
          <w:szCs w:val="26"/>
        </w:rPr>
        <w:t xml:space="preserve">         from the dc Taylor cone”, </w:t>
      </w:r>
      <w:r w:rsidRPr="006A2FE9">
        <w:rPr>
          <w:szCs w:val="26"/>
          <w:u w:val="single"/>
        </w:rPr>
        <w:t>App. Phys Lett</w:t>
      </w:r>
      <w:r w:rsidRPr="006A2FE9">
        <w:rPr>
          <w:szCs w:val="26"/>
        </w:rPr>
        <w:t xml:space="preserve">., </w:t>
      </w:r>
      <w:r w:rsidRPr="006A2FE9">
        <w:rPr>
          <w:szCs w:val="26"/>
          <w:u w:val="single"/>
        </w:rPr>
        <w:t>89</w:t>
      </w:r>
      <w:r w:rsidRPr="006A2FE9">
        <w:rPr>
          <w:szCs w:val="26"/>
        </w:rPr>
        <w:t>, 234103 (2006).</w:t>
      </w:r>
    </w:p>
    <w:p w14:paraId="12103D54" w14:textId="77777777" w:rsidR="00CD6EF5" w:rsidRPr="006A2FE9" w:rsidRDefault="00CD6EF5" w:rsidP="00CD6EF5">
      <w:pPr>
        <w:tabs>
          <w:tab w:val="left" w:pos="0"/>
        </w:tabs>
        <w:jc w:val="both"/>
        <w:rPr>
          <w:szCs w:val="26"/>
        </w:rPr>
      </w:pPr>
    </w:p>
    <w:p w14:paraId="140D76F7" w14:textId="77777777" w:rsidR="00CD6EF5" w:rsidRPr="006A2FE9" w:rsidRDefault="00CD6EF5" w:rsidP="00CD6EF5">
      <w:pPr>
        <w:tabs>
          <w:tab w:val="left" w:pos="0"/>
        </w:tabs>
        <w:jc w:val="both"/>
        <w:rPr>
          <w:szCs w:val="26"/>
        </w:rPr>
      </w:pPr>
      <w:r w:rsidRPr="006A2FE9">
        <w:rPr>
          <w:szCs w:val="26"/>
        </w:rPr>
        <w:t xml:space="preserve">183. Chen, Z., </w:t>
      </w:r>
      <w:proofErr w:type="spellStart"/>
      <w:r w:rsidRPr="006A2FE9">
        <w:rPr>
          <w:szCs w:val="26"/>
        </w:rPr>
        <w:t>Bogess</w:t>
      </w:r>
      <w:proofErr w:type="spellEnd"/>
      <w:r w:rsidRPr="006A2FE9">
        <w:rPr>
          <w:szCs w:val="26"/>
        </w:rPr>
        <w:t>, B. and Chang, H.-C., “Open-tubular Capillary Electrochromatography</w:t>
      </w:r>
    </w:p>
    <w:p w14:paraId="6399A517" w14:textId="77777777" w:rsidR="00CD6EF5" w:rsidRPr="006A2FE9" w:rsidRDefault="00CD6EF5" w:rsidP="00CD6EF5">
      <w:pPr>
        <w:tabs>
          <w:tab w:val="left" w:pos="0"/>
        </w:tabs>
        <w:jc w:val="both"/>
        <w:rPr>
          <w:szCs w:val="26"/>
        </w:rPr>
      </w:pPr>
      <w:r w:rsidRPr="006A2FE9">
        <w:rPr>
          <w:szCs w:val="26"/>
        </w:rPr>
        <w:t xml:space="preserve">        -Mass Spectrometry with </w:t>
      </w:r>
      <w:proofErr w:type="spellStart"/>
      <w:r w:rsidRPr="006A2FE9">
        <w:rPr>
          <w:szCs w:val="26"/>
        </w:rPr>
        <w:t>Sheathless</w:t>
      </w:r>
      <w:proofErr w:type="spellEnd"/>
      <w:r w:rsidRPr="006A2FE9">
        <w:rPr>
          <w:szCs w:val="26"/>
        </w:rPr>
        <w:t xml:space="preserve"> Nanoflow Electrospray Ionization for the Analysis of</w:t>
      </w:r>
    </w:p>
    <w:p w14:paraId="185F4883" w14:textId="77777777" w:rsidR="00CD6EF5" w:rsidRPr="006A2FE9" w:rsidRDefault="00CD6EF5" w:rsidP="00CD6EF5">
      <w:pPr>
        <w:tabs>
          <w:tab w:val="left" w:pos="0"/>
        </w:tabs>
        <w:jc w:val="both"/>
        <w:rPr>
          <w:szCs w:val="26"/>
        </w:rPr>
      </w:pPr>
      <w:r w:rsidRPr="006A2FE9">
        <w:rPr>
          <w:szCs w:val="26"/>
        </w:rPr>
        <w:t xml:space="preserve">         Amino Acids and Peptides”, </w:t>
      </w:r>
      <w:r w:rsidRPr="006A2FE9">
        <w:rPr>
          <w:szCs w:val="26"/>
          <w:u w:val="single"/>
        </w:rPr>
        <w:t>J of Mass Spectrometry</w:t>
      </w:r>
      <w:r w:rsidRPr="006A2FE9">
        <w:rPr>
          <w:szCs w:val="26"/>
        </w:rPr>
        <w:t xml:space="preserve">, </w:t>
      </w:r>
      <w:r w:rsidRPr="006A2FE9">
        <w:rPr>
          <w:szCs w:val="26"/>
          <w:u w:val="single"/>
        </w:rPr>
        <w:t>42</w:t>
      </w:r>
      <w:r w:rsidRPr="006A2FE9">
        <w:rPr>
          <w:szCs w:val="26"/>
        </w:rPr>
        <w:t>, 244-253 (2007).</w:t>
      </w:r>
    </w:p>
    <w:p w14:paraId="1A6D854F" w14:textId="77777777" w:rsidR="00CD6EF5" w:rsidRPr="006A2FE9" w:rsidRDefault="00CD6EF5" w:rsidP="00CD6EF5">
      <w:pPr>
        <w:tabs>
          <w:tab w:val="left" w:pos="0"/>
        </w:tabs>
        <w:jc w:val="both"/>
        <w:rPr>
          <w:szCs w:val="26"/>
        </w:rPr>
      </w:pPr>
    </w:p>
    <w:p w14:paraId="769FF89E" w14:textId="77777777" w:rsidR="00CD6EF5" w:rsidRPr="006A2FE9" w:rsidRDefault="00CD6EF5" w:rsidP="00CD6EF5">
      <w:pPr>
        <w:tabs>
          <w:tab w:val="left" w:pos="0"/>
        </w:tabs>
        <w:jc w:val="both"/>
        <w:rPr>
          <w:szCs w:val="26"/>
        </w:rPr>
      </w:pPr>
      <w:r w:rsidRPr="006A2FE9">
        <w:rPr>
          <w:szCs w:val="26"/>
        </w:rPr>
        <w:t xml:space="preserve">184. </w:t>
      </w:r>
      <w:proofErr w:type="spellStart"/>
      <w:r w:rsidRPr="006A2FE9">
        <w:rPr>
          <w:szCs w:val="26"/>
        </w:rPr>
        <w:t>Hou</w:t>
      </w:r>
      <w:proofErr w:type="spellEnd"/>
      <w:r w:rsidRPr="006A2FE9">
        <w:rPr>
          <w:szCs w:val="26"/>
        </w:rPr>
        <w:t xml:space="preserve">, D. , Maheshwari, D. and Chang, H.-C., “Rapid Bioparticle Concentration and   </w:t>
      </w:r>
    </w:p>
    <w:p w14:paraId="7211CC31" w14:textId="77777777" w:rsidR="00CD6EF5" w:rsidRPr="006A2FE9" w:rsidRDefault="00CD6EF5" w:rsidP="00CD6EF5">
      <w:pPr>
        <w:tabs>
          <w:tab w:val="left" w:pos="0"/>
        </w:tabs>
        <w:jc w:val="both"/>
        <w:rPr>
          <w:szCs w:val="26"/>
        </w:rPr>
      </w:pPr>
      <w:r w:rsidRPr="006A2FE9">
        <w:rPr>
          <w:szCs w:val="26"/>
        </w:rPr>
        <w:t xml:space="preserve">        Detection by Combining a Discharge Driven Vortex with Surface Enhanced Raman </w:t>
      </w:r>
    </w:p>
    <w:p w14:paraId="2FD36B50" w14:textId="77777777" w:rsidR="00CD6EF5" w:rsidRPr="006A2FE9" w:rsidRDefault="00CD6EF5" w:rsidP="00CD6EF5">
      <w:pPr>
        <w:tabs>
          <w:tab w:val="left" w:pos="0"/>
        </w:tabs>
        <w:jc w:val="both"/>
        <w:rPr>
          <w:szCs w:val="26"/>
        </w:rPr>
      </w:pPr>
      <w:r w:rsidRPr="006A2FE9">
        <w:rPr>
          <w:szCs w:val="26"/>
        </w:rPr>
        <w:t xml:space="preserve">        Scattering”, </w:t>
      </w:r>
      <w:proofErr w:type="spellStart"/>
      <w:r w:rsidRPr="006A2FE9">
        <w:rPr>
          <w:szCs w:val="26"/>
          <w:u w:val="single"/>
        </w:rPr>
        <w:t>Biomicrofluidics</w:t>
      </w:r>
      <w:proofErr w:type="spellEnd"/>
      <w:r w:rsidRPr="006A2FE9">
        <w:rPr>
          <w:szCs w:val="26"/>
        </w:rPr>
        <w:t xml:space="preserve">, </w:t>
      </w:r>
      <w:r w:rsidRPr="006A2FE9">
        <w:rPr>
          <w:szCs w:val="26"/>
          <w:u w:val="single"/>
        </w:rPr>
        <w:t>1</w:t>
      </w:r>
      <w:r w:rsidRPr="006A2FE9">
        <w:rPr>
          <w:szCs w:val="26"/>
        </w:rPr>
        <w:t>, 014106 (2007).</w:t>
      </w:r>
    </w:p>
    <w:p w14:paraId="5CC8AB1C" w14:textId="77777777" w:rsidR="00CD6EF5" w:rsidRPr="006A2FE9" w:rsidRDefault="00CD6EF5" w:rsidP="00CD6EF5">
      <w:pPr>
        <w:tabs>
          <w:tab w:val="left" w:pos="0"/>
        </w:tabs>
        <w:jc w:val="both"/>
        <w:rPr>
          <w:szCs w:val="26"/>
        </w:rPr>
      </w:pPr>
    </w:p>
    <w:p w14:paraId="19594337" w14:textId="77777777" w:rsidR="00CD6EF5" w:rsidRPr="006A2FE9" w:rsidRDefault="00CD6EF5" w:rsidP="00CD6EF5">
      <w:pPr>
        <w:tabs>
          <w:tab w:val="left" w:pos="0"/>
        </w:tabs>
        <w:jc w:val="both"/>
        <w:rPr>
          <w:szCs w:val="26"/>
        </w:rPr>
      </w:pPr>
    </w:p>
    <w:p w14:paraId="107459FE" w14:textId="77777777" w:rsidR="00CD6EF5" w:rsidRPr="006A2FE9" w:rsidRDefault="00CD6EF5" w:rsidP="00CD6EF5">
      <w:pPr>
        <w:tabs>
          <w:tab w:val="left" w:pos="0"/>
        </w:tabs>
        <w:jc w:val="both"/>
        <w:rPr>
          <w:szCs w:val="26"/>
        </w:rPr>
      </w:pPr>
      <w:r w:rsidRPr="006A2FE9">
        <w:rPr>
          <w:szCs w:val="26"/>
        </w:rPr>
        <w:t xml:space="preserve">185. Zhou, R., Chang, H.-C., </w:t>
      </w:r>
      <w:proofErr w:type="spellStart"/>
      <w:r w:rsidRPr="006A2FE9">
        <w:rPr>
          <w:szCs w:val="26"/>
        </w:rPr>
        <w:t>Ptotempko</w:t>
      </w:r>
      <w:proofErr w:type="spellEnd"/>
      <w:r w:rsidRPr="006A2FE9">
        <w:rPr>
          <w:szCs w:val="26"/>
        </w:rPr>
        <w:t xml:space="preserve">, V., </w:t>
      </w:r>
      <w:proofErr w:type="spellStart"/>
      <w:r w:rsidRPr="006A2FE9">
        <w:rPr>
          <w:szCs w:val="26"/>
        </w:rPr>
        <w:t>Kuno</w:t>
      </w:r>
      <w:proofErr w:type="spellEnd"/>
      <w:r w:rsidRPr="006A2FE9">
        <w:rPr>
          <w:szCs w:val="26"/>
        </w:rPr>
        <w:t xml:space="preserve">, K., Singh, P., Jena, D. and H. Xing,    </w:t>
      </w:r>
    </w:p>
    <w:p w14:paraId="5AAD23EA" w14:textId="77777777" w:rsidR="00CD6EF5" w:rsidRPr="006A2FE9" w:rsidRDefault="00CD6EF5" w:rsidP="00CD6EF5">
      <w:pPr>
        <w:tabs>
          <w:tab w:val="left" w:pos="0"/>
        </w:tabs>
        <w:jc w:val="both"/>
        <w:rPr>
          <w:szCs w:val="26"/>
        </w:rPr>
      </w:pPr>
      <w:r w:rsidRPr="006A2FE9">
        <w:rPr>
          <w:szCs w:val="26"/>
        </w:rPr>
        <w:t xml:space="preserve">         “</w:t>
      </w:r>
      <w:proofErr w:type="spellStart"/>
      <w:r w:rsidRPr="006A2FE9">
        <w:rPr>
          <w:szCs w:val="26"/>
        </w:rPr>
        <w:t>CdSe</w:t>
      </w:r>
      <w:proofErr w:type="spellEnd"/>
      <w:r w:rsidRPr="006A2FE9">
        <w:rPr>
          <w:szCs w:val="26"/>
        </w:rPr>
        <w:t xml:space="preserve"> </w:t>
      </w:r>
      <w:proofErr w:type="spellStart"/>
      <w:r w:rsidRPr="006A2FE9">
        <w:rPr>
          <w:szCs w:val="26"/>
        </w:rPr>
        <w:t>Nanaowires</w:t>
      </w:r>
      <w:proofErr w:type="spellEnd"/>
      <w:r w:rsidRPr="006A2FE9">
        <w:rPr>
          <w:szCs w:val="26"/>
        </w:rPr>
        <w:t xml:space="preserve"> with Illumination Enhanced Conductivity: Induced Dipoles, </w:t>
      </w:r>
    </w:p>
    <w:p w14:paraId="3F479C27" w14:textId="77777777" w:rsidR="00CD6EF5" w:rsidRPr="006A2FE9" w:rsidRDefault="00CD6EF5" w:rsidP="00CD6EF5">
      <w:pPr>
        <w:tabs>
          <w:tab w:val="left" w:pos="0"/>
        </w:tabs>
        <w:jc w:val="both"/>
        <w:rPr>
          <w:szCs w:val="26"/>
        </w:rPr>
      </w:pPr>
      <w:r w:rsidRPr="006A2FE9">
        <w:rPr>
          <w:szCs w:val="26"/>
        </w:rPr>
        <w:t xml:space="preserve">         Dielectrophoretic Assembly and Field-Sensitive Assembly”, </w:t>
      </w:r>
      <w:r w:rsidRPr="006A2FE9">
        <w:rPr>
          <w:szCs w:val="26"/>
          <w:u w:val="single"/>
        </w:rPr>
        <w:t>J App Phys</w:t>
      </w:r>
      <w:r w:rsidRPr="006A2FE9">
        <w:rPr>
          <w:szCs w:val="26"/>
        </w:rPr>
        <w:t xml:space="preserve">, </w:t>
      </w:r>
      <w:r w:rsidRPr="006A2FE9">
        <w:rPr>
          <w:szCs w:val="26"/>
          <w:u w:val="single"/>
        </w:rPr>
        <w:t>101</w:t>
      </w:r>
      <w:r w:rsidRPr="006A2FE9">
        <w:rPr>
          <w:szCs w:val="26"/>
        </w:rPr>
        <w:t xml:space="preserve">, </w:t>
      </w:r>
    </w:p>
    <w:p w14:paraId="393E5D55" w14:textId="77777777" w:rsidR="00CD6EF5" w:rsidRPr="006A2FE9" w:rsidRDefault="00CD6EF5" w:rsidP="00CD6EF5">
      <w:pPr>
        <w:tabs>
          <w:tab w:val="left" w:pos="0"/>
        </w:tabs>
        <w:jc w:val="both"/>
        <w:rPr>
          <w:szCs w:val="26"/>
        </w:rPr>
      </w:pPr>
      <w:r w:rsidRPr="006A2FE9">
        <w:rPr>
          <w:szCs w:val="26"/>
        </w:rPr>
        <w:t xml:space="preserve">         073704(2007). (75 citations)</w:t>
      </w:r>
    </w:p>
    <w:p w14:paraId="288F6590" w14:textId="77777777" w:rsidR="00CD6EF5" w:rsidRPr="006A2FE9" w:rsidRDefault="00CD6EF5" w:rsidP="00CD6EF5">
      <w:pPr>
        <w:tabs>
          <w:tab w:val="left" w:pos="0"/>
        </w:tabs>
        <w:jc w:val="both"/>
        <w:rPr>
          <w:szCs w:val="26"/>
        </w:rPr>
      </w:pPr>
    </w:p>
    <w:p w14:paraId="20381D6E" w14:textId="77777777" w:rsidR="00CD6EF5" w:rsidRPr="003050D7" w:rsidRDefault="00CD6EF5" w:rsidP="00CD6EF5">
      <w:pPr>
        <w:tabs>
          <w:tab w:val="left" w:pos="0"/>
        </w:tabs>
        <w:jc w:val="both"/>
        <w:rPr>
          <w:color w:val="FF0000"/>
          <w:szCs w:val="26"/>
        </w:rPr>
      </w:pPr>
      <w:r w:rsidRPr="006A2FE9">
        <w:rPr>
          <w:szCs w:val="26"/>
        </w:rPr>
        <w:t xml:space="preserve">186. </w:t>
      </w:r>
      <w:r w:rsidRPr="003050D7">
        <w:rPr>
          <w:color w:val="FF0000"/>
          <w:szCs w:val="26"/>
        </w:rPr>
        <w:t>Cheng, I-</w:t>
      </w:r>
      <w:proofErr w:type="spellStart"/>
      <w:r w:rsidRPr="003050D7">
        <w:rPr>
          <w:color w:val="FF0000"/>
          <w:szCs w:val="26"/>
        </w:rPr>
        <w:t>F.,Chang</w:t>
      </w:r>
      <w:proofErr w:type="spellEnd"/>
      <w:r w:rsidRPr="003050D7">
        <w:rPr>
          <w:color w:val="FF0000"/>
          <w:szCs w:val="26"/>
        </w:rPr>
        <w:t xml:space="preserve">, H.-C., </w:t>
      </w:r>
      <w:proofErr w:type="spellStart"/>
      <w:r w:rsidRPr="003050D7">
        <w:rPr>
          <w:color w:val="FF0000"/>
          <w:szCs w:val="26"/>
        </w:rPr>
        <w:t>Hou</w:t>
      </w:r>
      <w:proofErr w:type="spellEnd"/>
      <w:r w:rsidRPr="003050D7">
        <w:rPr>
          <w:color w:val="FF0000"/>
          <w:szCs w:val="26"/>
        </w:rPr>
        <w:t xml:space="preserve">, D. and Chang, H.-C., "An Integrated   </w:t>
      </w:r>
    </w:p>
    <w:p w14:paraId="23CDCFD1" w14:textId="77777777" w:rsidR="00CD6EF5" w:rsidRPr="003050D7" w:rsidRDefault="00CD6EF5" w:rsidP="00CD6EF5">
      <w:pPr>
        <w:tabs>
          <w:tab w:val="left" w:pos="0"/>
        </w:tabs>
        <w:jc w:val="both"/>
        <w:rPr>
          <w:color w:val="FF0000"/>
          <w:szCs w:val="26"/>
        </w:rPr>
      </w:pPr>
      <w:r w:rsidRPr="003050D7">
        <w:rPr>
          <w:color w:val="FF0000"/>
          <w:szCs w:val="26"/>
        </w:rPr>
        <w:t xml:space="preserve">        Dielectrophoretic  Chip for Continuous Bioparticle Filtering, Focusing, Trapping and </w:t>
      </w:r>
    </w:p>
    <w:p w14:paraId="29AA4A03" w14:textId="74F36D49" w:rsidR="00CD6EF5" w:rsidRPr="003050D7" w:rsidRDefault="00CD6EF5" w:rsidP="00CD6EF5">
      <w:pPr>
        <w:tabs>
          <w:tab w:val="left" w:pos="0"/>
        </w:tabs>
        <w:jc w:val="both"/>
        <w:rPr>
          <w:color w:val="FF0000"/>
          <w:szCs w:val="26"/>
        </w:rPr>
      </w:pPr>
      <w:r w:rsidRPr="003050D7">
        <w:rPr>
          <w:color w:val="FF0000"/>
          <w:szCs w:val="26"/>
        </w:rPr>
        <w:t xml:space="preserve">        Detecting", </w:t>
      </w:r>
      <w:proofErr w:type="spellStart"/>
      <w:r w:rsidRPr="003050D7">
        <w:rPr>
          <w:color w:val="FF0000"/>
          <w:szCs w:val="26"/>
          <w:u w:val="single"/>
        </w:rPr>
        <w:t>Biomicrofluidics</w:t>
      </w:r>
      <w:proofErr w:type="spellEnd"/>
      <w:r w:rsidRPr="003050D7">
        <w:rPr>
          <w:color w:val="FF0000"/>
          <w:szCs w:val="26"/>
        </w:rPr>
        <w:t xml:space="preserve">, </w:t>
      </w:r>
      <w:r w:rsidRPr="003050D7">
        <w:rPr>
          <w:color w:val="FF0000"/>
          <w:szCs w:val="26"/>
          <w:u w:val="single"/>
        </w:rPr>
        <w:t>1</w:t>
      </w:r>
      <w:r w:rsidRPr="003050D7">
        <w:rPr>
          <w:color w:val="FF0000"/>
          <w:szCs w:val="26"/>
        </w:rPr>
        <w:t xml:space="preserve">, 021503(2007). </w:t>
      </w:r>
    </w:p>
    <w:p w14:paraId="04E61AB4" w14:textId="77777777" w:rsidR="00CD6EF5" w:rsidRPr="006A2FE9" w:rsidRDefault="00CD6EF5" w:rsidP="00CD6EF5">
      <w:pPr>
        <w:tabs>
          <w:tab w:val="left" w:pos="0"/>
        </w:tabs>
        <w:jc w:val="both"/>
        <w:rPr>
          <w:szCs w:val="26"/>
        </w:rPr>
      </w:pPr>
    </w:p>
    <w:p w14:paraId="0A9B150E" w14:textId="77777777" w:rsidR="00CD6EF5" w:rsidRPr="006A2FE9" w:rsidRDefault="00CD6EF5" w:rsidP="00CD6EF5">
      <w:pPr>
        <w:tabs>
          <w:tab w:val="left" w:pos="0"/>
        </w:tabs>
        <w:jc w:val="both"/>
        <w:rPr>
          <w:szCs w:val="26"/>
        </w:rPr>
      </w:pPr>
      <w:r w:rsidRPr="006A2FE9">
        <w:rPr>
          <w:szCs w:val="26"/>
        </w:rPr>
        <w:t xml:space="preserve">187. </w:t>
      </w:r>
      <w:proofErr w:type="spellStart"/>
      <w:r w:rsidRPr="006A2FE9">
        <w:rPr>
          <w:szCs w:val="26"/>
        </w:rPr>
        <w:t>Basuray</w:t>
      </w:r>
      <w:proofErr w:type="spellEnd"/>
      <w:r w:rsidRPr="006A2FE9">
        <w:rPr>
          <w:szCs w:val="26"/>
        </w:rPr>
        <w:t xml:space="preserve">, S. and Chang, H.-C., “Induced Dipoles and </w:t>
      </w:r>
      <w:proofErr w:type="spellStart"/>
      <w:r w:rsidRPr="006A2FE9">
        <w:rPr>
          <w:szCs w:val="26"/>
        </w:rPr>
        <w:t>Dielectrophoresis</w:t>
      </w:r>
      <w:proofErr w:type="spellEnd"/>
      <w:r w:rsidRPr="006A2FE9">
        <w:rPr>
          <w:szCs w:val="26"/>
        </w:rPr>
        <w:t xml:space="preserve"> of Nano-</w:t>
      </w:r>
    </w:p>
    <w:p w14:paraId="7A836D42" w14:textId="77777777" w:rsidR="00CD6EF5" w:rsidRPr="006A2FE9" w:rsidRDefault="00CD6EF5" w:rsidP="00CD6EF5">
      <w:pPr>
        <w:tabs>
          <w:tab w:val="left" w:pos="0"/>
        </w:tabs>
        <w:jc w:val="both"/>
        <w:rPr>
          <w:szCs w:val="26"/>
        </w:rPr>
      </w:pPr>
      <w:r w:rsidRPr="006A2FE9">
        <w:rPr>
          <w:szCs w:val="26"/>
        </w:rPr>
        <w:t xml:space="preserve">        Colloids in Electrolytes”, </w:t>
      </w:r>
      <w:r w:rsidRPr="006A2FE9">
        <w:rPr>
          <w:szCs w:val="26"/>
          <w:u w:val="single"/>
        </w:rPr>
        <w:t>Phys Rev E</w:t>
      </w:r>
      <w:r w:rsidRPr="006A2FE9">
        <w:rPr>
          <w:szCs w:val="26"/>
        </w:rPr>
        <w:t xml:space="preserve">., 75, 060501-060504(2007). </w:t>
      </w:r>
    </w:p>
    <w:p w14:paraId="1F037F81" w14:textId="77777777" w:rsidR="00CD6EF5" w:rsidRPr="006A2FE9" w:rsidRDefault="00CD6EF5" w:rsidP="00CD6EF5">
      <w:pPr>
        <w:tabs>
          <w:tab w:val="left" w:pos="0"/>
        </w:tabs>
        <w:jc w:val="both"/>
        <w:rPr>
          <w:szCs w:val="26"/>
        </w:rPr>
      </w:pPr>
    </w:p>
    <w:p w14:paraId="643F3B86" w14:textId="77777777" w:rsidR="00CD6EF5" w:rsidRPr="006A2FE9" w:rsidRDefault="00CD6EF5" w:rsidP="00CD6EF5">
      <w:pPr>
        <w:tabs>
          <w:tab w:val="left" w:pos="0"/>
        </w:tabs>
        <w:jc w:val="both"/>
        <w:rPr>
          <w:szCs w:val="26"/>
        </w:rPr>
      </w:pPr>
      <w:r w:rsidRPr="006A2FE9">
        <w:rPr>
          <w:szCs w:val="26"/>
        </w:rPr>
        <w:t xml:space="preserve">188. Maheshwari, S. and Chang, H.-C., “Effect of Bulk Charge and Momentum Relaxation Time </w:t>
      </w:r>
    </w:p>
    <w:p w14:paraId="68DB5E57" w14:textId="77777777" w:rsidR="00CD6EF5" w:rsidRPr="006A2FE9" w:rsidRDefault="00CD6EF5" w:rsidP="00CD6EF5">
      <w:pPr>
        <w:tabs>
          <w:tab w:val="left" w:pos="0"/>
        </w:tabs>
        <w:jc w:val="both"/>
        <w:rPr>
          <w:szCs w:val="26"/>
        </w:rPr>
      </w:pPr>
      <w:r w:rsidRPr="006A2FE9">
        <w:rPr>
          <w:szCs w:val="26"/>
        </w:rPr>
        <w:t xml:space="preserve">        Scales on </w:t>
      </w:r>
      <w:proofErr w:type="spellStart"/>
      <w:r w:rsidRPr="006A2FE9">
        <w:rPr>
          <w:szCs w:val="26"/>
        </w:rPr>
        <w:t>Electrospraying</w:t>
      </w:r>
      <w:proofErr w:type="spellEnd"/>
      <w:r w:rsidRPr="006A2FE9">
        <w:rPr>
          <w:szCs w:val="26"/>
        </w:rPr>
        <w:t xml:space="preserve">”, </w:t>
      </w:r>
      <w:r w:rsidRPr="006A2FE9">
        <w:rPr>
          <w:szCs w:val="26"/>
          <w:u w:val="single"/>
        </w:rPr>
        <w:t>J. App. Phys</w:t>
      </w:r>
      <w:r w:rsidRPr="006A2FE9">
        <w:rPr>
          <w:szCs w:val="26"/>
        </w:rPr>
        <w:t>., 102, 034902 (2007).</w:t>
      </w:r>
    </w:p>
    <w:p w14:paraId="42BF2791" w14:textId="77777777" w:rsidR="00CD6EF5" w:rsidRPr="006A2FE9" w:rsidRDefault="00CD6EF5" w:rsidP="00CD6EF5">
      <w:pPr>
        <w:tabs>
          <w:tab w:val="left" w:pos="0"/>
        </w:tabs>
        <w:jc w:val="both"/>
        <w:rPr>
          <w:szCs w:val="26"/>
        </w:rPr>
      </w:pPr>
    </w:p>
    <w:p w14:paraId="3A5DB819" w14:textId="77777777" w:rsidR="00CD6EF5" w:rsidRPr="006A2FE9" w:rsidRDefault="00CD6EF5" w:rsidP="00CD6EF5">
      <w:pPr>
        <w:tabs>
          <w:tab w:val="left" w:pos="0"/>
        </w:tabs>
        <w:jc w:val="both"/>
        <w:rPr>
          <w:szCs w:val="26"/>
        </w:rPr>
      </w:pPr>
      <w:r w:rsidRPr="006A2FE9">
        <w:rPr>
          <w:szCs w:val="26"/>
        </w:rPr>
        <w:t xml:space="preserve">189. Wang, S.-C.,  Chen, H.-P. and Chang, H.-C., “AC Electro-osmotic Pumping Induced by </w:t>
      </w:r>
    </w:p>
    <w:p w14:paraId="386C696E" w14:textId="77777777" w:rsidR="00CD6EF5" w:rsidRPr="006A2FE9" w:rsidRDefault="00CD6EF5" w:rsidP="00CD6EF5">
      <w:pPr>
        <w:tabs>
          <w:tab w:val="left" w:pos="0"/>
        </w:tabs>
        <w:jc w:val="both"/>
        <w:rPr>
          <w:szCs w:val="26"/>
        </w:rPr>
      </w:pPr>
      <w:r w:rsidRPr="006A2FE9">
        <w:rPr>
          <w:szCs w:val="26"/>
        </w:rPr>
        <w:t xml:space="preserve">          Non-Contact External </w:t>
      </w:r>
      <w:proofErr w:type="spellStart"/>
      <w:r w:rsidRPr="006A2FE9">
        <w:rPr>
          <w:szCs w:val="26"/>
        </w:rPr>
        <w:t>Electrodeds</w:t>
      </w:r>
      <w:proofErr w:type="spellEnd"/>
      <w:r w:rsidRPr="006A2FE9">
        <w:rPr>
          <w:szCs w:val="26"/>
        </w:rPr>
        <w:t xml:space="preserve">”, </w:t>
      </w:r>
      <w:proofErr w:type="spellStart"/>
      <w:r w:rsidRPr="006A2FE9">
        <w:rPr>
          <w:szCs w:val="26"/>
          <w:u w:val="single"/>
        </w:rPr>
        <w:t>Biomicrofluidics</w:t>
      </w:r>
      <w:proofErr w:type="spellEnd"/>
      <w:r w:rsidRPr="006A2FE9">
        <w:rPr>
          <w:szCs w:val="26"/>
        </w:rPr>
        <w:t xml:space="preserve">, </w:t>
      </w:r>
      <w:r w:rsidRPr="006A2FE9">
        <w:rPr>
          <w:szCs w:val="26"/>
          <w:u w:val="single"/>
        </w:rPr>
        <w:t>1</w:t>
      </w:r>
      <w:r w:rsidRPr="006A2FE9">
        <w:rPr>
          <w:szCs w:val="26"/>
        </w:rPr>
        <w:t>, 034106 (2007).</w:t>
      </w:r>
    </w:p>
    <w:p w14:paraId="32156C57" w14:textId="77777777" w:rsidR="00CD6EF5" w:rsidRPr="006A2FE9" w:rsidRDefault="00CD6EF5" w:rsidP="00CD6EF5">
      <w:pPr>
        <w:tabs>
          <w:tab w:val="left" w:pos="0"/>
        </w:tabs>
        <w:jc w:val="both"/>
        <w:rPr>
          <w:szCs w:val="26"/>
        </w:rPr>
      </w:pPr>
    </w:p>
    <w:p w14:paraId="7AEA151A" w14:textId="77777777" w:rsidR="00CD6EF5" w:rsidRPr="006A2FE9" w:rsidRDefault="00CD6EF5" w:rsidP="00CD6EF5">
      <w:pPr>
        <w:tabs>
          <w:tab w:val="left" w:pos="0"/>
        </w:tabs>
        <w:jc w:val="both"/>
        <w:rPr>
          <w:szCs w:val="26"/>
        </w:rPr>
      </w:pPr>
      <w:r w:rsidRPr="006A2FE9">
        <w:rPr>
          <w:szCs w:val="26"/>
        </w:rPr>
        <w:t xml:space="preserve">190. Chang, H.-C., “Nanobead </w:t>
      </w:r>
      <w:proofErr w:type="spellStart"/>
      <w:r w:rsidRPr="006A2FE9">
        <w:rPr>
          <w:szCs w:val="26"/>
        </w:rPr>
        <w:t>Electrokinetics</w:t>
      </w:r>
      <w:proofErr w:type="spellEnd"/>
      <w:r w:rsidRPr="006A2FE9">
        <w:rPr>
          <w:szCs w:val="26"/>
        </w:rPr>
        <w:t>: The Enabling Microfluidic Platform for Multi-</w:t>
      </w:r>
    </w:p>
    <w:p w14:paraId="01387BF0" w14:textId="77777777" w:rsidR="00CD6EF5" w:rsidRPr="006A2FE9" w:rsidRDefault="00CD6EF5" w:rsidP="00CD6EF5">
      <w:pPr>
        <w:tabs>
          <w:tab w:val="left" w:pos="0"/>
        </w:tabs>
        <w:jc w:val="both"/>
        <w:rPr>
          <w:szCs w:val="26"/>
        </w:rPr>
      </w:pPr>
      <w:r w:rsidRPr="006A2FE9">
        <w:rPr>
          <w:szCs w:val="26"/>
        </w:rPr>
        <w:t xml:space="preserve">         Target Pathogen Detection”, </w:t>
      </w:r>
      <w:proofErr w:type="spellStart"/>
      <w:r w:rsidRPr="006A2FE9">
        <w:rPr>
          <w:szCs w:val="26"/>
          <w:u w:val="single"/>
        </w:rPr>
        <w:t>AIChE</w:t>
      </w:r>
      <w:proofErr w:type="spellEnd"/>
      <w:r w:rsidRPr="006A2FE9">
        <w:rPr>
          <w:szCs w:val="26"/>
          <w:u w:val="single"/>
        </w:rPr>
        <w:t xml:space="preserve"> J</w:t>
      </w:r>
      <w:r w:rsidRPr="006A2FE9">
        <w:rPr>
          <w:szCs w:val="26"/>
        </w:rPr>
        <w:t xml:space="preserve">., </w:t>
      </w:r>
      <w:r w:rsidRPr="006A2FE9">
        <w:rPr>
          <w:szCs w:val="26"/>
          <w:u w:val="single"/>
        </w:rPr>
        <w:t>53</w:t>
      </w:r>
      <w:r w:rsidRPr="006A2FE9">
        <w:rPr>
          <w:szCs w:val="26"/>
        </w:rPr>
        <w:t>, 2486 (2007).</w:t>
      </w:r>
    </w:p>
    <w:p w14:paraId="6EF75278" w14:textId="77777777" w:rsidR="00CD6EF5" w:rsidRPr="006A2FE9" w:rsidRDefault="00CD6EF5" w:rsidP="00CD6EF5">
      <w:pPr>
        <w:tabs>
          <w:tab w:val="left" w:pos="0"/>
        </w:tabs>
        <w:jc w:val="both"/>
        <w:rPr>
          <w:szCs w:val="26"/>
        </w:rPr>
      </w:pPr>
    </w:p>
    <w:p w14:paraId="2123ACD9" w14:textId="77777777" w:rsidR="00CD6EF5" w:rsidRPr="006A2FE9" w:rsidRDefault="00CD6EF5" w:rsidP="00CD6EF5">
      <w:pPr>
        <w:tabs>
          <w:tab w:val="left" w:pos="0"/>
        </w:tabs>
        <w:jc w:val="both"/>
        <w:rPr>
          <w:szCs w:val="26"/>
        </w:rPr>
      </w:pPr>
      <w:r w:rsidRPr="006A2FE9">
        <w:rPr>
          <w:szCs w:val="26"/>
        </w:rPr>
        <w:t xml:space="preserve">191. Gordon, J. E., Gagnon, Z. and Chang, H.-C., “Dielectrophoretic Discrimination of </w:t>
      </w:r>
    </w:p>
    <w:p w14:paraId="70AACB62" w14:textId="77777777" w:rsidR="00CD6EF5" w:rsidRPr="006A2FE9" w:rsidRDefault="00CD6EF5" w:rsidP="00CD6EF5">
      <w:pPr>
        <w:tabs>
          <w:tab w:val="left" w:pos="0"/>
        </w:tabs>
        <w:jc w:val="both"/>
        <w:rPr>
          <w:szCs w:val="26"/>
        </w:rPr>
      </w:pPr>
      <w:r w:rsidRPr="006A2FE9">
        <w:rPr>
          <w:szCs w:val="26"/>
        </w:rPr>
        <w:t xml:space="preserve">        Bovine Red Blood Cell Starvation Age by Buffer Selection and Membrane Cross-</w:t>
      </w:r>
    </w:p>
    <w:p w14:paraId="63496489" w14:textId="77777777" w:rsidR="00CD6EF5" w:rsidRDefault="00CD6EF5" w:rsidP="00CD6EF5">
      <w:pPr>
        <w:tabs>
          <w:tab w:val="left" w:pos="0"/>
        </w:tabs>
        <w:jc w:val="both"/>
        <w:rPr>
          <w:szCs w:val="26"/>
        </w:rPr>
      </w:pPr>
      <w:r w:rsidRPr="006A2FE9">
        <w:rPr>
          <w:szCs w:val="26"/>
        </w:rPr>
        <w:t xml:space="preserve">        linking”, </w:t>
      </w:r>
      <w:proofErr w:type="spellStart"/>
      <w:r w:rsidRPr="006A2FE9">
        <w:rPr>
          <w:szCs w:val="26"/>
          <w:u w:val="single"/>
        </w:rPr>
        <w:t>Biomicrofluidics</w:t>
      </w:r>
      <w:proofErr w:type="spellEnd"/>
      <w:r w:rsidRPr="006A2FE9">
        <w:rPr>
          <w:szCs w:val="26"/>
        </w:rPr>
        <w:t xml:space="preserve">, </w:t>
      </w:r>
      <w:r w:rsidRPr="006A2FE9">
        <w:rPr>
          <w:szCs w:val="26"/>
          <w:u w:val="single"/>
        </w:rPr>
        <w:t>1</w:t>
      </w:r>
      <w:r w:rsidRPr="006A2FE9">
        <w:rPr>
          <w:szCs w:val="26"/>
        </w:rPr>
        <w:t xml:space="preserve">, 044102 (2007). </w:t>
      </w:r>
    </w:p>
    <w:p w14:paraId="11A2D861" w14:textId="77777777" w:rsidR="00CD6EF5" w:rsidRPr="006A2FE9" w:rsidRDefault="00CD6EF5" w:rsidP="00CD6EF5">
      <w:pPr>
        <w:tabs>
          <w:tab w:val="left" w:pos="0"/>
        </w:tabs>
        <w:jc w:val="both"/>
        <w:rPr>
          <w:szCs w:val="26"/>
        </w:rPr>
      </w:pPr>
    </w:p>
    <w:p w14:paraId="2F53B756" w14:textId="77777777" w:rsidR="00CD6EF5" w:rsidRPr="003050D7" w:rsidRDefault="00CD6EF5" w:rsidP="00CD6EF5">
      <w:pPr>
        <w:tabs>
          <w:tab w:val="left" w:pos="0"/>
        </w:tabs>
        <w:jc w:val="both"/>
        <w:rPr>
          <w:color w:val="FF0000"/>
          <w:szCs w:val="26"/>
        </w:rPr>
      </w:pPr>
      <w:r w:rsidRPr="006A2FE9">
        <w:rPr>
          <w:szCs w:val="26"/>
        </w:rPr>
        <w:t xml:space="preserve">192. </w:t>
      </w:r>
      <w:r w:rsidRPr="003050D7">
        <w:rPr>
          <w:color w:val="FF0000"/>
          <w:szCs w:val="26"/>
        </w:rPr>
        <w:t xml:space="preserve">Maheshwari, S., Zhang, L., Y. Zhu and Chang, H.-C., “ Coupling between </w:t>
      </w:r>
    </w:p>
    <w:p w14:paraId="39AD3DA0" w14:textId="39B48441" w:rsidR="00CD6EF5" w:rsidRPr="003050D7" w:rsidRDefault="00CD6EF5" w:rsidP="00CD6EF5">
      <w:pPr>
        <w:tabs>
          <w:tab w:val="left" w:pos="0"/>
        </w:tabs>
        <w:ind w:left="720"/>
        <w:jc w:val="both"/>
        <w:rPr>
          <w:color w:val="FF0000"/>
          <w:szCs w:val="26"/>
        </w:rPr>
      </w:pPr>
      <w:r w:rsidRPr="003050D7">
        <w:rPr>
          <w:color w:val="FF0000"/>
          <w:szCs w:val="26"/>
        </w:rPr>
        <w:t xml:space="preserve">Precipitation and Contact-line Dynamics: Multi-ring Stains and Stick-Slip Motion”, </w:t>
      </w:r>
      <w:r w:rsidRPr="003050D7">
        <w:rPr>
          <w:color w:val="FF0000"/>
          <w:szCs w:val="26"/>
          <w:u w:val="single"/>
        </w:rPr>
        <w:t>Phys Rev Lett</w:t>
      </w:r>
      <w:r w:rsidRPr="003050D7">
        <w:rPr>
          <w:color w:val="FF0000"/>
          <w:szCs w:val="26"/>
        </w:rPr>
        <w:t xml:space="preserve">, </w:t>
      </w:r>
      <w:r w:rsidRPr="003050D7">
        <w:rPr>
          <w:color w:val="FF0000"/>
          <w:szCs w:val="26"/>
          <w:u w:val="single"/>
        </w:rPr>
        <w:t>100</w:t>
      </w:r>
      <w:r w:rsidRPr="003050D7">
        <w:rPr>
          <w:color w:val="FF0000"/>
          <w:szCs w:val="26"/>
        </w:rPr>
        <w:t xml:space="preserve">, 044503 (2008).  </w:t>
      </w:r>
    </w:p>
    <w:p w14:paraId="462205BB" w14:textId="77777777" w:rsidR="00CD6EF5" w:rsidRPr="006A2FE9" w:rsidRDefault="00CD6EF5" w:rsidP="00CD6EF5">
      <w:pPr>
        <w:tabs>
          <w:tab w:val="left" w:pos="0"/>
        </w:tabs>
        <w:jc w:val="both"/>
        <w:rPr>
          <w:szCs w:val="26"/>
        </w:rPr>
      </w:pPr>
    </w:p>
    <w:p w14:paraId="2242B246" w14:textId="77777777" w:rsidR="00CD6EF5" w:rsidRPr="006A2FE9" w:rsidRDefault="00CD6EF5" w:rsidP="00CD6EF5">
      <w:pPr>
        <w:numPr>
          <w:ilvl w:val="0"/>
          <w:numId w:val="15"/>
        </w:numPr>
        <w:tabs>
          <w:tab w:val="left" w:pos="0"/>
        </w:tabs>
        <w:jc w:val="both"/>
        <w:rPr>
          <w:color w:val="000000"/>
        </w:rPr>
      </w:pPr>
      <w:r w:rsidRPr="006A2FE9">
        <w:rPr>
          <w:szCs w:val="26"/>
        </w:rPr>
        <w:t xml:space="preserve">Maheshwari, S. and Chang, H.-C., </w:t>
      </w:r>
      <w:r w:rsidRPr="006A2FE9">
        <w:rPr>
          <w:color w:val="000000"/>
          <w:szCs w:val="28"/>
        </w:rPr>
        <w:t xml:space="preserve">"Assembly of multi-stranded nanofiber threads through AC electrospinning", </w:t>
      </w:r>
      <w:r w:rsidRPr="006A2FE9">
        <w:rPr>
          <w:color w:val="000000"/>
          <w:szCs w:val="28"/>
          <w:u w:val="single"/>
        </w:rPr>
        <w:t>Advanced Materials</w:t>
      </w:r>
      <w:r w:rsidRPr="006A2FE9">
        <w:rPr>
          <w:color w:val="000000"/>
          <w:szCs w:val="28"/>
        </w:rPr>
        <w:t xml:space="preserve">, </w:t>
      </w:r>
      <w:r w:rsidRPr="006A2FE9">
        <w:rPr>
          <w:color w:val="000000"/>
          <w:szCs w:val="28"/>
          <w:u w:val="single"/>
        </w:rPr>
        <w:t>21</w:t>
      </w:r>
      <w:r w:rsidRPr="006A2FE9">
        <w:rPr>
          <w:color w:val="000000"/>
          <w:szCs w:val="28"/>
        </w:rPr>
        <w:t>, 349 (2009).</w:t>
      </w:r>
    </w:p>
    <w:p w14:paraId="73BDEB03" w14:textId="77777777" w:rsidR="00CD6EF5" w:rsidRPr="006A2FE9" w:rsidRDefault="00CD6EF5" w:rsidP="00CD6EF5">
      <w:pPr>
        <w:tabs>
          <w:tab w:val="left" w:pos="0"/>
        </w:tabs>
        <w:jc w:val="both"/>
        <w:rPr>
          <w:color w:val="000000"/>
          <w:szCs w:val="28"/>
        </w:rPr>
      </w:pPr>
    </w:p>
    <w:p w14:paraId="57EDCC26" w14:textId="77777777" w:rsidR="00CD6EF5" w:rsidRPr="006A2FE9" w:rsidRDefault="00CD6EF5" w:rsidP="00CD6EF5">
      <w:pPr>
        <w:numPr>
          <w:ilvl w:val="0"/>
          <w:numId w:val="15"/>
        </w:numPr>
        <w:tabs>
          <w:tab w:val="left" w:pos="0"/>
        </w:tabs>
        <w:jc w:val="both"/>
        <w:rPr>
          <w:color w:val="000000"/>
        </w:rPr>
      </w:pPr>
      <w:r w:rsidRPr="006A2FE9">
        <w:rPr>
          <w:color w:val="000000"/>
          <w:szCs w:val="28"/>
        </w:rPr>
        <w:t xml:space="preserve">Gagnon, Z., Gordon, J., Sengupta, S. and Chang, H.-C., “Bovine Red Blood Cell Starvation Age </w:t>
      </w:r>
      <w:proofErr w:type="spellStart"/>
      <w:r w:rsidRPr="006A2FE9">
        <w:rPr>
          <w:color w:val="000000"/>
          <w:szCs w:val="28"/>
        </w:rPr>
        <w:t>Discriminatin</w:t>
      </w:r>
      <w:proofErr w:type="spellEnd"/>
      <w:r w:rsidRPr="006A2FE9">
        <w:rPr>
          <w:color w:val="000000"/>
          <w:szCs w:val="28"/>
        </w:rPr>
        <w:t xml:space="preserve"> through a Glutaraldehyde Amplified Dielectrophoretic Approach with Buffer Selection and Membrane Cross-Linking”, </w:t>
      </w:r>
      <w:r w:rsidRPr="006A2FE9">
        <w:rPr>
          <w:color w:val="000000"/>
          <w:szCs w:val="28"/>
          <w:u w:val="single"/>
        </w:rPr>
        <w:t>Electrophoresis</w:t>
      </w:r>
      <w:r w:rsidRPr="006A2FE9">
        <w:rPr>
          <w:color w:val="000000"/>
          <w:szCs w:val="28"/>
        </w:rPr>
        <w:t xml:space="preserve">, </w:t>
      </w:r>
      <w:r w:rsidRPr="006A2FE9">
        <w:rPr>
          <w:color w:val="000000"/>
          <w:szCs w:val="28"/>
          <w:u w:val="single"/>
        </w:rPr>
        <w:t>29</w:t>
      </w:r>
      <w:r w:rsidRPr="006A2FE9">
        <w:rPr>
          <w:color w:val="000000"/>
          <w:szCs w:val="28"/>
        </w:rPr>
        <w:t>, 2272 (2008).</w:t>
      </w:r>
    </w:p>
    <w:p w14:paraId="58BDA399" w14:textId="77777777" w:rsidR="00CD6EF5" w:rsidRPr="006A2FE9" w:rsidRDefault="00CD6EF5" w:rsidP="00CD6EF5">
      <w:pPr>
        <w:tabs>
          <w:tab w:val="left" w:pos="0"/>
        </w:tabs>
        <w:jc w:val="both"/>
        <w:rPr>
          <w:color w:val="000000"/>
        </w:rPr>
      </w:pPr>
    </w:p>
    <w:p w14:paraId="7E39FD98" w14:textId="77777777" w:rsidR="00CD6EF5" w:rsidRPr="006A2FE9" w:rsidRDefault="00CD6EF5" w:rsidP="00CD6EF5">
      <w:pPr>
        <w:numPr>
          <w:ilvl w:val="0"/>
          <w:numId w:val="15"/>
        </w:numPr>
        <w:tabs>
          <w:tab w:val="left" w:pos="0"/>
        </w:tabs>
        <w:jc w:val="both"/>
        <w:rPr>
          <w:color w:val="000000"/>
          <w:szCs w:val="28"/>
        </w:rPr>
      </w:pPr>
      <w:r w:rsidRPr="006A2FE9">
        <w:rPr>
          <w:color w:val="000000"/>
          <w:szCs w:val="28"/>
        </w:rPr>
        <w:t xml:space="preserve">Zhang, L.; Maheshwari, S.; Chang, H.-C.; Zhu, Y., "Evaporative Self-assembly from </w:t>
      </w:r>
    </w:p>
    <w:p w14:paraId="11C2A855" w14:textId="77777777" w:rsidR="00CD6EF5" w:rsidRDefault="00CD6EF5" w:rsidP="00CD6EF5">
      <w:pPr>
        <w:tabs>
          <w:tab w:val="left" w:pos="0"/>
        </w:tabs>
        <w:jc w:val="both"/>
        <w:rPr>
          <w:color w:val="000000"/>
          <w:szCs w:val="28"/>
        </w:rPr>
      </w:pPr>
      <w:r w:rsidRPr="006A2FE9">
        <w:rPr>
          <w:color w:val="000000"/>
          <w:szCs w:val="28"/>
        </w:rPr>
        <w:t xml:space="preserve">         Complex DNA-Colloid Suspensions", </w:t>
      </w:r>
      <w:r w:rsidRPr="006A2FE9">
        <w:rPr>
          <w:color w:val="000000"/>
          <w:szCs w:val="28"/>
          <w:u w:val="single"/>
        </w:rPr>
        <w:t xml:space="preserve">Langmuir, 24, </w:t>
      </w:r>
      <w:r w:rsidRPr="006A2FE9">
        <w:rPr>
          <w:color w:val="000000"/>
          <w:szCs w:val="28"/>
        </w:rPr>
        <w:t xml:space="preserve">3911 (2008). </w:t>
      </w:r>
    </w:p>
    <w:p w14:paraId="73C07EF2" w14:textId="77777777" w:rsidR="00CD6EF5" w:rsidRPr="006A2FE9" w:rsidRDefault="00CD6EF5" w:rsidP="00CD6EF5">
      <w:pPr>
        <w:tabs>
          <w:tab w:val="left" w:pos="0"/>
        </w:tabs>
        <w:jc w:val="both"/>
        <w:rPr>
          <w:color w:val="000000"/>
          <w:szCs w:val="28"/>
        </w:rPr>
      </w:pPr>
    </w:p>
    <w:p w14:paraId="3AD3015A" w14:textId="77777777" w:rsidR="00CD6EF5" w:rsidRPr="006A2FE9" w:rsidRDefault="00CD6EF5" w:rsidP="00CD6EF5">
      <w:pPr>
        <w:numPr>
          <w:ilvl w:val="0"/>
          <w:numId w:val="15"/>
        </w:numPr>
        <w:tabs>
          <w:tab w:val="left" w:pos="0"/>
        </w:tabs>
        <w:jc w:val="both"/>
        <w:rPr>
          <w:color w:val="000000"/>
        </w:rPr>
      </w:pPr>
      <w:r w:rsidRPr="006A2FE9">
        <w:rPr>
          <w:color w:val="000000"/>
          <w:szCs w:val="28"/>
        </w:rPr>
        <w:t xml:space="preserve">Wang, S.-C., Wei, H.-H., Chen, H.-P., Tsai, M.-H., Yu, C.-C, and Chang, H.-C., “Dynamic    </w:t>
      </w:r>
      <w:proofErr w:type="spellStart"/>
      <w:r w:rsidRPr="006A2FE9">
        <w:rPr>
          <w:color w:val="000000"/>
          <w:szCs w:val="28"/>
        </w:rPr>
        <w:t>Superconcentration</w:t>
      </w:r>
      <w:proofErr w:type="spellEnd"/>
      <w:r w:rsidRPr="006A2FE9">
        <w:rPr>
          <w:color w:val="000000"/>
          <w:szCs w:val="28"/>
        </w:rPr>
        <w:t xml:space="preserve"> at Critical Point Double-layer Gates of Conducting </w:t>
      </w:r>
      <w:proofErr w:type="spellStart"/>
      <w:r w:rsidRPr="006A2FE9">
        <w:rPr>
          <w:color w:val="000000"/>
          <w:szCs w:val="28"/>
        </w:rPr>
        <w:t>Nanoporous</w:t>
      </w:r>
      <w:proofErr w:type="spellEnd"/>
      <w:r w:rsidRPr="006A2FE9">
        <w:rPr>
          <w:color w:val="000000"/>
          <w:szCs w:val="28"/>
        </w:rPr>
        <w:t xml:space="preserve"> Granules due to Asymmetric Tangential Fluxes” </w:t>
      </w:r>
      <w:proofErr w:type="spellStart"/>
      <w:r w:rsidRPr="006A2FE9">
        <w:rPr>
          <w:color w:val="000000"/>
          <w:szCs w:val="28"/>
          <w:u w:val="single"/>
        </w:rPr>
        <w:t>Biomicrofluidics</w:t>
      </w:r>
      <w:proofErr w:type="spellEnd"/>
      <w:r w:rsidRPr="006A2FE9">
        <w:rPr>
          <w:color w:val="000000"/>
          <w:szCs w:val="28"/>
        </w:rPr>
        <w:t xml:space="preserve">, </w:t>
      </w:r>
      <w:r w:rsidRPr="006A2FE9">
        <w:rPr>
          <w:color w:val="000000"/>
          <w:szCs w:val="28"/>
          <w:u w:val="single"/>
        </w:rPr>
        <w:t>2</w:t>
      </w:r>
      <w:r w:rsidRPr="006A2FE9">
        <w:rPr>
          <w:color w:val="000000"/>
          <w:szCs w:val="28"/>
        </w:rPr>
        <w:t xml:space="preserve">, 014012 (2008). </w:t>
      </w:r>
    </w:p>
    <w:p w14:paraId="4BE7A1DA" w14:textId="77777777" w:rsidR="00CD6EF5" w:rsidRPr="006A2FE9" w:rsidRDefault="00CD6EF5" w:rsidP="00CD6EF5">
      <w:pPr>
        <w:tabs>
          <w:tab w:val="left" w:pos="0"/>
        </w:tabs>
        <w:jc w:val="both"/>
        <w:rPr>
          <w:color w:val="000000"/>
          <w:szCs w:val="28"/>
        </w:rPr>
      </w:pPr>
    </w:p>
    <w:p w14:paraId="1038FEF7" w14:textId="77777777" w:rsidR="00CD6EF5" w:rsidRPr="006A2FE9" w:rsidRDefault="00CD6EF5" w:rsidP="00CD6EF5">
      <w:pPr>
        <w:numPr>
          <w:ilvl w:val="0"/>
          <w:numId w:val="15"/>
        </w:numPr>
        <w:tabs>
          <w:tab w:val="left" w:pos="0"/>
        </w:tabs>
        <w:jc w:val="both"/>
        <w:rPr>
          <w:color w:val="000000"/>
          <w:szCs w:val="28"/>
        </w:rPr>
      </w:pPr>
      <w:proofErr w:type="spellStart"/>
      <w:r w:rsidRPr="006A2FE9">
        <w:rPr>
          <w:color w:val="000000"/>
          <w:szCs w:val="28"/>
        </w:rPr>
        <w:t>Kreft</w:t>
      </w:r>
      <w:proofErr w:type="spellEnd"/>
      <w:r w:rsidRPr="006A2FE9">
        <w:rPr>
          <w:color w:val="000000"/>
          <w:szCs w:val="28"/>
        </w:rPr>
        <w:t xml:space="preserve">, J., Chen, Y.-L. and Chang, H.-C., “Conformation and Trapping Rate of  DNA at a </w:t>
      </w:r>
    </w:p>
    <w:p w14:paraId="759A0A3E" w14:textId="77777777" w:rsidR="00CD6EF5" w:rsidRPr="006A2FE9" w:rsidRDefault="00CD6EF5" w:rsidP="00CD6EF5">
      <w:pPr>
        <w:tabs>
          <w:tab w:val="left" w:pos="0"/>
        </w:tabs>
        <w:jc w:val="both"/>
        <w:rPr>
          <w:color w:val="000000"/>
        </w:rPr>
      </w:pPr>
      <w:r w:rsidRPr="006A2FE9">
        <w:rPr>
          <w:color w:val="000000"/>
        </w:rPr>
        <w:tab/>
        <w:t xml:space="preserve">Convergent Stagnant Flow”, </w:t>
      </w:r>
      <w:r w:rsidRPr="006A2FE9">
        <w:rPr>
          <w:color w:val="000000"/>
          <w:u w:val="single"/>
        </w:rPr>
        <w:t>Phys Rev E.</w:t>
      </w:r>
      <w:r w:rsidRPr="006A2FE9">
        <w:rPr>
          <w:color w:val="000000"/>
        </w:rPr>
        <w:t xml:space="preserve">, </w:t>
      </w:r>
      <w:r w:rsidRPr="006A2FE9">
        <w:rPr>
          <w:color w:val="000000"/>
          <w:u w:val="single"/>
        </w:rPr>
        <w:t>77</w:t>
      </w:r>
      <w:r w:rsidRPr="006A2FE9">
        <w:rPr>
          <w:color w:val="000000"/>
        </w:rPr>
        <w:t>, 030801(R) (2008).</w:t>
      </w:r>
    </w:p>
    <w:p w14:paraId="3187D56D" w14:textId="77777777" w:rsidR="00CD6EF5" w:rsidRPr="006A2FE9" w:rsidRDefault="00CD6EF5" w:rsidP="00CD6EF5">
      <w:pPr>
        <w:tabs>
          <w:tab w:val="left" w:pos="0"/>
        </w:tabs>
        <w:jc w:val="both"/>
        <w:rPr>
          <w:color w:val="000000"/>
        </w:rPr>
      </w:pPr>
    </w:p>
    <w:p w14:paraId="43137576" w14:textId="77777777" w:rsidR="00CD6EF5" w:rsidRPr="006A2FE9" w:rsidRDefault="00CD6EF5" w:rsidP="00CD6EF5">
      <w:pPr>
        <w:numPr>
          <w:ilvl w:val="0"/>
          <w:numId w:val="15"/>
        </w:numPr>
        <w:tabs>
          <w:tab w:val="left" w:pos="0"/>
        </w:tabs>
        <w:jc w:val="both"/>
        <w:rPr>
          <w:color w:val="000000"/>
        </w:rPr>
      </w:pPr>
      <w:proofErr w:type="spellStart"/>
      <w:r w:rsidRPr="006A2FE9">
        <w:rPr>
          <w:color w:val="000000"/>
        </w:rPr>
        <w:t>Hou</w:t>
      </w:r>
      <w:proofErr w:type="spellEnd"/>
      <w:r w:rsidRPr="006A2FE9">
        <w:rPr>
          <w:color w:val="000000"/>
        </w:rPr>
        <w:t xml:space="preserve">, D. and Chang, H.-C., "AC Field-Enhanced Protein Crystallization", </w:t>
      </w:r>
      <w:r w:rsidRPr="006A2FE9">
        <w:rPr>
          <w:color w:val="000000"/>
          <w:u w:val="single"/>
        </w:rPr>
        <w:t>Applied Phys</w:t>
      </w:r>
      <w:r w:rsidRPr="006A2FE9">
        <w:rPr>
          <w:color w:val="000000"/>
        </w:rPr>
        <w:t xml:space="preserve"> </w:t>
      </w:r>
    </w:p>
    <w:p w14:paraId="5C8E18EA"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w:t>
      </w:r>
      <w:r w:rsidRPr="006A2FE9">
        <w:rPr>
          <w:color w:val="000000"/>
        </w:rPr>
        <w:t xml:space="preserve">, </w:t>
      </w:r>
      <w:r w:rsidRPr="006A2FE9">
        <w:rPr>
          <w:color w:val="000000"/>
          <w:u w:val="single"/>
        </w:rPr>
        <w:t>92</w:t>
      </w:r>
      <w:r w:rsidRPr="006A2FE9">
        <w:rPr>
          <w:color w:val="000000"/>
        </w:rPr>
        <w:t>, 223902 (2008)</w:t>
      </w:r>
    </w:p>
    <w:p w14:paraId="525EBC2C" w14:textId="77777777" w:rsidR="00CD6EF5" w:rsidRPr="006A2FE9" w:rsidRDefault="00CD6EF5" w:rsidP="00CD6EF5">
      <w:pPr>
        <w:tabs>
          <w:tab w:val="left" w:pos="0"/>
        </w:tabs>
        <w:jc w:val="both"/>
        <w:rPr>
          <w:color w:val="000000"/>
        </w:rPr>
      </w:pPr>
    </w:p>
    <w:p w14:paraId="1765C4CB" w14:textId="77777777" w:rsidR="00CD6EF5" w:rsidRPr="006A2FE9" w:rsidRDefault="00CD6EF5" w:rsidP="00CD6EF5">
      <w:pPr>
        <w:numPr>
          <w:ilvl w:val="0"/>
          <w:numId w:val="15"/>
        </w:numPr>
        <w:tabs>
          <w:tab w:val="left" w:pos="0"/>
        </w:tabs>
        <w:jc w:val="both"/>
        <w:rPr>
          <w:color w:val="000000"/>
        </w:rPr>
      </w:pPr>
      <w:r w:rsidRPr="006A2FE9">
        <w:rPr>
          <w:color w:val="000000"/>
        </w:rPr>
        <w:t xml:space="preserve">Sengupta, S., Gordon, J. E. and Chang, H.-C., "Microfluidic Diagnostic Systems for the </w:t>
      </w:r>
    </w:p>
    <w:p w14:paraId="363B6D4C" w14:textId="77777777" w:rsidR="00CD6EF5" w:rsidRPr="006A2FE9" w:rsidRDefault="00CD6EF5" w:rsidP="00CD6EF5">
      <w:pPr>
        <w:tabs>
          <w:tab w:val="left" w:pos="0"/>
        </w:tabs>
        <w:jc w:val="both"/>
        <w:rPr>
          <w:color w:val="000000"/>
        </w:rPr>
      </w:pPr>
      <w:r w:rsidRPr="006A2FE9">
        <w:rPr>
          <w:color w:val="000000"/>
        </w:rPr>
        <w:t xml:space="preserve">          Rapid Detection and Quantification of Pathogens", Chap 9 of "Microfluidics for Biological </w:t>
      </w:r>
    </w:p>
    <w:p w14:paraId="20DCD660" w14:textId="77777777" w:rsidR="00CD6EF5" w:rsidRPr="006A2FE9" w:rsidRDefault="00CD6EF5" w:rsidP="00CD6EF5">
      <w:pPr>
        <w:tabs>
          <w:tab w:val="left" w:pos="0"/>
        </w:tabs>
        <w:jc w:val="both"/>
        <w:rPr>
          <w:color w:val="000000"/>
        </w:rPr>
      </w:pPr>
      <w:r w:rsidRPr="006A2FE9">
        <w:rPr>
          <w:color w:val="000000"/>
        </w:rPr>
        <w:t xml:space="preserve">          </w:t>
      </w:r>
      <w:proofErr w:type="spellStart"/>
      <w:r w:rsidRPr="006A2FE9">
        <w:rPr>
          <w:color w:val="000000"/>
        </w:rPr>
        <w:t>Applications",Editors</w:t>
      </w:r>
      <w:proofErr w:type="spellEnd"/>
      <w:r w:rsidRPr="006A2FE9">
        <w:rPr>
          <w:color w:val="000000"/>
        </w:rPr>
        <w:t xml:space="preserve">: W-C Tien and E. </w:t>
      </w:r>
      <w:proofErr w:type="spellStart"/>
      <w:r w:rsidRPr="006A2FE9">
        <w:rPr>
          <w:color w:val="000000"/>
        </w:rPr>
        <w:t>Finehout</w:t>
      </w:r>
      <w:proofErr w:type="spellEnd"/>
      <w:r w:rsidRPr="006A2FE9">
        <w:rPr>
          <w:color w:val="000000"/>
        </w:rPr>
        <w:t>, Springer (2008).</w:t>
      </w:r>
    </w:p>
    <w:p w14:paraId="5318EB94" w14:textId="77777777" w:rsidR="00CD6EF5" w:rsidRPr="006A2FE9" w:rsidRDefault="00CD6EF5" w:rsidP="00CD6EF5">
      <w:pPr>
        <w:tabs>
          <w:tab w:val="left" w:pos="0"/>
        </w:tabs>
        <w:jc w:val="both"/>
        <w:rPr>
          <w:color w:val="000000"/>
        </w:rPr>
      </w:pPr>
    </w:p>
    <w:p w14:paraId="7E126A46" w14:textId="77777777" w:rsidR="00CD6EF5" w:rsidRPr="006A2FE9" w:rsidRDefault="00CD6EF5" w:rsidP="00CD6EF5">
      <w:pPr>
        <w:numPr>
          <w:ilvl w:val="0"/>
          <w:numId w:val="15"/>
        </w:numPr>
        <w:tabs>
          <w:tab w:val="left" w:pos="0"/>
        </w:tabs>
        <w:jc w:val="both"/>
        <w:rPr>
          <w:color w:val="000000"/>
        </w:rPr>
      </w:pPr>
      <w:r w:rsidRPr="006A2FE9">
        <w:rPr>
          <w:color w:val="000000"/>
        </w:rPr>
        <w:t xml:space="preserve">Chang, H.-C., " Rapid and Portable Genetic Identification Kits for World Health Care      </w:t>
      </w:r>
    </w:p>
    <w:p w14:paraId="2383F3A5" w14:textId="77777777" w:rsidR="00CD6EF5" w:rsidRPr="006A2FE9" w:rsidRDefault="00CD6EF5" w:rsidP="00CD6EF5">
      <w:pPr>
        <w:tabs>
          <w:tab w:val="left" w:pos="0"/>
        </w:tabs>
        <w:jc w:val="both"/>
        <w:rPr>
          <w:color w:val="000000"/>
        </w:rPr>
      </w:pPr>
      <w:r w:rsidRPr="006A2FE9">
        <w:rPr>
          <w:color w:val="000000"/>
        </w:rPr>
        <w:t xml:space="preserve">           Applications", Feature Article, Chinese American Chemical Society Communications, </w:t>
      </w:r>
    </w:p>
    <w:p w14:paraId="1826D04B" w14:textId="77777777" w:rsidR="00CD6EF5" w:rsidRPr="006A2FE9" w:rsidRDefault="00CD6EF5" w:rsidP="00CD6EF5">
      <w:pPr>
        <w:tabs>
          <w:tab w:val="left" w:pos="0"/>
        </w:tabs>
        <w:jc w:val="both"/>
        <w:rPr>
          <w:color w:val="000000"/>
        </w:rPr>
      </w:pPr>
      <w:r w:rsidRPr="006A2FE9">
        <w:rPr>
          <w:color w:val="000000"/>
        </w:rPr>
        <w:t xml:space="preserve">           Summer Issue (2008).</w:t>
      </w:r>
    </w:p>
    <w:p w14:paraId="24118E70" w14:textId="77777777" w:rsidR="00CD6EF5" w:rsidRPr="006A2FE9" w:rsidRDefault="00CD6EF5" w:rsidP="00CD6EF5">
      <w:pPr>
        <w:tabs>
          <w:tab w:val="left" w:pos="0"/>
        </w:tabs>
        <w:jc w:val="both"/>
        <w:rPr>
          <w:color w:val="000000"/>
        </w:rPr>
      </w:pPr>
    </w:p>
    <w:p w14:paraId="50921336" w14:textId="77777777" w:rsidR="00CD6EF5" w:rsidRPr="006A2FE9" w:rsidRDefault="00CD6EF5" w:rsidP="00CD6EF5">
      <w:pPr>
        <w:numPr>
          <w:ilvl w:val="0"/>
          <w:numId w:val="15"/>
        </w:numPr>
        <w:tabs>
          <w:tab w:val="left" w:pos="0"/>
        </w:tabs>
        <w:jc w:val="both"/>
        <w:rPr>
          <w:color w:val="000000"/>
        </w:rPr>
      </w:pPr>
      <w:r w:rsidRPr="006A2FE9">
        <w:rPr>
          <w:color w:val="000000"/>
        </w:rPr>
        <w:t>Gagnon,  Z. and Chang, H.-C., “</w:t>
      </w:r>
      <w:proofErr w:type="spellStart"/>
      <w:r w:rsidRPr="006A2FE9">
        <w:rPr>
          <w:color w:val="000000"/>
        </w:rPr>
        <w:t>Dielectrophoresis</w:t>
      </w:r>
      <w:proofErr w:type="spellEnd"/>
      <w:r w:rsidRPr="006A2FE9">
        <w:rPr>
          <w:color w:val="000000"/>
        </w:rPr>
        <w:t xml:space="preserve"> of Ionized Gas Micro-Bubbles: Double Dipole Reversal due to Double Layer Polarization”, </w:t>
      </w:r>
      <w:r w:rsidRPr="006A2FE9">
        <w:rPr>
          <w:color w:val="000000"/>
          <w:u w:val="single"/>
        </w:rPr>
        <w:t>App Phys Lett</w:t>
      </w:r>
      <w:r w:rsidRPr="006A2FE9">
        <w:rPr>
          <w:color w:val="000000"/>
        </w:rPr>
        <w:t xml:space="preserve">. , </w:t>
      </w:r>
      <w:r w:rsidRPr="006A2FE9">
        <w:rPr>
          <w:color w:val="000000"/>
          <w:u w:val="single"/>
        </w:rPr>
        <w:t>93</w:t>
      </w:r>
      <w:r w:rsidRPr="006A2FE9">
        <w:rPr>
          <w:color w:val="000000"/>
        </w:rPr>
        <w:t>, 224101(2008).</w:t>
      </w:r>
    </w:p>
    <w:p w14:paraId="0EF7E51F" w14:textId="77777777" w:rsidR="00CD6EF5" w:rsidRPr="006A2FE9" w:rsidRDefault="00CD6EF5" w:rsidP="00CD6EF5">
      <w:pPr>
        <w:tabs>
          <w:tab w:val="left" w:pos="0"/>
        </w:tabs>
        <w:jc w:val="both"/>
        <w:rPr>
          <w:color w:val="000000"/>
        </w:rPr>
      </w:pPr>
    </w:p>
    <w:p w14:paraId="571D9C52" w14:textId="77777777" w:rsidR="00CD6EF5" w:rsidRPr="006A2FE9" w:rsidRDefault="00CD6EF5" w:rsidP="00CD6EF5">
      <w:pPr>
        <w:numPr>
          <w:ilvl w:val="0"/>
          <w:numId w:val="15"/>
        </w:numPr>
        <w:tabs>
          <w:tab w:val="left" w:pos="0"/>
        </w:tabs>
        <w:jc w:val="both"/>
        <w:rPr>
          <w:color w:val="000000"/>
        </w:rPr>
      </w:pPr>
      <w:r w:rsidRPr="006A2FE9">
        <w:rPr>
          <w:color w:val="000000"/>
        </w:rPr>
        <w:t xml:space="preserve">Gagnon, Z., Senapati, S.  and Chang, H.-C., “Dielectrophoretic Detection and </w:t>
      </w:r>
    </w:p>
    <w:p w14:paraId="2602C943" w14:textId="77777777" w:rsidR="00CD6EF5" w:rsidRPr="006A2FE9" w:rsidRDefault="00CD6EF5" w:rsidP="00CD6EF5">
      <w:pPr>
        <w:tabs>
          <w:tab w:val="left" w:pos="0"/>
        </w:tabs>
        <w:jc w:val="both"/>
        <w:rPr>
          <w:color w:val="000000"/>
        </w:rPr>
      </w:pPr>
      <w:r w:rsidRPr="006A2FE9">
        <w:rPr>
          <w:color w:val="000000"/>
        </w:rPr>
        <w:t xml:space="preserve">         Quantification of Hybridized DNA Molecules on Nano-Genetic Beads”, </w:t>
      </w:r>
      <w:r w:rsidRPr="006A2FE9">
        <w:rPr>
          <w:color w:val="000000"/>
          <w:u w:val="single"/>
        </w:rPr>
        <w:t>Electrophoresis</w:t>
      </w:r>
      <w:r w:rsidRPr="006A2FE9">
        <w:rPr>
          <w:color w:val="000000"/>
        </w:rPr>
        <w:t xml:space="preserve"> , </w:t>
      </w:r>
    </w:p>
    <w:p w14:paraId="53EFD027"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29</w:t>
      </w:r>
      <w:r w:rsidRPr="006A2FE9">
        <w:rPr>
          <w:color w:val="000000"/>
        </w:rPr>
        <w:t>, 4808 (2008).  (Fast track and cover feature).</w:t>
      </w:r>
    </w:p>
    <w:p w14:paraId="32114694" w14:textId="77777777" w:rsidR="00CD6EF5" w:rsidRPr="006A2FE9" w:rsidRDefault="00CD6EF5" w:rsidP="00CD6EF5">
      <w:pPr>
        <w:tabs>
          <w:tab w:val="left" w:pos="0"/>
        </w:tabs>
        <w:jc w:val="both"/>
        <w:rPr>
          <w:color w:val="000000"/>
        </w:rPr>
      </w:pPr>
    </w:p>
    <w:p w14:paraId="5BCD7082" w14:textId="77777777" w:rsidR="00CD6EF5" w:rsidRPr="006A2FE9" w:rsidRDefault="00CD6EF5" w:rsidP="00CD6EF5">
      <w:pPr>
        <w:tabs>
          <w:tab w:val="left" w:pos="0"/>
        </w:tabs>
        <w:jc w:val="both"/>
        <w:rPr>
          <w:color w:val="000000"/>
        </w:rPr>
      </w:pPr>
      <w:r w:rsidRPr="006A2FE9">
        <w:rPr>
          <w:color w:val="000000"/>
        </w:rPr>
        <w:t xml:space="preserve">203. </w:t>
      </w:r>
      <w:proofErr w:type="spellStart"/>
      <w:r w:rsidRPr="006A2FE9">
        <w:rPr>
          <w:color w:val="000000"/>
        </w:rPr>
        <w:t>Chetwani</w:t>
      </w:r>
      <w:proofErr w:type="spellEnd"/>
      <w:r w:rsidRPr="006A2FE9">
        <w:rPr>
          <w:color w:val="000000"/>
        </w:rPr>
        <w:t xml:space="preserve">, N., Maheshwari, S. and Chang, H.-C., “Universal Cone Angle of ac </w:t>
      </w:r>
    </w:p>
    <w:p w14:paraId="736215C6" w14:textId="77777777" w:rsidR="00CD6EF5" w:rsidRPr="006A2FE9" w:rsidRDefault="00CD6EF5" w:rsidP="00CD6EF5">
      <w:pPr>
        <w:tabs>
          <w:tab w:val="left" w:pos="0"/>
        </w:tabs>
        <w:jc w:val="both"/>
        <w:rPr>
          <w:color w:val="000000"/>
        </w:rPr>
      </w:pPr>
      <w:r w:rsidRPr="006A2FE9">
        <w:rPr>
          <w:color w:val="000000"/>
        </w:rPr>
        <w:t xml:space="preserve">          Electrosprays due to net charge entrainment”, </w:t>
      </w:r>
      <w:r w:rsidRPr="006A2FE9">
        <w:rPr>
          <w:color w:val="000000"/>
          <w:u w:val="single"/>
        </w:rPr>
        <w:t>Phys Rev Lett.</w:t>
      </w:r>
      <w:r w:rsidRPr="006A2FE9">
        <w:rPr>
          <w:color w:val="000000"/>
        </w:rPr>
        <w:t xml:space="preserve">, </w:t>
      </w:r>
      <w:r w:rsidRPr="006A2FE9">
        <w:rPr>
          <w:color w:val="000000"/>
          <w:u w:val="single"/>
        </w:rPr>
        <w:t>101</w:t>
      </w:r>
      <w:r w:rsidRPr="006A2FE9">
        <w:rPr>
          <w:color w:val="000000"/>
        </w:rPr>
        <w:t>, 204501 (2008).</w:t>
      </w:r>
    </w:p>
    <w:p w14:paraId="14EA3203" w14:textId="77777777" w:rsidR="00CD6EF5" w:rsidRPr="006A2FE9" w:rsidRDefault="00CD6EF5" w:rsidP="00CD6EF5">
      <w:pPr>
        <w:tabs>
          <w:tab w:val="left" w:pos="0"/>
        </w:tabs>
        <w:jc w:val="both"/>
        <w:rPr>
          <w:color w:val="000000"/>
        </w:rPr>
      </w:pPr>
    </w:p>
    <w:p w14:paraId="778D51E9" w14:textId="77777777" w:rsidR="00CD6EF5" w:rsidRPr="003050D7" w:rsidRDefault="00CD6EF5" w:rsidP="00CD6EF5">
      <w:pPr>
        <w:tabs>
          <w:tab w:val="left" w:pos="0"/>
        </w:tabs>
        <w:jc w:val="both"/>
        <w:rPr>
          <w:color w:val="FF0000"/>
        </w:rPr>
      </w:pPr>
      <w:r w:rsidRPr="006A2FE9">
        <w:rPr>
          <w:color w:val="000000"/>
        </w:rPr>
        <w:t xml:space="preserve">204. </w:t>
      </w:r>
      <w:proofErr w:type="spellStart"/>
      <w:r w:rsidRPr="003050D7">
        <w:rPr>
          <w:color w:val="FF0000"/>
        </w:rPr>
        <w:t>Yossifon</w:t>
      </w:r>
      <w:proofErr w:type="spellEnd"/>
      <w:r w:rsidRPr="003050D7">
        <w:rPr>
          <w:color w:val="FF0000"/>
        </w:rPr>
        <w:t xml:space="preserve">, G. and Chang, H.-C., “Selection of Nonequilibrium </w:t>
      </w:r>
      <w:proofErr w:type="spellStart"/>
      <w:r w:rsidRPr="003050D7">
        <w:rPr>
          <w:color w:val="FF0000"/>
        </w:rPr>
        <w:t>Overlimiting</w:t>
      </w:r>
      <w:proofErr w:type="spellEnd"/>
      <w:r w:rsidRPr="003050D7">
        <w:rPr>
          <w:color w:val="FF0000"/>
        </w:rPr>
        <w:t xml:space="preserve"> Currents: </w:t>
      </w:r>
    </w:p>
    <w:p w14:paraId="038C5A06" w14:textId="77777777" w:rsidR="00CD6EF5" w:rsidRPr="003050D7" w:rsidRDefault="00CD6EF5" w:rsidP="00CD6EF5">
      <w:pPr>
        <w:tabs>
          <w:tab w:val="left" w:pos="0"/>
        </w:tabs>
        <w:jc w:val="both"/>
        <w:rPr>
          <w:color w:val="FF0000"/>
          <w:u w:val="single"/>
        </w:rPr>
      </w:pPr>
      <w:r w:rsidRPr="003050D7">
        <w:rPr>
          <w:color w:val="FF0000"/>
        </w:rPr>
        <w:lastRenderedPageBreak/>
        <w:t xml:space="preserve">        Universal Depletion Layer Formation Dynamics and Vortex Instability”, </w:t>
      </w:r>
      <w:r w:rsidRPr="003050D7">
        <w:rPr>
          <w:color w:val="FF0000"/>
          <w:u w:val="single"/>
        </w:rPr>
        <w:t xml:space="preserve">Phys Rev </w:t>
      </w:r>
    </w:p>
    <w:p w14:paraId="3A664DC1" w14:textId="5D427978"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Lett.</w:t>
      </w:r>
      <w:r w:rsidRPr="003050D7">
        <w:rPr>
          <w:color w:val="FF0000"/>
        </w:rPr>
        <w:t xml:space="preserve">, </w:t>
      </w:r>
      <w:r w:rsidRPr="003050D7">
        <w:rPr>
          <w:color w:val="FF0000"/>
          <w:u w:val="single"/>
        </w:rPr>
        <w:t>101</w:t>
      </w:r>
      <w:r w:rsidRPr="003050D7">
        <w:rPr>
          <w:color w:val="FF0000"/>
        </w:rPr>
        <w:t>, 254501(2008).</w:t>
      </w:r>
      <w:r w:rsidRPr="006A2FE9">
        <w:rPr>
          <w:color w:val="000000"/>
        </w:rPr>
        <w:t xml:space="preserve"> </w:t>
      </w:r>
    </w:p>
    <w:p w14:paraId="01C1BA16" w14:textId="77777777" w:rsidR="00CD6EF5" w:rsidRPr="006A2FE9" w:rsidRDefault="00CD6EF5" w:rsidP="00CD6EF5">
      <w:pPr>
        <w:jc w:val="both"/>
      </w:pPr>
    </w:p>
    <w:p w14:paraId="000C90B9" w14:textId="77777777" w:rsidR="00CD6EF5" w:rsidRPr="006A2FE9" w:rsidRDefault="00CD6EF5" w:rsidP="00CD6EF5">
      <w:pPr>
        <w:jc w:val="both"/>
      </w:pPr>
      <w:r w:rsidRPr="006A2FE9">
        <w:t xml:space="preserve">205. Gagnon, Z. and Chang, H.-C., “Electrothermal ac electro-osmosis”, </w:t>
      </w:r>
      <w:r w:rsidRPr="006A2FE9">
        <w:rPr>
          <w:u w:val="single"/>
        </w:rPr>
        <w:t>App Phys Lett</w:t>
      </w:r>
      <w:r w:rsidRPr="006A2FE9">
        <w:t xml:space="preserve">, </w:t>
      </w:r>
      <w:r w:rsidRPr="006A2FE9">
        <w:rPr>
          <w:u w:val="single"/>
        </w:rPr>
        <w:t>94</w:t>
      </w:r>
      <w:r w:rsidRPr="006A2FE9">
        <w:t xml:space="preserve">, </w:t>
      </w:r>
    </w:p>
    <w:p w14:paraId="7D18BB8F" w14:textId="77777777" w:rsidR="00CD6EF5" w:rsidRPr="006A2FE9" w:rsidRDefault="00CD6EF5" w:rsidP="00CD6EF5">
      <w:pPr>
        <w:jc w:val="both"/>
      </w:pPr>
      <w:r w:rsidRPr="006A2FE9">
        <w:t xml:space="preserve">        024101 (2009).</w:t>
      </w:r>
    </w:p>
    <w:p w14:paraId="38E0502F" w14:textId="77777777" w:rsidR="00CD6EF5" w:rsidRPr="006A2FE9" w:rsidRDefault="00CD6EF5" w:rsidP="00CD6EF5">
      <w:pPr>
        <w:jc w:val="both"/>
      </w:pPr>
    </w:p>
    <w:p w14:paraId="1070F1EB" w14:textId="77777777" w:rsidR="00CD6EF5" w:rsidRPr="006A2FE9" w:rsidRDefault="00CD6EF5" w:rsidP="00CD6EF5">
      <w:pPr>
        <w:jc w:val="both"/>
      </w:pPr>
      <w:r w:rsidRPr="006A2FE9">
        <w:t xml:space="preserve">206. </w:t>
      </w:r>
      <w:proofErr w:type="spellStart"/>
      <w:r w:rsidRPr="006A2FE9">
        <w:t>Plouraboue</w:t>
      </w:r>
      <w:proofErr w:type="spellEnd"/>
      <w:r w:rsidRPr="006A2FE9">
        <w:t>, F. and Chang, H.-</w:t>
      </w:r>
      <w:proofErr w:type="spellStart"/>
      <w:r w:rsidRPr="006A2FE9">
        <w:t>C.,”Symmetry</w:t>
      </w:r>
      <w:proofErr w:type="spellEnd"/>
      <w:r w:rsidRPr="006A2FE9">
        <w:t xml:space="preserve"> Breaking and Electrostatic Attraction Between </w:t>
      </w:r>
    </w:p>
    <w:p w14:paraId="57FD8BDA" w14:textId="77777777" w:rsidR="00CD6EF5" w:rsidRPr="006A2FE9" w:rsidRDefault="00CD6EF5" w:rsidP="00CD6EF5">
      <w:pPr>
        <w:jc w:val="both"/>
      </w:pPr>
      <w:r w:rsidRPr="006A2FE9">
        <w:t xml:space="preserve">        Two Identical Surfaces”, </w:t>
      </w:r>
      <w:r w:rsidRPr="006A2FE9">
        <w:rPr>
          <w:u w:val="single"/>
        </w:rPr>
        <w:t>Phys Rev E.</w:t>
      </w:r>
      <w:r w:rsidRPr="006A2FE9">
        <w:t>,</w:t>
      </w:r>
      <w:r w:rsidRPr="006A2FE9">
        <w:rPr>
          <w:u w:val="words"/>
        </w:rPr>
        <w:t xml:space="preserve"> 79</w:t>
      </w:r>
      <w:r w:rsidRPr="006A2FE9">
        <w:t>, 041404 (2009).</w:t>
      </w:r>
    </w:p>
    <w:p w14:paraId="34EB0EFA" w14:textId="77777777" w:rsidR="00CD6EF5" w:rsidRPr="006A2FE9" w:rsidRDefault="00CD6EF5" w:rsidP="00CD6EF5">
      <w:pPr>
        <w:jc w:val="both"/>
      </w:pPr>
    </w:p>
    <w:p w14:paraId="38AA4C10" w14:textId="77777777" w:rsidR="00CD6EF5" w:rsidRPr="006A2FE9" w:rsidRDefault="00CD6EF5" w:rsidP="00CD6EF5">
      <w:pPr>
        <w:jc w:val="both"/>
      </w:pPr>
      <w:r w:rsidRPr="006A2FE9">
        <w:t xml:space="preserve">207. Chang, H.-C. and </w:t>
      </w:r>
      <w:proofErr w:type="spellStart"/>
      <w:r w:rsidRPr="006A2FE9">
        <w:t>Yossifon</w:t>
      </w:r>
      <w:proofErr w:type="spellEnd"/>
      <w:r w:rsidRPr="006A2FE9">
        <w:t xml:space="preserve">, G., "Understanding </w:t>
      </w:r>
      <w:proofErr w:type="spellStart"/>
      <w:r w:rsidRPr="006A2FE9">
        <w:t>Electrokineitcs</w:t>
      </w:r>
      <w:proofErr w:type="spellEnd"/>
      <w:r w:rsidRPr="006A2FE9">
        <w:t xml:space="preserve"> at the Nanoscale--a   </w:t>
      </w:r>
    </w:p>
    <w:p w14:paraId="7834C0F9" w14:textId="77777777" w:rsidR="00CD6EF5" w:rsidRPr="006A2FE9" w:rsidRDefault="00CD6EF5" w:rsidP="00CD6EF5">
      <w:pPr>
        <w:jc w:val="both"/>
      </w:pPr>
      <w:r w:rsidRPr="006A2FE9">
        <w:t xml:space="preserve">        Perspective", </w:t>
      </w:r>
      <w:proofErr w:type="spellStart"/>
      <w:r w:rsidRPr="006A2FE9">
        <w:rPr>
          <w:u w:val="single"/>
        </w:rPr>
        <w:t>Biomicrofluidics</w:t>
      </w:r>
      <w:proofErr w:type="spellEnd"/>
      <w:r w:rsidRPr="006A2FE9">
        <w:t xml:space="preserve">, </w:t>
      </w:r>
      <w:r w:rsidRPr="006A2FE9">
        <w:rPr>
          <w:u w:val="single"/>
        </w:rPr>
        <w:t>3</w:t>
      </w:r>
      <w:r w:rsidRPr="006A2FE9">
        <w:t xml:space="preserve">, 012001 (2009). </w:t>
      </w:r>
    </w:p>
    <w:p w14:paraId="1ADC1562" w14:textId="77777777" w:rsidR="00CD6EF5" w:rsidRPr="006A2FE9" w:rsidRDefault="00CD6EF5" w:rsidP="00CD6EF5">
      <w:pPr>
        <w:jc w:val="both"/>
      </w:pPr>
    </w:p>
    <w:p w14:paraId="082D0D13" w14:textId="77777777" w:rsidR="00CD6EF5" w:rsidRPr="006A2FE9" w:rsidRDefault="00CD6EF5" w:rsidP="00CD6EF5">
      <w:pPr>
        <w:jc w:val="both"/>
      </w:pPr>
      <w:r w:rsidRPr="006A2FE9">
        <w:t xml:space="preserve">208. </w:t>
      </w:r>
      <w:proofErr w:type="spellStart"/>
      <w:r w:rsidRPr="006A2FE9">
        <w:t>Yossifon</w:t>
      </w:r>
      <w:proofErr w:type="spellEnd"/>
      <w:r w:rsidRPr="006A2FE9">
        <w:t xml:space="preserve">, G., </w:t>
      </w:r>
      <w:proofErr w:type="spellStart"/>
      <w:r w:rsidRPr="006A2FE9">
        <w:t>Mushenheim</w:t>
      </w:r>
      <w:proofErr w:type="spellEnd"/>
      <w:r w:rsidRPr="006A2FE9">
        <w:t>, P., Chang, Y-C. and Chang, H.-</w:t>
      </w:r>
      <w:proofErr w:type="spellStart"/>
      <w:r w:rsidRPr="006A2FE9">
        <w:t>C.,"Nonlinear</w:t>
      </w:r>
      <w:proofErr w:type="spellEnd"/>
      <w:r w:rsidRPr="006A2FE9">
        <w:t xml:space="preserve"> Current-</w:t>
      </w:r>
    </w:p>
    <w:p w14:paraId="435B356B" w14:textId="77777777" w:rsidR="00CD6EF5" w:rsidRPr="006A2FE9" w:rsidRDefault="00CD6EF5" w:rsidP="00CD6EF5">
      <w:pPr>
        <w:ind w:firstLine="720"/>
        <w:jc w:val="both"/>
      </w:pPr>
      <w:r w:rsidRPr="006A2FE9">
        <w:t xml:space="preserve">Voltage  Characteristics of Nanochannels", </w:t>
      </w:r>
      <w:r w:rsidRPr="006A2FE9">
        <w:rPr>
          <w:u w:val="single"/>
        </w:rPr>
        <w:t>Phys Rev E</w:t>
      </w:r>
      <w:r w:rsidRPr="006A2FE9">
        <w:t xml:space="preserve">, </w:t>
      </w:r>
      <w:r w:rsidRPr="006A2FE9">
        <w:rPr>
          <w:u w:val="single"/>
        </w:rPr>
        <w:t>79</w:t>
      </w:r>
      <w:r w:rsidRPr="006A2FE9">
        <w:t xml:space="preserve">, 046305 (2009). </w:t>
      </w:r>
    </w:p>
    <w:p w14:paraId="1D1D2776" w14:textId="77777777" w:rsidR="00CD6EF5" w:rsidRPr="006A2FE9" w:rsidRDefault="00CD6EF5" w:rsidP="00CD6EF5">
      <w:pPr>
        <w:jc w:val="both"/>
      </w:pPr>
    </w:p>
    <w:p w14:paraId="027F8854" w14:textId="77777777" w:rsidR="00CD6EF5" w:rsidRPr="006A2FE9" w:rsidRDefault="00CD6EF5" w:rsidP="00CD6EF5">
      <w:pPr>
        <w:jc w:val="both"/>
      </w:pPr>
      <w:r w:rsidRPr="006A2FE9">
        <w:t xml:space="preserve">209. S. Senapati, A. R. Mahon, J. Gordon, C. Nowak, S. Sengupta, T. H. W. Powell, J. Feder, D.   </w:t>
      </w:r>
    </w:p>
    <w:p w14:paraId="719DA34D" w14:textId="77777777" w:rsidR="00CD6EF5" w:rsidRPr="006A2FE9" w:rsidRDefault="00CD6EF5" w:rsidP="00CD6EF5">
      <w:pPr>
        <w:jc w:val="both"/>
      </w:pPr>
      <w:r w:rsidRPr="006A2FE9">
        <w:t xml:space="preserve">        M. Lodge and Chang, H.-C., "Rapid on-chip Genetic Detection Microfluidic Platform for </w:t>
      </w:r>
    </w:p>
    <w:p w14:paraId="478EC84C" w14:textId="77777777" w:rsidR="00CD6EF5" w:rsidRPr="006A2FE9" w:rsidRDefault="00CD6EF5" w:rsidP="00CD6EF5">
      <w:pPr>
        <w:jc w:val="both"/>
      </w:pPr>
      <w:r w:rsidRPr="006A2FE9">
        <w:t xml:space="preserve">        Real World Applications", </w:t>
      </w:r>
      <w:proofErr w:type="spellStart"/>
      <w:r w:rsidRPr="006A2FE9">
        <w:rPr>
          <w:u w:val="single"/>
        </w:rPr>
        <w:t>Biomicrofluidics</w:t>
      </w:r>
      <w:proofErr w:type="spellEnd"/>
      <w:r w:rsidRPr="006A2FE9">
        <w:t xml:space="preserve">, </w:t>
      </w:r>
      <w:r w:rsidRPr="006A2FE9">
        <w:rPr>
          <w:u w:val="single"/>
        </w:rPr>
        <w:t>3</w:t>
      </w:r>
      <w:r w:rsidRPr="006A2FE9">
        <w:t>, 022407(2009)</w:t>
      </w:r>
    </w:p>
    <w:p w14:paraId="4BA6D7D0" w14:textId="77777777" w:rsidR="00CD6EF5" w:rsidRPr="006A2FE9" w:rsidRDefault="00CD6EF5" w:rsidP="00CD6EF5">
      <w:pPr>
        <w:jc w:val="both"/>
      </w:pPr>
    </w:p>
    <w:p w14:paraId="5AB215FC" w14:textId="77777777" w:rsidR="00CD6EF5" w:rsidRPr="006A2FE9" w:rsidRDefault="00CD6EF5" w:rsidP="00CD6EF5">
      <w:pPr>
        <w:jc w:val="both"/>
      </w:pPr>
      <w:r w:rsidRPr="006A2FE9">
        <w:t xml:space="preserve">210. </w:t>
      </w:r>
      <w:proofErr w:type="spellStart"/>
      <w:r w:rsidRPr="006A2FE9">
        <w:t>Basuray</w:t>
      </w:r>
      <w:proofErr w:type="spellEnd"/>
      <w:r w:rsidRPr="006A2FE9">
        <w:t xml:space="preserve">, S. , Senapati,  S.,  </w:t>
      </w:r>
      <w:proofErr w:type="spellStart"/>
      <w:r w:rsidRPr="006A2FE9">
        <w:t>Ajian</w:t>
      </w:r>
      <w:proofErr w:type="spellEnd"/>
      <w:r w:rsidRPr="006A2FE9">
        <w:t xml:space="preserve">, A. , Mahon, A. R. and Chang, H.-C., “Shear and AC </w:t>
      </w:r>
    </w:p>
    <w:p w14:paraId="7D025310" w14:textId="77777777" w:rsidR="00CD6EF5" w:rsidRPr="006A2FE9" w:rsidRDefault="00CD6EF5" w:rsidP="00CD6EF5">
      <w:pPr>
        <w:jc w:val="both"/>
      </w:pPr>
      <w:r w:rsidRPr="006A2FE9">
        <w:t xml:space="preserve">        Field Enhanced Carbon Nanotube Impedance Assay for Rapid, Sensitive and </w:t>
      </w:r>
    </w:p>
    <w:p w14:paraId="5D3989F1" w14:textId="77777777" w:rsidR="00CD6EF5" w:rsidRPr="006A2FE9" w:rsidRDefault="00CD6EF5" w:rsidP="00CD6EF5">
      <w:pPr>
        <w:jc w:val="both"/>
      </w:pPr>
      <w:r w:rsidRPr="006A2FE9">
        <w:t xml:space="preserve">        Mismatch-Discriminating DNA Hybridization”, </w:t>
      </w:r>
      <w:r w:rsidRPr="006A2FE9">
        <w:rPr>
          <w:u w:val="single"/>
        </w:rPr>
        <w:t>ACS Nano</w:t>
      </w:r>
      <w:r w:rsidRPr="006A2FE9">
        <w:t xml:space="preserve">, </w:t>
      </w:r>
      <w:r w:rsidRPr="006A2FE9">
        <w:rPr>
          <w:u w:val="single"/>
        </w:rPr>
        <w:t>3</w:t>
      </w:r>
      <w:r w:rsidRPr="006A2FE9">
        <w:t xml:space="preserve">, 1823 (2009). </w:t>
      </w:r>
    </w:p>
    <w:p w14:paraId="036DC995" w14:textId="77777777" w:rsidR="00CD6EF5" w:rsidRPr="006A2FE9" w:rsidRDefault="00CD6EF5" w:rsidP="00CD6EF5">
      <w:pPr>
        <w:jc w:val="both"/>
      </w:pPr>
    </w:p>
    <w:p w14:paraId="25DB033E" w14:textId="77777777" w:rsidR="00CD6EF5" w:rsidRPr="006A2FE9" w:rsidRDefault="00CD6EF5" w:rsidP="00CD6EF5">
      <w:pPr>
        <w:jc w:val="both"/>
      </w:pPr>
      <w:r w:rsidRPr="006A2FE9">
        <w:t xml:space="preserve">211. Cheng, X. and Chang, H.-C., “Universal </w:t>
      </w:r>
      <w:proofErr w:type="spellStart"/>
      <w:r w:rsidRPr="006A2FE9">
        <w:t>Nanocolloid</w:t>
      </w:r>
      <w:proofErr w:type="spellEnd"/>
      <w:r w:rsidRPr="006A2FE9">
        <w:t xml:space="preserve"> Deposition Patterns: Can you see the </w:t>
      </w:r>
    </w:p>
    <w:p w14:paraId="5E181825" w14:textId="77777777" w:rsidR="00CD6EF5" w:rsidRPr="006A2FE9" w:rsidRDefault="00CD6EF5" w:rsidP="00CD6EF5">
      <w:pPr>
        <w:jc w:val="both"/>
      </w:pPr>
      <w:r w:rsidRPr="006A2FE9">
        <w:t xml:space="preserve">        harmonics of a Taylor cone ?”, </w:t>
      </w:r>
      <w:r w:rsidRPr="006A2FE9">
        <w:rPr>
          <w:u w:val="single"/>
        </w:rPr>
        <w:t>New J of Physics</w:t>
      </w:r>
      <w:r w:rsidRPr="006A2FE9">
        <w:t xml:space="preserve">, </w:t>
      </w:r>
      <w:r w:rsidRPr="006A2FE9">
        <w:rPr>
          <w:u w:val="single"/>
        </w:rPr>
        <w:t>11</w:t>
      </w:r>
      <w:r w:rsidRPr="006A2FE9">
        <w:t>, 075023 (2009).</w:t>
      </w:r>
    </w:p>
    <w:p w14:paraId="5D632D3D" w14:textId="77777777" w:rsidR="00CD6EF5" w:rsidRPr="006A2FE9" w:rsidRDefault="00CD6EF5" w:rsidP="00CD6EF5">
      <w:pPr>
        <w:jc w:val="both"/>
      </w:pPr>
    </w:p>
    <w:p w14:paraId="40CB6948" w14:textId="77777777" w:rsidR="00CD6EF5" w:rsidRPr="006A2FE9" w:rsidRDefault="00CD6EF5" w:rsidP="00CD6EF5">
      <w:pPr>
        <w:jc w:val="both"/>
      </w:pPr>
      <w:r w:rsidRPr="006A2FE9">
        <w:t xml:space="preserve">212. </w:t>
      </w:r>
      <w:proofErr w:type="spellStart"/>
      <w:r w:rsidRPr="006A2FE9">
        <w:t>Yossifon</w:t>
      </w:r>
      <w:proofErr w:type="spellEnd"/>
      <w:r w:rsidRPr="006A2FE9">
        <w:t xml:space="preserve">, G., Chang, Y.-C. and Chang, H.-C., “Rectification, Gating Voltage and </w:t>
      </w:r>
    </w:p>
    <w:p w14:paraId="5692CD1E" w14:textId="77777777" w:rsidR="00CD6EF5" w:rsidRPr="006A2FE9" w:rsidRDefault="00CD6EF5" w:rsidP="00CD6EF5">
      <w:pPr>
        <w:jc w:val="both"/>
      </w:pPr>
      <w:r w:rsidRPr="006A2FE9">
        <w:t xml:space="preserve">         </w:t>
      </w:r>
      <w:proofErr w:type="spellStart"/>
      <w:r w:rsidRPr="006A2FE9">
        <w:t>Interchannel</w:t>
      </w:r>
      <w:proofErr w:type="spellEnd"/>
      <w:r w:rsidRPr="006A2FE9">
        <w:t xml:space="preserve"> Communication of </w:t>
      </w:r>
      <w:proofErr w:type="spellStart"/>
      <w:r w:rsidRPr="006A2FE9">
        <w:t>Nanoslot</w:t>
      </w:r>
      <w:proofErr w:type="spellEnd"/>
      <w:r w:rsidRPr="006A2FE9">
        <w:t xml:space="preserve"> Arrays due to Asymmetric Entrance Space </w:t>
      </w:r>
    </w:p>
    <w:p w14:paraId="58D3C932" w14:textId="77777777" w:rsidR="00CD6EF5" w:rsidRPr="006A2FE9" w:rsidRDefault="00CD6EF5" w:rsidP="00CD6EF5">
      <w:pPr>
        <w:jc w:val="both"/>
      </w:pPr>
      <w:r w:rsidRPr="006A2FE9">
        <w:t xml:space="preserve">         Charge Polarization”, </w:t>
      </w:r>
      <w:r w:rsidRPr="006A2FE9">
        <w:rPr>
          <w:u w:val="single"/>
        </w:rPr>
        <w:t>Phys Rev Lett</w:t>
      </w:r>
      <w:r w:rsidRPr="006A2FE9">
        <w:t xml:space="preserve">, </w:t>
      </w:r>
      <w:r w:rsidRPr="006A2FE9">
        <w:rPr>
          <w:u w:val="single"/>
        </w:rPr>
        <w:t>103</w:t>
      </w:r>
      <w:r w:rsidRPr="006A2FE9">
        <w:t xml:space="preserve">, 154502(2009). </w:t>
      </w:r>
    </w:p>
    <w:p w14:paraId="4FDA6013" w14:textId="77777777" w:rsidR="00CD6EF5" w:rsidRPr="006A2FE9" w:rsidRDefault="00CD6EF5" w:rsidP="00CD6EF5">
      <w:pPr>
        <w:jc w:val="both"/>
      </w:pPr>
    </w:p>
    <w:p w14:paraId="07A49BBD" w14:textId="77777777" w:rsidR="00CD6EF5" w:rsidRPr="006A2FE9" w:rsidRDefault="00CD6EF5" w:rsidP="00CD6EF5">
      <w:pPr>
        <w:jc w:val="both"/>
      </w:pPr>
      <w:r w:rsidRPr="006A2FE9">
        <w:t xml:space="preserve">213.  Cheng, X., </w:t>
      </w:r>
      <w:proofErr w:type="spellStart"/>
      <w:r w:rsidRPr="006A2FE9">
        <w:t>Basuray</w:t>
      </w:r>
      <w:proofErr w:type="spellEnd"/>
      <w:r w:rsidRPr="006A2FE9">
        <w:t xml:space="preserve">, S., Senapati, S. and Chang, H.-C., “Identification and Separation of </w:t>
      </w:r>
    </w:p>
    <w:p w14:paraId="50F7452D" w14:textId="77777777" w:rsidR="00CD6EF5" w:rsidRPr="006A2FE9" w:rsidRDefault="00CD6EF5" w:rsidP="00CD6EF5">
      <w:pPr>
        <w:ind w:left="720"/>
        <w:jc w:val="both"/>
      </w:pPr>
      <w:r w:rsidRPr="006A2FE9">
        <w:t xml:space="preserve">DNA-hybridized </w:t>
      </w:r>
      <w:proofErr w:type="spellStart"/>
      <w:r w:rsidRPr="006A2FE9">
        <w:t>nanocolloids</w:t>
      </w:r>
      <w:proofErr w:type="spellEnd"/>
      <w:r w:rsidRPr="006A2FE9">
        <w:t xml:space="preserve"> by Taylor cone harmonics”, </w:t>
      </w:r>
      <w:r w:rsidRPr="006A2FE9">
        <w:rPr>
          <w:u w:val="single"/>
        </w:rPr>
        <w:t>Electrophoresis</w:t>
      </w:r>
      <w:r w:rsidRPr="006A2FE9">
        <w:t xml:space="preserve">, </w:t>
      </w:r>
      <w:r w:rsidRPr="006A2FE9">
        <w:rPr>
          <w:u w:val="single"/>
        </w:rPr>
        <w:t>30</w:t>
      </w:r>
      <w:r w:rsidRPr="006A2FE9">
        <w:t>, 3236 (2009).</w:t>
      </w:r>
    </w:p>
    <w:p w14:paraId="3925ACEF" w14:textId="77777777" w:rsidR="00CD6EF5" w:rsidRPr="006A2FE9" w:rsidRDefault="00CD6EF5" w:rsidP="00CD6EF5">
      <w:pPr>
        <w:jc w:val="both"/>
      </w:pPr>
    </w:p>
    <w:p w14:paraId="756821A4" w14:textId="77777777" w:rsidR="00CD6EF5" w:rsidRPr="006A2FE9" w:rsidRDefault="00CD6EF5" w:rsidP="00CD6EF5">
      <w:pPr>
        <w:jc w:val="both"/>
      </w:pPr>
      <w:r w:rsidRPr="006A2FE9">
        <w:t xml:space="preserve">214. </w:t>
      </w:r>
      <w:proofErr w:type="spellStart"/>
      <w:r w:rsidRPr="006A2FE9">
        <w:t>Berrouche</w:t>
      </w:r>
      <w:proofErr w:type="spellEnd"/>
      <w:r w:rsidRPr="006A2FE9">
        <w:t xml:space="preserve">, Y., </w:t>
      </w:r>
      <w:proofErr w:type="spellStart"/>
      <w:r w:rsidRPr="006A2FE9">
        <w:t>Avenas</w:t>
      </w:r>
      <w:proofErr w:type="spellEnd"/>
      <w:r w:rsidRPr="006A2FE9">
        <w:t>, Y., Schaeffer, C., Chang, H.-C. and Wang, P., “Design of a Porous</w:t>
      </w:r>
    </w:p>
    <w:p w14:paraId="36DF8218" w14:textId="77777777" w:rsidR="00CD6EF5" w:rsidRPr="006A2FE9" w:rsidRDefault="00CD6EF5" w:rsidP="00CD6EF5">
      <w:pPr>
        <w:jc w:val="both"/>
        <w:rPr>
          <w:u w:val="single"/>
        </w:rPr>
      </w:pPr>
      <w:r w:rsidRPr="006A2FE9">
        <w:tab/>
        <w:t xml:space="preserve">Electroosmotic Pump in Power Electronic Cooling”, </w:t>
      </w:r>
      <w:r w:rsidRPr="006A2FE9">
        <w:rPr>
          <w:u w:val="single"/>
        </w:rPr>
        <w:t xml:space="preserve">IEEE Trans on Industry </w:t>
      </w:r>
    </w:p>
    <w:p w14:paraId="378EB3C0" w14:textId="77777777" w:rsidR="00CD6EF5" w:rsidRPr="006A2FE9" w:rsidRDefault="00CD6EF5" w:rsidP="00CD6EF5">
      <w:pPr>
        <w:ind w:firstLine="720"/>
        <w:jc w:val="both"/>
      </w:pPr>
      <w:r w:rsidRPr="006A2FE9">
        <w:rPr>
          <w:u w:val="single"/>
        </w:rPr>
        <w:t>Applications</w:t>
      </w:r>
      <w:r w:rsidRPr="006A2FE9">
        <w:t xml:space="preserve">, </w:t>
      </w:r>
      <w:r w:rsidRPr="006A2FE9">
        <w:rPr>
          <w:u w:val="single"/>
        </w:rPr>
        <w:t>45</w:t>
      </w:r>
      <w:r w:rsidRPr="006A2FE9">
        <w:t>, 2073 (2009).</w:t>
      </w:r>
    </w:p>
    <w:p w14:paraId="7892AF34" w14:textId="77777777" w:rsidR="00CD6EF5" w:rsidRPr="006A2FE9" w:rsidRDefault="00CD6EF5" w:rsidP="00CD6EF5">
      <w:pPr>
        <w:jc w:val="both"/>
      </w:pPr>
    </w:p>
    <w:p w14:paraId="2E5851A8" w14:textId="77777777" w:rsidR="00CD6EF5" w:rsidRPr="006A2FE9" w:rsidRDefault="00CD6EF5" w:rsidP="00CD6EF5">
      <w:pPr>
        <w:jc w:val="both"/>
      </w:pPr>
      <w:r w:rsidRPr="006A2FE9">
        <w:t xml:space="preserve">215. Gagnon, Z., Mazur, J. and Chang, H.-C., “Glutaraldehyde Enhanced Dielectrophoretic </w:t>
      </w:r>
    </w:p>
    <w:p w14:paraId="0D4165F0" w14:textId="77777777" w:rsidR="00CD6EF5" w:rsidRDefault="00CD6EF5" w:rsidP="00CD6EF5">
      <w:pPr>
        <w:jc w:val="both"/>
      </w:pPr>
      <w:r w:rsidRPr="006A2FE9">
        <w:t xml:space="preserve">         Yeast Cell Separation”, </w:t>
      </w:r>
      <w:proofErr w:type="spellStart"/>
      <w:r w:rsidRPr="006A2FE9">
        <w:rPr>
          <w:u w:val="single"/>
        </w:rPr>
        <w:t>Biomicrofluidics</w:t>
      </w:r>
      <w:proofErr w:type="spellEnd"/>
      <w:r w:rsidRPr="006A2FE9">
        <w:t xml:space="preserve">, </w:t>
      </w:r>
      <w:r w:rsidRPr="006A2FE9">
        <w:rPr>
          <w:u w:val="single"/>
        </w:rPr>
        <w:t>3</w:t>
      </w:r>
      <w:r w:rsidRPr="006A2FE9">
        <w:t>, 044108(2009).</w:t>
      </w:r>
    </w:p>
    <w:p w14:paraId="6B1AFA5D" w14:textId="77777777" w:rsidR="007C3F16" w:rsidRPr="006A2FE9" w:rsidRDefault="007C3F16" w:rsidP="00CD6EF5">
      <w:pPr>
        <w:jc w:val="both"/>
      </w:pPr>
    </w:p>
    <w:p w14:paraId="20F05BBE" w14:textId="77777777" w:rsidR="00CD6EF5" w:rsidRPr="006A2FE9" w:rsidRDefault="00CD6EF5" w:rsidP="00CD6EF5">
      <w:pPr>
        <w:jc w:val="both"/>
        <w:rPr>
          <w:rFonts w:ascii="Cambria" w:eastAsia="MS Mincho" w:hAnsi="Cambria"/>
        </w:rPr>
      </w:pPr>
      <w:r w:rsidRPr="006A2FE9">
        <w:t xml:space="preserve">216.  </w:t>
      </w:r>
      <w:r w:rsidRPr="006A2FE9">
        <w:rPr>
          <w:rFonts w:ascii="Cambria" w:eastAsia="MS Mincho" w:hAnsi="Cambria"/>
        </w:rPr>
        <w:t>Maheshwari, S. and Chang, H.-</w:t>
      </w:r>
      <w:proofErr w:type="spellStart"/>
      <w:r w:rsidRPr="006A2FE9">
        <w:rPr>
          <w:rFonts w:ascii="Cambria" w:eastAsia="MS Mincho" w:hAnsi="Cambria"/>
        </w:rPr>
        <w:t>C."Assembly</w:t>
      </w:r>
      <w:proofErr w:type="spellEnd"/>
      <w:r w:rsidRPr="006A2FE9">
        <w:rPr>
          <w:rFonts w:ascii="Cambria" w:eastAsia="MS Mincho" w:hAnsi="Cambria"/>
        </w:rPr>
        <w:t xml:space="preserve"> of multi-stranded nanofiber threads </w:t>
      </w:r>
    </w:p>
    <w:p w14:paraId="3FFC3A4D" w14:textId="77777777" w:rsidR="00CD6EF5" w:rsidRPr="006A2FE9" w:rsidRDefault="00CD6EF5" w:rsidP="00CD6EF5">
      <w:pPr>
        <w:jc w:val="both"/>
      </w:pPr>
      <w:r w:rsidRPr="006A2FE9">
        <w:rPr>
          <w:rFonts w:ascii="Cambria" w:eastAsia="MS Mincho" w:hAnsi="Cambria"/>
        </w:rPr>
        <w:t xml:space="preserve">          through ac electrospinning", </w:t>
      </w:r>
      <w:r w:rsidRPr="006A2FE9">
        <w:rPr>
          <w:rFonts w:ascii="Cambria" w:eastAsia="MS Mincho" w:hAnsi="Cambria"/>
          <w:iCs/>
          <w:u w:val="single"/>
        </w:rPr>
        <w:t>Adv Mater</w:t>
      </w:r>
      <w:r w:rsidRPr="006A2FE9">
        <w:rPr>
          <w:rFonts w:ascii="Cambria" w:eastAsia="MS Mincho" w:hAnsi="Cambria"/>
          <w:i/>
          <w:iCs/>
        </w:rPr>
        <w:t>.</w:t>
      </w:r>
      <w:r w:rsidRPr="006A2FE9">
        <w:rPr>
          <w:rFonts w:ascii="Cambria" w:eastAsia="MS Mincho" w:hAnsi="Cambria"/>
        </w:rPr>
        <w:t xml:space="preserve">, </w:t>
      </w:r>
      <w:r w:rsidRPr="006A2FE9">
        <w:rPr>
          <w:rFonts w:ascii="Cambria" w:eastAsia="MS Mincho" w:hAnsi="Cambria"/>
          <w:bCs/>
          <w:u w:val="single"/>
        </w:rPr>
        <w:t>21</w:t>
      </w:r>
      <w:r w:rsidRPr="006A2FE9">
        <w:rPr>
          <w:rFonts w:ascii="Cambria" w:eastAsia="MS Mincho" w:hAnsi="Cambria"/>
        </w:rPr>
        <w:t>,349354(2009).</w:t>
      </w:r>
    </w:p>
    <w:p w14:paraId="4A55713E" w14:textId="77777777" w:rsidR="00CD6EF5" w:rsidRPr="006A2FE9" w:rsidRDefault="00CD6EF5" w:rsidP="00CD6EF5">
      <w:pPr>
        <w:jc w:val="both"/>
      </w:pPr>
    </w:p>
    <w:p w14:paraId="4AE6261F" w14:textId="77777777" w:rsidR="00CD6EF5" w:rsidRPr="007C3F16" w:rsidRDefault="00CD6EF5" w:rsidP="00CD6EF5">
      <w:pPr>
        <w:jc w:val="both"/>
        <w:rPr>
          <w:color w:val="FF0000"/>
        </w:rPr>
      </w:pPr>
      <w:r w:rsidRPr="006A2FE9">
        <w:lastRenderedPageBreak/>
        <w:t xml:space="preserve">217. </w:t>
      </w:r>
      <w:r w:rsidRPr="007C3F16">
        <w:rPr>
          <w:color w:val="FF0000"/>
        </w:rPr>
        <w:t xml:space="preserve">Cheng, I-F., Froude, V. E., Zhu, Y., Chang, H.-C. and Chang, H.-C., "A Continuous </w:t>
      </w:r>
    </w:p>
    <w:p w14:paraId="7A5161DA" w14:textId="77777777" w:rsidR="00CD6EF5" w:rsidRPr="007C3F16" w:rsidRDefault="00CD6EF5" w:rsidP="00CD6EF5">
      <w:pPr>
        <w:ind w:firstLine="720"/>
        <w:jc w:val="both"/>
        <w:rPr>
          <w:color w:val="FF0000"/>
        </w:rPr>
      </w:pPr>
      <w:r w:rsidRPr="007C3F16">
        <w:rPr>
          <w:color w:val="FF0000"/>
        </w:rPr>
        <w:t xml:space="preserve">High- Throughput Bioparticle Sorter Based on 3D Traveling-Wave </w:t>
      </w:r>
    </w:p>
    <w:p w14:paraId="1F23EC4C" w14:textId="77777777" w:rsidR="00CD6EF5" w:rsidRPr="007C3F16" w:rsidRDefault="00CD6EF5" w:rsidP="00CD6EF5">
      <w:pPr>
        <w:ind w:left="720"/>
        <w:jc w:val="both"/>
        <w:rPr>
          <w:color w:val="FF0000"/>
        </w:rPr>
      </w:pPr>
      <w:proofErr w:type="spellStart"/>
      <w:r w:rsidRPr="007C3F16">
        <w:rPr>
          <w:color w:val="FF0000"/>
        </w:rPr>
        <w:t>Dielectrophoresis</w:t>
      </w:r>
      <w:proofErr w:type="spellEnd"/>
      <w:r w:rsidRPr="007C3F16">
        <w:rPr>
          <w:color w:val="FF0000"/>
        </w:rPr>
        <w:t>",</w:t>
      </w:r>
      <w:r w:rsidRPr="007C3F16">
        <w:rPr>
          <w:rStyle w:val="Emphasis"/>
          <w:color w:val="FF0000"/>
        </w:rPr>
        <w:t xml:space="preserve"> Lab-on-a-Chip</w:t>
      </w:r>
      <w:r w:rsidRPr="007C3F16">
        <w:rPr>
          <w:color w:val="FF0000"/>
        </w:rPr>
        <w:t xml:space="preserve">, </w:t>
      </w:r>
      <w:r w:rsidRPr="007C3F16">
        <w:rPr>
          <w:rStyle w:val="Strong"/>
          <w:b w:val="0"/>
          <w:color w:val="FF0000"/>
        </w:rPr>
        <w:t>9</w:t>
      </w:r>
      <w:r w:rsidRPr="007C3F16">
        <w:rPr>
          <w:color w:val="FF0000"/>
        </w:rPr>
        <w:t xml:space="preserve">, 3193 (2009). </w:t>
      </w:r>
    </w:p>
    <w:p w14:paraId="402CDC14" w14:textId="77777777" w:rsidR="00CD6EF5" w:rsidRPr="006A2FE9" w:rsidRDefault="00CD6EF5" w:rsidP="00CD6EF5">
      <w:pPr>
        <w:jc w:val="both"/>
      </w:pPr>
    </w:p>
    <w:p w14:paraId="1403B526" w14:textId="77777777" w:rsidR="00CD6EF5" w:rsidRPr="006A2FE9" w:rsidRDefault="00CD6EF5" w:rsidP="00CD6EF5">
      <w:pPr>
        <w:jc w:val="both"/>
      </w:pPr>
      <w:r w:rsidRPr="006A2FE9">
        <w:t xml:space="preserve">218. Gagnon, Z., Mazur, J. and Chang, H.-C., “Integrated AC </w:t>
      </w:r>
      <w:proofErr w:type="spellStart"/>
      <w:r w:rsidRPr="006A2FE9">
        <w:t>Electrokinetic</w:t>
      </w:r>
      <w:proofErr w:type="spellEnd"/>
      <w:r w:rsidRPr="006A2FE9">
        <w:t xml:space="preserve"> Cell Separation in a </w:t>
      </w:r>
    </w:p>
    <w:p w14:paraId="6D492A06" w14:textId="77777777" w:rsidR="00CD6EF5" w:rsidRPr="006A2FE9" w:rsidRDefault="00CD6EF5" w:rsidP="00CD6EF5">
      <w:pPr>
        <w:jc w:val="both"/>
      </w:pPr>
      <w:r w:rsidRPr="006A2FE9">
        <w:t xml:space="preserve">           Closed-Loop Device”, </w:t>
      </w:r>
      <w:r w:rsidRPr="006A2FE9">
        <w:rPr>
          <w:u w:val="single"/>
        </w:rPr>
        <w:t>Lab-on-a-Chip</w:t>
      </w:r>
      <w:r w:rsidRPr="006A2FE9">
        <w:t xml:space="preserve">, </w:t>
      </w:r>
      <w:r w:rsidRPr="006A2FE9">
        <w:rPr>
          <w:u w:val="single"/>
        </w:rPr>
        <w:t>10</w:t>
      </w:r>
      <w:r w:rsidRPr="006A2FE9">
        <w:t>,  718-726 (2010).</w:t>
      </w:r>
    </w:p>
    <w:p w14:paraId="2ADE235D" w14:textId="77777777" w:rsidR="00CD6EF5" w:rsidRPr="006A2FE9" w:rsidRDefault="00CD6EF5" w:rsidP="00CD6EF5">
      <w:pPr>
        <w:jc w:val="both"/>
      </w:pPr>
    </w:p>
    <w:p w14:paraId="26FF71F1" w14:textId="77777777" w:rsidR="00CD6EF5" w:rsidRPr="006A2FE9" w:rsidRDefault="00CD6EF5" w:rsidP="00CD6EF5">
      <w:pPr>
        <w:jc w:val="both"/>
      </w:pPr>
      <w:r w:rsidRPr="006A2FE9">
        <w:t xml:space="preserve">219. Cheng, I.-F., S. Senapati, X. Cheng, S. </w:t>
      </w:r>
      <w:proofErr w:type="spellStart"/>
      <w:r w:rsidRPr="006A2FE9">
        <w:t>Basuray</w:t>
      </w:r>
      <w:proofErr w:type="spellEnd"/>
      <w:r w:rsidRPr="006A2FE9">
        <w:t xml:space="preserve">, H-C Chang and H.-C. Chang, “A Rapid  </w:t>
      </w:r>
    </w:p>
    <w:p w14:paraId="30C2E525" w14:textId="77777777" w:rsidR="00CD6EF5" w:rsidRPr="006A2FE9" w:rsidRDefault="00CD6EF5" w:rsidP="00CD6EF5">
      <w:pPr>
        <w:jc w:val="both"/>
        <w:rPr>
          <w:u w:val="single"/>
        </w:rPr>
      </w:pPr>
      <w:r w:rsidRPr="006A2FE9">
        <w:t xml:space="preserve">           Field-Use Assay for Mismatch Number and Location of Hybridized DNAs”, </w:t>
      </w:r>
      <w:r w:rsidRPr="006A2FE9">
        <w:rPr>
          <w:u w:val="single"/>
        </w:rPr>
        <w:t>Lab-on-a-</w:t>
      </w:r>
    </w:p>
    <w:p w14:paraId="3FDD97EE" w14:textId="77777777" w:rsidR="00CD6EF5" w:rsidRPr="006A2FE9" w:rsidRDefault="00CD6EF5" w:rsidP="00CD6EF5">
      <w:pPr>
        <w:jc w:val="both"/>
      </w:pPr>
      <w:r w:rsidRPr="006A2FE9">
        <w:t xml:space="preserve">           </w:t>
      </w:r>
      <w:r w:rsidRPr="006A2FE9">
        <w:rPr>
          <w:u w:val="single"/>
        </w:rPr>
        <w:t>Chip</w:t>
      </w:r>
      <w:r w:rsidRPr="006A2FE9">
        <w:t>,</w:t>
      </w:r>
      <w:r w:rsidRPr="006A2FE9">
        <w:rPr>
          <w:u w:val="single"/>
        </w:rPr>
        <w:t>10</w:t>
      </w:r>
      <w:r w:rsidRPr="006A2FE9">
        <w:t>, 828-831 (2010).</w:t>
      </w:r>
    </w:p>
    <w:p w14:paraId="331A56FC" w14:textId="77777777" w:rsidR="00CD6EF5" w:rsidRPr="006A2FE9" w:rsidRDefault="00CD6EF5" w:rsidP="00CD6EF5">
      <w:pPr>
        <w:jc w:val="both"/>
      </w:pPr>
    </w:p>
    <w:p w14:paraId="1487CD01" w14:textId="77777777" w:rsidR="00CD6EF5" w:rsidRPr="006A2FE9" w:rsidRDefault="00CD6EF5" w:rsidP="00CD6EF5">
      <w:pPr>
        <w:jc w:val="both"/>
      </w:pPr>
      <w:r w:rsidRPr="006A2FE9">
        <w:t xml:space="preserve">220. </w:t>
      </w:r>
      <w:r w:rsidRPr="006A2FE9">
        <w:rPr>
          <w:rFonts w:ascii="TimesNewRoman" w:hAnsi="TimesNewRoman" w:cs="TimesNewRoman"/>
        </w:rPr>
        <w:t>Gagnon, Z., Senapati, S., Chang, H-C., “</w:t>
      </w:r>
      <w:r w:rsidRPr="006A2FE9">
        <w:t xml:space="preserve">Optimized DNA Hybridization Detection on </w:t>
      </w:r>
    </w:p>
    <w:p w14:paraId="38D04F78" w14:textId="77777777" w:rsidR="00CD6EF5" w:rsidRPr="006A2FE9" w:rsidRDefault="00CD6EF5" w:rsidP="00CD6EF5">
      <w:pPr>
        <w:jc w:val="both"/>
      </w:pPr>
      <w:r w:rsidRPr="006A2FE9">
        <w:t xml:space="preserve">           </w:t>
      </w:r>
      <w:proofErr w:type="spellStart"/>
      <w:r w:rsidRPr="006A2FE9">
        <w:t>Nanocolloidal</w:t>
      </w:r>
      <w:proofErr w:type="spellEnd"/>
      <w:r w:rsidRPr="006A2FE9">
        <w:t xml:space="preserve"> Particles”, </w:t>
      </w:r>
      <w:r w:rsidRPr="006A2FE9">
        <w:rPr>
          <w:u w:val="single"/>
        </w:rPr>
        <w:t>Electrophoresis</w:t>
      </w:r>
      <w:r w:rsidRPr="006A2FE9">
        <w:rPr>
          <w:i/>
        </w:rPr>
        <w:t>,</w:t>
      </w:r>
      <w:r w:rsidRPr="006A2FE9">
        <w:t xml:space="preserve"> </w:t>
      </w:r>
      <w:r w:rsidRPr="006A2FE9">
        <w:rPr>
          <w:u w:val="single"/>
        </w:rPr>
        <w:t>31</w:t>
      </w:r>
      <w:r w:rsidRPr="006A2FE9">
        <w:t>, 666-671</w:t>
      </w:r>
      <w:r w:rsidRPr="006A2FE9">
        <w:rPr>
          <w:i/>
        </w:rPr>
        <w:t xml:space="preserve"> </w:t>
      </w:r>
      <w:r w:rsidRPr="006A2FE9">
        <w:t>(2010).</w:t>
      </w:r>
    </w:p>
    <w:p w14:paraId="2A857999" w14:textId="77777777" w:rsidR="00CD6EF5" w:rsidRPr="006A2FE9" w:rsidRDefault="00CD6EF5" w:rsidP="00CD6EF5">
      <w:pPr>
        <w:jc w:val="both"/>
      </w:pPr>
    </w:p>
    <w:p w14:paraId="5D96B59A" w14:textId="77777777" w:rsidR="00CD6EF5" w:rsidRPr="006A2FE9" w:rsidRDefault="00CD6EF5" w:rsidP="00CD6EF5">
      <w:pPr>
        <w:jc w:val="both"/>
      </w:pPr>
      <w:r w:rsidRPr="006A2FE9">
        <w:t xml:space="preserve">221. </w:t>
      </w:r>
      <w:proofErr w:type="spellStart"/>
      <w:r w:rsidRPr="006A2FE9">
        <w:t>Basuray</w:t>
      </w:r>
      <w:proofErr w:type="spellEnd"/>
      <w:r w:rsidRPr="006A2FE9">
        <w:t xml:space="preserve">, S. and Chang, H.-C., "Designing a Sensitive and Quantifiable </w:t>
      </w:r>
      <w:proofErr w:type="spellStart"/>
      <w:r w:rsidRPr="006A2FE9">
        <w:t>Nanocolloid</w:t>
      </w:r>
      <w:proofErr w:type="spellEnd"/>
      <w:r w:rsidRPr="006A2FE9">
        <w:t xml:space="preserve"> Assay </w:t>
      </w:r>
    </w:p>
    <w:p w14:paraId="79C1B8AC" w14:textId="77777777" w:rsidR="00CD6EF5" w:rsidRPr="006A2FE9" w:rsidRDefault="00CD6EF5" w:rsidP="00CD6EF5">
      <w:pPr>
        <w:jc w:val="both"/>
      </w:pPr>
      <w:r w:rsidRPr="006A2FE9">
        <w:t xml:space="preserve">          with Dielectrophoretic Cross-Over Frequency", </w:t>
      </w:r>
      <w:proofErr w:type="spellStart"/>
      <w:r w:rsidRPr="006A2FE9">
        <w:rPr>
          <w:u w:val="single"/>
        </w:rPr>
        <w:t>Biomicrofluidics</w:t>
      </w:r>
      <w:proofErr w:type="spellEnd"/>
      <w:r w:rsidRPr="006A2FE9">
        <w:t xml:space="preserve">, </w:t>
      </w:r>
      <w:r w:rsidRPr="006A2FE9">
        <w:rPr>
          <w:u w:val="single"/>
        </w:rPr>
        <w:t>4</w:t>
      </w:r>
      <w:r w:rsidRPr="006A2FE9">
        <w:t>, 013205 (2010).</w:t>
      </w:r>
    </w:p>
    <w:p w14:paraId="17D695A0" w14:textId="77777777" w:rsidR="00CD6EF5" w:rsidRPr="006A2FE9" w:rsidRDefault="00CD6EF5" w:rsidP="00CD6EF5">
      <w:pPr>
        <w:jc w:val="both"/>
      </w:pPr>
    </w:p>
    <w:p w14:paraId="1E36C769" w14:textId="77777777" w:rsidR="00CD6EF5" w:rsidRPr="006A2FE9" w:rsidRDefault="00CD6EF5" w:rsidP="00CD6EF5">
      <w:pPr>
        <w:jc w:val="both"/>
      </w:pPr>
      <w:r w:rsidRPr="006A2FE9">
        <w:t xml:space="preserve">222. Liu, S.-J., Wei, H.-H., Hwang, S.-H. and Chang, H.-C., “Dynamic Particle Trapping,    </w:t>
      </w:r>
    </w:p>
    <w:p w14:paraId="368CC809" w14:textId="77777777" w:rsidR="00CD6EF5" w:rsidRPr="006A2FE9" w:rsidRDefault="00CD6EF5" w:rsidP="00CD6EF5">
      <w:pPr>
        <w:jc w:val="both"/>
      </w:pPr>
      <w:r w:rsidRPr="006A2FE9">
        <w:t xml:space="preserve">         Release and Sorting by </w:t>
      </w:r>
      <w:proofErr w:type="spellStart"/>
      <w:r w:rsidRPr="006A2FE9">
        <w:t>Microvortices</w:t>
      </w:r>
      <w:proofErr w:type="spellEnd"/>
      <w:r w:rsidRPr="006A2FE9">
        <w:t xml:space="preserve"> on a Substrate”, </w:t>
      </w:r>
      <w:r w:rsidRPr="006A2FE9">
        <w:rPr>
          <w:u w:val="single"/>
        </w:rPr>
        <w:t>Phys Rev E</w:t>
      </w:r>
      <w:r w:rsidRPr="006A2FE9">
        <w:t xml:space="preserve">, </w:t>
      </w:r>
      <w:r w:rsidRPr="006A2FE9">
        <w:rPr>
          <w:u w:val="single"/>
        </w:rPr>
        <w:t>82</w:t>
      </w:r>
      <w:r w:rsidRPr="006A2FE9">
        <w:t>, 026308 (2010).</w:t>
      </w:r>
    </w:p>
    <w:p w14:paraId="51E2C049" w14:textId="77777777" w:rsidR="00CD6EF5" w:rsidRPr="006A2FE9" w:rsidRDefault="00CD6EF5" w:rsidP="00CD6EF5">
      <w:pPr>
        <w:jc w:val="both"/>
      </w:pPr>
    </w:p>
    <w:p w14:paraId="02F78125" w14:textId="77777777" w:rsidR="00CD6EF5" w:rsidRPr="006A2FE9" w:rsidRDefault="00CD6EF5" w:rsidP="00CD6EF5">
      <w:pPr>
        <w:jc w:val="both"/>
      </w:pPr>
      <w:r w:rsidRPr="006A2FE9">
        <w:t xml:space="preserve">223. </w:t>
      </w:r>
      <w:proofErr w:type="spellStart"/>
      <w:r w:rsidRPr="006A2FE9">
        <w:t>Yossifon</w:t>
      </w:r>
      <w:proofErr w:type="spellEnd"/>
      <w:r w:rsidRPr="006A2FE9">
        <w:t xml:space="preserve">, G., </w:t>
      </w:r>
      <w:proofErr w:type="spellStart"/>
      <w:r w:rsidRPr="006A2FE9">
        <w:t>Mushenheim</w:t>
      </w:r>
      <w:proofErr w:type="spellEnd"/>
      <w:r w:rsidRPr="006A2FE9">
        <w:t xml:space="preserve">, P., Chang, Y.-C. and Chang, H.-C., “Eliminating the Limiting </w:t>
      </w:r>
    </w:p>
    <w:p w14:paraId="6C222D00" w14:textId="77777777" w:rsidR="00CD6EF5" w:rsidRPr="006A2FE9" w:rsidRDefault="00CD6EF5" w:rsidP="00CD6EF5">
      <w:pPr>
        <w:jc w:val="both"/>
        <w:rPr>
          <w:u w:val="single"/>
        </w:rPr>
      </w:pPr>
      <w:r w:rsidRPr="006A2FE9">
        <w:t xml:space="preserve">          Current Phenomenon by Geometric Field Focusing into Nanopores and </w:t>
      </w:r>
      <w:proofErr w:type="spellStart"/>
      <w:r w:rsidRPr="006A2FE9">
        <w:t>Nanoslots</w:t>
      </w:r>
      <w:proofErr w:type="spellEnd"/>
      <w:r w:rsidRPr="006A2FE9">
        <w:t xml:space="preserve">”, </w:t>
      </w:r>
      <w:r w:rsidRPr="006A2FE9">
        <w:rPr>
          <w:u w:val="single"/>
        </w:rPr>
        <w:t>Phys</w:t>
      </w:r>
    </w:p>
    <w:p w14:paraId="76253A8E" w14:textId="77777777" w:rsidR="00CD6EF5" w:rsidRPr="006A2FE9" w:rsidRDefault="00CD6EF5" w:rsidP="00CD6EF5">
      <w:pPr>
        <w:jc w:val="both"/>
      </w:pPr>
      <w:r w:rsidRPr="006A2FE9">
        <w:t xml:space="preserve">          </w:t>
      </w:r>
      <w:r w:rsidRPr="006A2FE9">
        <w:rPr>
          <w:u w:val="single"/>
        </w:rPr>
        <w:t>Rev E</w:t>
      </w:r>
      <w:r w:rsidRPr="006A2FE9">
        <w:t xml:space="preserve">, </w:t>
      </w:r>
      <w:r w:rsidRPr="006A2FE9">
        <w:rPr>
          <w:u w:val="single"/>
        </w:rPr>
        <w:t>81</w:t>
      </w:r>
      <w:r w:rsidRPr="006A2FE9">
        <w:t>, 046301 (2010).</w:t>
      </w:r>
    </w:p>
    <w:p w14:paraId="0D445D8A" w14:textId="77777777" w:rsidR="00CD6EF5" w:rsidRPr="006A2FE9" w:rsidRDefault="00CD6EF5" w:rsidP="00CD6EF5">
      <w:pPr>
        <w:jc w:val="both"/>
      </w:pPr>
    </w:p>
    <w:p w14:paraId="12C525AB" w14:textId="77777777" w:rsidR="00CD6EF5" w:rsidRPr="00873EE4" w:rsidRDefault="00CD6EF5" w:rsidP="00CD6EF5">
      <w:pPr>
        <w:pStyle w:val="Heading1"/>
        <w:spacing w:before="2" w:after="2"/>
        <w:jc w:val="both"/>
        <w:rPr>
          <w:rFonts w:asciiTheme="minorHAnsi" w:hAnsiTheme="minorHAnsi"/>
          <w:color w:val="auto"/>
          <w:sz w:val="24"/>
          <w:szCs w:val="24"/>
        </w:rPr>
      </w:pPr>
      <w:r w:rsidRPr="00873EE4">
        <w:rPr>
          <w:rFonts w:asciiTheme="minorHAnsi" w:hAnsiTheme="minorHAnsi"/>
          <w:color w:val="auto"/>
          <w:sz w:val="24"/>
          <w:szCs w:val="24"/>
        </w:rPr>
        <w:t xml:space="preserve">224.  </w:t>
      </w:r>
      <w:proofErr w:type="spellStart"/>
      <w:r w:rsidRPr="00873EE4">
        <w:rPr>
          <w:rFonts w:asciiTheme="minorHAnsi" w:hAnsiTheme="minorHAnsi"/>
          <w:color w:val="auto"/>
          <w:sz w:val="24"/>
          <w:szCs w:val="24"/>
        </w:rPr>
        <w:t>Yossifon</w:t>
      </w:r>
      <w:proofErr w:type="spellEnd"/>
      <w:r w:rsidRPr="00873EE4">
        <w:rPr>
          <w:rFonts w:asciiTheme="minorHAnsi" w:hAnsiTheme="minorHAnsi"/>
          <w:color w:val="auto"/>
          <w:sz w:val="24"/>
          <w:szCs w:val="24"/>
        </w:rPr>
        <w:t xml:space="preserve">, G. and Chang, H.-C., “Changing </w:t>
      </w:r>
      <w:proofErr w:type="spellStart"/>
      <w:r w:rsidRPr="00873EE4">
        <w:rPr>
          <w:rFonts w:asciiTheme="minorHAnsi" w:hAnsiTheme="minorHAnsi"/>
          <w:color w:val="auto"/>
          <w:sz w:val="24"/>
          <w:szCs w:val="24"/>
        </w:rPr>
        <w:t>Nanoslot</w:t>
      </w:r>
      <w:proofErr w:type="spellEnd"/>
      <w:r w:rsidRPr="00873EE4">
        <w:rPr>
          <w:rFonts w:asciiTheme="minorHAnsi" w:hAnsiTheme="minorHAnsi"/>
          <w:color w:val="auto"/>
          <w:sz w:val="24"/>
          <w:szCs w:val="24"/>
        </w:rPr>
        <w:t xml:space="preserve"> Ion Flux with a Dynamic  </w:t>
      </w:r>
    </w:p>
    <w:p w14:paraId="3042BCE1" w14:textId="77777777" w:rsidR="00CD6EF5" w:rsidRPr="00873EE4" w:rsidRDefault="00CD6EF5" w:rsidP="00CD6EF5">
      <w:pPr>
        <w:pStyle w:val="Heading1"/>
        <w:spacing w:before="2" w:after="2"/>
        <w:ind w:left="540"/>
        <w:jc w:val="both"/>
        <w:rPr>
          <w:rFonts w:asciiTheme="minorHAnsi" w:hAnsiTheme="minorHAnsi"/>
          <w:color w:val="auto"/>
          <w:sz w:val="24"/>
          <w:szCs w:val="24"/>
        </w:rPr>
      </w:pPr>
      <w:proofErr w:type="spellStart"/>
      <w:r w:rsidRPr="00873EE4">
        <w:rPr>
          <w:rFonts w:asciiTheme="minorHAnsi" w:hAnsiTheme="minorHAnsi"/>
          <w:color w:val="auto"/>
          <w:sz w:val="24"/>
          <w:szCs w:val="24"/>
        </w:rPr>
        <w:t>Nanocolloid</w:t>
      </w:r>
      <w:proofErr w:type="spellEnd"/>
      <w:r w:rsidRPr="00873EE4">
        <w:rPr>
          <w:rFonts w:asciiTheme="minorHAnsi" w:hAnsiTheme="minorHAnsi"/>
          <w:color w:val="auto"/>
          <w:sz w:val="24"/>
          <w:szCs w:val="24"/>
        </w:rPr>
        <w:t xml:space="preserve"> Ion-selective filter: Secondary </w:t>
      </w:r>
      <w:proofErr w:type="spellStart"/>
      <w:r w:rsidRPr="00873EE4">
        <w:rPr>
          <w:rFonts w:asciiTheme="minorHAnsi" w:hAnsiTheme="minorHAnsi"/>
          <w:color w:val="auto"/>
          <w:sz w:val="24"/>
          <w:szCs w:val="24"/>
        </w:rPr>
        <w:t>Overlimiting</w:t>
      </w:r>
      <w:proofErr w:type="spellEnd"/>
      <w:r w:rsidRPr="00873EE4">
        <w:rPr>
          <w:rFonts w:asciiTheme="minorHAnsi" w:hAnsiTheme="minorHAnsi"/>
          <w:color w:val="auto"/>
          <w:sz w:val="24"/>
          <w:szCs w:val="24"/>
        </w:rPr>
        <w:t xml:space="preserve"> Currents due to </w:t>
      </w:r>
      <w:proofErr w:type="spellStart"/>
      <w:r w:rsidRPr="00873EE4">
        <w:rPr>
          <w:rFonts w:asciiTheme="minorHAnsi" w:hAnsiTheme="minorHAnsi"/>
          <w:color w:val="auto"/>
          <w:sz w:val="24"/>
          <w:szCs w:val="24"/>
        </w:rPr>
        <w:t>Nanocolloid-Nanoslot</w:t>
      </w:r>
      <w:proofErr w:type="spellEnd"/>
      <w:r w:rsidRPr="00873EE4">
        <w:rPr>
          <w:rFonts w:asciiTheme="minorHAnsi" w:hAnsiTheme="minorHAnsi"/>
          <w:color w:val="auto"/>
          <w:sz w:val="24"/>
          <w:szCs w:val="24"/>
        </w:rPr>
        <w:t xml:space="preserve"> Interaction”,  </w:t>
      </w:r>
      <w:r w:rsidRPr="00873EE4">
        <w:rPr>
          <w:rFonts w:asciiTheme="minorHAnsi" w:hAnsiTheme="minorHAnsi"/>
          <w:color w:val="auto"/>
          <w:sz w:val="24"/>
          <w:szCs w:val="24"/>
          <w:u w:val="single"/>
        </w:rPr>
        <w:t>Phys Rev E</w:t>
      </w:r>
      <w:r w:rsidRPr="00873EE4">
        <w:rPr>
          <w:rFonts w:asciiTheme="minorHAnsi" w:hAnsiTheme="minorHAnsi"/>
          <w:color w:val="auto"/>
          <w:sz w:val="24"/>
          <w:szCs w:val="24"/>
        </w:rPr>
        <w:t xml:space="preserve">, </w:t>
      </w:r>
      <w:r w:rsidRPr="00873EE4">
        <w:rPr>
          <w:rFonts w:asciiTheme="minorHAnsi" w:hAnsiTheme="minorHAnsi"/>
          <w:color w:val="auto"/>
          <w:sz w:val="24"/>
          <w:szCs w:val="24"/>
          <w:u w:val="single"/>
        </w:rPr>
        <w:t>81</w:t>
      </w:r>
      <w:r w:rsidRPr="00873EE4">
        <w:rPr>
          <w:rFonts w:asciiTheme="minorHAnsi" w:hAnsiTheme="minorHAnsi"/>
          <w:color w:val="auto"/>
          <w:sz w:val="24"/>
          <w:szCs w:val="24"/>
        </w:rPr>
        <w:t>, 066317 (2010).</w:t>
      </w:r>
    </w:p>
    <w:p w14:paraId="0B54E094" w14:textId="77777777" w:rsidR="00CD6EF5" w:rsidRPr="006A2FE9" w:rsidRDefault="00CD6EF5" w:rsidP="00CD6EF5">
      <w:pPr>
        <w:jc w:val="both"/>
      </w:pPr>
    </w:p>
    <w:p w14:paraId="70D9B799" w14:textId="74F93E86" w:rsidR="00CD6EF5" w:rsidRPr="00873EE4" w:rsidRDefault="00CD6EF5" w:rsidP="00873EE4">
      <w:pPr>
        <w:pStyle w:val="Heading2"/>
        <w:ind w:left="432" w:hanging="432"/>
        <w:jc w:val="both"/>
        <w:rPr>
          <w:rFonts w:asciiTheme="minorHAnsi" w:hAnsiTheme="minorHAnsi"/>
          <w:b w:val="0"/>
          <w:sz w:val="24"/>
          <w:szCs w:val="24"/>
        </w:rPr>
      </w:pPr>
      <w:r w:rsidRPr="00873EE4">
        <w:rPr>
          <w:rFonts w:asciiTheme="minorHAnsi" w:hAnsiTheme="minorHAnsi"/>
          <w:b w:val="0"/>
          <w:sz w:val="24"/>
          <w:szCs w:val="24"/>
        </w:rPr>
        <w:t xml:space="preserve">225.  </w:t>
      </w:r>
      <w:proofErr w:type="spellStart"/>
      <w:r w:rsidRPr="00873EE4">
        <w:rPr>
          <w:rFonts w:asciiTheme="minorHAnsi" w:hAnsiTheme="minorHAnsi"/>
          <w:b w:val="0"/>
          <w:sz w:val="24"/>
          <w:szCs w:val="24"/>
        </w:rPr>
        <w:t>Yossifon</w:t>
      </w:r>
      <w:proofErr w:type="spellEnd"/>
      <w:r w:rsidRPr="00873EE4">
        <w:rPr>
          <w:rFonts w:asciiTheme="minorHAnsi" w:hAnsiTheme="minorHAnsi"/>
          <w:b w:val="0"/>
          <w:sz w:val="24"/>
          <w:szCs w:val="24"/>
        </w:rPr>
        <w:t xml:space="preserve">, G., </w:t>
      </w:r>
      <w:proofErr w:type="spellStart"/>
      <w:r w:rsidRPr="00873EE4">
        <w:rPr>
          <w:rFonts w:asciiTheme="minorHAnsi" w:hAnsiTheme="minorHAnsi"/>
          <w:b w:val="0"/>
          <w:sz w:val="24"/>
          <w:szCs w:val="24"/>
        </w:rPr>
        <w:t>Mushenheim</w:t>
      </w:r>
      <w:proofErr w:type="spellEnd"/>
      <w:r w:rsidRPr="00873EE4">
        <w:rPr>
          <w:rFonts w:asciiTheme="minorHAnsi" w:hAnsiTheme="minorHAnsi"/>
          <w:b w:val="0"/>
          <w:sz w:val="24"/>
          <w:szCs w:val="24"/>
        </w:rPr>
        <w:t>, P., Chang, Y.-C. and Chan</w:t>
      </w:r>
      <w:r w:rsidR="00873EE4">
        <w:rPr>
          <w:rFonts w:asciiTheme="minorHAnsi" w:hAnsiTheme="minorHAnsi"/>
          <w:b w:val="0"/>
          <w:sz w:val="24"/>
          <w:szCs w:val="24"/>
        </w:rPr>
        <w:t xml:space="preserve">g, H.-C., “Controlling </w:t>
      </w:r>
      <w:proofErr w:type="spellStart"/>
      <w:r w:rsidR="00873EE4">
        <w:rPr>
          <w:rFonts w:asciiTheme="minorHAnsi" w:hAnsiTheme="minorHAnsi"/>
          <w:b w:val="0"/>
          <w:sz w:val="24"/>
          <w:szCs w:val="24"/>
        </w:rPr>
        <w:t>Nanoslot</w:t>
      </w:r>
      <w:proofErr w:type="spellEnd"/>
      <w:r w:rsidR="00873EE4">
        <w:rPr>
          <w:rFonts w:asciiTheme="minorHAnsi" w:hAnsiTheme="minorHAnsi"/>
          <w:b w:val="0"/>
          <w:sz w:val="24"/>
          <w:szCs w:val="24"/>
        </w:rPr>
        <w:t xml:space="preserve">      </w:t>
      </w:r>
      <w:proofErr w:type="spellStart"/>
      <w:r w:rsidRPr="00873EE4">
        <w:rPr>
          <w:rFonts w:asciiTheme="minorHAnsi" w:hAnsiTheme="minorHAnsi"/>
          <w:b w:val="0"/>
          <w:sz w:val="24"/>
          <w:szCs w:val="24"/>
        </w:rPr>
        <w:t>Overlimiting</w:t>
      </w:r>
      <w:proofErr w:type="spellEnd"/>
      <w:r w:rsidRPr="00873EE4">
        <w:rPr>
          <w:rFonts w:asciiTheme="minorHAnsi" w:hAnsiTheme="minorHAnsi"/>
          <w:b w:val="0"/>
          <w:sz w:val="24"/>
          <w:szCs w:val="24"/>
        </w:rPr>
        <w:t xml:space="preserve"> Current with the Depth of a Connecting Microchamber”, </w:t>
      </w:r>
      <w:proofErr w:type="spellStart"/>
      <w:r w:rsidRPr="00873EE4">
        <w:rPr>
          <w:rFonts w:asciiTheme="minorHAnsi" w:hAnsiTheme="minorHAnsi"/>
          <w:b w:val="0"/>
          <w:sz w:val="24"/>
          <w:szCs w:val="24"/>
          <w:u w:val="single"/>
        </w:rPr>
        <w:t>EurophysLett</w:t>
      </w:r>
      <w:proofErr w:type="spellEnd"/>
      <w:r w:rsidRPr="00873EE4">
        <w:rPr>
          <w:rFonts w:asciiTheme="minorHAnsi" w:hAnsiTheme="minorHAnsi"/>
          <w:b w:val="0"/>
          <w:sz w:val="24"/>
          <w:szCs w:val="24"/>
        </w:rPr>
        <w:t xml:space="preserve">, </w:t>
      </w:r>
      <w:r w:rsidRPr="00873EE4">
        <w:rPr>
          <w:rFonts w:asciiTheme="minorHAnsi" w:hAnsiTheme="minorHAnsi"/>
          <w:b w:val="0"/>
          <w:sz w:val="24"/>
          <w:szCs w:val="24"/>
          <w:u w:val="single"/>
        </w:rPr>
        <w:t>90</w:t>
      </w:r>
      <w:r w:rsidRPr="00873EE4">
        <w:rPr>
          <w:rFonts w:asciiTheme="minorHAnsi" w:hAnsiTheme="minorHAnsi"/>
          <w:b w:val="0"/>
          <w:sz w:val="24"/>
          <w:szCs w:val="24"/>
        </w:rPr>
        <w:t>, 64004(2010).</w:t>
      </w:r>
    </w:p>
    <w:p w14:paraId="6B656749" w14:textId="77777777" w:rsidR="00CD6EF5" w:rsidRPr="006A2FE9" w:rsidRDefault="00CD6EF5" w:rsidP="00CD6EF5">
      <w:pPr>
        <w:jc w:val="both"/>
      </w:pPr>
    </w:p>
    <w:p w14:paraId="2C383B5B" w14:textId="77777777" w:rsidR="00CD6EF5" w:rsidRPr="006A2FE9" w:rsidRDefault="00CD6EF5" w:rsidP="00CD6EF5">
      <w:pPr>
        <w:jc w:val="both"/>
      </w:pPr>
      <w:r w:rsidRPr="006A2FE9">
        <w:rPr>
          <w:color w:val="000000"/>
          <w:sz w:val="23"/>
        </w:rPr>
        <w:t xml:space="preserve">226. </w:t>
      </w:r>
      <w:proofErr w:type="spellStart"/>
      <w:r w:rsidRPr="006A2FE9">
        <w:t>Chetwani</w:t>
      </w:r>
      <w:proofErr w:type="spellEnd"/>
      <w:r w:rsidRPr="006A2FE9">
        <w:t xml:space="preserve">, N., </w:t>
      </w:r>
      <w:proofErr w:type="spellStart"/>
      <w:r w:rsidRPr="006A2FE9">
        <w:t>Cassou</w:t>
      </w:r>
      <w:proofErr w:type="spellEnd"/>
      <w:r w:rsidRPr="006A2FE9">
        <w:t xml:space="preserve">, C. A., Go, D. B. and Chang, H.-C., "High-Frequency AC </w:t>
      </w:r>
    </w:p>
    <w:p w14:paraId="0449D1D4" w14:textId="77777777" w:rsidR="00CD6EF5" w:rsidRPr="006A2FE9" w:rsidRDefault="00CD6EF5" w:rsidP="00CD6EF5">
      <w:pPr>
        <w:jc w:val="both"/>
      </w:pPr>
      <w:r w:rsidRPr="006A2FE9">
        <w:t xml:space="preserve">        Electrospray Ionization for Mass Spectrometry of Biomolecules", </w:t>
      </w:r>
      <w:r w:rsidRPr="006A2FE9">
        <w:rPr>
          <w:u w:val="single"/>
        </w:rPr>
        <w:t xml:space="preserve">J Am </w:t>
      </w:r>
      <w:proofErr w:type="spellStart"/>
      <w:r w:rsidRPr="006A2FE9">
        <w:rPr>
          <w:u w:val="single"/>
        </w:rPr>
        <w:t>Soc</w:t>
      </w:r>
      <w:proofErr w:type="spellEnd"/>
      <w:r w:rsidRPr="006A2FE9">
        <w:rPr>
          <w:u w:val="single"/>
        </w:rPr>
        <w:t xml:space="preserve"> Mass </w:t>
      </w:r>
      <w:proofErr w:type="spellStart"/>
      <w:r w:rsidRPr="006A2FE9">
        <w:rPr>
          <w:u w:val="single"/>
        </w:rPr>
        <w:t>Spect</w:t>
      </w:r>
      <w:proofErr w:type="spellEnd"/>
      <w:r w:rsidRPr="006A2FE9">
        <w:t xml:space="preserve">, </w:t>
      </w:r>
      <w:r w:rsidRPr="006A2FE9">
        <w:rPr>
          <w:u w:val="single"/>
        </w:rPr>
        <w:t>21</w:t>
      </w:r>
      <w:r w:rsidRPr="006A2FE9">
        <w:t xml:space="preserve">, </w:t>
      </w:r>
    </w:p>
    <w:p w14:paraId="1F03553C" w14:textId="77777777" w:rsidR="00CD6EF5" w:rsidRPr="006A2FE9" w:rsidRDefault="00CD6EF5" w:rsidP="00CD6EF5">
      <w:pPr>
        <w:jc w:val="both"/>
      </w:pPr>
      <w:r w:rsidRPr="006A2FE9">
        <w:t xml:space="preserve">       1852(2010).</w:t>
      </w:r>
    </w:p>
    <w:p w14:paraId="5DE9A082" w14:textId="77777777" w:rsidR="00CD6EF5" w:rsidRPr="006A2FE9" w:rsidRDefault="00CD6EF5" w:rsidP="00CD6EF5">
      <w:pPr>
        <w:jc w:val="both"/>
      </w:pPr>
    </w:p>
    <w:p w14:paraId="66BF8087" w14:textId="77777777" w:rsidR="00CD6EF5" w:rsidRPr="006A2FE9" w:rsidRDefault="00CD6EF5" w:rsidP="00CD6EF5">
      <w:pPr>
        <w:jc w:val="both"/>
        <w:rPr>
          <w:szCs w:val="26"/>
        </w:rPr>
      </w:pPr>
      <w:r w:rsidRPr="006A2FE9">
        <w:rPr>
          <w:color w:val="000000"/>
        </w:rPr>
        <w:t>227. Wang, S. C, Chang, H.-C. and Zhu, Y., “</w:t>
      </w:r>
      <w:r w:rsidRPr="006A2FE9">
        <w:rPr>
          <w:szCs w:val="26"/>
        </w:rPr>
        <w:t xml:space="preserve">Hysteretic Conformation Transition of a Single </w:t>
      </w:r>
    </w:p>
    <w:p w14:paraId="5BB2AB0F" w14:textId="77777777" w:rsidR="00CD6EF5" w:rsidRPr="006A2FE9" w:rsidRDefault="00CD6EF5" w:rsidP="00CD6EF5">
      <w:pPr>
        <w:jc w:val="both"/>
        <w:rPr>
          <w:szCs w:val="26"/>
        </w:rPr>
      </w:pPr>
      <w:r w:rsidRPr="006A2FE9">
        <w:rPr>
          <w:szCs w:val="26"/>
        </w:rPr>
        <w:t xml:space="preserve">        Flexible Polyelectrolyte under Resonant ac Electric Polarization”</w:t>
      </w:r>
      <w:r w:rsidRPr="006A2FE9">
        <w:rPr>
          <w:color w:val="000000"/>
        </w:rPr>
        <w:t xml:space="preserve">, </w:t>
      </w:r>
      <w:r w:rsidRPr="006A2FE9">
        <w:rPr>
          <w:color w:val="000000"/>
          <w:u w:val="single"/>
        </w:rPr>
        <w:t>Macromolecules</w:t>
      </w:r>
      <w:r w:rsidRPr="006A2FE9">
        <w:rPr>
          <w:color w:val="000000"/>
        </w:rPr>
        <w:t xml:space="preserve"> , </w:t>
      </w:r>
      <w:r w:rsidRPr="006A2FE9">
        <w:rPr>
          <w:color w:val="000000"/>
          <w:u w:val="single"/>
        </w:rPr>
        <w:t>43</w:t>
      </w:r>
      <w:r w:rsidRPr="006A2FE9">
        <w:rPr>
          <w:color w:val="000000"/>
        </w:rPr>
        <w:t xml:space="preserve">, </w:t>
      </w:r>
    </w:p>
    <w:p w14:paraId="70594D7E" w14:textId="77777777" w:rsidR="00CD6EF5" w:rsidRPr="006A2FE9" w:rsidRDefault="00CD6EF5" w:rsidP="00CD6EF5">
      <w:pPr>
        <w:jc w:val="both"/>
        <w:rPr>
          <w:color w:val="000000"/>
        </w:rPr>
      </w:pPr>
      <w:r w:rsidRPr="006A2FE9">
        <w:rPr>
          <w:color w:val="000000"/>
        </w:rPr>
        <w:t xml:space="preserve">        7402(2010).</w:t>
      </w:r>
    </w:p>
    <w:p w14:paraId="2CFEBBF5" w14:textId="77777777" w:rsidR="00CD6EF5" w:rsidRPr="006A2FE9" w:rsidRDefault="00CD6EF5" w:rsidP="00CD6EF5">
      <w:pPr>
        <w:jc w:val="both"/>
        <w:rPr>
          <w:color w:val="000000"/>
        </w:rPr>
      </w:pPr>
    </w:p>
    <w:p w14:paraId="437D701C" w14:textId="77777777" w:rsidR="00CD6EF5" w:rsidRPr="006A2FE9" w:rsidRDefault="00CD6EF5" w:rsidP="00CD6EF5">
      <w:pPr>
        <w:jc w:val="both"/>
      </w:pPr>
      <w:r w:rsidRPr="006A2FE9">
        <w:rPr>
          <w:color w:val="000000"/>
        </w:rPr>
        <w:t xml:space="preserve">228. </w:t>
      </w:r>
      <w:r w:rsidRPr="006A2FE9">
        <w:t xml:space="preserve">Hsiao, P.-Y., Wei, Y.-F. and Chang, H.-C., "Unfolding Collapsed Polyelectrolytes in </w:t>
      </w:r>
    </w:p>
    <w:p w14:paraId="3E42AE4D" w14:textId="77777777" w:rsidR="00CD6EF5" w:rsidRPr="006A2FE9" w:rsidRDefault="00CD6EF5" w:rsidP="00CD6EF5">
      <w:pPr>
        <w:jc w:val="both"/>
        <w:rPr>
          <w:color w:val="000000"/>
        </w:rPr>
      </w:pPr>
      <w:r w:rsidRPr="006A2FE9">
        <w:t xml:space="preserve">        Alternating-Current Electric Fields" , </w:t>
      </w:r>
      <w:r w:rsidRPr="006A2FE9">
        <w:rPr>
          <w:rStyle w:val="Emphasis"/>
          <w:i w:val="0"/>
          <w:u w:val="single"/>
        </w:rPr>
        <w:t>Soft Matter</w:t>
      </w:r>
      <w:r w:rsidRPr="006A2FE9">
        <w:t xml:space="preserve">, </w:t>
      </w:r>
      <w:r w:rsidRPr="006A2FE9">
        <w:rPr>
          <w:rStyle w:val="Strong"/>
          <w:b w:val="0"/>
        </w:rPr>
        <w:t>7</w:t>
      </w:r>
      <w:r w:rsidRPr="006A2FE9">
        <w:t xml:space="preserve">, 1207 (2011). </w:t>
      </w:r>
    </w:p>
    <w:p w14:paraId="1F25886E" w14:textId="77777777" w:rsidR="00CD6EF5" w:rsidRPr="006A2FE9" w:rsidRDefault="00CD6EF5" w:rsidP="00CD6EF5">
      <w:pPr>
        <w:jc w:val="both"/>
        <w:rPr>
          <w:color w:val="000000"/>
        </w:rPr>
      </w:pPr>
    </w:p>
    <w:p w14:paraId="7DEFB03C" w14:textId="77777777" w:rsidR="00CD6EF5" w:rsidRPr="003050D7" w:rsidRDefault="00CD6EF5" w:rsidP="00CD6EF5">
      <w:pPr>
        <w:jc w:val="both"/>
        <w:rPr>
          <w:color w:val="FF0000"/>
        </w:rPr>
      </w:pPr>
      <w:r w:rsidRPr="006A2FE9">
        <w:rPr>
          <w:color w:val="000000"/>
        </w:rPr>
        <w:t xml:space="preserve">229. </w:t>
      </w:r>
      <w:r w:rsidRPr="003050D7">
        <w:rPr>
          <w:color w:val="FF0000"/>
        </w:rPr>
        <w:t xml:space="preserve">Yeo, L. Y., Chang, H.-C., Chan, P. P. Y. and Friend, J. R. , "Microfluidic Devices for </w:t>
      </w:r>
    </w:p>
    <w:p w14:paraId="6F48EA8D" w14:textId="5A3AD1D9" w:rsidR="00CD6EF5" w:rsidRPr="003050D7" w:rsidRDefault="00CD6EF5" w:rsidP="00CD6EF5">
      <w:pPr>
        <w:jc w:val="both"/>
        <w:rPr>
          <w:color w:val="FF0000"/>
        </w:rPr>
      </w:pPr>
      <w:r w:rsidRPr="003050D7">
        <w:rPr>
          <w:color w:val="FF0000"/>
        </w:rPr>
        <w:t xml:space="preserve">        </w:t>
      </w:r>
      <w:proofErr w:type="spellStart"/>
      <w:r w:rsidRPr="003050D7">
        <w:rPr>
          <w:color w:val="FF0000"/>
        </w:rPr>
        <w:t>Bioapplications</w:t>
      </w:r>
      <w:proofErr w:type="spellEnd"/>
      <w:r w:rsidRPr="003050D7">
        <w:rPr>
          <w:color w:val="FF0000"/>
        </w:rPr>
        <w:t xml:space="preserve">", </w:t>
      </w:r>
      <w:r w:rsidRPr="003050D7">
        <w:rPr>
          <w:rStyle w:val="Emphasis"/>
          <w:i w:val="0"/>
          <w:color w:val="FF0000"/>
          <w:u w:val="single"/>
        </w:rPr>
        <w:t>Small</w:t>
      </w:r>
      <w:r w:rsidRPr="003050D7">
        <w:rPr>
          <w:color w:val="FF0000"/>
        </w:rPr>
        <w:t xml:space="preserve">, </w:t>
      </w:r>
      <w:r w:rsidRPr="003050D7">
        <w:rPr>
          <w:rStyle w:val="Strong"/>
          <w:b w:val="0"/>
          <w:color w:val="FF0000"/>
        </w:rPr>
        <w:t>7</w:t>
      </w:r>
      <w:r w:rsidRPr="003050D7">
        <w:rPr>
          <w:color w:val="FF0000"/>
        </w:rPr>
        <w:t xml:space="preserve">, 12 (2011). </w:t>
      </w:r>
    </w:p>
    <w:p w14:paraId="5B5B0DB2" w14:textId="77777777" w:rsidR="00CD6EF5" w:rsidRPr="006A2FE9" w:rsidRDefault="00CD6EF5" w:rsidP="00CD6EF5">
      <w:pPr>
        <w:jc w:val="both"/>
      </w:pPr>
    </w:p>
    <w:p w14:paraId="4F2943D9" w14:textId="77777777" w:rsidR="00CD6EF5" w:rsidRPr="006A2FE9" w:rsidRDefault="00CD6EF5" w:rsidP="00CD6EF5">
      <w:pPr>
        <w:jc w:val="both"/>
      </w:pPr>
      <w:r w:rsidRPr="006A2FE9">
        <w:t xml:space="preserve">230. Mahon, A. R., Barnes, M. A., Senapati, S., Feder, J., Chang, H.-C. and Lodge, D. M., </w:t>
      </w:r>
    </w:p>
    <w:p w14:paraId="7D1CC208" w14:textId="77777777" w:rsidR="00CD6EF5" w:rsidRPr="006A2FE9" w:rsidRDefault="00CD6EF5" w:rsidP="00CD6EF5">
      <w:pPr>
        <w:ind w:firstLine="720"/>
        <w:jc w:val="both"/>
      </w:pPr>
      <w:r w:rsidRPr="006A2FE9">
        <w:t xml:space="preserve">“Molecular Detection of Invasive Species in Heterogeneous Mixtures using a Carbon </w:t>
      </w:r>
    </w:p>
    <w:p w14:paraId="534CA3D1" w14:textId="77777777" w:rsidR="00CD6EF5" w:rsidRPr="006A2FE9" w:rsidRDefault="00CD6EF5" w:rsidP="00CD6EF5">
      <w:pPr>
        <w:ind w:left="720"/>
        <w:jc w:val="both"/>
      </w:pPr>
      <w:r w:rsidRPr="006A2FE9">
        <w:t xml:space="preserve">Nanotube Platform”, </w:t>
      </w:r>
      <w:r w:rsidRPr="006A2FE9">
        <w:rPr>
          <w:u w:val="single"/>
        </w:rPr>
        <w:t>PLOS One</w:t>
      </w:r>
      <w:r w:rsidRPr="006A2FE9">
        <w:t>, 6, 17280 (2011).</w:t>
      </w:r>
    </w:p>
    <w:p w14:paraId="3E356CF5" w14:textId="77777777" w:rsidR="00CD6EF5" w:rsidRPr="006A2FE9" w:rsidRDefault="00CD6EF5" w:rsidP="00CD6EF5">
      <w:pPr>
        <w:jc w:val="both"/>
      </w:pPr>
    </w:p>
    <w:p w14:paraId="22A1B94A" w14:textId="77777777" w:rsidR="00CD6EF5" w:rsidRPr="006A2FE9" w:rsidRDefault="00CD6EF5" w:rsidP="00CD6EF5">
      <w:pPr>
        <w:jc w:val="both"/>
      </w:pPr>
      <w:r w:rsidRPr="006A2FE9">
        <w:t xml:space="preserve">231. </w:t>
      </w:r>
      <w:proofErr w:type="spellStart"/>
      <w:r w:rsidRPr="006A2FE9">
        <w:t>Chetwani</w:t>
      </w:r>
      <w:proofErr w:type="spellEnd"/>
      <w:r w:rsidRPr="006A2FE9">
        <w:t xml:space="preserve">, N., </w:t>
      </w:r>
      <w:proofErr w:type="spellStart"/>
      <w:r w:rsidRPr="006A2FE9">
        <w:t>Cassou</w:t>
      </w:r>
      <w:proofErr w:type="spellEnd"/>
      <w:r w:rsidRPr="006A2FE9">
        <w:t xml:space="preserve">, C. A., Go, D. B. and Chang, H.-C., “Frequency Dependence of </w:t>
      </w:r>
    </w:p>
    <w:p w14:paraId="314E0DE5" w14:textId="77777777" w:rsidR="00CD6EF5" w:rsidRPr="006A2FE9" w:rsidRDefault="00CD6EF5" w:rsidP="00CD6EF5">
      <w:pPr>
        <w:jc w:val="both"/>
      </w:pPr>
      <w:r w:rsidRPr="006A2FE9">
        <w:t xml:space="preserve">        Alternating Current Electrospray Ionization Mass Spectrometry”, </w:t>
      </w:r>
      <w:r w:rsidRPr="006A2FE9">
        <w:rPr>
          <w:u w:val="single"/>
        </w:rPr>
        <w:t>Anal. Chem</w:t>
      </w:r>
      <w:r w:rsidRPr="006A2FE9">
        <w:t xml:space="preserve">., </w:t>
      </w:r>
      <w:r w:rsidRPr="006A2FE9">
        <w:rPr>
          <w:u w:val="single"/>
        </w:rPr>
        <w:t>83</w:t>
      </w:r>
      <w:r w:rsidRPr="006A2FE9">
        <w:t>, 3017-</w:t>
      </w:r>
    </w:p>
    <w:p w14:paraId="1A77E502" w14:textId="77777777" w:rsidR="00CD6EF5" w:rsidRPr="006A2FE9" w:rsidRDefault="00CD6EF5" w:rsidP="00CD6EF5">
      <w:pPr>
        <w:jc w:val="both"/>
      </w:pPr>
      <w:r w:rsidRPr="006A2FE9">
        <w:t xml:space="preserve">        3023(2011).</w:t>
      </w:r>
    </w:p>
    <w:p w14:paraId="049936E7" w14:textId="77777777" w:rsidR="00CD6EF5" w:rsidRPr="006A2FE9" w:rsidRDefault="00CD6EF5" w:rsidP="00CD6EF5">
      <w:pPr>
        <w:jc w:val="both"/>
      </w:pPr>
    </w:p>
    <w:p w14:paraId="04DBDFBD" w14:textId="77777777" w:rsidR="00CD6EF5" w:rsidRPr="00CC0F76" w:rsidRDefault="00CD6EF5" w:rsidP="00CD6EF5">
      <w:pPr>
        <w:jc w:val="both"/>
        <w:rPr>
          <w:color w:val="FF0000"/>
        </w:rPr>
      </w:pPr>
      <w:r w:rsidRPr="006A2FE9">
        <w:t xml:space="preserve">232. </w:t>
      </w:r>
      <w:r w:rsidRPr="00CC0F76">
        <w:rPr>
          <w:color w:val="FF0000"/>
        </w:rPr>
        <w:t xml:space="preserve">Ho, J., Tan, M. K., Go, D. B., Friend, J. R. and Chang, H.-C., "A Paper-Based Microfluidic </w:t>
      </w:r>
    </w:p>
    <w:p w14:paraId="02230265" w14:textId="77777777" w:rsidR="00CD6EF5" w:rsidRPr="00CC0F76" w:rsidRDefault="00CD6EF5" w:rsidP="00CD6EF5">
      <w:pPr>
        <w:jc w:val="both"/>
        <w:rPr>
          <w:color w:val="FF0000"/>
        </w:rPr>
      </w:pPr>
      <w:r w:rsidRPr="00CC0F76">
        <w:rPr>
          <w:color w:val="FF0000"/>
        </w:rPr>
        <w:t xml:space="preserve">        </w:t>
      </w:r>
      <w:proofErr w:type="spellStart"/>
      <w:r w:rsidRPr="00CC0F76">
        <w:rPr>
          <w:color w:val="FF0000"/>
        </w:rPr>
        <w:t>Surfae</w:t>
      </w:r>
      <w:proofErr w:type="spellEnd"/>
      <w:r w:rsidRPr="00CC0F76">
        <w:rPr>
          <w:color w:val="FF0000"/>
        </w:rPr>
        <w:t xml:space="preserve"> Acoustic Wave Sample Delivery and Ionization Source for Rapid and Sensitive </w:t>
      </w:r>
    </w:p>
    <w:p w14:paraId="141FA107" w14:textId="77777777" w:rsidR="00CD6EF5" w:rsidRPr="00CC0F76" w:rsidRDefault="00CD6EF5" w:rsidP="00CD6EF5">
      <w:pPr>
        <w:jc w:val="both"/>
        <w:rPr>
          <w:color w:val="FF0000"/>
        </w:rPr>
      </w:pPr>
      <w:r w:rsidRPr="00CC0F76">
        <w:rPr>
          <w:color w:val="FF0000"/>
        </w:rPr>
        <w:t xml:space="preserve">       Ambient Mass Spectrometry", </w:t>
      </w:r>
      <w:r w:rsidRPr="00CC0F76">
        <w:rPr>
          <w:rStyle w:val="Emphasis"/>
          <w:i w:val="0"/>
          <w:color w:val="FF0000"/>
          <w:u w:val="single"/>
        </w:rPr>
        <w:t>Anal. Chem</w:t>
      </w:r>
      <w:r w:rsidRPr="00CC0F76">
        <w:rPr>
          <w:rStyle w:val="Emphasis"/>
          <w:color w:val="FF0000"/>
        </w:rPr>
        <w:t>.</w:t>
      </w:r>
      <w:r w:rsidRPr="00CC0F76">
        <w:rPr>
          <w:color w:val="FF0000"/>
        </w:rPr>
        <w:t xml:space="preserve">, </w:t>
      </w:r>
      <w:r w:rsidRPr="00CC0F76">
        <w:rPr>
          <w:color w:val="FF0000"/>
          <w:u w:val="single"/>
        </w:rPr>
        <w:t>83</w:t>
      </w:r>
      <w:r w:rsidRPr="00CC0F76">
        <w:rPr>
          <w:color w:val="FF0000"/>
        </w:rPr>
        <w:t xml:space="preserve">, 3260-3266(2011) (accelerated article). </w:t>
      </w:r>
    </w:p>
    <w:p w14:paraId="1C715633" w14:textId="77777777" w:rsidR="00CD6EF5" w:rsidRPr="006A2FE9" w:rsidRDefault="00CD6EF5" w:rsidP="00CD6EF5">
      <w:pPr>
        <w:jc w:val="both"/>
      </w:pPr>
    </w:p>
    <w:p w14:paraId="4304A60A" w14:textId="77777777" w:rsidR="00CD6EF5" w:rsidRPr="006A2FE9" w:rsidRDefault="00CD6EF5" w:rsidP="00CD6EF5">
      <w:pPr>
        <w:jc w:val="both"/>
        <w:rPr>
          <w:rFonts w:ascii="Times New Roman" w:hAnsi="Times New Roman" w:cs="Helvetica"/>
          <w:szCs w:val="28"/>
        </w:rPr>
      </w:pPr>
      <w:r w:rsidRPr="006A2FE9">
        <w:t xml:space="preserve">233. Senapati, S., </w:t>
      </w:r>
      <w:proofErr w:type="spellStart"/>
      <w:r w:rsidRPr="006A2FE9">
        <w:t>Basuray</w:t>
      </w:r>
      <w:proofErr w:type="spellEnd"/>
      <w:r w:rsidRPr="006A2FE9">
        <w:t xml:space="preserve">, S., </w:t>
      </w:r>
      <w:proofErr w:type="spellStart"/>
      <w:r w:rsidRPr="006A2FE9">
        <w:t>Slouka</w:t>
      </w:r>
      <w:proofErr w:type="spellEnd"/>
      <w:r w:rsidRPr="006A2FE9">
        <w:t xml:space="preserve">, Z., Cheng, L.-J. and Chang, H.-C., </w:t>
      </w:r>
      <w:r w:rsidRPr="006A2FE9">
        <w:rPr>
          <w:rFonts w:ascii="Times New Roman" w:hAnsi="Times New Roman" w:cs="Helvetica"/>
          <w:szCs w:val="28"/>
        </w:rPr>
        <w:t>"A Nanomembrane-</w:t>
      </w:r>
    </w:p>
    <w:p w14:paraId="24629A5D"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Based Nucleic Acid Sensing Platform for Portable Diagnostics" ,  </w:t>
      </w:r>
      <w:r w:rsidRPr="006A2FE9">
        <w:rPr>
          <w:rFonts w:ascii="Times New Roman" w:hAnsi="Times New Roman" w:cs="Helvetica"/>
          <w:szCs w:val="28"/>
          <w:u w:val="single"/>
        </w:rPr>
        <w:t>Topics</w:t>
      </w:r>
      <w:r w:rsidRPr="006A2FE9">
        <w:rPr>
          <w:rFonts w:ascii="Times New Roman" w:hAnsi="Times New Roman" w:cs="Helvetica"/>
          <w:szCs w:val="28"/>
        </w:rPr>
        <w:t xml:space="preserve">     </w:t>
      </w:r>
    </w:p>
    <w:p w14:paraId="75C8954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r w:rsidRPr="006A2FE9">
        <w:rPr>
          <w:rFonts w:ascii="Times New Roman" w:hAnsi="Times New Roman" w:cs="Helvetica"/>
          <w:szCs w:val="28"/>
          <w:u w:val="single"/>
        </w:rPr>
        <w:t>in Current Chemistry</w:t>
      </w:r>
      <w:r w:rsidRPr="006A2FE9">
        <w:rPr>
          <w:rFonts w:ascii="Times New Roman" w:hAnsi="Times New Roman" w:cs="Helvetica"/>
          <w:szCs w:val="28"/>
        </w:rPr>
        <w:t xml:space="preserve">, </w:t>
      </w:r>
      <w:r w:rsidRPr="006A2FE9">
        <w:rPr>
          <w:rFonts w:ascii="Times New Roman" w:hAnsi="Times New Roman" w:cs="Helvetica"/>
          <w:szCs w:val="28"/>
          <w:u w:val="single"/>
        </w:rPr>
        <w:t>304</w:t>
      </w:r>
      <w:r w:rsidRPr="006A2FE9">
        <w:rPr>
          <w:rFonts w:ascii="Times New Roman" w:hAnsi="Times New Roman" w:cs="Helvetica"/>
          <w:szCs w:val="28"/>
        </w:rPr>
        <w:t>, , 153-169(2011).</w:t>
      </w:r>
    </w:p>
    <w:p w14:paraId="2B12FD03" w14:textId="77777777" w:rsidR="00CD6EF5" w:rsidRPr="006A2FE9" w:rsidRDefault="00CD6EF5" w:rsidP="00CD6EF5">
      <w:pPr>
        <w:jc w:val="both"/>
        <w:rPr>
          <w:rFonts w:ascii="Times New Roman" w:hAnsi="Times New Roman" w:cs="Helvetica"/>
          <w:szCs w:val="28"/>
        </w:rPr>
      </w:pPr>
    </w:p>
    <w:p w14:paraId="128135A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234. </w:t>
      </w:r>
      <w:proofErr w:type="spellStart"/>
      <w:r w:rsidRPr="006A2FE9">
        <w:rPr>
          <w:rFonts w:ascii="Times New Roman" w:hAnsi="Times New Roman" w:cs="Helvetica"/>
          <w:szCs w:val="28"/>
        </w:rPr>
        <w:t>Kuczenski</w:t>
      </w:r>
      <w:proofErr w:type="spellEnd"/>
      <w:r w:rsidRPr="006A2FE9">
        <w:rPr>
          <w:rFonts w:ascii="Times New Roman" w:hAnsi="Times New Roman" w:cs="Helvetica"/>
          <w:szCs w:val="28"/>
        </w:rPr>
        <w:t xml:space="preserve">, R. S., Chang, H.-C. and </w:t>
      </w:r>
      <w:proofErr w:type="spellStart"/>
      <w:r w:rsidRPr="006A2FE9">
        <w:rPr>
          <w:rFonts w:ascii="Times New Roman" w:hAnsi="Times New Roman" w:cs="Helvetica"/>
          <w:szCs w:val="28"/>
        </w:rPr>
        <w:t>Revzin</w:t>
      </w:r>
      <w:proofErr w:type="spellEnd"/>
      <w:r w:rsidRPr="006A2FE9">
        <w:rPr>
          <w:rFonts w:ascii="Times New Roman" w:hAnsi="Times New Roman" w:cs="Helvetica"/>
          <w:szCs w:val="28"/>
        </w:rPr>
        <w:t>, A., “</w:t>
      </w:r>
      <w:proofErr w:type="spellStart"/>
      <w:r w:rsidRPr="006A2FE9">
        <w:rPr>
          <w:rFonts w:ascii="Times New Roman" w:hAnsi="Times New Roman" w:cs="Helvetica"/>
          <w:szCs w:val="28"/>
        </w:rPr>
        <w:t>Dielectrophorestic</w:t>
      </w:r>
      <w:proofErr w:type="spellEnd"/>
      <w:r w:rsidRPr="006A2FE9">
        <w:rPr>
          <w:rFonts w:ascii="Times New Roman" w:hAnsi="Times New Roman" w:cs="Helvetica"/>
          <w:szCs w:val="28"/>
        </w:rPr>
        <w:t xml:space="preserve"> Device for Continuous </w:t>
      </w:r>
    </w:p>
    <w:p w14:paraId="01F33DA7"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Sorting of Escherichia coli from blood cells”, </w:t>
      </w:r>
      <w:proofErr w:type="spellStart"/>
      <w:r w:rsidRPr="006A2FE9">
        <w:rPr>
          <w:rFonts w:ascii="Times New Roman" w:hAnsi="Times New Roman" w:cs="Helvetica"/>
          <w:szCs w:val="28"/>
          <w:u w:val="single"/>
        </w:rPr>
        <w:t>Biomicrofluidics</w:t>
      </w:r>
      <w:proofErr w:type="spellEnd"/>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032005 (2011).</w:t>
      </w:r>
    </w:p>
    <w:p w14:paraId="6B90F32D" w14:textId="77777777" w:rsidR="00CD6EF5" w:rsidRPr="006A2FE9" w:rsidRDefault="00CD6EF5" w:rsidP="00CD6EF5">
      <w:pPr>
        <w:jc w:val="both"/>
        <w:rPr>
          <w:rFonts w:ascii="Times New Roman" w:hAnsi="Times New Roman" w:cs="Helvetica"/>
          <w:szCs w:val="28"/>
        </w:rPr>
      </w:pPr>
    </w:p>
    <w:p w14:paraId="32CDF87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235. Cheng, L.-J. and Chang, H.-C., “Microscale pH Actuation by Splitting Water”, </w:t>
      </w:r>
    </w:p>
    <w:p w14:paraId="22C0D19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proofErr w:type="spellStart"/>
      <w:r w:rsidRPr="006A2FE9">
        <w:rPr>
          <w:rFonts w:ascii="Times New Roman" w:hAnsi="Times New Roman" w:cs="Helvetica"/>
          <w:szCs w:val="28"/>
          <w:u w:val="single"/>
        </w:rPr>
        <w:t>Biomicrofluidics</w:t>
      </w:r>
      <w:proofErr w:type="spellEnd"/>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046502 (2011).</w:t>
      </w:r>
    </w:p>
    <w:p w14:paraId="5A35F6E2" w14:textId="77777777" w:rsidR="00CD6EF5" w:rsidRPr="006A2FE9" w:rsidRDefault="00CD6EF5" w:rsidP="00CD6EF5">
      <w:pPr>
        <w:jc w:val="both"/>
        <w:rPr>
          <w:rFonts w:ascii="Times New Roman" w:hAnsi="Times New Roman" w:cs="Helvetica"/>
          <w:szCs w:val="28"/>
        </w:rPr>
      </w:pPr>
    </w:p>
    <w:p w14:paraId="634D1231" w14:textId="77777777" w:rsidR="00CD6EF5" w:rsidRPr="007C3F16" w:rsidRDefault="00CD6EF5" w:rsidP="00CD6EF5">
      <w:pPr>
        <w:jc w:val="both"/>
        <w:rPr>
          <w:rFonts w:ascii="Times New Roman" w:hAnsi="Times New Roman" w:cs="Helvetica"/>
          <w:color w:val="FF0000"/>
          <w:szCs w:val="28"/>
        </w:rPr>
      </w:pPr>
      <w:r w:rsidRPr="006A2FE9">
        <w:rPr>
          <w:rFonts w:ascii="Times New Roman" w:hAnsi="Times New Roman" w:cs="Helvetica"/>
          <w:szCs w:val="28"/>
        </w:rPr>
        <w:t xml:space="preserve">236. </w:t>
      </w:r>
      <w:r w:rsidRPr="007C3F16">
        <w:rPr>
          <w:rFonts w:ascii="Times New Roman" w:hAnsi="Times New Roman" w:cs="Helvetica"/>
          <w:color w:val="FF0000"/>
          <w:szCs w:val="28"/>
        </w:rPr>
        <w:t xml:space="preserve">Chang, H.-C., </w:t>
      </w:r>
      <w:proofErr w:type="spellStart"/>
      <w:r w:rsidRPr="007C3F16">
        <w:rPr>
          <w:rFonts w:ascii="Times New Roman" w:hAnsi="Times New Roman" w:cs="Helvetica"/>
          <w:color w:val="FF0000"/>
          <w:szCs w:val="28"/>
        </w:rPr>
        <w:t>Yossifon</w:t>
      </w:r>
      <w:proofErr w:type="spellEnd"/>
      <w:r w:rsidRPr="007C3F16">
        <w:rPr>
          <w:rFonts w:ascii="Times New Roman" w:hAnsi="Times New Roman" w:cs="Helvetica"/>
          <w:color w:val="FF0000"/>
          <w:szCs w:val="28"/>
        </w:rPr>
        <w:t xml:space="preserve">, G. and </w:t>
      </w:r>
      <w:proofErr w:type="spellStart"/>
      <w:r w:rsidRPr="007C3F16">
        <w:rPr>
          <w:rFonts w:ascii="Times New Roman" w:hAnsi="Times New Roman" w:cs="Helvetica"/>
          <w:color w:val="FF0000"/>
          <w:szCs w:val="28"/>
        </w:rPr>
        <w:t>Demekhin</w:t>
      </w:r>
      <w:proofErr w:type="spellEnd"/>
      <w:r w:rsidRPr="007C3F16">
        <w:rPr>
          <w:rFonts w:ascii="Times New Roman" w:hAnsi="Times New Roman" w:cs="Helvetica"/>
          <w:color w:val="FF0000"/>
          <w:szCs w:val="28"/>
        </w:rPr>
        <w:t xml:space="preserve">, E. A. , “Nanoscale </w:t>
      </w:r>
      <w:proofErr w:type="spellStart"/>
      <w:r w:rsidRPr="007C3F16">
        <w:rPr>
          <w:rFonts w:ascii="Times New Roman" w:hAnsi="Times New Roman" w:cs="Helvetica"/>
          <w:color w:val="FF0000"/>
          <w:szCs w:val="28"/>
        </w:rPr>
        <w:t>Electrokinetics</w:t>
      </w:r>
      <w:proofErr w:type="spellEnd"/>
      <w:r w:rsidRPr="007C3F16">
        <w:rPr>
          <w:rFonts w:ascii="Times New Roman" w:hAnsi="Times New Roman" w:cs="Helvetica"/>
          <w:color w:val="FF0000"/>
          <w:szCs w:val="28"/>
        </w:rPr>
        <w:t xml:space="preserve"> and </w:t>
      </w:r>
    </w:p>
    <w:p w14:paraId="1EBFD6B1" w14:textId="77777777" w:rsidR="00CD6EF5" w:rsidRPr="007C3F16" w:rsidRDefault="00CD6EF5" w:rsidP="00CD6EF5">
      <w:pPr>
        <w:ind w:left="480"/>
        <w:jc w:val="both"/>
        <w:rPr>
          <w:rFonts w:ascii="Times New Roman" w:hAnsi="Times New Roman" w:cs="Helvetica"/>
          <w:color w:val="FF0000"/>
          <w:szCs w:val="28"/>
        </w:rPr>
      </w:pPr>
      <w:proofErr w:type="spellStart"/>
      <w:r w:rsidRPr="007C3F16">
        <w:rPr>
          <w:rFonts w:ascii="Times New Roman" w:hAnsi="Times New Roman" w:cs="Helvetica"/>
          <w:color w:val="FF0000"/>
          <w:szCs w:val="28"/>
        </w:rPr>
        <w:t>Microvortices</w:t>
      </w:r>
      <w:proofErr w:type="spellEnd"/>
      <w:r w:rsidRPr="007C3F16">
        <w:rPr>
          <w:rFonts w:ascii="Times New Roman" w:hAnsi="Times New Roman" w:cs="Helvetica"/>
          <w:color w:val="FF0000"/>
          <w:szCs w:val="28"/>
        </w:rPr>
        <w:t xml:space="preserve">: How </w:t>
      </w:r>
      <w:proofErr w:type="spellStart"/>
      <w:r w:rsidRPr="007C3F16">
        <w:rPr>
          <w:rFonts w:ascii="Times New Roman" w:hAnsi="Times New Roman" w:cs="Helvetica"/>
          <w:color w:val="FF0000"/>
          <w:szCs w:val="28"/>
        </w:rPr>
        <w:t>Microhydrodynamics</w:t>
      </w:r>
      <w:proofErr w:type="spellEnd"/>
      <w:r w:rsidRPr="007C3F16">
        <w:rPr>
          <w:rFonts w:ascii="Times New Roman" w:hAnsi="Times New Roman" w:cs="Helvetica"/>
          <w:color w:val="FF0000"/>
          <w:szCs w:val="28"/>
        </w:rPr>
        <w:t xml:space="preserve"> Affects Nanofluidic Ion Flux”, </w:t>
      </w:r>
      <w:r w:rsidRPr="007C3F16">
        <w:rPr>
          <w:rFonts w:ascii="Times New Roman" w:hAnsi="Times New Roman" w:cs="Helvetica"/>
          <w:color w:val="FF0000"/>
          <w:szCs w:val="28"/>
          <w:u w:val="single"/>
        </w:rPr>
        <w:t>Annual Rev of Fluid Mech</w:t>
      </w:r>
      <w:r w:rsidRPr="007C3F16">
        <w:rPr>
          <w:rFonts w:ascii="Times New Roman" w:hAnsi="Times New Roman" w:cs="Helvetica"/>
          <w:color w:val="FF0000"/>
          <w:szCs w:val="28"/>
        </w:rPr>
        <w:t xml:space="preserve">, </w:t>
      </w:r>
      <w:r w:rsidRPr="007C3F16">
        <w:rPr>
          <w:rFonts w:ascii="Times New Roman" w:hAnsi="Times New Roman" w:cs="Helvetica"/>
          <w:color w:val="FF0000"/>
          <w:szCs w:val="28"/>
          <w:u w:val="single"/>
        </w:rPr>
        <w:t>44</w:t>
      </w:r>
      <w:r w:rsidRPr="007C3F16">
        <w:rPr>
          <w:rFonts w:ascii="Times New Roman" w:hAnsi="Times New Roman" w:cs="Helvetica"/>
          <w:color w:val="FF0000"/>
          <w:szCs w:val="28"/>
        </w:rPr>
        <w:t xml:space="preserve">, 401-426 (2012). </w:t>
      </w:r>
    </w:p>
    <w:p w14:paraId="409C0590" w14:textId="77777777" w:rsidR="00CD6EF5" w:rsidRPr="006A2FE9" w:rsidRDefault="00CD6EF5" w:rsidP="00CD6EF5">
      <w:pPr>
        <w:jc w:val="both"/>
        <w:rPr>
          <w:rFonts w:ascii="Times New Roman" w:hAnsi="Times New Roman" w:cs="Helvetica"/>
          <w:szCs w:val="28"/>
        </w:rPr>
      </w:pPr>
    </w:p>
    <w:p w14:paraId="3C8E472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237. </w:t>
      </w:r>
      <w:proofErr w:type="spellStart"/>
      <w:r w:rsidRPr="006A2FE9">
        <w:rPr>
          <w:rFonts w:ascii="Times New Roman" w:hAnsi="Times New Roman" w:cs="Helvetica"/>
          <w:szCs w:val="28"/>
        </w:rPr>
        <w:t>Revzin</w:t>
      </w:r>
      <w:proofErr w:type="spellEnd"/>
      <w:r w:rsidRPr="006A2FE9">
        <w:rPr>
          <w:rFonts w:ascii="Times New Roman" w:hAnsi="Times New Roman" w:cs="Helvetica"/>
          <w:szCs w:val="28"/>
        </w:rPr>
        <w:t xml:space="preserve">, A., </w:t>
      </w:r>
      <w:proofErr w:type="spellStart"/>
      <w:r w:rsidRPr="006A2FE9">
        <w:rPr>
          <w:rFonts w:ascii="Times New Roman" w:hAnsi="Times New Roman" w:cs="Helvetica"/>
          <w:szCs w:val="28"/>
        </w:rPr>
        <w:t>Maverakis</w:t>
      </w:r>
      <w:proofErr w:type="spellEnd"/>
      <w:r w:rsidRPr="006A2FE9">
        <w:rPr>
          <w:rFonts w:ascii="Times New Roman" w:hAnsi="Times New Roman" w:cs="Helvetica"/>
          <w:szCs w:val="28"/>
        </w:rPr>
        <w:t xml:space="preserve">, E. and Chang, H.-C., “Biosensors for Immune Cell Analysis—A </w:t>
      </w:r>
    </w:p>
    <w:p w14:paraId="394D1F0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Perspective”, </w:t>
      </w:r>
      <w:proofErr w:type="spellStart"/>
      <w:r w:rsidRPr="006A2FE9">
        <w:rPr>
          <w:rFonts w:ascii="Times New Roman" w:hAnsi="Times New Roman" w:cs="Helvetica"/>
          <w:szCs w:val="28"/>
          <w:u w:val="single"/>
        </w:rPr>
        <w:t>Biomicrofluidics</w:t>
      </w:r>
      <w:proofErr w:type="spellEnd"/>
      <w:r w:rsidRPr="006A2FE9">
        <w:rPr>
          <w:rFonts w:ascii="Times New Roman" w:hAnsi="Times New Roman" w:cs="Helvetica"/>
          <w:szCs w:val="28"/>
        </w:rPr>
        <w:t xml:space="preserve">, </w:t>
      </w:r>
      <w:r w:rsidRPr="006A2FE9">
        <w:rPr>
          <w:rFonts w:ascii="Times New Roman" w:hAnsi="Times New Roman" w:cs="Helvetica"/>
          <w:u w:val="single"/>
        </w:rPr>
        <w:t>6</w:t>
      </w:r>
      <w:r w:rsidRPr="006A2FE9">
        <w:rPr>
          <w:rFonts w:ascii="Times New Roman" w:hAnsi="Times New Roman" w:cs="Helvetica"/>
          <w:szCs w:val="28"/>
        </w:rPr>
        <w:t>, 021301 (2012).</w:t>
      </w:r>
    </w:p>
    <w:p w14:paraId="5EAB2FCB" w14:textId="77777777" w:rsidR="00CD6EF5" w:rsidRPr="006A2FE9" w:rsidRDefault="00CD6EF5" w:rsidP="00CD6EF5">
      <w:pPr>
        <w:jc w:val="both"/>
        <w:rPr>
          <w:rFonts w:ascii="Times New Roman" w:hAnsi="Times New Roman" w:cs="Helvetica"/>
          <w:szCs w:val="28"/>
        </w:rPr>
      </w:pPr>
    </w:p>
    <w:p w14:paraId="6855750E"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238. Wang, Y., Tan, M. K., Go, D. and Chang, H.-C., “Electrospray Cone-Jet Breakup and   </w:t>
      </w:r>
    </w:p>
    <w:p w14:paraId="31789305"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Droplet Production for Electrolyte Solutions”, </w:t>
      </w:r>
      <w:proofErr w:type="spellStart"/>
      <w:r w:rsidRPr="006A2FE9">
        <w:rPr>
          <w:rFonts w:ascii="Times New Roman" w:hAnsi="Times New Roman" w:cs="Helvetica"/>
          <w:szCs w:val="28"/>
          <w:u w:val="single"/>
        </w:rPr>
        <w:t>Europhys</w:t>
      </w:r>
      <w:proofErr w:type="spellEnd"/>
      <w:r w:rsidRPr="006A2FE9">
        <w:rPr>
          <w:rFonts w:ascii="Times New Roman" w:hAnsi="Times New Roman" w:cs="Helvetica"/>
          <w:szCs w:val="28"/>
          <w:u w:val="single"/>
        </w:rPr>
        <w:t xml:space="preserve"> Lett</w:t>
      </w:r>
      <w:r w:rsidRPr="006A2FE9">
        <w:rPr>
          <w:rFonts w:ascii="Times New Roman" w:hAnsi="Times New Roman" w:cs="Helvetica"/>
          <w:szCs w:val="28"/>
        </w:rPr>
        <w:t xml:space="preserve">, </w:t>
      </w:r>
      <w:r w:rsidRPr="006A2FE9">
        <w:rPr>
          <w:rFonts w:ascii="Times New Roman" w:hAnsi="Times New Roman" w:cs="Helvetica"/>
          <w:u w:val="single"/>
        </w:rPr>
        <w:t>99</w:t>
      </w:r>
      <w:r w:rsidRPr="006A2FE9">
        <w:rPr>
          <w:rFonts w:ascii="Times New Roman" w:hAnsi="Times New Roman" w:cs="Helvetica"/>
          <w:szCs w:val="28"/>
        </w:rPr>
        <w:t>, 64003 (2012).</w:t>
      </w:r>
    </w:p>
    <w:p w14:paraId="79AD0719" w14:textId="77777777" w:rsidR="00CD6EF5" w:rsidRPr="006A2FE9" w:rsidRDefault="00CD6EF5" w:rsidP="00CD6EF5">
      <w:pPr>
        <w:jc w:val="both"/>
        <w:rPr>
          <w:rFonts w:ascii="Times New Roman" w:hAnsi="Times New Roman" w:cs="Helvetica"/>
          <w:szCs w:val="28"/>
        </w:rPr>
      </w:pPr>
    </w:p>
    <w:p w14:paraId="7DF63394"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239. Taller, D., Go, D. B. and Chang, H.-C., “Self-Similar Micron-size and </w:t>
      </w:r>
      <w:proofErr w:type="spellStart"/>
      <w:r w:rsidRPr="006A2FE9">
        <w:rPr>
          <w:rFonts w:ascii="Times New Roman" w:hAnsi="Times New Roman" w:cs="Helvetica"/>
          <w:szCs w:val="28"/>
        </w:rPr>
        <w:t>Nanosize</w:t>
      </w:r>
      <w:proofErr w:type="spellEnd"/>
      <w:r w:rsidRPr="006A2FE9">
        <w:rPr>
          <w:rFonts w:ascii="Times New Roman" w:hAnsi="Times New Roman" w:cs="Helvetica"/>
          <w:szCs w:val="28"/>
        </w:rPr>
        <w:t xml:space="preserve"> Drops of </w:t>
      </w:r>
    </w:p>
    <w:p w14:paraId="6925AB60"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Liquid Generated by Surface Acoustic Waves”, </w:t>
      </w:r>
      <w:r w:rsidRPr="006A2FE9">
        <w:rPr>
          <w:rFonts w:ascii="Times New Roman" w:hAnsi="Times New Roman" w:cs="Helvetica"/>
          <w:szCs w:val="28"/>
          <w:u w:val="single"/>
        </w:rPr>
        <w:t>Phys Rev Lett</w:t>
      </w:r>
      <w:r w:rsidRPr="006A2FE9">
        <w:rPr>
          <w:rFonts w:ascii="Times New Roman" w:hAnsi="Times New Roman" w:cs="Helvetica"/>
          <w:szCs w:val="28"/>
        </w:rPr>
        <w:t xml:space="preserve">, </w:t>
      </w:r>
      <w:r w:rsidRPr="006A2FE9">
        <w:rPr>
          <w:rFonts w:ascii="Times New Roman" w:hAnsi="Times New Roman" w:cs="Helvetica"/>
          <w:u w:val="single"/>
        </w:rPr>
        <w:t>109</w:t>
      </w:r>
      <w:r w:rsidRPr="006A2FE9">
        <w:rPr>
          <w:rFonts w:ascii="Times New Roman" w:hAnsi="Times New Roman" w:cs="Helvetica"/>
          <w:szCs w:val="28"/>
        </w:rPr>
        <w:t>, 224301 (2012).</w:t>
      </w:r>
    </w:p>
    <w:p w14:paraId="652C7064" w14:textId="77777777" w:rsidR="00CD6EF5" w:rsidRPr="006A2FE9" w:rsidRDefault="00CD6EF5" w:rsidP="00CD6EF5">
      <w:pPr>
        <w:jc w:val="both"/>
        <w:rPr>
          <w:rFonts w:ascii="Times New Roman" w:hAnsi="Times New Roman" w:cs="Helvetica"/>
          <w:szCs w:val="28"/>
        </w:rPr>
      </w:pPr>
    </w:p>
    <w:p w14:paraId="74E0A975" w14:textId="77777777" w:rsidR="00CD6EF5" w:rsidRPr="006A2FE9" w:rsidRDefault="00CD6EF5" w:rsidP="00CD6EF5">
      <w:pPr>
        <w:jc w:val="both"/>
        <w:rPr>
          <w:rFonts w:ascii="Times New Roman" w:hAnsi="Times New Roman" w:cs="Times"/>
          <w:szCs w:val="32"/>
        </w:rPr>
      </w:pPr>
      <w:r w:rsidRPr="006A2FE9">
        <w:rPr>
          <w:rFonts w:ascii="Times New Roman" w:hAnsi="Times New Roman" w:cs="Helvetica"/>
          <w:szCs w:val="28"/>
        </w:rPr>
        <w:t xml:space="preserve">240. </w:t>
      </w:r>
      <w:r w:rsidRPr="006A2FE9">
        <w:rPr>
          <w:rFonts w:ascii="Times New Roman" w:hAnsi="Times New Roman" w:cs="Times"/>
          <w:szCs w:val="32"/>
        </w:rPr>
        <w:t xml:space="preserve">Chang, H.-C., </w:t>
      </w:r>
      <w:proofErr w:type="spellStart"/>
      <w:r w:rsidRPr="006A2FE9">
        <w:rPr>
          <w:rFonts w:ascii="Times New Roman" w:hAnsi="Times New Roman" w:cs="Times"/>
          <w:szCs w:val="32"/>
        </w:rPr>
        <w:t>Demekhin</w:t>
      </w:r>
      <w:proofErr w:type="spellEnd"/>
      <w:r w:rsidRPr="006A2FE9">
        <w:rPr>
          <w:rFonts w:ascii="Times New Roman" w:hAnsi="Times New Roman" w:cs="Times"/>
          <w:szCs w:val="32"/>
        </w:rPr>
        <w:t xml:space="preserve">, E. A. and </w:t>
      </w:r>
      <w:proofErr w:type="spellStart"/>
      <w:r w:rsidRPr="006A2FE9">
        <w:rPr>
          <w:rFonts w:ascii="Times New Roman" w:hAnsi="Times New Roman" w:cs="Times"/>
          <w:szCs w:val="32"/>
        </w:rPr>
        <w:t>Shelistov</w:t>
      </w:r>
      <w:proofErr w:type="spellEnd"/>
      <w:r w:rsidRPr="006A2FE9">
        <w:rPr>
          <w:rFonts w:ascii="Times New Roman" w:hAnsi="Times New Roman" w:cs="Times"/>
          <w:szCs w:val="32"/>
        </w:rPr>
        <w:t xml:space="preserve">, V. S., "Competition Between </w:t>
      </w:r>
      <w:proofErr w:type="spellStart"/>
      <w:r w:rsidRPr="006A2FE9">
        <w:rPr>
          <w:rFonts w:ascii="Times New Roman" w:hAnsi="Times New Roman" w:cs="Times"/>
          <w:szCs w:val="32"/>
        </w:rPr>
        <w:t>Dukhin's</w:t>
      </w:r>
      <w:proofErr w:type="spellEnd"/>
      <w:r w:rsidRPr="006A2FE9">
        <w:rPr>
          <w:rFonts w:ascii="Times New Roman" w:hAnsi="Times New Roman" w:cs="Times"/>
          <w:szCs w:val="32"/>
        </w:rPr>
        <w:t xml:space="preserve"> and </w:t>
      </w:r>
    </w:p>
    <w:p w14:paraId="69D1D46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Rubinstein's </w:t>
      </w:r>
      <w:proofErr w:type="spellStart"/>
      <w:r w:rsidRPr="006A2FE9">
        <w:rPr>
          <w:rFonts w:ascii="Times New Roman" w:hAnsi="Times New Roman" w:cs="Times"/>
          <w:szCs w:val="32"/>
        </w:rPr>
        <w:t>Electrokinetic</w:t>
      </w:r>
      <w:proofErr w:type="spellEnd"/>
      <w:r w:rsidRPr="006A2FE9">
        <w:rPr>
          <w:rFonts w:ascii="Times New Roman" w:hAnsi="Times New Roman" w:cs="Times"/>
          <w:szCs w:val="32"/>
        </w:rPr>
        <w:t xml:space="preserve"> Modes", </w:t>
      </w:r>
      <w:r w:rsidRPr="006A2FE9">
        <w:rPr>
          <w:rFonts w:ascii="Times New Roman" w:hAnsi="Times New Roman" w:cs="Times"/>
          <w:iCs/>
          <w:szCs w:val="32"/>
          <w:u w:val="single"/>
        </w:rPr>
        <w:t>Phys 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046319(2012).</w:t>
      </w:r>
    </w:p>
    <w:p w14:paraId="31CD7637" w14:textId="77777777" w:rsidR="00CD6EF5" w:rsidRPr="006A2FE9" w:rsidRDefault="00CD6EF5" w:rsidP="00CD6EF5">
      <w:pPr>
        <w:jc w:val="both"/>
        <w:rPr>
          <w:rFonts w:ascii="Times New Roman" w:hAnsi="Times New Roman" w:cs="Times"/>
          <w:szCs w:val="32"/>
        </w:rPr>
      </w:pPr>
    </w:p>
    <w:p w14:paraId="323CE1D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241. Conroy, D. T., </w:t>
      </w:r>
      <w:proofErr w:type="spellStart"/>
      <w:r w:rsidRPr="006A2FE9">
        <w:rPr>
          <w:rFonts w:ascii="Times New Roman" w:hAnsi="Times New Roman" w:cs="Times"/>
          <w:szCs w:val="32"/>
        </w:rPr>
        <w:t>Craster</w:t>
      </w:r>
      <w:proofErr w:type="spellEnd"/>
      <w:r w:rsidRPr="006A2FE9">
        <w:rPr>
          <w:rFonts w:ascii="Times New Roman" w:hAnsi="Times New Roman" w:cs="Times"/>
          <w:szCs w:val="32"/>
        </w:rPr>
        <w:t xml:space="preserve">, R. V., </w:t>
      </w:r>
      <w:proofErr w:type="spellStart"/>
      <w:r w:rsidRPr="006A2FE9">
        <w:rPr>
          <w:rFonts w:ascii="Times New Roman" w:hAnsi="Times New Roman" w:cs="Times"/>
          <w:szCs w:val="32"/>
        </w:rPr>
        <w:t>Matar</w:t>
      </w:r>
      <w:proofErr w:type="spellEnd"/>
      <w:r w:rsidRPr="006A2FE9">
        <w:rPr>
          <w:rFonts w:ascii="Times New Roman" w:hAnsi="Times New Roman" w:cs="Times"/>
          <w:szCs w:val="32"/>
        </w:rPr>
        <w:t>, O. K., Cheng, L.-J. and Chang, H.-C., “Non-</w:t>
      </w:r>
    </w:p>
    <w:p w14:paraId="64AFCD7D" w14:textId="77777777" w:rsidR="00CD6EF5" w:rsidRPr="006A2FE9" w:rsidRDefault="00CD6EF5" w:rsidP="00CD6EF5">
      <w:pPr>
        <w:jc w:val="both"/>
        <w:rPr>
          <w:rFonts w:ascii="Times New Roman" w:hAnsi="Times New Roman" w:cs="Times"/>
          <w:szCs w:val="32"/>
          <w:u w:val="single"/>
        </w:rPr>
      </w:pPr>
      <w:r w:rsidRPr="006A2FE9">
        <w:rPr>
          <w:rFonts w:ascii="Times New Roman" w:hAnsi="Times New Roman" w:cs="Times"/>
          <w:szCs w:val="32"/>
        </w:rPr>
        <w:t xml:space="preserve">        Equilibrium Hysteresis and Wien Effect Water Dissociation at a Bipolar Membrane”, </w:t>
      </w:r>
      <w:r w:rsidRPr="006A2FE9">
        <w:rPr>
          <w:rFonts w:ascii="Times New Roman" w:hAnsi="Times New Roman" w:cs="Times"/>
          <w:szCs w:val="32"/>
          <w:u w:val="single"/>
        </w:rPr>
        <w:t>Phys</w:t>
      </w:r>
    </w:p>
    <w:p w14:paraId="476B27F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w:t>
      </w:r>
      <w:r w:rsidRPr="006A2FE9">
        <w:rPr>
          <w:rFonts w:ascii="Times New Roman" w:hAnsi="Times New Roman" w:cs="Times"/>
          <w:szCs w:val="32"/>
          <w:u w:val="single"/>
        </w:rPr>
        <w:t>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056104 (2012).</w:t>
      </w:r>
    </w:p>
    <w:p w14:paraId="74E8728F" w14:textId="77777777" w:rsidR="00CD6EF5" w:rsidRPr="006A2FE9" w:rsidRDefault="00CD6EF5" w:rsidP="00CD6EF5">
      <w:pPr>
        <w:jc w:val="both"/>
        <w:rPr>
          <w:rFonts w:ascii="Times New Roman" w:hAnsi="Times New Roman" w:cs="Times"/>
          <w:szCs w:val="32"/>
        </w:rPr>
      </w:pPr>
    </w:p>
    <w:p w14:paraId="147FDDA0"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242. Yan, Y., Wang, L., </w:t>
      </w:r>
      <w:proofErr w:type="spellStart"/>
      <w:r w:rsidRPr="006A2FE9">
        <w:rPr>
          <w:rFonts w:ascii="Times New Roman" w:hAnsi="Times New Roman" w:cs="Times"/>
          <w:szCs w:val="32"/>
        </w:rPr>
        <w:t>Xue</w:t>
      </w:r>
      <w:proofErr w:type="spellEnd"/>
      <w:r w:rsidRPr="006A2FE9">
        <w:rPr>
          <w:rFonts w:ascii="Times New Roman" w:hAnsi="Times New Roman" w:cs="Times"/>
          <w:szCs w:val="32"/>
        </w:rPr>
        <w:t xml:space="preserve">, J., and Chang, H.-C., “Ion Current Rectification in Conic </w:t>
      </w:r>
    </w:p>
    <w:p w14:paraId="0865F867"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Nanopores: Nonequilibrium Ion Transport Biased by Ion Selectivity and Spatial </w:t>
      </w:r>
    </w:p>
    <w:p w14:paraId="4AF7408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Asymmetry”, </w:t>
      </w:r>
      <w:r w:rsidRPr="006A2FE9">
        <w:rPr>
          <w:rFonts w:ascii="Times New Roman" w:hAnsi="Times New Roman" w:cs="Times"/>
          <w:u w:val="single"/>
        </w:rPr>
        <w:t>J Chem. Phys</w:t>
      </w:r>
      <w:r w:rsidRPr="006A2FE9">
        <w:rPr>
          <w:rFonts w:ascii="Times New Roman" w:hAnsi="Times New Roman" w:cs="Times"/>
          <w:szCs w:val="32"/>
        </w:rPr>
        <w:t xml:space="preserve">., </w:t>
      </w:r>
      <w:r w:rsidRPr="006A2FE9">
        <w:rPr>
          <w:rFonts w:ascii="Times New Roman" w:hAnsi="Times New Roman" w:cs="Times"/>
          <w:u w:val="single"/>
        </w:rPr>
        <w:t>138</w:t>
      </w:r>
      <w:r w:rsidRPr="006A2FE9">
        <w:rPr>
          <w:rFonts w:ascii="Times New Roman" w:hAnsi="Times New Roman" w:cs="Times"/>
          <w:szCs w:val="32"/>
        </w:rPr>
        <w:t>, 044706 (2013).</w:t>
      </w:r>
    </w:p>
    <w:p w14:paraId="0A72CB2B" w14:textId="77777777" w:rsidR="00CD6EF5" w:rsidRPr="006A2FE9" w:rsidRDefault="00CD6EF5" w:rsidP="00CD6EF5">
      <w:pPr>
        <w:jc w:val="both"/>
        <w:rPr>
          <w:rFonts w:ascii="Times New Roman" w:hAnsi="Times New Roman" w:cs="Times"/>
          <w:szCs w:val="32"/>
        </w:rPr>
      </w:pPr>
    </w:p>
    <w:p w14:paraId="70E8E179"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243.  Yan, Y., Qian, S., Wang, C., </w:t>
      </w:r>
      <w:proofErr w:type="spellStart"/>
      <w:r w:rsidRPr="006A2FE9">
        <w:rPr>
          <w:rFonts w:ascii="Times New Roman" w:hAnsi="Times New Roman" w:cs="Times"/>
          <w:szCs w:val="32"/>
        </w:rPr>
        <w:t>Xue</w:t>
      </w:r>
      <w:proofErr w:type="spellEnd"/>
      <w:r w:rsidRPr="006A2FE9">
        <w:rPr>
          <w:rFonts w:ascii="Times New Roman" w:hAnsi="Times New Roman" w:cs="Times"/>
          <w:szCs w:val="32"/>
        </w:rPr>
        <w:t xml:space="preserve">, J. and Chang, H.-C., “Energy Conversion Efficiency of </w:t>
      </w:r>
    </w:p>
    <w:p w14:paraId="311EC948" w14:textId="77777777" w:rsidR="00CD6EF5" w:rsidRPr="006A2FE9" w:rsidRDefault="00CD6EF5" w:rsidP="00CD6EF5">
      <w:pPr>
        <w:ind w:left="540"/>
        <w:jc w:val="both"/>
        <w:rPr>
          <w:rFonts w:ascii="Times New Roman" w:hAnsi="Times New Roman" w:cs="Times"/>
          <w:szCs w:val="32"/>
        </w:rPr>
      </w:pPr>
      <w:r w:rsidRPr="006A2FE9">
        <w:rPr>
          <w:rFonts w:ascii="Times New Roman" w:hAnsi="Times New Roman" w:cs="Times"/>
          <w:szCs w:val="32"/>
        </w:rPr>
        <w:t xml:space="preserve">Nanofluidic Batteries : Hydrodynamic Slip and Access Resistance”, </w:t>
      </w:r>
      <w:r w:rsidRPr="006A2FE9">
        <w:rPr>
          <w:rFonts w:ascii="Times New Roman" w:hAnsi="Times New Roman" w:cs="Times"/>
          <w:u w:val="single"/>
        </w:rPr>
        <w:t xml:space="preserve">J </w:t>
      </w:r>
      <w:proofErr w:type="spellStart"/>
      <w:r w:rsidRPr="006A2FE9">
        <w:rPr>
          <w:rFonts w:ascii="Times New Roman" w:hAnsi="Times New Roman" w:cs="Times"/>
          <w:u w:val="single"/>
        </w:rPr>
        <w:t>Phy</w:t>
      </w:r>
      <w:proofErr w:type="spellEnd"/>
      <w:r w:rsidRPr="006A2FE9">
        <w:rPr>
          <w:rFonts w:ascii="Times New Roman" w:hAnsi="Times New Roman" w:cs="Times"/>
          <w:u w:val="single"/>
        </w:rPr>
        <w:t xml:space="preserve"> </w:t>
      </w:r>
      <w:proofErr w:type="spellStart"/>
      <w:r w:rsidRPr="006A2FE9">
        <w:rPr>
          <w:rFonts w:ascii="Times New Roman" w:hAnsi="Times New Roman" w:cs="Times"/>
          <w:u w:val="single"/>
        </w:rPr>
        <w:t>Chem</w:t>
      </w:r>
      <w:proofErr w:type="spellEnd"/>
      <w:r w:rsidRPr="006A2FE9">
        <w:rPr>
          <w:rFonts w:ascii="Times New Roman" w:hAnsi="Times New Roman" w:cs="Times"/>
          <w:szCs w:val="32"/>
        </w:rPr>
        <w:t xml:space="preserve"> C, </w:t>
      </w:r>
      <w:r w:rsidRPr="006A2FE9">
        <w:rPr>
          <w:rFonts w:ascii="Times New Roman" w:hAnsi="Times New Roman" w:cs="Times"/>
          <w:u w:val="single"/>
        </w:rPr>
        <w:t>117</w:t>
      </w:r>
      <w:r w:rsidRPr="006A2FE9">
        <w:rPr>
          <w:rFonts w:ascii="Times New Roman" w:hAnsi="Times New Roman" w:cs="Times"/>
          <w:szCs w:val="32"/>
        </w:rPr>
        <w:t>, 8050 (2013).</w:t>
      </w:r>
    </w:p>
    <w:p w14:paraId="051C9F69" w14:textId="77777777" w:rsidR="00CD6EF5" w:rsidRPr="006A2FE9" w:rsidRDefault="00CD6EF5" w:rsidP="00CD6EF5">
      <w:pPr>
        <w:jc w:val="both"/>
        <w:rPr>
          <w:rFonts w:ascii="Times New Roman" w:hAnsi="Times New Roman" w:cs="Times"/>
          <w:szCs w:val="32"/>
        </w:rPr>
      </w:pPr>
    </w:p>
    <w:p w14:paraId="361C20DD"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244. </w:t>
      </w:r>
      <w:r w:rsidRPr="006A2FE9">
        <w:rPr>
          <w:rFonts w:ascii="Times New Roman" w:hAnsi="Times New Roman" w:cs="Times"/>
        </w:rPr>
        <w:t>Wang,</w:t>
      </w:r>
      <w:r w:rsidRPr="006A2FE9">
        <w:rPr>
          <w:rFonts w:ascii="Times New Roman" w:hAnsi="Times New Roman" w:cs="Times"/>
          <w:szCs w:val="32"/>
        </w:rPr>
        <w:t xml:space="preserve"> Y., Cheng, X. and Chang, H.-C., “Celebrating Singularities: Mathematics and </w:t>
      </w:r>
    </w:p>
    <w:p w14:paraId="70258E15"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Chemical Engineering”, </w:t>
      </w:r>
      <w:proofErr w:type="spellStart"/>
      <w:r w:rsidRPr="006A2FE9">
        <w:rPr>
          <w:rFonts w:ascii="Times New Roman" w:hAnsi="Times New Roman" w:cs="Times"/>
          <w:u w:val="single"/>
        </w:rPr>
        <w:t>AIChE</w:t>
      </w:r>
      <w:proofErr w:type="spellEnd"/>
      <w:r w:rsidRPr="006A2FE9">
        <w:rPr>
          <w:rFonts w:ascii="Times New Roman" w:hAnsi="Times New Roman" w:cs="Times"/>
          <w:u w:val="single"/>
        </w:rPr>
        <w:t xml:space="preserve"> J</w:t>
      </w:r>
      <w:r w:rsidRPr="006A2FE9">
        <w:rPr>
          <w:rFonts w:ascii="Times New Roman" w:hAnsi="Times New Roman" w:cs="Times"/>
          <w:szCs w:val="32"/>
        </w:rPr>
        <w:t xml:space="preserve">, </w:t>
      </w:r>
      <w:r w:rsidRPr="006A2FE9">
        <w:rPr>
          <w:rFonts w:ascii="Times New Roman" w:hAnsi="Times New Roman" w:cs="Times"/>
          <w:u w:val="single"/>
        </w:rPr>
        <w:t>59</w:t>
      </w:r>
      <w:r w:rsidRPr="006A2FE9">
        <w:rPr>
          <w:rFonts w:ascii="Times New Roman" w:hAnsi="Times New Roman" w:cs="Times"/>
          <w:szCs w:val="32"/>
        </w:rPr>
        <w:t>, 1830 (2013).</w:t>
      </w:r>
    </w:p>
    <w:p w14:paraId="6BC8A6A0" w14:textId="77777777" w:rsidR="00CD6EF5" w:rsidRPr="006A2FE9" w:rsidRDefault="00CD6EF5" w:rsidP="00CD6EF5">
      <w:pPr>
        <w:jc w:val="both"/>
        <w:rPr>
          <w:rFonts w:ascii="Times New Roman" w:hAnsi="Times New Roman" w:cs="Times"/>
          <w:szCs w:val="32"/>
        </w:rPr>
      </w:pPr>
    </w:p>
    <w:p w14:paraId="0BAD30A7" w14:textId="77777777" w:rsidR="00CD6EF5" w:rsidRPr="006A2FE9" w:rsidRDefault="00CD6EF5" w:rsidP="00CD6EF5">
      <w:pPr>
        <w:jc w:val="both"/>
        <w:rPr>
          <w:rFonts w:ascii="Times New Roman" w:hAnsi="Times New Roman" w:cs="Times"/>
        </w:rPr>
      </w:pPr>
      <w:r w:rsidRPr="006A2FE9">
        <w:rPr>
          <w:rFonts w:ascii="Times New Roman" w:hAnsi="Times New Roman" w:cs="Times"/>
          <w:szCs w:val="32"/>
        </w:rPr>
        <w:t xml:space="preserve">245. </w:t>
      </w:r>
      <w:r w:rsidRPr="006A2FE9">
        <w:rPr>
          <w:rFonts w:ascii="Times New Roman" w:hAnsi="Times New Roman" w:cs="Times"/>
        </w:rPr>
        <w:t xml:space="preserve">Wang, Y. , </w:t>
      </w:r>
      <w:proofErr w:type="spellStart"/>
      <w:r w:rsidRPr="006A2FE9">
        <w:rPr>
          <w:rFonts w:ascii="Times New Roman" w:hAnsi="Times New Roman" w:cs="Times"/>
        </w:rPr>
        <w:t>Plouraboue</w:t>
      </w:r>
      <w:proofErr w:type="spellEnd"/>
      <w:r w:rsidRPr="006A2FE9">
        <w:rPr>
          <w:rFonts w:ascii="Times New Roman" w:hAnsi="Times New Roman" w:cs="Times"/>
        </w:rPr>
        <w:t xml:space="preserve">, F. and Chang, H.-C., "Broadband Converging Plasmon Resonance </w:t>
      </w:r>
    </w:p>
    <w:p w14:paraId="0E303922" w14:textId="77777777" w:rsidR="00CD6EF5" w:rsidRPr="006A2FE9" w:rsidRDefault="00CD6EF5" w:rsidP="00CD6EF5">
      <w:pPr>
        <w:jc w:val="both"/>
        <w:rPr>
          <w:rFonts w:ascii="Times New Roman" w:hAnsi="Times New Roman" w:cs="Times"/>
        </w:rPr>
      </w:pPr>
      <w:r w:rsidRPr="006A2FE9">
        <w:rPr>
          <w:rFonts w:ascii="Times New Roman" w:hAnsi="Times New Roman" w:cs="Times"/>
        </w:rPr>
        <w:t xml:space="preserve">        at a Conic Nanotip", </w:t>
      </w:r>
      <w:r w:rsidRPr="006A2FE9">
        <w:rPr>
          <w:rFonts w:ascii="Times New Roman" w:hAnsi="Times New Roman" w:cs="Times"/>
          <w:u w:val="single"/>
        </w:rPr>
        <w:t>Optics Express</w:t>
      </w:r>
      <w:r w:rsidRPr="006A2FE9">
        <w:rPr>
          <w:rFonts w:ascii="Times New Roman" w:hAnsi="Times New Roman" w:cs="Times"/>
        </w:rPr>
        <w:t xml:space="preserve">, </w:t>
      </w:r>
      <w:r w:rsidRPr="006A2FE9">
        <w:rPr>
          <w:rFonts w:ascii="Times New Roman" w:hAnsi="Times New Roman" w:cs="Times"/>
          <w:u w:val="single"/>
        </w:rPr>
        <w:t>21</w:t>
      </w:r>
      <w:r w:rsidRPr="006A2FE9">
        <w:rPr>
          <w:rFonts w:ascii="Times New Roman" w:hAnsi="Times New Roman" w:cs="Times"/>
        </w:rPr>
        <w:t>, 6609(2013).</w:t>
      </w:r>
    </w:p>
    <w:p w14:paraId="6B0C853F" w14:textId="77777777" w:rsidR="00CD6EF5" w:rsidRPr="006A2FE9" w:rsidRDefault="00CD6EF5" w:rsidP="00CD6EF5">
      <w:pPr>
        <w:jc w:val="both"/>
        <w:rPr>
          <w:rFonts w:ascii="Times New Roman" w:hAnsi="Times New Roman" w:cs="Times"/>
        </w:rPr>
      </w:pPr>
    </w:p>
    <w:p w14:paraId="5A60AF0E" w14:textId="77777777" w:rsidR="00CD6EF5" w:rsidRPr="006A2FE9" w:rsidRDefault="00CD6EF5" w:rsidP="00CD6EF5">
      <w:pPr>
        <w:jc w:val="both"/>
        <w:rPr>
          <w:rFonts w:cs="Times"/>
        </w:rPr>
      </w:pPr>
      <w:r w:rsidRPr="006A2FE9">
        <w:rPr>
          <w:rFonts w:ascii="Times New Roman" w:hAnsi="Times New Roman" w:cs="Times"/>
        </w:rPr>
        <w:t xml:space="preserve">246. </w:t>
      </w:r>
      <w:r w:rsidRPr="006A2FE9">
        <w:rPr>
          <w:rFonts w:cs="Times"/>
        </w:rPr>
        <w:t xml:space="preserve">Taller, D., Go, D. N. and Chang, H.-C., "Modulated Exponential Films Generated by </w:t>
      </w:r>
    </w:p>
    <w:p w14:paraId="4A289EF3" w14:textId="77777777" w:rsidR="00CD6EF5" w:rsidRPr="006A2FE9" w:rsidRDefault="00CD6EF5" w:rsidP="00CD6EF5">
      <w:pPr>
        <w:jc w:val="both"/>
        <w:rPr>
          <w:rFonts w:cs="Times"/>
        </w:rPr>
      </w:pPr>
      <w:r w:rsidRPr="006A2FE9">
        <w:rPr>
          <w:rFonts w:cs="Times"/>
        </w:rPr>
        <w:t xml:space="preserve">       Surface Acoustic Waves and Their Role in Liquid Wicking and Aerosolization at a Pinned </w:t>
      </w:r>
    </w:p>
    <w:p w14:paraId="1366BB94" w14:textId="77777777" w:rsidR="00CD6EF5" w:rsidRPr="006A2FE9" w:rsidRDefault="00CD6EF5" w:rsidP="00CD6EF5">
      <w:pPr>
        <w:jc w:val="both"/>
        <w:rPr>
          <w:rFonts w:cs="Times"/>
        </w:rPr>
      </w:pPr>
      <w:r w:rsidRPr="006A2FE9">
        <w:rPr>
          <w:rFonts w:cs="Times"/>
        </w:rPr>
        <w:t xml:space="preserve">       Drop", </w:t>
      </w:r>
      <w:r w:rsidRPr="006A2FE9">
        <w:rPr>
          <w:rFonts w:cs="Times"/>
          <w:u w:val="single"/>
        </w:rPr>
        <w:t>Physical Rev E</w:t>
      </w:r>
      <w:r w:rsidRPr="006A2FE9">
        <w:rPr>
          <w:rFonts w:cs="Times"/>
        </w:rPr>
        <w:t xml:space="preserve">, </w:t>
      </w:r>
      <w:r w:rsidRPr="006A2FE9">
        <w:rPr>
          <w:rFonts w:cs="Times"/>
          <w:u w:val="single"/>
        </w:rPr>
        <w:t>87</w:t>
      </w:r>
      <w:r w:rsidRPr="006A2FE9">
        <w:rPr>
          <w:rFonts w:cs="Times"/>
        </w:rPr>
        <w:t>, 053004-6(2013).</w:t>
      </w:r>
    </w:p>
    <w:p w14:paraId="6736D46F" w14:textId="77777777" w:rsidR="00CD6EF5" w:rsidRPr="006A2FE9" w:rsidRDefault="00CD6EF5" w:rsidP="00CD6EF5">
      <w:pPr>
        <w:jc w:val="both"/>
        <w:rPr>
          <w:rFonts w:cs="Times"/>
        </w:rPr>
      </w:pPr>
    </w:p>
    <w:p w14:paraId="3D80A4F4" w14:textId="77777777" w:rsidR="00CD6EF5" w:rsidRPr="006A2FE9" w:rsidRDefault="00CD6EF5" w:rsidP="00CD6EF5">
      <w:pPr>
        <w:jc w:val="both"/>
        <w:rPr>
          <w:rFonts w:cs="Arial"/>
        </w:rPr>
      </w:pPr>
      <w:r w:rsidRPr="006A2FE9">
        <w:rPr>
          <w:rFonts w:cs="Times"/>
        </w:rPr>
        <w:t xml:space="preserve">247. </w:t>
      </w:r>
      <w:r w:rsidRPr="006A2FE9">
        <w:rPr>
          <w:rFonts w:hint="eastAsia"/>
        </w:rPr>
        <w:t xml:space="preserve"> </w:t>
      </w:r>
      <w:proofErr w:type="spellStart"/>
      <w:r w:rsidRPr="006A2FE9">
        <w:rPr>
          <w:rFonts w:hint="eastAsia"/>
        </w:rPr>
        <w:t>Slouka</w:t>
      </w:r>
      <w:proofErr w:type="spellEnd"/>
      <w:r w:rsidRPr="006A2FE9">
        <w:rPr>
          <w:rFonts w:hint="eastAsia"/>
        </w:rPr>
        <w:t>,</w:t>
      </w:r>
      <w:r w:rsidRPr="006A2FE9">
        <w:t xml:space="preserve"> Z., </w:t>
      </w:r>
      <w:r w:rsidRPr="006A2FE9">
        <w:rPr>
          <w:rFonts w:hint="eastAsia"/>
        </w:rPr>
        <w:t>Senapati</w:t>
      </w:r>
      <w:r w:rsidRPr="006A2FE9">
        <w:t xml:space="preserve">, S., </w:t>
      </w:r>
      <w:r w:rsidRPr="006A2FE9">
        <w:rPr>
          <w:rFonts w:hint="eastAsia"/>
        </w:rPr>
        <w:t>Yan</w:t>
      </w:r>
      <w:r w:rsidRPr="006A2FE9">
        <w:t>, Y. and Chang</w:t>
      </w:r>
      <w:r w:rsidRPr="006A2FE9">
        <w:rPr>
          <w:rFonts w:hint="eastAsia"/>
        </w:rPr>
        <w:t xml:space="preserve">, </w:t>
      </w:r>
      <w:r w:rsidRPr="006A2FE9">
        <w:t>H.-C., “</w:t>
      </w:r>
      <w:r w:rsidRPr="006A2FE9">
        <w:rPr>
          <w:rFonts w:cs="Arial"/>
        </w:rPr>
        <w:fldChar w:fldCharType="begin"/>
      </w:r>
      <w:r w:rsidRPr="006A2FE9">
        <w:rPr>
          <w:rFonts w:cs="Arial"/>
        </w:rPr>
        <w:instrText>HYPERLINK "http://pubs.acs.org/doi/abs/10.1021/la4007179?prevSearch=Zdenek%2BSlouka&amp;searchHistoryKey="</w:instrText>
      </w:r>
      <w:r w:rsidRPr="006A2FE9">
        <w:rPr>
          <w:rFonts w:cs="Arial"/>
        </w:rPr>
        <w:fldChar w:fldCharType="separate"/>
      </w:r>
      <w:r w:rsidRPr="006A2FE9">
        <w:rPr>
          <w:rFonts w:cs="Arial"/>
        </w:rPr>
        <w:t xml:space="preserve">Charge Inversion, Water Splitting, and    </w:t>
      </w:r>
    </w:p>
    <w:p w14:paraId="0B44FD6F" w14:textId="77777777" w:rsidR="00CD6EF5" w:rsidRPr="006A2FE9" w:rsidRDefault="00CD6EF5" w:rsidP="00CD6EF5">
      <w:pPr>
        <w:jc w:val="both"/>
        <w:rPr>
          <w:rFonts w:cs="Arial"/>
        </w:rPr>
      </w:pPr>
      <w:r w:rsidRPr="006A2FE9">
        <w:rPr>
          <w:rFonts w:cs="Arial"/>
        </w:rPr>
        <w:t xml:space="preserve">         Vortex Suppression Due to DNA Sorption on Ion-Selective Membranes and Their Ion-    </w:t>
      </w:r>
    </w:p>
    <w:p w14:paraId="70BB482A" w14:textId="77777777" w:rsidR="00CD6EF5" w:rsidRPr="006A2FE9" w:rsidRDefault="00CD6EF5" w:rsidP="00CD6EF5">
      <w:pPr>
        <w:jc w:val="both"/>
      </w:pPr>
      <w:r w:rsidRPr="006A2FE9">
        <w:rPr>
          <w:rFonts w:cs="Arial"/>
        </w:rPr>
        <w:t xml:space="preserve">         Current Signatures</w:t>
      </w:r>
      <w:r w:rsidRPr="006A2FE9">
        <w:rPr>
          <w:rFonts w:cs="Arial"/>
        </w:rPr>
        <w:fldChar w:fldCharType="end"/>
      </w:r>
      <w:r w:rsidRPr="006A2FE9">
        <w:t xml:space="preserve">”, </w:t>
      </w:r>
      <w:r w:rsidRPr="006A2FE9">
        <w:rPr>
          <w:u w:val="single"/>
        </w:rPr>
        <w:t>Langmuir</w:t>
      </w:r>
      <w:r w:rsidRPr="006A2FE9">
        <w:rPr>
          <w:rFonts w:hint="eastAsia"/>
        </w:rPr>
        <w:t xml:space="preserve">, </w:t>
      </w:r>
      <w:r w:rsidRPr="006A2FE9">
        <w:rPr>
          <w:rFonts w:hint="eastAsia"/>
          <w:u w:val="single"/>
        </w:rPr>
        <w:t>29</w:t>
      </w:r>
      <w:r w:rsidRPr="006A2FE9">
        <w:t xml:space="preserve">, 8275-83 </w:t>
      </w:r>
      <w:r w:rsidRPr="006A2FE9">
        <w:rPr>
          <w:rFonts w:hint="eastAsia"/>
        </w:rPr>
        <w:t>(2013).</w:t>
      </w:r>
    </w:p>
    <w:p w14:paraId="5BCC5FFA" w14:textId="77777777" w:rsidR="00CD6EF5" w:rsidRPr="006A2FE9" w:rsidRDefault="00CD6EF5" w:rsidP="00CD6EF5">
      <w:pPr>
        <w:jc w:val="both"/>
      </w:pPr>
    </w:p>
    <w:p w14:paraId="4A8AE93D" w14:textId="77777777" w:rsidR="00CD6EF5" w:rsidRPr="006A2FE9" w:rsidRDefault="00CD6EF5" w:rsidP="00CD6EF5">
      <w:pPr>
        <w:jc w:val="both"/>
      </w:pPr>
      <w:r w:rsidRPr="006A2FE9">
        <w:t xml:space="preserve">248. Liu, S., Yan, Y., Wang, Y., Senapati, S. and Chang, H.-C., “Plasmonic Hotspots of </w:t>
      </w:r>
    </w:p>
    <w:p w14:paraId="4E22A6D2" w14:textId="77777777" w:rsidR="00CD6EF5" w:rsidRPr="006A2FE9" w:rsidRDefault="00CD6EF5" w:rsidP="00CD6EF5">
      <w:pPr>
        <w:jc w:val="both"/>
      </w:pPr>
      <w:r w:rsidRPr="006A2FE9">
        <w:t xml:space="preserve">        Dynamically Assembled Nanoparticles in Nanocapillaries: Towards a miRNA Profiling </w:t>
      </w:r>
    </w:p>
    <w:p w14:paraId="2266A214" w14:textId="77777777" w:rsidR="00CD6EF5" w:rsidRPr="006A2FE9" w:rsidRDefault="00CD6EF5" w:rsidP="00CD6EF5">
      <w:pPr>
        <w:jc w:val="both"/>
      </w:pPr>
      <w:r w:rsidRPr="006A2FE9">
        <w:t xml:space="preserve">        Platform”, </w:t>
      </w:r>
      <w:proofErr w:type="spellStart"/>
      <w:r w:rsidRPr="006A2FE9">
        <w:rPr>
          <w:u w:val="single"/>
        </w:rPr>
        <w:t>Biomicrofluidics</w:t>
      </w:r>
      <w:proofErr w:type="spellEnd"/>
      <w:r w:rsidRPr="006A2FE9">
        <w:t xml:space="preserve">, </w:t>
      </w:r>
      <w:r w:rsidRPr="006A2FE9">
        <w:rPr>
          <w:u w:val="single"/>
        </w:rPr>
        <w:t>7</w:t>
      </w:r>
      <w:r w:rsidRPr="006A2FE9">
        <w:t>, 061102 (2013).</w:t>
      </w:r>
    </w:p>
    <w:p w14:paraId="5664A04C" w14:textId="77777777" w:rsidR="00CD6EF5" w:rsidRPr="006A2FE9" w:rsidRDefault="00CD6EF5" w:rsidP="00CD6EF5">
      <w:pPr>
        <w:jc w:val="both"/>
      </w:pPr>
    </w:p>
    <w:p w14:paraId="6D6664F0" w14:textId="77777777" w:rsidR="00CD6EF5" w:rsidRPr="006A2FE9" w:rsidRDefault="00CD6EF5" w:rsidP="00CD6EF5">
      <w:pPr>
        <w:jc w:val="both"/>
        <w:rPr>
          <w:rStyle w:val="meta-value"/>
        </w:rPr>
      </w:pPr>
      <w:r w:rsidRPr="006A2FE9">
        <w:t>249</w:t>
      </w:r>
      <w:r w:rsidRPr="00873EE4">
        <w:t xml:space="preserve">. </w:t>
      </w:r>
      <w:hyperlink r:id="rId13" w:history="1">
        <w:r w:rsidRPr="00873EE4">
          <w:rPr>
            <w:rStyle w:val="Hyperlink"/>
            <w:color w:val="auto"/>
            <w:u w:val="none"/>
          </w:rPr>
          <w:t>Hsiao-Ping Chen</w:t>
        </w:r>
      </w:hyperlink>
      <w:r w:rsidRPr="00873EE4">
        <w:rPr>
          <w:rStyle w:val="meta-value"/>
        </w:rPr>
        <w:t xml:space="preserve">, </w:t>
      </w:r>
      <w:hyperlink r:id="rId14" w:history="1">
        <w:r w:rsidRPr="00873EE4">
          <w:rPr>
            <w:rStyle w:val="Hyperlink"/>
            <w:color w:val="auto"/>
            <w:u w:val="none"/>
          </w:rPr>
          <w:t>Chia-Chun Tsai</w:t>
        </w:r>
      </w:hyperlink>
      <w:r w:rsidRPr="00873EE4">
        <w:rPr>
          <w:rStyle w:val="meta-value"/>
        </w:rPr>
        <w:t xml:space="preserve">, </w:t>
      </w:r>
      <w:hyperlink r:id="rId15" w:history="1">
        <w:r w:rsidRPr="00873EE4">
          <w:rPr>
            <w:rStyle w:val="Hyperlink"/>
            <w:color w:val="auto"/>
            <w:u w:val="none"/>
          </w:rPr>
          <w:t>Hung-Meng Lee</w:t>
        </w:r>
      </w:hyperlink>
      <w:r w:rsidRPr="00873EE4">
        <w:rPr>
          <w:rStyle w:val="meta-value"/>
        </w:rPr>
        <w:t xml:space="preserve">, </w:t>
      </w:r>
      <w:hyperlink r:id="rId16" w:history="1">
        <w:proofErr w:type="spellStart"/>
        <w:r w:rsidRPr="00873EE4">
          <w:rPr>
            <w:rStyle w:val="Hyperlink"/>
            <w:color w:val="auto"/>
            <w:u w:val="none"/>
          </w:rPr>
          <w:t>Shau</w:t>
        </w:r>
        <w:proofErr w:type="spellEnd"/>
        <w:r w:rsidRPr="00873EE4">
          <w:rPr>
            <w:rStyle w:val="Hyperlink"/>
            <w:color w:val="auto"/>
            <w:u w:val="none"/>
          </w:rPr>
          <w:t>-Chun Wang</w:t>
        </w:r>
      </w:hyperlink>
      <w:r w:rsidRPr="006A2FE9">
        <w:rPr>
          <w:rStyle w:val="meta-value"/>
        </w:rPr>
        <w:t xml:space="preserve"> and Hsueh-Chia </w:t>
      </w:r>
    </w:p>
    <w:p w14:paraId="0C3B4985" w14:textId="77777777" w:rsidR="00CD6EF5" w:rsidRPr="006A2FE9" w:rsidRDefault="00CD6EF5" w:rsidP="00CD6EF5">
      <w:pPr>
        <w:jc w:val="both"/>
        <w:rPr>
          <w:rStyle w:val="meta-value"/>
        </w:rPr>
      </w:pPr>
      <w:r w:rsidRPr="006A2FE9">
        <w:rPr>
          <w:rStyle w:val="meta-value"/>
        </w:rPr>
        <w:t xml:space="preserve">         Chang, “Selective Dynamic Concentration of Peptides at Poles of Cation-Selective </w:t>
      </w:r>
    </w:p>
    <w:p w14:paraId="59803062" w14:textId="77777777" w:rsidR="00CD6EF5" w:rsidRPr="006A2FE9" w:rsidRDefault="00CD6EF5" w:rsidP="00CD6EF5">
      <w:pPr>
        <w:jc w:val="both"/>
        <w:rPr>
          <w:rStyle w:val="sourcepublicationdate"/>
        </w:rPr>
      </w:pPr>
      <w:r w:rsidRPr="006A2FE9">
        <w:rPr>
          <w:rStyle w:val="meta-value"/>
        </w:rPr>
        <w:t xml:space="preserve">         </w:t>
      </w:r>
      <w:proofErr w:type="spellStart"/>
      <w:r w:rsidRPr="006A2FE9">
        <w:rPr>
          <w:rStyle w:val="meta-value"/>
        </w:rPr>
        <w:t>Nanoporous</w:t>
      </w:r>
      <w:proofErr w:type="spellEnd"/>
      <w:r w:rsidRPr="006A2FE9">
        <w:rPr>
          <w:rStyle w:val="meta-value"/>
        </w:rPr>
        <w:t xml:space="preserve"> Granules”</w:t>
      </w:r>
      <w:r w:rsidRPr="006A2FE9">
        <w:t xml:space="preserve">,  </w:t>
      </w:r>
      <w:proofErr w:type="spellStart"/>
      <w:r w:rsidRPr="006A2FE9">
        <w:rPr>
          <w:rStyle w:val="source"/>
          <w:u w:val="single"/>
        </w:rPr>
        <w:t>Biomicrofluidics</w:t>
      </w:r>
      <w:proofErr w:type="spellEnd"/>
      <w:r w:rsidRPr="006A2FE9">
        <w:rPr>
          <w:rStyle w:val="source"/>
          <w:u w:val="single"/>
        </w:rPr>
        <w:t>,</w:t>
      </w:r>
      <w:r w:rsidRPr="006A2FE9">
        <w:rPr>
          <w:rStyle w:val="source"/>
        </w:rPr>
        <w:t xml:space="preserve"> </w:t>
      </w:r>
      <w:r w:rsidRPr="006A2FE9">
        <w:rPr>
          <w:rStyle w:val="Strong"/>
          <w:b w:val="0"/>
          <w:u w:val="single"/>
        </w:rPr>
        <w:t>7</w:t>
      </w:r>
      <w:r w:rsidRPr="006A2FE9">
        <w:rPr>
          <w:rStyle w:val="source"/>
        </w:rPr>
        <w:t xml:space="preserve"> , 044110 </w:t>
      </w:r>
      <w:r w:rsidRPr="006A2FE9">
        <w:rPr>
          <w:rStyle w:val="sourcepublicationdate"/>
        </w:rPr>
        <w:t>(2013).</w:t>
      </w:r>
    </w:p>
    <w:p w14:paraId="25CCFADE" w14:textId="77777777" w:rsidR="00CD6EF5" w:rsidRPr="006A2FE9" w:rsidRDefault="00CD6EF5" w:rsidP="00CD6EF5">
      <w:pPr>
        <w:jc w:val="both"/>
      </w:pPr>
    </w:p>
    <w:p w14:paraId="5775AF85" w14:textId="3919D03F" w:rsidR="00CD6EF5" w:rsidRPr="00873EE4" w:rsidRDefault="00CD6EF5" w:rsidP="00873EE4">
      <w:pPr>
        <w:pStyle w:val="Heading2"/>
        <w:spacing w:line="315" w:lineRule="atLeast"/>
        <w:ind w:left="540" w:hanging="540"/>
        <w:jc w:val="both"/>
        <w:rPr>
          <w:rFonts w:asciiTheme="minorHAnsi" w:hAnsiTheme="minorHAnsi"/>
          <w:b w:val="0"/>
          <w:sz w:val="24"/>
          <w:szCs w:val="24"/>
        </w:rPr>
      </w:pPr>
      <w:r w:rsidRPr="00873EE4">
        <w:rPr>
          <w:rFonts w:asciiTheme="minorHAnsi" w:hAnsiTheme="minorHAnsi"/>
          <w:b w:val="0"/>
          <w:sz w:val="24"/>
          <w:szCs w:val="24"/>
        </w:rPr>
        <w:t>250.  Cheng,  L.-J. and Chang, H.-C., “Switchable pH Actuators and 3D Integrated Salt Bridges as New Strategies for Reconfigurable Microfluidic Free-Flow Electrophoretic Separation”</w:t>
      </w:r>
      <w:r w:rsidR="00873EE4">
        <w:rPr>
          <w:rFonts w:asciiTheme="minorHAnsi" w:hAnsiTheme="minorHAnsi"/>
          <w:b w:val="0"/>
          <w:sz w:val="24"/>
          <w:szCs w:val="24"/>
        </w:rPr>
        <w:t xml:space="preserve">, </w:t>
      </w:r>
      <w:proofErr w:type="spellStart"/>
      <w:r w:rsidRPr="00873EE4">
        <w:rPr>
          <w:rFonts w:asciiTheme="minorHAnsi" w:hAnsiTheme="minorHAnsi"/>
          <w:b w:val="0"/>
          <w:sz w:val="24"/>
          <w:szCs w:val="24"/>
          <w:u w:val="single"/>
        </w:rPr>
        <w:t>LabChip</w:t>
      </w:r>
      <w:proofErr w:type="spellEnd"/>
      <w:r w:rsidRPr="00873EE4">
        <w:rPr>
          <w:rFonts w:asciiTheme="minorHAnsi" w:hAnsiTheme="minorHAnsi"/>
          <w:b w:val="0"/>
          <w:sz w:val="24"/>
          <w:szCs w:val="24"/>
        </w:rPr>
        <w:t xml:space="preserve">, </w:t>
      </w:r>
      <w:r w:rsidRPr="00873EE4">
        <w:rPr>
          <w:rFonts w:asciiTheme="minorHAnsi" w:hAnsiTheme="minorHAnsi"/>
          <w:b w:val="0"/>
          <w:sz w:val="24"/>
          <w:szCs w:val="24"/>
          <w:u w:val="single"/>
        </w:rPr>
        <w:t>14</w:t>
      </w:r>
      <w:r w:rsidRPr="00873EE4">
        <w:rPr>
          <w:rFonts w:asciiTheme="minorHAnsi" w:hAnsiTheme="minorHAnsi"/>
          <w:b w:val="0"/>
          <w:sz w:val="24"/>
          <w:szCs w:val="24"/>
        </w:rPr>
        <w:t>, 979 (2014)</w:t>
      </w:r>
      <w:r w:rsidR="00873EE4">
        <w:rPr>
          <w:rFonts w:asciiTheme="minorHAnsi" w:hAnsiTheme="minorHAnsi"/>
          <w:b w:val="0"/>
          <w:sz w:val="24"/>
          <w:szCs w:val="24"/>
        </w:rPr>
        <w:t>.</w:t>
      </w:r>
    </w:p>
    <w:p w14:paraId="58DB56A9" w14:textId="77777777" w:rsidR="00CD6EF5" w:rsidRPr="006A2FE9" w:rsidRDefault="00CD6EF5" w:rsidP="00CD6EF5">
      <w:pPr>
        <w:jc w:val="both"/>
      </w:pPr>
    </w:p>
    <w:p w14:paraId="719866F6" w14:textId="77777777" w:rsidR="00CD6EF5" w:rsidRPr="006A2FE9" w:rsidRDefault="00CD6EF5" w:rsidP="00CD6EF5">
      <w:pPr>
        <w:jc w:val="both"/>
        <w:rPr>
          <w:rFonts w:ascii="Cambria" w:eastAsia="MS Mincho" w:hAnsi="Cambria"/>
        </w:rPr>
      </w:pPr>
      <w:r w:rsidRPr="006A2FE9">
        <w:t xml:space="preserve">251.  </w:t>
      </w:r>
      <w:r w:rsidRPr="006A2FE9">
        <w:rPr>
          <w:rFonts w:ascii="Cambria" w:eastAsia="MS Mincho" w:hAnsi="Cambria"/>
        </w:rPr>
        <w:t xml:space="preserve">Wang, Y., T.-C. Chang, Stoddart, P. R. and Chang, H.-C., "Diffraction-Limited    </w:t>
      </w:r>
    </w:p>
    <w:p w14:paraId="7EB2D5D6"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Ultrasensitive Molecular Nano-Arrays with Singular </w:t>
      </w:r>
      <w:proofErr w:type="spellStart"/>
      <w:r w:rsidRPr="006A2FE9">
        <w:rPr>
          <w:rFonts w:ascii="Cambria" w:eastAsia="MS Mincho" w:hAnsi="Cambria"/>
        </w:rPr>
        <w:t>Nanocone</w:t>
      </w:r>
      <w:proofErr w:type="spellEnd"/>
      <w:r w:rsidRPr="006A2FE9">
        <w:rPr>
          <w:rFonts w:ascii="Cambria" w:eastAsia="MS Mincho" w:hAnsi="Cambria"/>
        </w:rPr>
        <w:t xml:space="preserve"> Scattering", </w:t>
      </w:r>
    </w:p>
    <w:p w14:paraId="2DC2774B"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w:t>
      </w:r>
      <w:proofErr w:type="spellStart"/>
      <w:r w:rsidRPr="006A2FE9">
        <w:rPr>
          <w:rFonts w:ascii="Cambria" w:eastAsia="MS Mincho" w:hAnsi="Cambria"/>
          <w:iCs/>
          <w:u w:val="single"/>
        </w:rPr>
        <w:t>Biomicrofluidics</w:t>
      </w:r>
      <w:proofErr w:type="spellEnd"/>
      <w:r w:rsidRPr="006A2FE9">
        <w:rPr>
          <w:rFonts w:ascii="Cambria" w:eastAsia="MS Mincho" w:hAnsi="Cambria"/>
        </w:rPr>
        <w:t xml:space="preserve">, </w:t>
      </w:r>
      <w:r w:rsidRPr="006A2FE9">
        <w:rPr>
          <w:rFonts w:ascii="Cambria" w:eastAsia="MS Mincho" w:hAnsi="Cambria"/>
          <w:bCs/>
          <w:u w:val="single"/>
        </w:rPr>
        <w:t>8</w:t>
      </w:r>
      <w:r w:rsidRPr="006A2FE9">
        <w:rPr>
          <w:rFonts w:ascii="Cambria" w:eastAsia="MS Mincho" w:hAnsi="Cambria"/>
        </w:rPr>
        <w:t>, 021101 (2014)</w:t>
      </w:r>
    </w:p>
    <w:p w14:paraId="1867382A" w14:textId="77777777" w:rsidR="00CD6EF5" w:rsidRPr="006A2FE9" w:rsidRDefault="00CD6EF5" w:rsidP="00CD6EF5">
      <w:pPr>
        <w:jc w:val="both"/>
      </w:pPr>
    </w:p>
    <w:p w14:paraId="4AE25469" w14:textId="77777777" w:rsidR="00CD6EF5" w:rsidRPr="006A2FE9" w:rsidRDefault="00CD6EF5" w:rsidP="00CD6EF5">
      <w:pPr>
        <w:jc w:val="both"/>
      </w:pPr>
      <w:r w:rsidRPr="006A2FE9">
        <w:t xml:space="preserve">252.  Senapati, S., </w:t>
      </w:r>
      <w:proofErr w:type="spellStart"/>
      <w:r w:rsidRPr="006A2FE9">
        <w:t>Slouka</w:t>
      </w:r>
      <w:proofErr w:type="spellEnd"/>
      <w:r w:rsidRPr="006A2FE9">
        <w:t xml:space="preserve">, S., Shah, S. S., </w:t>
      </w:r>
      <w:proofErr w:type="spellStart"/>
      <w:r w:rsidRPr="006A2FE9">
        <w:t>Behura</w:t>
      </w:r>
      <w:proofErr w:type="spellEnd"/>
      <w:r w:rsidRPr="006A2FE9">
        <w:t xml:space="preserve">, S. K., Shi, Z., Stack, S., Severson, D. W. and </w:t>
      </w:r>
    </w:p>
    <w:p w14:paraId="67CD1FFA" w14:textId="77777777" w:rsidR="00CD6EF5" w:rsidRPr="006A2FE9" w:rsidRDefault="00CD6EF5" w:rsidP="00CD6EF5">
      <w:pPr>
        <w:jc w:val="both"/>
      </w:pPr>
      <w:r w:rsidRPr="006A2FE9">
        <w:t xml:space="preserve">         Chang, H.-C., “An Ion-Exchange Nanomembrane Sensor for Detection of Nucleic Acids </w:t>
      </w:r>
    </w:p>
    <w:p w14:paraId="43509FDF" w14:textId="77777777" w:rsidR="00CD6EF5" w:rsidRPr="006A2FE9" w:rsidRDefault="00CD6EF5" w:rsidP="00CD6EF5">
      <w:pPr>
        <w:jc w:val="both"/>
      </w:pPr>
      <w:r w:rsidRPr="006A2FE9">
        <w:t xml:space="preserve">         Using a Surface Charge Inversion Phenomenon”, </w:t>
      </w:r>
      <w:r w:rsidRPr="006A2FE9">
        <w:rPr>
          <w:u w:val="single"/>
        </w:rPr>
        <w:t>Biosensors and Bioelectronics</w:t>
      </w:r>
      <w:r w:rsidRPr="006A2FE9">
        <w:t xml:space="preserve">, </w:t>
      </w:r>
      <w:r w:rsidRPr="006A2FE9">
        <w:rPr>
          <w:u w:val="single"/>
        </w:rPr>
        <w:t>60</w:t>
      </w:r>
      <w:r w:rsidRPr="006A2FE9">
        <w:t>, 92-</w:t>
      </w:r>
    </w:p>
    <w:p w14:paraId="071216FD" w14:textId="77777777" w:rsidR="00CD6EF5" w:rsidRPr="006A2FE9" w:rsidRDefault="00CD6EF5" w:rsidP="00CD6EF5">
      <w:pPr>
        <w:jc w:val="both"/>
      </w:pPr>
      <w:r w:rsidRPr="006A2FE9">
        <w:lastRenderedPageBreak/>
        <w:t xml:space="preserve">         100 (2014).</w:t>
      </w:r>
    </w:p>
    <w:p w14:paraId="5C08ADBE" w14:textId="77777777" w:rsidR="00CD6EF5" w:rsidRPr="006A2FE9" w:rsidRDefault="00CD6EF5" w:rsidP="00CD6EF5">
      <w:pPr>
        <w:jc w:val="both"/>
      </w:pPr>
    </w:p>
    <w:p w14:paraId="53FE36F3" w14:textId="77777777" w:rsidR="00CD6EF5" w:rsidRPr="006A2FE9" w:rsidRDefault="00CD6EF5" w:rsidP="00CD6EF5">
      <w:pPr>
        <w:jc w:val="both"/>
      </w:pPr>
      <w:r w:rsidRPr="006A2FE9">
        <w:t xml:space="preserve">253.  </w:t>
      </w:r>
      <w:proofErr w:type="spellStart"/>
      <w:r w:rsidRPr="006A2FE9">
        <w:t>Slouka</w:t>
      </w:r>
      <w:proofErr w:type="spellEnd"/>
      <w:r w:rsidRPr="006A2FE9">
        <w:t xml:space="preserve">, Z., Senapati, S. and Chang, H.-C., “Microfluidic Systems with Ion-Selective </w:t>
      </w:r>
    </w:p>
    <w:p w14:paraId="5A8EFBD1" w14:textId="77777777" w:rsidR="00CD6EF5" w:rsidRPr="006A2FE9" w:rsidRDefault="00CD6EF5" w:rsidP="00CD6EF5">
      <w:pPr>
        <w:jc w:val="both"/>
      </w:pPr>
      <w:r w:rsidRPr="006A2FE9">
        <w:t xml:space="preserve">         Membranes”, </w:t>
      </w:r>
      <w:r w:rsidRPr="006A2FE9">
        <w:rPr>
          <w:u w:val="single"/>
        </w:rPr>
        <w:t>Annual Review of Analytical Chemistry</w:t>
      </w:r>
      <w:r w:rsidRPr="006A2FE9">
        <w:t xml:space="preserve">, </w:t>
      </w:r>
      <w:r w:rsidRPr="006A2FE9">
        <w:rPr>
          <w:u w:val="single"/>
        </w:rPr>
        <w:t>7</w:t>
      </w:r>
      <w:r w:rsidRPr="006A2FE9">
        <w:t>, 317-335 (2014).</w:t>
      </w:r>
    </w:p>
    <w:p w14:paraId="3A5F5E36" w14:textId="77777777" w:rsidR="00CD6EF5" w:rsidRPr="006A2FE9" w:rsidRDefault="00CD6EF5" w:rsidP="00CD6EF5">
      <w:pPr>
        <w:jc w:val="both"/>
      </w:pPr>
    </w:p>
    <w:p w14:paraId="77AE1CEC" w14:textId="77777777" w:rsidR="00CD6EF5" w:rsidRPr="006A2FE9" w:rsidRDefault="00CD6EF5" w:rsidP="00CD6EF5">
      <w:pPr>
        <w:pStyle w:val="Heading5"/>
        <w:ind w:left="540" w:hanging="540"/>
        <w:jc w:val="both"/>
        <w:rPr>
          <w:rStyle w:val="pubdate"/>
          <w:rFonts w:ascii="Times" w:hAnsi="Times"/>
          <w:b w:val="0"/>
          <w:i w:val="0"/>
          <w:sz w:val="24"/>
          <w:szCs w:val="24"/>
        </w:rPr>
      </w:pPr>
      <w:r w:rsidRPr="006A2FE9">
        <w:rPr>
          <w:rFonts w:ascii="Times" w:hAnsi="Times"/>
          <w:b w:val="0"/>
          <w:i w:val="0"/>
          <w:sz w:val="24"/>
          <w:szCs w:val="24"/>
        </w:rPr>
        <w:t xml:space="preserve">254. O’Neil, P. F., Ben </w:t>
      </w:r>
      <w:proofErr w:type="spellStart"/>
      <w:r w:rsidRPr="006A2FE9">
        <w:rPr>
          <w:rFonts w:ascii="Times" w:hAnsi="Times"/>
          <w:b w:val="0"/>
          <w:i w:val="0"/>
          <w:sz w:val="24"/>
          <w:szCs w:val="24"/>
        </w:rPr>
        <w:t>Azouz</w:t>
      </w:r>
      <w:proofErr w:type="spellEnd"/>
      <w:r w:rsidRPr="006A2FE9">
        <w:rPr>
          <w:rFonts w:ascii="Times" w:hAnsi="Times"/>
          <w:b w:val="0"/>
          <w:i w:val="0"/>
          <w:sz w:val="24"/>
          <w:szCs w:val="24"/>
        </w:rPr>
        <w:t xml:space="preserve">, A., Vazquez, M., Liu, J., Marczak, S., </w:t>
      </w:r>
      <w:proofErr w:type="spellStart"/>
      <w:r w:rsidRPr="006A2FE9">
        <w:rPr>
          <w:rFonts w:ascii="Times" w:hAnsi="Times"/>
          <w:b w:val="0"/>
          <w:i w:val="0"/>
          <w:sz w:val="24"/>
          <w:szCs w:val="24"/>
        </w:rPr>
        <w:t>Slouka</w:t>
      </w:r>
      <w:proofErr w:type="spellEnd"/>
      <w:r w:rsidRPr="006A2FE9">
        <w:rPr>
          <w:rFonts w:ascii="Times" w:hAnsi="Times"/>
          <w:b w:val="0"/>
          <w:i w:val="0"/>
          <w:sz w:val="24"/>
          <w:szCs w:val="24"/>
        </w:rPr>
        <w:t xml:space="preserve">, Z.,  Chang, H.-C., Diamond, D. and </w:t>
      </w:r>
      <w:proofErr w:type="spellStart"/>
      <w:r w:rsidRPr="006A2FE9">
        <w:rPr>
          <w:rFonts w:ascii="Times" w:hAnsi="Times"/>
          <w:b w:val="0"/>
          <w:i w:val="0"/>
          <w:sz w:val="24"/>
          <w:szCs w:val="24"/>
        </w:rPr>
        <w:t>Brabazon</w:t>
      </w:r>
      <w:proofErr w:type="spellEnd"/>
      <w:r w:rsidRPr="006A2FE9">
        <w:rPr>
          <w:rFonts w:ascii="Times" w:hAnsi="Times"/>
          <w:b w:val="0"/>
          <w:i w:val="0"/>
          <w:sz w:val="24"/>
          <w:szCs w:val="24"/>
        </w:rPr>
        <w:t xml:space="preserve">, D. “Advances in Three-Dimensional Rapid Prototyping of Microfluidic Devices for Biological Applications”, </w:t>
      </w:r>
      <w:proofErr w:type="spellStart"/>
      <w:r w:rsidRPr="006A2FE9">
        <w:rPr>
          <w:rStyle w:val="meta-value"/>
          <w:rFonts w:ascii="Times" w:hAnsi="Times"/>
          <w:b w:val="0"/>
          <w:i w:val="0"/>
          <w:sz w:val="24"/>
          <w:szCs w:val="24"/>
        </w:rPr>
        <w:t>Biomicrofluidics</w:t>
      </w:r>
      <w:proofErr w:type="spellEnd"/>
      <w:r w:rsidRPr="006A2FE9">
        <w:rPr>
          <w:rStyle w:val="volumeissue"/>
          <w:rFonts w:ascii="Times" w:hAnsi="Times"/>
          <w:b w:val="0"/>
          <w:i w:val="0"/>
          <w:sz w:val="24"/>
          <w:szCs w:val="24"/>
        </w:rPr>
        <w:t xml:space="preserve"> , </w:t>
      </w:r>
      <w:r w:rsidRPr="006A2FE9">
        <w:rPr>
          <w:rStyle w:val="volumeissue"/>
          <w:rFonts w:ascii="Times" w:hAnsi="Times"/>
          <w:b w:val="0"/>
          <w:i w:val="0"/>
          <w:sz w:val="24"/>
          <w:szCs w:val="24"/>
          <w:u w:val="single"/>
        </w:rPr>
        <w:t>8</w:t>
      </w:r>
      <w:r w:rsidRPr="006A2FE9">
        <w:rPr>
          <w:rStyle w:val="sourcesep"/>
          <w:rFonts w:ascii="Times" w:hAnsi="Times"/>
          <w:b w:val="0"/>
          <w:i w:val="0"/>
          <w:sz w:val="24"/>
          <w:szCs w:val="24"/>
        </w:rPr>
        <w:t>,</w:t>
      </w:r>
      <w:r w:rsidRPr="006A2FE9">
        <w:rPr>
          <w:rStyle w:val="meta-value"/>
          <w:rFonts w:ascii="Times" w:hAnsi="Times"/>
          <w:b w:val="0"/>
          <w:i w:val="0"/>
          <w:sz w:val="24"/>
          <w:szCs w:val="24"/>
        </w:rPr>
        <w:t xml:space="preserve"> 052112 </w:t>
      </w:r>
      <w:r w:rsidRPr="006A2FE9">
        <w:rPr>
          <w:rStyle w:val="pubdate"/>
          <w:rFonts w:ascii="Times" w:hAnsi="Times"/>
          <w:b w:val="0"/>
          <w:i w:val="0"/>
          <w:sz w:val="24"/>
          <w:szCs w:val="24"/>
        </w:rPr>
        <w:t>(2014).</w:t>
      </w:r>
    </w:p>
    <w:p w14:paraId="6D988BBC" w14:textId="77777777" w:rsidR="00CD6EF5" w:rsidRPr="006A2FE9" w:rsidRDefault="00CD6EF5" w:rsidP="00CD6EF5">
      <w:pPr>
        <w:jc w:val="both"/>
      </w:pPr>
    </w:p>
    <w:p w14:paraId="10358AD5" w14:textId="77777777" w:rsidR="00CD6EF5" w:rsidRPr="006A2FE9" w:rsidRDefault="00CD6EF5" w:rsidP="00CD6EF5">
      <w:pPr>
        <w:jc w:val="both"/>
      </w:pPr>
      <w:r w:rsidRPr="006A2FE9">
        <w:t xml:space="preserve">255. Rajesh, S., Yan, Y., Chang, H.-C., Gao, H. and Phillip, W. A., “Mixed Mosaic Membranes </w:t>
      </w:r>
    </w:p>
    <w:p w14:paraId="711BD7A1" w14:textId="77777777" w:rsidR="00CD6EF5" w:rsidRPr="006A2FE9" w:rsidRDefault="00CD6EF5" w:rsidP="00CD6EF5">
      <w:pPr>
        <w:jc w:val="both"/>
      </w:pPr>
      <w:r w:rsidRPr="006A2FE9">
        <w:t xml:space="preserve">        Prepared by Layer-by-Layer Assembly”, </w:t>
      </w:r>
      <w:r w:rsidRPr="006A2FE9">
        <w:rPr>
          <w:u w:val="single"/>
        </w:rPr>
        <w:t>ACS Nano</w:t>
      </w:r>
      <w:r w:rsidRPr="006A2FE9">
        <w:t xml:space="preserve">, </w:t>
      </w:r>
      <w:r w:rsidRPr="006A2FE9">
        <w:rPr>
          <w:u w:val="single"/>
        </w:rPr>
        <w:t>8</w:t>
      </w:r>
      <w:r w:rsidRPr="006A2FE9">
        <w:t>(12), 12338-12445 (2014).</w:t>
      </w:r>
    </w:p>
    <w:p w14:paraId="542C3BEA" w14:textId="77777777" w:rsidR="00CD6EF5" w:rsidRPr="006A2FE9" w:rsidRDefault="00CD6EF5" w:rsidP="00CD6EF5">
      <w:pPr>
        <w:jc w:val="both"/>
      </w:pPr>
    </w:p>
    <w:p w14:paraId="400366BC" w14:textId="77777777" w:rsidR="00CD6EF5" w:rsidRPr="006A2FE9" w:rsidRDefault="00CD6EF5" w:rsidP="00CD6EF5">
      <w:pPr>
        <w:jc w:val="both"/>
      </w:pPr>
      <w:r w:rsidRPr="006A2FE9">
        <w:t xml:space="preserve">256. Taller, D., Richards K., </w:t>
      </w:r>
      <w:proofErr w:type="spellStart"/>
      <w:r w:rsidRPr="006A2FE9">
        <w:t>Slouka</w:t>
      </w:r>
      <w:proofErr w:type="spellEnd"/>
      <w:r w:rsidRPr="006A2FE9">
        <w:t>, S., Senapati, S., Hill, R., Go, D. B. and Chang, H.-</w:t>
      </w:r>
      <w:proofErr w:type="spellStart"/>
      <w:r w:rsidRPr="006A2FE9">
        <w:t>C.,”On</w:t>
      </w:r>
      <w:proofErr w:type="spellEnd"/>
      <w:r w:rsidRPr="006A2FE9">
        <w:t>-</w:t>
      </w:r>
    </w:p>
    <w:p w14:paraId="5D891542" w14:textId="77777777" w:rsidR="00CD6EF5" w:rsidRPr="006A2FE9" w:rsidRDefault="00CD6EF5" w:rsidP="00CD6EF5">
      <w:pPr>
        <w:jc w:val="both"/>
      </w:pPr>
      <w:r w:rsidRPr="006A2FE9">
        <w:t xml:space="preserve">        Chip Surface Acoustic Wave Lysis and ion-exchange membrane detection of </w:t>
      </w:r>
      <w:proofErr w:type="spellStart"/>
      <w:r w:rsidRPr="006A2FE9">
        <w:t>exosomal</w:t>
      </w:r>
      <w:proofErr w:type="spellEnd"/>
      <w:r w:rsidRPr="006A2FE9">
        <w:t xml:space="preserve"> </w:t>
      </w:r>
    </w:p>
    <w:p w14:paraId="6F017272" w14:textId="77777777" w:rsidR="00CD6EF5" w:rsidRPr="006A2FE9" w:rsidRDefault="00CD6EF5" w:rsidP="00CD6EF5">
      <w:pPr>
        <w:jc w:val="both"/>
      </w:pPr>
      <w:r w:rsidRPr="006A2FE9">
        <w:t xml:space="preserve">        RNA for pancreatic cancer study and diagnosis”, </w:t>
      </w:r>
      <w:proofErr w:type="spellStart"/>
      <w:r w:rsidRPr="006A2FE9">
        <w:rPr>
          <w:u w:val="single"/>
        </w:rPr>
        <w:t>LabChip</w:t>
      </w:r>
      <w:proofErr w:type="spellEnd"/>
      <w:r w:rsidRPr="006A2FE9">
        <w:t xml:space="preserve"> , </w:t>
      </w:r>
      <w:r w:rsidRPr="006A2FE9">
        <w:rPr>
          <w:u w:val="single"/>
        </w:rPr>
        <w:t>15</w:t>
      </w:r>
      <w:r w:rsidRPr="006A2FE9">
        <w:t xml:space="preserve">, 1656-1666 (2015) (Cover </w:t>
      </w:r>
    </w:p>
    <w:p w14:paraId="259067B7" w14:textId="77777777" w:rsidR="00CD6EF5" w:rsidRPr="006A2FE9" w:rsidRDefault="00CD6EF5" w:rsidP="00CD6EF5">
      <w:pPr>
        <w:jc w:val="both"/>
      </w:pPr>
      <w:r w:rsidRPr="006A2FE9">
        <w:t xml:space="preserve">        Article)</w:t>
      </w:r>
    </w:p>
    <w:p w14:paraId="2FE7AB54" w14:textId="77777777" w:rsidR="00CD6EF5" w:rsidRPr="006A2FE9" w:rsidRDefault="00CD6EF5" w:rsidP="00CD6EF5">
      <w:pPr>
        <w:jc w:val="both"/>
      </w:pPr>
    </w:p>
    <w:p w14:paraId="65A472CE" w14:textId="77777777" w:rsidR="00CD6EF5" w:rsidRPr="006A2FE9" w:rsidRDefault="00CD6EF5" w:rsidP="00CD6EF5">
      <w:pPr>
        <w:jc w:val="both"/>
      </w:pPr>
      <w:r w:rsidRPr="006A2FE9">
        <w:t xml:space="preserve">257.  Sun, G., </w:t>
      </w:r>
      <w:proofErr w:type="spellStart"/>
      <w:r w:rsidRPr="006A2FE9">
        <w:t>Slouka</w:t>
      </w:r>
      <w:proofErr w:type="spellEnd"/>
      <w:r w:rsidRPr="006A2FE9">
        <w:t xml:space="preserve">, Z. and Chang, H.-C., “Fluidic Based Ion Memristors and Ion Latches”, </w:t>
      </w:r>
      <w:r w:rsidRPr="006A2FE9">
        <w:rPr>
          <w:u w:val="single"/>
        </w:rPr>
        <w:t>Small</w:t>
      </w:r>
      <w:r w:rsidRPr="006A2FE9">
        <w:t xml:space="preserve">, </w:t>
      </w:r>
    </w:p>
    <w:p w14:paraId="70D53900" w14:textId="77777777" w:rsidR="00CD6EF5" w:rsidRPr="006A2FE9" w:rsidRDefault="00CD6EF5" w:rsidP="00CD6EF5">
      <w:pPr>
        <w:jc w:val="both"/>
      </w:pPr>
      <w:r w:rsidRPr="006A2FE9">
        <w:t xml:space="preserve">         </w:t>
      </w:r>
      <w:r w:rsidRPr="006A2FE9">
        <w:rPr>
          <w:u w:val="single"/>
        </w:rPr>
        <w:t>11</w:t>
      </w:r>
      <w:r w:rsidRPr="006A2FE9">
        <w:t>, 5206-5213(2015).</w:t>
      </w:r>
    </w:p>
    <w:p w14:paraId="3EF8B1FB" w14:textId="77777777" w:rsidR="00CD6EF5" w:rsidRPr="006A2FE9" w:rsidRDefault="00CD6EF5" w:rsidP="00CD6EF5">
      <w:pPr>
        <w:jc w:val="both"/>
      </w:pPr>
    </w:p>
    <w:p w14:paraId="65D0C31F" w14:textId="77777777" w:rsidR="00CD6EF5" w:rsidRPr="006A2FE9" w:rsidRDefault="00CD6EF5" w:rsidP="00CD6EF5">
      <w:pPr>
        <w:jc w:val="both"/>
      </w:pPr>
      <w:r w:rsidRPr="006A2FE9">
        <w:t xml:space="preserve">258. </w:t>
      </w:r>
      <w:proofErr w:type="spellStart"/>
      <w:r w:rsidRPr="006A2FE9">
        <w:t>Slouka</w:t>
      </w:r>
      <w:proofErr w:type="spellEnd"/>
      <w:r w:rsidRPr="006A2FE9">
        <w:t xml:space="preserve">, Z., Senapati, S., Shah, S., Lawler, R., Shi, Z., Stack, S. and Chang, H.-C., “Integrated, </w:t>
      </w:r>
    </w:p>
    <w:p w14:paraId="14DA6D68" w14:textId="77777777" w:rsidR="00CD6EF5" w:rsidRPr="006A2FE9" w:rsidRDefault="00CD6EF5" w:rsidP="00CD6EF5">
      <w:pPr>
        <w:jc w:val="both"/>
      </w:pPr>
      <w:r w:rsidRPr="006A2FE9">
        <w:t xml:space="preserve">        DC Voltage-Driven Nucleic Acid Diagnostic Platform for Real Sample Analysis: Detection of </w:t>
      </w:r>
    </w:p>
    <w:p w14:paraId="1AA3ECE6" w14:textId="77777777" w:rsidR="00CD6EF5" w:rsidRPr="006A2FE9" w:rsidRDefault="00CD6EF5" w:rsidP="00CD6EF5">
      <w:pPr>
        <w:jc w:val="both"/>
      </w:pPr>
      <w:r w:rsidRPr="006A2FE9">
        <w:t xml:space="preserve">        Oral Cancer”,  </w:t>
      </w:r>
      <w:proofErr w:type="spellStart"/>
      <w:r w:rsidRPr="006A2FE9">
        <w:rPr>
          <w:u w:val="single"/>
        </w:rPr>
        <w:t>Talanta</w:t>
      </w:r>
      <w:proofErr w:type="spellEnd"/>
      <w:r w:rsidRPr="006A2FE9">
        <w:t>, 1</w:t>
      </w:r>
      <w:r w:rsidRPr="006A2FE9">
        <w:rPr>
          <w:u w:val="single"/>
        </w:rPr>
        <w:t>45</w:t>
      </w:r>
      <w:r w:rsidRPr="006A2FE9">
        <w:t>, 35-42 (2015).</w:t>
      </w:r>
    </w:p>
    <w:p w14:paraId="1DC3FD49" w14:textId="77777777" w:rsidR="00CD6EF5" w:rsidRPr="006A2FE9" w:rsidRDefault="00CD6EF5" w:rsidP="00CD6EF5">
      <w:pPr>
        <w:jc w:val="both"/>
      </w:pPr>
    </w:p>
    <w:p w14:paraId="02D8A92C" w14:textId="77777777" w:rsidR="00CD6EF5" w:rsidRPr="006A2FE9" w:rsidRDefault="00CD6EF5" w:rsidP="00CD6EF5">
      <w:pPr>
        <w:ind w:left="450" w:hanging="450"/>
        <w:jc w:val="both"/>
      </w:pPr>
      <w:r w:rsidRPr="006A2FE9">
        <w:t xml:space="preserve">259. Yan, Y., </w:t>
      </w:r>
      <w:proofErr w:type="spellStart"/>
      <w:r w:rsidRPr="006A2FE9">
        <w:t>Schiffbauer</w:t>
      </w:r>
      <w:proofErr w:type="spellEnd"/>
      <w:r w:rsidRPr="006A2FE9">
        <w:t xml:space="preserve">, J. , </w:t>
      </w:r>
      <w:proofErr w:type="spellStart"/>
      <w:r w:rsidRPr="006A2FE9">
        <w:t>Yossifon</w:t>
      </w:r>
      <w:proofErr w:type="spellEnd"/>
      <w:r w:rsidRPr="006A2FE9">
        <w:t xml:space="preserve">, G. and Chang, H.-C., “Universal Low-Frequency Asymptotes of Dynamic Nanopore Rectification: An Ionic Nanofluidic Inductor”,  </w:t>
      </w:r>
      <w:r w:rsidRPr="006A2FE9">
        <w:rPr>
          <w:u w:val="single"/>
        </w:rPr>
        <w:t xml:space="preserve">J. </w:t>
      </w:r>
      <w:proofErr w:type="spellStart"/>
      <w:r w:rsidRPr="006A2FE9">
        <w:rPr>
          <w:u w:val="single"/>
        </w:rPr>
        <w:t>Chem</w:t>
      </w:r>
      <w:proofErr w:type="spellEnd"/>
      <w:r w:rsidRPr="006A2FE9">
        <w:rPr>
          <w:u w:val="single"/>
        </w:rPr>
        <w:t xml:space="preserve"> Phys</w:t>
      </w:r>
      <w:r w:rsidRPr="006A2FE9">
        <w:t xml:space="preserve">, </w:t>
      </w:r>
      <w:r w:rsidRPr="006A2FE9">
        <w:rPr>
          <w:u w:val="single"/>
        </w:rPr>
        <w:t>143</w:t>
      </w:r>
      <w:r w:rsidRPr="006A2FE9">
        <w:t>, 224705(2015).</w:t>
      </w:r>
    </w:p>
    <w:p w14:paraId="4CDEB3AE" w14:textId="77777777" w:rsidR="00CD6EF5" w:rsidRPr="006A2FE9" w:rsidRDefault="00CD6EF5" w:rsidP="00CD6EF5">
      <w:pPr>
        <w:ind w:left="450" w:hanging="450"/>
        <w:jc w:val="both"/>
      </w:pPr>
    </w:p>
    <w:p w14:paraId="16A00AFC" w14:textId="77777777" w:rsidR="00CD6EF5" w:rsidRPr="006A2FE9" w:rsidRDefault="00CD6EF5" w:rsidP="00CD6EF5">
      <w:pPr>
        <w:ind w:left="450" w:hanging="450"/>
        <w:jc w:val="both"/>
      </w:pPr>
      <w:r w:rsidRPr="006A2FE9">
        <w:t xml:space="preserve">260. </w:t>
      </w:r>
      <w:proofErr w:type="spellStart"/>
      <w:r w:rsidRPr="006A2FE9">
        <w:t>Rosentsvit</w:t>
      </w:r>
      <w:proofErr w:type="spellEnd"/>
      <w:r w:rsidRPr="006A2FE9">
        <w:t xml:space="preserve">, L., Wang, W., </w:t>
      </w:r>
      <w:proofErr w:type="spellStart"/>
      <w:r w:rsidRPr="006A2FE9">
        <w:t>Schiffbauer</w:t>
      </w:r>
      <w:proofErr w:type="spellEnd"/>
      <w:r w:rsidRPr="006A2FE9">
        <w:t xml:space="preserve">, J., Chang, H.-C. and </w:t>
      </w:r>
      <w:proofErr w:type="spellStart"/>
      <w:r w:rsidRPr="006A2FE9">
        <w:t>Yossifon</w:t>
      </w:r>
      <w:proofErr w:type="spellEnd"/>
      <w:r w:rsidRPr="006A2FE9">
        <w:t xml:space="preserve">, G., “Ion Current Rectification in Funnel-Shaped </w:t>
      </w:r>
      <w:proofErr w:type="spellStart"/>
      <w:r w:rsidRPr="006A2FE9">
        <w:t>NanoChannels</w:t>
      </w:r>
      <w:proofErr w:type="spellEnd"/>
      <w:r w:rsidRPr="006A2FE9">
        <w:t xml:space="preserve">: Hysteresis and Inversion Effects”, </w:t>
      </w:r>
      <w:r w:rsidRPr="006A2FE9">
        <w:rPr>
          <w:u w:val="single"/>
        </w:rPr>
        <w:t>J. Chem. Phys</w:t>
      </w:r>
      <w:r w:rsidRPr="006A2FE9">
        <w:t xml:space="preserve">, </w:t>
      </w:r>
      <w:r w:rsidRPr="006A2FE9">
        <w:rPr>
          <w:u w:val="single"/>
        </w:rPr>
        <w:t>143</w:t>
      </w:r>
      <w:r w:rsidRPr="006A2FE9">
        <w:t>, 224706(2015).</w:t>
      </w:r>
    </w:p>
    <w:p w14:paraId="14D217D4" w14:textId="77777777" w:rsidR="00CD6EF5" w:rsidRPr="006A2FE9" w:rsidRDefault="00CD6EF5" w:rsidP="00CD6EF5">
      <w:pPr>
        <w:ind w:left="450" w:hanging="450"/>
        <w:jc w:val="both"/>
      </w:pPr>
    </w:p>
    <w:p w14:paraId="5AE8CEEB" w14:textId="77777777" w:rsidR="00CD6EF5" w:rsidRPr="006A2FE9" w:rsidRDefault="00CD6EF5" w:rsidP="00CD6EF5">
      <w:pPr>
        <w:jc w:val="both"/>
        <w:rPr>
          <w:rFonts w:cs="Arial"/>
          <w:color w:val="222222"/>
          <w:shd w:val="clear" w:color="auto" w:fill="FFFFFF"/>
        </w:rPr>
      </w:pPr>
      <w:r w:rsidRPr="006A2FE9">
        <w:t>261. Sun,  G.,  Senapati, S. and Chang, H.-C., “</w:t>
      </w:r>
      <w:r w:rsidRPr="006A2FE9">
        <w:rPr>
          <w:rFonts w:cs="Arial"/>
          <w:color w:val="222222"/>
          <w:shd w:val="clear" w:color="auto" w:fill="FFFFFF"/>
        </w:rPr>
        <w:t xml:space="preserve">High-flux ionic diodes, ionic transistors and ionic </w:t>
      </w:r>
    </w:p>
    <w:p w14:paraId="2E56E105"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 xml:space="preserve">       amplifiers based on external ion concentration polarization by an ion exchange membrane: </w:t>
      </w:r>
      <w:r w:rsidR="00873EE4">
        <w:rPr>
          <w:rFonts w:cs="Arial"/>
          <w:color w:val="222222"/>
          <w:shd w:val="clear" w:color="auto" w:fill="FFFFFF"/>
        </w:rPr>
        <w:t xml:space="preserve">  </w:t>
      </w:r>
    </w:p>
    <w:p w14:paraId="1501657A" w14:textId="3844618C"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a new scalable ionic circuit platform”, </w:t>
      </w:r>
      <w:proofErr w:type="spellStart"/>
      <w:r w:rsidR="00CD6EF5" w:rsidRPr="006A2FE9">
        <w:rPr>
          <w:rFonts w:cs="Arial"/>
          <w:color w:val="222222"/>
          <w:u w:val="single"/>
          <w:shd w:val="clear" w:color="auto" w:fill="FFFFFF"/>
        </w:rPr>
        <w:t>LabChip</w:t>
      </w:r>
      <w:proofErr w:type="spellEnd"/>
      <w:r w:rsidR="00CD6EF5" w:rsidRPr="006A2FE9">
        <w:rPr>
          <w:rFonts w:cs="Arial"/>
          <w:color w:val="222222"/>
          <w:shd w:val="clear" w:color="auto" w:fill="FFFFFF"/>
        </w:rPr>
        <w:t xml:space="preserve">, </w:t>
      </w:r>
      <w:r w:rsidR="00CD6EF5" w:rsidRPr="006A2FE9">
        <w:rPr>
          <w:rFonts w:cs="Arial"/>
          <w:bCs/>
          <w:color w:val="222222"/>
          <w:u w:val="single"/>
          <w:shd w:val="clear" w:color="auto" w:fill="FFFFFF"/>
        </w:rPr>
        <w:t xml:space="preserve"> 16</w:t>
      </w:r>
      <w:r w:rsidR="00CD6EF5" w:rsidRPr="006A2FE9">
        <w:rPr>
          <w:rFonts w:cs="Arial"/>
          <w:color w:val="222222"/>
          <w:shd w:val="clear" w:color="auto" w:fill="FFFFFF"/>
        </w:rPr>
        <w:t>, 1171 – 1177 (2016). (Cover Article).</w:t>
      </w:r>
    </w:p>
    <w:p w14:paraId="719EB0B1" w14:textId="77777777" w:rsidR="00CD6EF5" w:rsidRPr="006A2FE9" w:rsidRDefault="00CD6EF5" w:rsidP="00CD6EF5">
      <w:pPr>
        <w:jc w:val="both"/>
        <w:rPr>
          <w:rFonts w:cs="Arial"/>
          <w:color w:val="222222"/>
          <w:shd w:val="clear" w:color="auto" w:fill="FFFFFF"/>
        </w:rPr>
      </w:pPr>
    </w:p>
    <w:p w14:paraId="6FED590E"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262. </w:t>
      </w:r>
      <w:proofErr w:type="spellStart"/>
      <w:r w:rsidRPr="006A2FE9">
        <w:rPr>
          <w:rFonts w:cs="Arial"/>
          <w:color w:val="222222"/>
          <w:shd w:val="clear" w:color="auto" w:fill="FFFFFF"/>
        </w:rPr>
        <w:t>Egatz</w:t>
      </w:r>
      <w:proofErr w:type="spellEnd"/>
      <w:r w:rsidRPr="006A2FE9">
        <w:rPr>
          <w:rFonts w:cs="Arial"/>
          <w:color w:val="222222"/>
          <w:shd w:val="clear" w:color="auto" w:fill="FFFFFF"/>
        </w:rPr>
        <w:t xml:space="preserve">-Gomez, A., Wang, C., </w:t>
      </w:r>
      <w:proofErr w:type="spellStart"/>
      <w:r w:rsidRPr="006A2FE9">
        <w:rPr>
          <w:rFonts w:cs="Arial"/>
          <w:color w:val="222222"/>
          <w:shd w:val="clear" w:color="auto" w:fill="FFFFFF"/>
        </w:rPr>
        <w:t>Klacsmann</w:t>
      </w:r>
      <w:proofErr w:type="spellEnd"/>
      <w:r w:rsidRPr="006A2FE9">
        <w:rPr>
          <w:rFonts w:cs="Arial"/>
          <w:color w:val="222222"/>
          <w:shd w:val="clear" w:color="auto" w:fill="FFFFFF"/>
        </w:rPr>
        <w:t>, F., Pan, Z., Marczak, S., Wang, Y., Sun, G., Senapati,</w:t>
      </w:r>
    </w:p>
    <w:p w14:paraId="7F7E5782" w14:textId="77777777" w:rsidR="00CD6EF5" w:rsidRPr="006A2FE9" w:rsidRDefault="00CD6EF5" w:rsidP="00CD6EF5">
      <w:pPr>
        <w:ind w:left="450" w:hanging="450"/>
        <w:jc w:val="both"/>
        <w:rPr>
          <w:rFonts w:cs="Arial"/>
          <w:color w:val="222222"/>
          <w:shd w:val="clear" w:color="auto" w:fill="FFFFFF"/>
        </w:rPr>
      </w:pPr>
      <w:r w:rsidRPr="006A2FE9">
        <w:rPr>
          <w:rFonts w:cs="Arial"/>
          <w:color w:val="222222"/>
          <w:shd w:val="clear" w:color="auto" w:fill="FFFFFF"/>
        </w:rPr>
        <w:t xml:space="preserve">        S. and Chang, H.-C., “Future Microfluidic and Nanofluidic Platforms for Nucleic Acid Biopsy in Precision Medicine”, </w:t>
      </w:r>
      <w:proofErr w:type="spellStart"/>
      <w:r w:rsidRPr="006A2FE9">
        <w:rPr>
          <w:rFonts w:cs="Arial"/>
          <w:color w:val="222222"/>
          <w:u w:val="single"/>
          <w:shd w:val="clear" w:color="auto" w:fill="FFFFFF"/>
        </w:rPr>
        <w:t>Biomicrofluidics</w:t>
      </w:r>
      <w:proofErr w:type="spellEnd"/>
      <w:r w:rsidRPr="006A2FE9">
        <w:rPr>
          <w:rFonts w:cs="Arial"/>
          <w:color w:val="222222"/>
          <w:shd w:val="clear" w:color="auto" w:fill="FFFFFF"/>
        </w:rPr>
        <w:t xml:space="preserve">, </w:t>
      </w:r>
      <w:r w:rsidRPr="006A2FE9">
        <w:rPr>
          <w:rFonts w:cs="Arial"/>
          <w:color w:val="222222"/>
          <w:u w:val="single"/>
          <w:shd w:val="clear" w:color="auto" w:fill="FFFFFF"/>
        </w:rPr>
        <w:t>10</w:t>
      </w:r>
      <w:r w:rsidRPr="006A2FE9">
        <w:rPr>
          <w:rFonts w:cs="Arial"/>
          <w:color w:val="222222"/>
          <w:shd w:val="clear" w:color="auto" w:fill="FFFFFF"/>
        </w:rPr>
        <w:t>, 032902(2016).</w:t>
      </w:r>
    </w:p>
    <w:p w14:paraId="2CF005F2" w14:textId="77777777" w:rsidR="00CD6EF5" w:rsidRPr="006A2FE9" w:rsidRDefault="00CD6EF5" w:rsidP="00CD6EF5">
      <w:pPr>
        <w:jc w:val="both"/>
        <w:rPr>
          <w:rFonts w:cs="Arial"/>
          <w:color w:val="222222"/>
          <w:shd w:val="clear" w:color="auto" w:fill="FFFFFF"/>
        </w:rPr>
      </w:pPr>
    </w:p>
    <w:p w14:paraId="325EFF58"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 xml:space="preserve">263. Marczak, S., Senapati, S., </w:t>
      </w:r>
      <w:proofErr w:type="spellStart"/>
      <w:r w:rsidRPr="006A2FE9">
        <w:rPr>
          <w:rFonts w:cs="Arial"/>
          <w:color w:val="222222"/>
          <w:shd w:val="clear" w:color="auto" w:fill="FFFFFF"/>
        </w:rPr>
        <w:t>Slouka</w:t>
      </w:r>
      <w:proofErr w:type="spellEnd"/>
      <w:r w:rsidRPr="006A2FE9">
        <w:rPr>
          <w:rFonts w:cs="Arial"/>
          <w:color w:val="222222"/>
          <w:shd w:val="clear" w:color="auto" w:fill="FFFFFF"/>
        </w:rPr>
        <w:t xml:space="preserve">, Z. and Chang, H.-C., “Induced Nanoparticle Aggregation </w:t>
      </w:r>
    </w:p>
    <w:p w14:paraId="7C773F2A" w14:textId="0002B4E6"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for Short Nucleic Acid Quantification by Depletion </w:t>
      </w:r>
      <w:proofErr w:type="spellStart"/>
      <w:r w:rsidR="00CD6EF5" w:rsidRPr="006A2FE9">
        <w:rPr>
          <w:rFonts w:cs="Arial"/>
          <w:color w:val="222222"/>
          <w:shd w:val="clear" w:color="auto" w:fill="FFFFFF"/>
        </w:rPr>
        <w:t>Isotachophoresis</w:t>
      </w:r>
      <w:proofErr w:type="spellEnd"/>
      <w:r w:rsidR="00CD6EF5" w:rsidRPr="006A2FE9">
        <w:rPr>
          <w:rFonts w:cs="Arial"/>
          <w:color w:val="222222"/>
          <w:shd w:val="clear" w:color="auto" w:fill="FFFFFF"/>
        </w:rPr>
        <w:t xml:space="preserve">”, </w:t>
      </w:r>
      <w:r w:rsidR="00CD6EF5" w:rsidRPr="006A2FE9">
        <w:rPr>
          <w:rFonts w:cs="Arial"/>
          <w:color w:val="222222"/>
          <w:u w:val="single"/>
          <w:shd w:val="clear" w:color="auto" w:fill="FFFFFF"/>
        </w:rPr>
        <w:t xml:space="preserve">Biosensors and </w:t>
      </w:r>
    </w:p>
    <w:p w14:paraId="05BF1909"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86</w:t>
      </w:r>
      <w:r w:rsidRPr="006A2FE9">
        <w:rPr>
          <w:rFonts w:cs="Arial"/>
          <w:color w:val="222222"/>
          <w:shd w:val="clear" w:color="auto" w:fill="FFFFFF"/>
        </w:rPr>
        <w:t>, 840-848(2016).</w:t>
      </w:r>
    </w:p>
    <w:p w14:paraId="0F301B9B" w14:textId="77777777" w:rsidR="00CD6EF5" w:rsidRPr="006A2FE9" w:rsidRDefault="00CD6EF5" w:rsidP="00CD6EF5">
      <w:pPr>
        <w:jc w:val="both"/>
        <w:rPr>
          <w:rFonts w:cs="Arial"/>
          <w:color w:val="222222"/>
          <w:shd w:val="clear" w:color="auto" w:fill="FFFFFF"/>
        </w:rPr>
      </w:pPr>
    </w:p>
    <w:p w14:paraId="439FB8AA"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264.  Pan, Z.,  Wang, C., Li, M. and Chang, H.-C., “Universal Scaling of Robust Thermal Hotspot </w:t>
      </w:r>
    </w:p>
    <w:p w14:paraId="617C23CD"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and Ionic Current Enhancement by Focused Ohmic Heating in a Conic Nanopore, </w:t>
      </w:r>
      <w:r w:rsidRPr="006A2FE9">
        <w:rPr>
          <w:rFonts w:cs="Arial"/>
          <w:color w:val="222222"/>
          <w:u w:val="single"/>
          <w:shd w:val="clear" w:color="auto" w:fill="FFFFFF"/>
        </w:rPr>
        <w:t xml:space="preserve">Physical </w:t>
      </w:r>
    </w:p>
    <w:p w14:paraId="72766BB3"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Review Letters</w:t>
      </w:r>
      <w:r w:rsidRPr="006A2FE9">
        <w:rPr>
          <w:rFonts w:cs="Arial"/>
          <w:color w:val="222222"/>
          <w:shd w:val="clear" w:color="auto" w:fill="FFFFFF"/>
        </w:rPr>
        <w:t xml:space="preserve">, </w:t>
      </w:r>
      <w:r w:rsidRPr="006A2FE9">
        <w:rPr>
          <w:rFonts w:cs="Arial"/>
          <w:color w:val="222222"/>
          <w:u w:val="single"/>
          <w:shd w:val="clear" w:color="auto" w:fill="FFFFFF"/>
        </w:rPr>
        <w:t>117</w:t>
      </w:r>
      <w:r w:rsidRPr="006A2FE9">
        <w:rPr>
          <w:rFonts w:cs="Arial"/>
          <w:color w:val="222222"/>
          <w:shd w:val="clear" w:color="auto" w:fill="FFFFFF"/>
        </w:rPr>
        <w:t>, 134301(2016).</w:t>
      </w:r>
    </w:p>
    <w:p w14:paraId="440EB860" w14:textId="77777777" w:rsidR="00CD6EF5" w:rsidRPr="006A2FE9" w:rsidRDefault="00CD6EF5" w:rsidP="00CD6EF5">
      <w:pPr>
        <w:jc w:val="both"/>
        <w:rPr>
          <w:rFonts w:cs="Arial"/>
          <w:color w:val="222222"/>
          <w:shd w:val="clear" w:color="auto" w:fill="FFFFFF"/>
        </w:rPr>
      </w:pPr>
    </w:p>
    <w:p w14:paraId="03C4089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265. Shah, S. S., Senapati, S., </w:t>
      </w:r>
      <w:proofErr w:type="spellStart"/>
      <w:r w:rsidRPr="006A2FE9">
        <w:rPr>
          <w:rFonts w:cs="Arial"/>
          <w:color w:val="222222"/>
          <w:shd w:val="clear" w:color="auto" w:fill="FFFFFF"/>
        </w:rPr>
        <w:t>Klacsmann</w:t>
      </w:r>
      <w:proofErr w:type="spellEnd"/>
      <w:r w:rsidRPr="006A2FE9">
        <w:rPr>
          <w:rFonts w:cs="Arial"/>
          <w:color w:val="222222"/>
          <w:shd w:val="clear" w:color="auto" w:fill="FFFFFF"/>
        </w:rPr>
        <w:t xml:space="preserve">, F., Miller, D. L. , Johnson, J. J., Chang, H.-C., Stack, M. S. </w:t>
      </w:r>
    </w:p>
    <w:p w14:paraId="02E28FDC" w14:textId="77777777" w:rsidR="00873EE4" w:rsidRDefault="00CD6EF5" w:rsidP="00CD6EF5">
      <w:pPr>
        <w:rPr>
          <w:rFonts w:cs="Arial"/>
          <w:color w:val="222222"/>
          <w:shd w:val="clear" w:color="auto" w:fill="FFFFFF"/>
        </w:rPr>
      </w:pPr>
      <w:r w:rsidRPr="006A2FE9">
        <w:rPr>
          <w:rFonts w:cs="Arial"/>
          <w:color w:val="222222"/>
          <w:shd w:val="clear" w:color="auto" w:fill="FFFFFF"/>
        </w:rPr>
        <w:t xml:space="preserve">       , “Current Technologies and Recent Development in </w:t>
      </w:r>
      <w:proofErr w:type="spellStart"/>
      <w:r w:rsidRPr="006A2FE9">
        <w:rPr>
          <w:rFonts w:cs="Arial"/>
          <w:color w:val="222222"/>
          <w:shd w:val="clear" w:color="auto" w:fill="FFFFFF"/>
        </w:rPr>
        <w:t>Screeing</w:t>
      </w:r>
      <w:proofErr w:type="spellEnd"/>
      <w:r w:rsidRPr="006A2FE9">
        <w:rPr>
          <w:rFonts w:cs="Arial"/>
          <w:color w:val="222222"/>
          <w:shd w:val="clear" w:color="auto" w:fill="FFFFFF"/>
        </w:rPr>
        <w:t xml:space="preserve"> of HPV-Associated Cervical </w:t>
      </w:r>
    </w:p>
    <w:p w14:paraId="4D0DE945" w14:textId="1BBAC7AB" w:rsidR="00CD6EF5" w:rsidRPr="006A2FE9" w:rsidRDefault="00873EE4" w:rsidP="00CD6EF5">
      <w:pPr>
        <w:rPr>
          <w:rFonts w:cs="Arial"/>
          <w:color w:val="222222"/>
          <w:shd w:val="clear" w:color="auto" w:fill="FFFFFF"/>
        </w:rPr>
      </w:pPr>
      <w:r>
        <w:rPr>
          <w:rFonts w:cs="Arial"/>
          <w:color w:val="222222"/>
          <w:shd w:val="clear" w:color="auto" w:fill="FFFFFF"/>
        </w:rPr>
        <w:t xml:space="preserve">       </w:t>
      </w:r>
      <w:r w:rsidR="00CD6EF5" w:rsidRPr="006A2FE9">
        <w:rPr>
          <w:rFonts w:cs="Arial"/>
          <w:color w:val="222222"/>
          <w:shd w:val="clear" w:color="auto" w:fill="FFFFFF"/>
        </w:rPr>
        <w:t xml:space="preserve">and Oropharyngeal Cancers”, </w:t>
      </w:r>
      <w:r w:rsidR="00CD6EF5" w:rsidRPr="006A2FE9">
        <w:rPr>
          <w:rFonts w:cs="Arial"/>
          <w:color w:val="222222"/>
          <w:u w:val="single"/>
          <w:shd w:val="clear" w:color="auto" w:fill="FFFFFF"/>
        </w:rPr>
        <w:t>Cancers</w:t>
      </w:r>
      <w:r w:rsidR="00CD6EF5" w:rsidRPr="006A2FE9">
        <w:rPr>
          <w:rFonts w:cs="Arial"/>
          <w:color w:val="222222"/>
          <w:shd w:val="clear" w:color="auto" w:fill="FFFFFF"/>
        </w:rPr>
        <w:t xml:space="preserve">, </w:t>
      </w:r>
      <w:r w:rsidR="00CD6EF5" w:rsidRPr="006A2FE9">
        <w:rPr>
          <w:rFonts w:cs="Arial"/>
          <w:color w:val="222222"/>
          <w:u w:val="single"/>
          <w:shd w:val="clear" w:color="auto" w:fill="FFFFFF"/>
        </w:rPr>
        <w:t>8</w:t>
      </w:r>
      <w:r w:rsidR="00CD6EF5" w:rsidRPr="006A2FE9">
        <w:rPr>
          <w:rFonts w:cs="Arial"/>
          <w:color w:val="222222"/>
          <w:shd w:val="clear" w:color="auto" w:fill="FFFFFF"/>
        </w:rPr>
        <w:t>, 85(2016)</w:t>
      </w:r>
    </w:p>
    <w:p w14:paraId="29BADA54" w14:textId="77777777" w:rsidR="00CD6EF5" w:rsidRPr="006A2FE9" w:rsidRDefault="00CD6EF5" w:rsidP="00CD6EF5">
      <w:pPr>
        <w:rPr>
          <w:rFonts w:cs="Arial"/>
          <w:color w:val="222222"/>
          <w:shd w:val="clear" w:color="auto" w:fill="FFFFFF"/>
        </w:rPr>
      </w:pPr>
    </w:p>
    <w:p w14:paraId="00568F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266. Li, D., Wang, C., Sun, G., Senapati, S. and Chang, H.-C., “A Shear-Enhanced CNT-Assembly </w:t>
      </w:r>
    </w:p>
    <w:p w14:paraId="13C52F95"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w:t>
      </w:r>
      <w:proofErr w:type="spellStart"/>
      <w:r w:rsidRPr="006A2FE9">
        <w:rPr>
          <w:rFonts w:cs="Arial"/>
          <w:color w:val="222222"/>
          <w:shd w:val="clear" w:color="auto" w:fill="FFFFFF"/>
        </w:rPr>
        <w:t>Nanosensor</w:t>
      </w:r>
      <w:proofErr w:type="spellEnd"/>
      <w:r w:rsidRPr="006A2FE9">
        <w:rPr>
          <w:rFonts w:cs="Arial"/>
          <w:color w:val="222222"/>
          <w:shd w:val="clear" w:color="auto" w:fill="FFFFFF"/>
        </w:rPr>
        <w:t xml:space="preserve"> Platform for Ultra-Sensitive and Selective Protein Sensing”, </w:t>
      </w:r>
      <w:r w:rsidRPr="006A2FE9">
        <w:rPr>
          <w:rFonts w:cs="Arial"/>
          <w:color w:val="222222"/>
          <w:u w:val="single"/>
          <w:shd w:val="clear" w:color="auto" w:fill="FFFFFF"/>
        </w:rPr>
        <w:t>Biosensors and</w:t>
      </w:r>
      <w:r w:rsidRPr="006A2FE9">
        <w:rPr>
          <w:rFonts w:cs="Arial"/>
          <w:color w:val="222222"/>
          <w:shd w:val="clear" w:color="auto" w:fill="FFFFFF"/>
        </w:rPr>
        <w:t xml:space="preserve"> </w:t>
      </w:r>
    </w:p>
    <w:p w14:paraId="0EBF2519"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97</w:t>
      </w:r>
      <w:r w:rsidRPr="006A2FE9">
        <w:rPr>
          <w:rFonts w:cs="Arial"/>
          <w:color w:val="222222"/>
          <w:shd w:val="clear" w:color="auto" w:fill="FFFFFF"/>
        </w:rPr>
        <w:t>, 143(2017).</w:t>
      </w:r>
    </w:p>
    <w:p w14:paraId="55FEFA3E" w14:textId="77777777" w:rsidR="00CD6EF5" w:rsidRPr="006A2FE9" w:rsidRDefault="00CD6EF5" w:rsidP="00CD6EF5">
      <w:pPr>
        <w:rPr>
          <w:rFonts w:cs="Arial"/>
          <w:color w:val="222222"/>
          <w:shd w:val="clear" w:color="auto" w:fill="FFFFFF"/>
        </w:rPr>
      </w:pPr>
    </w:p>
    <w:p w14:paraId="31D2F778"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267. Sun, G., Pan, Z., Senapati, S. and Chang, H.-C., “Concentration-Gradient Stabilization with </w:t>
      </w:r>
    </w:p>
    <w:p w14:paraId="056C8592"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Segregated Counter-Ion and Co-Ion Paths: A Quasi-Stationary Depletion Front for Robust </w:t>
      </w:r>
    </w:p>
    <w:p w14:paraId="2F4CF6C0"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Molecular Isolation or Concentration”, </w:t>
      </w:r>
      <w:r w:rsidRPr="006A2FE9">
        <w:rPr>
          <w:rFonts w:cs="Arial"/>
          <w:color w:val="222222"/>
          <w:u w:val="single"/>
          <w:shd w:val="clear" w:color="auto" w:fill="FFFFFF"/>
        </w:rPr>
        <w:t>Physical Rev App</w:t>
      </w:r>
      <w:r w:rsidRPr="006A2FE9">
        <w:rPr>
          <w:rFonts w:cs="Arial"/>
          <w:color w:val="222222"/>
          <w:shd w:val="clear" w:color="auto" w:fill="FFFFFF"/>
        </w:rPr>
        <w:t xml:space="preserve">,  </w:t>
      </w:r>
      <w:r w:rsidRPr="006A2FE9">
        <w:rPr>
          <w:rFonts w:cs="Arial"/>
          <w:color w:val="222222"/>
          <w:u w:val="single"/>
          <w:shd w:val="clear" w:color="auto" w:fill="FFFFFF"/>
        </w:rPr>
        <w:t>7</w:t>
      </w:r>
      <w:r w:rsidRPr="006A2FE9">
        <w:rPr>
          <w:rFonts w:cs="Arial"/>
          <w:color w:val="222222"/>
          <w:shd w:val="clear" w:color="auto" w:fill="FFFFFF"/>
        </w:rPr>
        <w:t>, 064024(2017).</w:t>
      </w:r>
    </w:p>
    <w:p w14:paraId="36A2ECE2" w14:textId="77777777" w:rsidR="00CD6EF5" w:rsidRPr="006A2FE9" w:rsidRDefault="00CD6EF5" w:rsidP="00CD6EF5">
      <w:pPr>
        <w:rPr>
          <w:rFonts w:cs="Arial"/>
          <w:color w:val="222222"/>
          <w:shd w:val="clear" w:color="auto" w:fill="FFFFFF"/>
        </w:rPr>
      </w:pPr>
    </w:p>
    <w:p w14:paraId="2366585E"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268. Go, D., </w:t>
      </w:r>
      <w:proofErr w:type="spellStart"/>
      <w:r w:rsidRPr="006A2FE9">
        <w:rPr>
          <w:rFonts w:cs="Arial"/>
          <w:color w:val="222222"/>
          <w:shd w:val="clear" w:color="auto" w:fill="FFFFFF"/>
        </w:rPr>
        <w:t>Atashbar</w:t>
      </w:r>
      <w:proofErr w:type="spellEnd"/>
      <w:r w:rsidRPr="006A2FE9">
        <w:rPr>
          <w:rFonts w:cs="Arial"/>
          <w:color w:val="222222"/>
          <w:shd w:val="clear" w:color="auto" w:fill="FFFFFF"/>
        </w:rPr>
        <w:t xml:space="preserve">, M. Z., </w:t>
      </w:r>
      <w:proofErr w:type="spellStart"/>
      <w:r w:rsidRPr="006A2FE9">
        <w:rPr>
          <w:rFonts w:cs="Arial"/>
          <w:color w:val="222222"/>
          <w:shd w:val="clear" w:color="auto" w:fill="FFFFFF"/>
        </w:rPr>
        <w:t>Ramshani</w:t>
      </w:r>
      <w:proofErr w:type="spellEnd"/>
      <w:r w:rsidRPr="006A2FE9">
        <w:rPr>
          <w:rFonts w:cs="Arial"/>
          <w:color w:val="222222"/>
          <w:shd w:val="clear" w:color="auto" w:fill="FFFFFF"/>
        </w:rPr>
        <w:t xml:space="preserve">, Z. and Chang, H.-C., “Surface Acoustic Wave Devices for </w:t>
      </w:r>
    </w:p>
    <w:p w14:paraId="2858E5D1"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Chemical Sensing and Microfluidics: a Review and Perspective”,  </w:t>
      </w:r>
      <w:r w:rsidRPr="006A2FE9">
        <w:rPr>
          <w:rFonts w:cs="Arial"/>
          <w:color w:val="222222"/>
          <w:u w:val="single"/>
          <w:shd w:val="clear" w:color="auto" w:fill="FFFFFF"/>
        </w:rPr>
        <w:t>Analytical Methods</w:t>
      </w:r>
      <w:r w:rsidRPr="006A2FE9">
        <w:rPr>
          <w:rFonts w:cs="Arial"/>
          <w:color w:val="222222"/>
          <w:shd w:val="clear" w:color="auto" w:fill="FFFFFF"/>
        </w:rPr>
        <w:t xml:space="preserve">, </w:t>
      </w:r>
      <w:r w:rsidRPr="006A2FE9">
        <w:rPr>
          <w:rFonts w:cs="Arial"/>
          <w:color w:val="222222"/>
          <w:u w:val="single"/>
          <w:shd w:val="clear" w:color="auto" w:fill="FFFFFF"/>
        </w:rPr>
        <w:t>9</w:t>
      </w:r>
      <w:r w:rsidRPr="006A2FE9">
        <w:rPr>
          <w:rFonts w:cs="Arial"/>
          <w:color w:val="222222"/>
          <w:shd w:val="clear" w:color="auto" w:fill="FFFFFF"/>
        </w:rPr>
        <w:t xml:space="preserve">, </w:t>
      </w:r>
    </w:p>
    <w:p w14:paraId="75754A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412(2017).</w:t>
      </w:r>
    </w:p>
    <w:p w14:paraId="2FB17CB1" w14:textId="77777777" w:rsidR="00CD6EF5" w:rsidRPr="006A2FE9" w:rsidRDefault="00CD6EF5" w:rsidP="00CD6EF5">
      <w:pPr>
        <w:rPr>
          <w:rFonts w:cs="Arial"/>
          <w:color w:val="222222"/>
          <w:shd w:val="clear" w:color="auto" w:fill="FFFFFF"/>
        </w:rPr>
      </w:pPr>
    </w:p>
    <w:p w14:paraId="678AA603" w14:textId="77777777" w:rsidR="00873EE4" w:rsidRDefault="00CD6EF5" w:rsidP="00CD6EF5">
      <w:pPr>
        <w:rPr>
          <w:rFonts w:cs="Arial"/>
          <w:color w:val="333333"/>
          <w:shd w:val="clear" w:color="auto" w:fill="FFFFFF"/>
        </w:rPr>
      </w:pPr>
      <w:r w:rsidRPr="006A2FE9">
        <w:rPr>
          <w:rFonts w:cs="Arial"/>
          <w:color w:val="222222"/>
          <w:shd w:val="clear" w:color="auto" w:fill="FFFFFF"/>
        </w:rPr>
        <w:t xml:space="preserve">269. </w:t>
      </w:r>
      <w:r w:rsidRPr="006A2FE9">
        <w:rPr>
          <w:rFonts w:cs="Arial"/>
          <w:color w:val="333333"/>
          <w:shd w:val="clear" w:color="auto" w:fill="FFFFFF"/>
        </w:rPr>
        <w:t>Marczak, S., Smith, E., Senapati, S. and Chang, H.-C. “ Selectivity enhancements in gel-</w:t>
      </w:r>
    </w:p>
    <w:p w14:paraId="29B5E442" w14:textId="77777777" w:rsidR="00873EE4" w:rsidRDefault="00873EE4" w:rsidP="00CD6EF5">
      <w:pPr>
        <w:rPr>
          <w:rFonts w:cs="Arial"/>
          <w:color w:val="333333"/>
          <w:shd w:val="clear" w:color="auto" w:fill="FFFFFF"/>
        </w:rPr>
      </w:pPr>
      <w:r>
        <w:rPr>
          <w:rFonts w:cs="Arial"/>
          <w:color w:val="333333"/>
          <w:shd w:val="clear" w:color="auto" w:fill="FFFFFF"/>
        </w:rPr>
        <w:t xml:space="preserve">         </w:t>
      </w:r>
      <w:r w:rsidR="00CD6EF5" w:rsidRPr="006A2FE9">
        <w:rPr>
          <w:rFonts w:cs="Arial"/>
          <w:color w:val="333333"/>
          <w:shd w:val="clear" w:color="auto" w:fill="FFFFFF"/>
        </w:rPr>
        <w:t xml:space="preserve">based DNA-nanoparticle assays by membrane-induced </w:t>
      </w:r>
      <w:proofErr w:type="spellStart"/>
      <w:r w:rsidR="00CD6EF5" w:rsidRPr="006A2FE9">
        <w:rPr>
          <w:rFonts w:cs="Arial"/>
          <w:color w:val="333333"/>
          <w:shd w:val="clear" w:color="auto" w:fill="FFFFFF"/>
        </w:rPr>
        <w:t>isotachophoresis</w:t>
      </w:r>
      <w:proofErr w:type="spellEnd"/>
      <w:r w:rsidR="00CD6EF5" w:rsidRPr="006A2FE9">
        <w:rPr>
          <w:rFonts w:cs="Arial"/>
          <w:color w:val="333333"/>
          <w:shd w:val="clear" w:color="auto" w:fill="FFFFFF"/>
        </w:rPr>
        <w:t xml:space="preserve">: thermodynamics </w:t>
      </w:r>
    </w:p>
    <w:p w14:paraId="3968F1F1" w14:textId="0C4A93D7" w:rsidR="00CD6EF5" w:rsidRPr="006A2FE9" w:rsidRDefault="00873EE4" w:rsidP="00CD6EF5">
      <w:pPr>
        <w:rPr>
          <w:rFonts w:cs="Arial"/>
          <w:color w:val="333333"/>
          <w:shd w:val="clear" w:color="auto" w:fill="FFFFFF"/>
        </w:rPr>
      </w:pPr>
      <w:r>
        <w:rPr>
          <w:rFonts w:cs="Arial"/>
          <w:color w:val="333333"/>
          <w:shd w:val="clear" w:color="auto" w:fill="FFFFFF"/>
        </w:rPr>
        <w:t xml:space="preserve">         </w:t>
      </w:r>
      <w:r w:rsidR="00CD6EF5" w:rsidRPr="006A2FE9">
        <w:rPr>
          <w:rFonts w:cs="Arial"/>
          <w:color w:val="333333"/>
          <w:shd w:val="clear" w:color="auto" w:fill="FFFFFF"/>
        </w:rPr>
        <w:t xml:space="preserve">versus kinetics”. </w:t>
      </w:r>
      <w:r w:rsidR="00CD6EF5" w:rsidRPr="006A2FE9">
        <w:rPr>
          <w:rFonts w:cs="Arial"/>
          <w:color w:val="333333"/>
          <w:u w:val="single"/>
          <w:shd w:val="clear" w:color="auto" w:fill="FFFFFF"/>
        </w:rPr>
        <w:t>Electrophoresis</w:t>
      </w:r>
      <w:r w:rsidR="00CD6EF5" w:rsidRPr="006A2FE9">
        <w:rPr>
          <w:rFonts w:cs="Arial"/>
          <w:color w:val="333333"/>
          <w:shd w:val="clear" w:color="auto" w:fill="FFFFFF"/>
        </w:rPr>
        <w:t xml:space="preserve">, </w:t>
      </w:r>
      <w:r w:rsidR="00CD6EF5" w:rsidRPr="006A2FE9">
        <w:rPr>
          <w:rFonts w:cs="Arial"/>
          <w:color w:val="333333"/>
          <w:u w:val="single"/>
          <w:shd w:val="clear" w:color="auto" w:fill="FFFFFF"/>
        </w:rPr>
        <w:t>38</w:t>
      </w:r>
      <w:r w:rsidR="00CD6EF5" w:rsidRPr="006A2FE9">
        <w:rPr>
          <w:rFonts w:cs="Arial"/>
          <w:color w:val="333333"/>
          <w:shd w:val="clear" w:color="auto" w:fill="FFFFFF"/>
        </w:rPr>
        <w:t xml:space="preserve">: 2592 (2017). </w:t>
      </w:r>
    </w:p>
    <w:p w14:paraId="0A167B7A" w14:textId="77777777" w:rsidR="00CD6EF5" w:rsidRPr="006A2FE9" w:rsidRDefault="00CD6EF5" w:rsidP="00CD6EF5">
      <w:pPr>
        <w:rPr>
          <w:rFonts w:cs="Arial"/>
          <w:color w:val="333333"/>
          <w:shd w:val="clear" w:color="auto" w:fill="FFFFFF"/>
        </w:rPr>
      </w:pPr>
    </w:p>
    <w:p w14:paraId="1B8BB164" w14:textId="77777777" w:rsidR="00CD6EF5" w:rsidRPr="006A2FE9" w:rsidRDefault="00CD6EF5" w:rsidP="00CD6EF5">
      <w:pPr>
        <w:rPr>
          <w:rFonts w:cs="Arial"/>
          <w:color w:val="333333"/>
          <w:shd w:val="clear" w:color="auto" w:fill="FFFFFF"/>
        </w:rPr>
      </w:pPr>
      <w:r w:rsidRPr="006A2FE9">
        <w:rPr>
          <w:rFonts w:cs="Arial"/>
          <w:color w:val="333333"/>
          <w:shd w:val="clear" w:color="auto" w:fill="FFFFFF"/>
        </w:rPr>
        <w:t xml:space="preserve">270.  </w:t>
      </w:r>
      <w:proofErr w:type="spellStart"/>
      <w:r w:rsidRPr="006A2FE9">
        <w:rPr>
          <w:rFonts w:cs="Arial"/>
          <w:color w:val="333333"/>
          <w:shd w:val="clear" w:color="auto" w:fill="FFFFFF"/>
        </w:rPr>
        <w:t>Sensales</w:t>
      </w:r>
      <w:proofErr w:type="spellEnd"/>
      <w:r w:rsidRPr="006A2FE9">
        <w:rPr>
          <w:rFonts w:cs="Arial"/>
          <w:color w:val="333333"/>
          <w:shd w:val="clear" w:color="auto" w:fill="FFFFFF"/>
        </w:rPr>
        <w:t xml:space="preserve">, S., Peng, Z. and Chang, H.-C. , “Kinetic theory for DNA melting with vibration </w:t>
      </w:r>
    </w:p>
    <w:p w14:paraId="59211A66" w14:textId="77777777" w:rsidR="00CD6EF5" w:rsidRDefault="00CD6EF5" w:rsidP="00CD6EF5">
      <w:pPr>
        <w:rPr>
          <w:rFonts w:cs="Arial"/>
          <w:color w:val="333333"/>
          <w:shd w:val="clear" w:color="auto" w:fill="FFFFFF"/>
        </w:rPr>
      </w:pPr>
      <w:r w:rsidRPr="006A2FE9">
        <w:rPr>
          <w:rFonts w:cs="Arial"/>
          <w:color w:val="333333"/>
          <w:shd w:val="clear" w:color="auto" w:fill="FFFFFF"/>
        </w:rPr>
        <w:t xml:space="preserve">         entropy”, </w:t>
      </w:r>
      <w:r w:rsidRPr="00307D07">
        <w:rPr>
          <w:rFonts w:cs="Arial"/>
          <w:color w:val="333333"/>
          <w:u w:val="single"/>
          <w:shd w:val="clear" w:color="auto" w:fill="FFFFFF"/>
        </w:rPr>
        <w:t xml:space="preserve">J </w:t>
      </w:r>
      <w:proofErr w:type="spellStart"/>
      <w:r w:rsidRPr="00307D07">
        <w:rPr>
          <w:rFonts w:cs="Arial"/>
          <w:color w:val="333333"/>
          <w:u w:val="single"/>
          <w:shd w:val="clear" w:color="auto" w:fill="FFFFFF"/>
        </w:rPr>
        <w:t>Chem</w:t>
      </w:r>
      <w:proofErr w:type="spellEnd"/>
      <w:r w:rsidRPr="00307D07">
        <w:rPr>
          <w:rFonts w:cs="Arial"/>
          <w:color w:val="333333"/>
          <w:u w:val="single"/>
          <w:shd w:val="clear" w:color="auto" w:fill="FFFFFF"/>
        </w:rPr>
        <w:t xml:space="preserve"> Phys</w:t>
      </w:r>
      <w:r w:rsidRPr="006A2FE9">
        <w:rPr>
          <w:rFonts w:cs="Arial"/>
          <w:color w:val="333333"/>
          <w:shd w:val="clear" w:color="auto" w:fill="FFFFFF"/>
        </w:rPr>
        <w:t xml:space="preserve">, </w:t>
      </w:r>
      <w:r w:rsidRPr="006A2FE9">
        <w:rPr>
          <w:rFonts w:cs="Arial"/>
          <w:color w:val="333333"/>
          <w:u w:val="single"/>
          <w:shd w:val="clear" w:color="auto" w:fill="FFFFFF"/>
        </w:rPr>
        <w:t>147</w:t>
      </w:r>
      <w:r w:rsidRPr="006A2FE9">
        <w:rPr>
          <w:rFonts w:cs="Arial"/>
          <w:color w:val="333333"/>
          <w:shd w:val="clear" w:color="auto" w:fill="FFFFFF"/>
        </w:rPr>
        <w:t>, 135101 (2017).</w:t>
      </w:r>
    </w:p>
    <w:p w14:paraId="212A18AA" w14:textId="77777777" w:rsidR="00307D07" w:rsidRDefault="00307D07" w:rsidP="00CD6EF5">
      <w:pPr>
        <w:rPr>
          <w:rFonts w:cs="Arial"/>
          <w:color w:val="333333"/>
          <w:shd w:val="clear" w:color="auto" w:fill="FFFFFF"/>
        </w:rPr>
      </w:pPr>
    </w:p>
    <w:p w14:paraId="4F2F9D7F" w14:textId="77777777" w:rsidR="00307D07" w:rsidRDefault="00307D07" w:rsidP="00CD6EF5">
      <w:pPr>
        <w:rPr>
          <w:rFonts w:cs="Arial"/>
          <w:color w:val="333333"/>
          <w:shd w:val="clear" w:color="auto" w:fill="FFFFFF"/>
        </w:rPr>
      </w:pPr>
      <w:r>
        <w:rPr>
          <w:rFonts w:cs="Arial"/>
          <w:color w:val="333333"/>
          <w:shd w:val="clear" w:color="auto" w:fill="FFFFFF"/>
        </w:rPr>
        <w:t xml:space="preserve">271.  Marczak, S., Richards, K., </w:t>
      </w:r>
      <w:proofErr w:type="spellStart"/>
      <w:r>
        <w:rPr>
          <w:rFonts w:cs="Arial"/>
          <w:color w:val="333333"/>
          <w:shd w:val="clear" w:color="auto" w:fill="FFFFFF"/>
        </w:rPr>
        <w:t>Ramshani</w:t>
      </w:r>
      <w:proofErr w:type="spellEnd"/>
      <w:r>
        <w:rPr>
          <w:rFonts w:cs="Arial"/>
          <w:color w:val="333333"/>
          <w:shd w:val="clear" w:color="auto" w:fill="FFFFFF"/>
        </w:rPr>
        <w:t xml:space="preserve">, Z., Smith,  E., Senapati, S., Go, D. B.  and Chang, H.-C., </w:t>
      </w:r>
    </w:p>
    <w:p w14:paraId="58C5345D" w14:textId="77777777" w:rsidR="00307D07" w:rsidRDefault="00307D07" w:rsidP="00CD6EF5">
      <w:pPr>
        <w:rPr>
          <w:rFonts w:cs="Arial"/>
          <w:color w:val="333333"/>
          <w:shd w:val="clear" w:color="auto" w:fill="FFFFFF"/>
        </w:rPr>
      </w:pPr>
      <w:r>
        <w:rPr>
          <w:rFonts w:cs="Arial"/>
          <w:color w:val="333333"/>
          <w:shd w:val="clear" w:color="auto" w:fill="FFFFFF"/>
        </w:rPr>
        <w:t xml:space="preserve">         “</w:t>
      </w:r>
      <w:proofErr w:type="spellStart"/>
      <w:r>
        <w:rPr>
          <w:rFonts w:cs="Arial"/>
          <w:color w:val="333333"/>
          <w:shd w:val="clear" w:color="auto" w:fill="FFFFFF"/>
        </w:rPr>
        <w:t>Simulateneous</w:t>
      </w:r>
      <w:proofErr w:type="spellEnd"/>
      <w:r>
        <w:rPr>
          <w:rFonts w:cs="Arial"/>
          <w:color w:val="333333"/>
          <w:shd w:val="clear" w:color="auto" w:fill="FFFFFF"/>
        </w:rPr>
        <w:t xml:space="preserve"> isolation and preconcentration of exosomes by ion concentration </w:t>
      </w:r>
    </w:p>
    <w:p w14:paraId="6700E3CF" w14:textId="043A6170" w:rsidR="00307D07" w:rsidRDefault="00307D07" w:rsidP="00CD6EF5">
      <w:pPr>
        <w:rPr>
          <w:rFonts w:cs="Arial"/>
          <w:color w:val="333333"/>
          <w:shd w:val="clear" w:color="auto" w:fill="FFFFFF"/>
        </w:rPr>
      </w:pPr>
      <w:r>
        <w:rPr>
          <w:rFonts w:cs="Arial"/>
          <w:color w:val="333333"/>
          <w:shd w:val="clear" w:color="auto" w:fill="FFFFFF"/>
        </w:rPr>
        <w:t xml:space="preserve">          polarization”, </w:t>
      </w:r>
      <w:r w:rsidRPr="00307D07">
        <w:rPr>
          <w:rFonts w:cs="Arial"/>
          <w:color w:val="333333"/>
          <w:u w:val="single"/>
          <w:shd w:val="clear" w:color="auto" w:fill="FFFFFF"/>
        </w:rPr>
        <w:t>Electrophoresis</w:t>
      </w:r>
      <w:r>
        <w:rPr>
          <w:rFonts w:cs="Arial"/>
          <w:color w:val="333333"/>
          <w:shd w:val="clear" w:color="auto" w:fill="FFFFFF"/>
        </w:rPr>
        <w:t xml:space="preserve">, </w:t>
      </w:r>
      <w:r w:rsidRPr="00A00605">
        <w:rPr>
          <w:rFonts w:cs="Arial"/>
          <w:color w:val="333333"/>
          <w:u w:val="single"/>
          <w:shd w:val="clear" w:color="auto" w:fill="FFFFFF"/>
        </w:rPr>
        <w:t>39</w:t>
      </w:r>
      <w:r>
        <w:rPr>
          <w:rFonts w:cs="Arial"/>
          <w:color w:val="333333"/>
          <w:shd w:val="clear" w:color="auto" w:fill="FFFFFF"/>
        </w:rPr>
        <w:t>, 2029 (2018).</w:t>
      </w:r>
    </w:p>
    <w:p w14:paraId="103A06E2" w14:textId="77777777" w:rsidR="00307D07" w:rsidRDefault="00307D07" w:rsidP="00CD6EF5">
      <w:pPr>
        <w:rPr>
          <w:rFonts w:cs="Arial"/>
          <w:color w:val="333333"/>
          <w:shd w:val="clear" w:color="auto" w:fill="FFFFFF"/>
        </w:rPr>
      </w:pPr>
    </w:p>
    <w:p w14:paraId="5342360A" w14:textId="77777777" w:rsidR="00871448" w:rsidRDefault="00307D07" w:rsidP="00871448">
      <w:pPr>
        <w:rPr>
          <w:rFonts w:cs="Arial"/>
          <w:color w:val="333333"/>
          <w:shd w:val="clear" w:color="auto" w:fill="FFFFFF"/>
        </w:rPr>
      </w:pPr>
      <w:r>
        <w:rPr>
          <w:rFonts w:cs="Arial"/>
          <w:color w:val="333333"/>
          <w:shd w:val="clear" w:color="auto" w:fill="FFFFFF"/>
        </w:rPr>
        <w:t xml:space="preserve">272. </w:t>
      </w:r>
      <w:r w:rsidR="00871448">
        <w:rPr>
          <w:rFonts w:cs="Arial"/>
          <w:color w:val="333333"/>
          <w:shd w:val="clear" w:color="auto" w:fill="FFFFFF"/>
        </w:rPr>
        <w:t>Pan, Z., Men, Y., Senapati, S. and Chang, H.-C. , “Immersed AC Electrospray (</w:t>
      </w:r>
      <w:proofErr w:type="spellStart"/>
      <w:r w:rsidR="00871448">
        <w:rPr>
          <w:rFonts w:cs="Arial"/>
          <w:color w:val="333333"/>
          <w:shd w:val="clear" w:color="auto" w:fill="FFFFFF"/>
        </w:rPr>
        <w:t>iACE</w:t>
      </w:r>
      <w:proofErr w:type="spellEnd"/>
      <w:r w:rsidR="00871448">
        <w:rPr>
          <w:rFonts w:cs="Arial"/>
          <w:color w:val="333333"/>
          <w:shd w:val="clear" w:color="auto" w:fill="FFFFFF"/>
        </w:rPr>
        <w:t xml:space="preserve">) for </w:t>
      </w:r>
    </w:p>
    <w:p w14:paraId="32D85B88" w14:textId="1DA78BA4" w:rsidR="00307D07" w:rsidRDefault="00871448" w:rsidP="00CD6EF5">
      <w:pPr>
        <w:rPr>
          <w:rFonts w:cs="Arial"/>
          <w:color w:val="333333"/>
          <w:shd w:val="clear" w:color="auto" w:fill="FFFFFF"/>
        </w:rPr>
      </w:pPr>
      <w:r>
        <w:rPr>
          <w:rFonts w:cs="Arial"/>
          <w:color w:val="333333"/>
          <w:shd w:val="clear" w:color="auto" w:fill="FFFFFF"/>
        </w:rPr>
        <w:t xml:space="preserve">          monodispersed aqueous droplet generation”, </w:t>
      </w:r>
      <w:proofErr w:type="spellStart"/>
      <w:r w:rsidRPr="009759BE">
        <w:rPr>
          <w:rFonts w:cs="Arial"/>
          <w:color w:val="333333"/>
          <w:u w:val="single"/>
          <w:shd w:val="clear" w:color="auto" w:fill="FFFFFF"/>
        </w:rPr>
        <w:t>Biomicrofluidics</w:t>
      </w:r>
      <w:proofErr w:type="spellEnd"/>
      <w:r>
        <w:rPr>
          <w:rFonts w:cs="Arial"/>
          <w:color w:val="333333"/>
          <w:shd w:val="clear" w:color="auto" w:fill="FFFFFF"/>
        </w:rPr>
        <w:t xml:space="preserve">, </w:t>
      </w:r>
      <w:r w:rsidRPr="009759BE">
        <w:rPr>
          <w:rFonts w:cs="Arial"/>
          <w:color w:val="333333"/>
          <w:u w:val="single"/>
          <w:shd w:val="clear" w:color="auto" w:fill="FFFFFF"/>
        </w:rPr>
        <w:t>12</w:t>
      </w:r>
      <w:r>
        <w:rPr>
          <w:rFonts w:cs="Arial"/>
          <w:color w:val="333333"/>
          <w:shd w:val="clear" w:color="auto" w:fill="FFFFFF"/>
        </w:rPr>
        <w:t>, 044113(2018)</w:t>
      </w:r>
      <w:r w:rsidR="00307D07">
        <w:rPr>
          <w:rFonts w:cs="Arial"/>
          <w:color w:val="333333"/>
          <w:shd w:val="clear" w:color="auto" w:fill="FFFFFF"/>
        </w:rPr>
        <w:t xml:space="preserve">(Editor’s </w:t>
      </w:r>
    </w:p>
    <w:p w14:paraId="710F33C4" w14:textId="71609FE6" w:rsidR="00307D07" w:rsidRPr="006A2FE9" w:rsidRDefault="00307D07" w:rsidP="00CD6EF5">
      <w:pPr>
        <w:rPr>
          <w:rFonts w:cs="Arial"/>
          <w:color w:val="333333"/>
          <w:shd w:val="clear" w:color="auto" w:fill="FFFFFF"/>
        </w:rPr>
      </w:pPr>
      <w:r>
        <w:rPr>
          <w:rFonts w:cs="Arial"/>
          <w:color w:val="333333"/>
          <w:shd w:val="clear" w:color="auto" w:fill="FFFFFF"/>
        </w:rPr>
        <w:t xml:space="preserve">          Pick).</w:t>
      </w:r>
    </w:p>
    <w:p w14:paraId="65FEA96C" w14:textId="20C3C500" w:rsidR="00CD6EF5" w:rsidRDefault="00CD6EF5" w:rsidP="00CD6EF5">
      <w:pPr>
        <w:rPr>
          <w:rFonts w:cs="Arial"/>
          <w:color w:val="333333"/>
          <w:shd w:val="clear" w:color="auto" w:fill="FFFFFF"/>
        </w:rPr>
      </w:pPr>
    </w:p>
    <w:p w14:paraId="171E085A" w14:textId="77777777" w:rsidR="009759BE" w:rsidRDefault="00C44308" w:rsidP="009759BE">
      <w:pPr>
        <w:rPr>
          <w:rFonts w:cs="Arial"/>
          <w:color w:val="333333"/>
          <w:shd w:val="clear" w:color="auto" w:fill="FFFFFF"/>
        </w:rPr>
      </w:pPr>
      <w:r>
        <w:rPr>
          <w:rFonts w:cs="Arial"/>
          <w:color w:val="333333"/>
          <w:shd w:val="clear" w:color="auto" w:fill="FFFFFF"/>
        </w:rPr>
        <w:t xml:space="preserve">273. </w:t>
      </w:r>
      <w:proofErr w:type="spellStart"/>
      <w:r>
        <w:rPr>
          <w:rFonts w:cs="Arial"/>
          <w:color w:val="333333"/>
          <w:shd w:val="clear" w:color="auto" w:fill="FFFFFF"/>
        </w:rPr>
        <w:t>Sensale</w:t>
      </w:r>
      <w:proofErr w:type="spellEnd"/>
      <w:r>
        <w:rPr>
          <w:rFonts w:cs="Arial"/>
          <w:color w:val="333333"/>
          <w:shd w:val="clear" w:color="auto" w:fill="FFFFFF"/>
        </w:rPr>
        <w:t>, S., Peng, Z. and Chang, H.-C., “</w:t>
      </w:r>
      <w:r w:rsidR="009759BE">
        <w:rPr>
          <w:rFonts w:cs="Arial"/>
          <w:color w:val="333333"/>
          <w:shd w:val="clear" w:color="auto" w:fill="FFFFFF"/>
        </w:rPr>
        <w:t xml:space="preserve">Acceleration of DNA melting kinetics using </w:t>
      </w:r>
    </w:p>
    <w:p w14:paraId="4A2120CF" w14:textId="5B3EB5C8" w:rsidR="00C44308" w:rsidRDefault="009759BE" w:rsidP="00CD6EF5">
      <w:pPr>
        <w:rPr>
          <w:rFonts w:cs="Arial"/>
          <w:color w:val="333333"/>
          <w:shd w:val="clear" w:color="auto" w:fill="FFFFFF"/>
        </w:rPr>
      </w:pPr>
      <w:r>
        <w:rPr>
          <w:rFonts w:cs="Arial"/>
          <w:color w:val="333333"/>
          <w:shd w:val="clear" w:color="auto" w:fill="FFFFFF"/>
        </w:rPr>
        <w:t xml:space="preserve">         alternating electric fields</w:t>
      </w:r>
      <w:r w:rsidR="00C44308">
        <w:rPr>
          <w:rFonts w:cs="Arial"/>
          <w:color w:val="333333"/>
          <w:shd w:val="clear" w:color="auto" w:fill="FFFFFF"/>
        </w:rPr>
        <w:t xml:space="preserve">”, </w:t>
      </w:r>
      <w:r w:rsidR="00C44308" w:rsidRPr="009759BE">
        <w:rPr>
          <w:rFonts w:cs="Arial"/>
          <w:color w:val="333333"/>
          <w:u w:val="single"/>
          <w:shd w:val="clear" w:color="auto" w:fill="FFFFFF"/>
        </w:rPr>
        <w:t xml:space="preserve">J of </w:t>
      </w:r>
      <w:proofErr w:type="spellStart"/>
      <w:r w:rsidR="00C44308" w:rsidRPr="009759BE">
        <w:rPr>
          <w:rFonts w:cs="Arial"/>
          <w:color w:val="333333"/>
          <w:u w:val="single"/>
          <w:shd w:val="clear" w:color="auto" w:fill="FFFFFF"/>
        </w:rPr>
        <w:t>Chem</w:t>
      </w:r>
      <w:proofErr w:type="spellEnd"/>
      <w:r w:rsidR="00C44308" w:rsidRPr="009759BE">
        <w:rPr>
          <w:rFonts w:cs="Arial"/>
          <w:color w:val="333333"/>
          <w:u w:val="single"/>
          <w:shd w:val="clear" w:color="auto" w:fill="FFFFFF"/>
        </w:rPr>
        <w:t xml:space="preserve"> Phys</w:t>
      </w:r>
      <w:r w:rsidR="00C44308">
        <w:rPr>
          <w:rFonts w:cs="Arial"/>
          <w:color w:val="333333"/>
          <w:shd w:val="clear" w:color="auto" w:fill="FFFFFF"/>
        </w:rPr>
        <w:t xml:space="preserve">, </w:t>
      </w:r>
      <w:r w:rsidR="00C44308" w:rsidRPr="009759BE">
        <w:rPr>
          <w:rFonts w:cs="Arial"/>
          <w:color w:val="333333"/>
          <w:u w:val="single"/>
          <w:shd w:val="clear" w:color="auto" w:fill="FFFFFF"/>
        </w:rPr>
        <w:t>149</w:t>
      </w:r>
      <w:r w:rsidR="00C44308">
        <w:rPr>
          <w:rFonts w:cs="Arial"/>
          <w:color w:val="333333"/>
          <w:shd w:val="clear" w:color="auto" w:fill="FFFFFF"/>
        </w:rPr>
        <w:t>, 085102 (2018).</w:t>
      </w:r>
    </w:p>
    <w:p w14:paraId="0FD0996B" w14:textId="509A5697" w:rsidR="00A00605" w:rsidRDefault="00A00605" w:rsidP="00CD6EF5">
      <w:pPr>
        <w:rPr>
          <w:rFonts w:cs="Arial"/>
          <w:color w:val="333333"/>
          <w:shd w:val="clear" w:color="auto" w:fill="FFFFFF"/>
        </w:rPr>
      </w:pPr>
    </w:p>
    <w:p w14:paraId="7229E1F0" w14:textId="77777777" w:rsidR="00A00605" w:rsidRDefault="00A00605" w:rsidP="00CD6EF5">
      <w:pPr>
        <w:rPr>
          <w:rFonts w:cs="Arial"/>
          <w:color w:val="333333"/>
          <w:shd w:val="clear" w:color="auto" w:fill="FFFFFF"/>
        </w:rPr>
      </w:pPr>
      <w:r>
        <w:rPr>
          <w:rFonts w:cs="Arial"/>
          <w:color w:val="333333"/>
          <w:shd w:val="clear" w:color="auto" w:fill="FFFFFF"/>
        </w:rPr>
        <w:t xml:space="preserve">274. Ghosal, S., Sherwood, J. and Chang, H.-C., “Solid-State nanopore hydrodynamics and </w:t>
      </w:r>
    </w:p>
    <w:p w14:paraId="4BF8CBF3" w14:textId="68787A40" w:rsidR="00A00605" w:rsidRDefault="00A00605" w:rsidP="00CD6EF5">
      <w:pPr>
        <w:rPr>
          <w:rFonts w:cs="Arial"/>
          <w:color w:val="333333"/>
          <w:shd w:val="clear" w:color="auto" w:fill="FFFFFF"/>
        </w:rPr>
      </w:pPr>
      <w:r>
        <w:rPr>
          <w:rFonts w:cs="Arial"/>
          <w:color w:val="333333"/>
          <w:shd w:val="clear" w:color="auto" w:fill="FFFFFF"/>
        </w:rPr>
        <w:t xml:space="preserve">         transport”, </w:t>
      </w:r>
      <w:proofErr w:type="spellStart"/>
      <w:r w:rsidRPr="00A00605">
        <w:rPr>
          <w:rFonts w:cs="Arial"/>
          <w:color w:val="333333"/>
          <w:u w:val="single"/>
          <w:shd w:val="clear" w:color="auto" w:fill="FFFFFF"/>
        </w:rPr>
        <w:t>Biomicrofluidics</w:t>
      </w:r>
      <w:proofErr w:type="spellEnd"/>
      <w:r>
        <w:rPr>
          <w:rFonts w:cs="Arial"/>
          <w:color w:val="333333"/>
          <w:shd w:val="clear" w:color="auto" w:fill="FFFFFF"/>
        </w:rPr>
        <w:t xml:space="preserve">, </w:t>
      </w:r>
      <w:r w:rsidRPr="00A00605">
        <w:rPr>
          <w:rFonts w:cs="Arial"/>
          <w:color w:val="333333"/>
          <w:u w:val="single"/>
          <w:shd w:val="clear" w:color="auto" w:fill="FFFFFF"/>
        </w:rPr>
        <w:t>13</w:t>
      </w:r>
      <w:r>
        <w:rPr>
          <w:rFonts w:cs="Arial"/>
          <w:color w:val="333333"/>
          <w:shd w:val="clear" w:color="auto" w:fill="FFFFFF"/>
        </w:rPr>
        <w:t>, 011301 (2019).</w:t>
      </w:r>
    </w:p>
    <w:p w14:paraId="75B6836D" w14:textId="77777777" w:rsidR="00CD6EF5" w:rsidRDefault="00CD6EF5" w:rsidP="00CD6EF5">
      <w:pPr>
        <w:rPr>
          <w:rFonts w:cs="Arial"/>
          <w:color w:val="333333"/>
          <w:shd w:val="clear" w:color="auto" w:fill="FFFFFF"/>
        </w:rPr>
      </w:pPr>
    </w:p>
    <w:p w14:paraId="75DCDBB7" w14:textId="77777777" w:rsidR="00CD6EF5" w:rsidRDefault="00CD6EF5" w:rsidP="00CD6EF5">
      <w:pPr>
        <w:rPr>
          <w:rFonts w:cs="Arial"/>
          <w:color w:val="222222"/>
          <w:shd w:val="clear" w:color="auto" w:fill="FFFFFF"/>
        </w:rPr>
      </w:pPr>
    </w:p>
    <w:p w14:paraId="1E668342" w14:textId="77777777" w:rsidR="00CD6EF5" w:rsidRDefault="00CD6EF5" w:rsidP="00CD6EF5">
      <w:pPr>
        <w:jc w:val="both"/>
      </w:pPr>
    </w:p>
    <w:p w14:paraId="5DC63DF6" w14:textId="6E7D6433" w:rsidR="00CD6EF5" w:rsidRPr="00CA4C06"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Invited Seminars (Over 1</w:t>
      </w:r>
      <w:r w:rsidR="003050D7">
        <w:rPr>
          <w:rFonts w:asciiTheme="majorHAnsi" w:hAnsiTheme="majorHAnsi"/>
          <w:color w:val="4472C4" w:themeColor="accent1"/>
          <w:sz w:val="32"/>
          <w:szCs w:val="32"/>
        </w:rPr>
        <w:t>8</w:t>
      </w:r>
      <w:r w:rsidRPr="00CA4C06">
        <w:rPr>
          <w:rFonts w:asciiTheme="majorHAnsi" w:hAnsiTheme="majorHAnsi"/>
          <w:color w:val="4472C4" w:themeColor="accent1"/>
          <w:sz w:val="32"/>
          <w:szCs w:val="32"/>
        </w:rPr>
        <w:t>0)</w:t>
      </w:r>
    </w:p>
    <w:p w14:paraId="1943EF0B" w14:textId="77777777" w:rsidR="00CD6EF5" w:rsidRDefault="00CD6EF5" w:rsidP="00CD6EF5">
      <w:pPr>
        <w:jc w:val="both"/>
      </w:pPr>
    </w:p>
    <w:p w14:paraId="5E364951" w14:textId="77777777" w:rsidR="00CD6EF5" w:rsidRDefault="00CD6EF5" w:rsidP="00CD6EF5">
      <w:pPr>
        <w:ind w:left="720"/>
        <w:jc w:val="both"/>
      </w:pPr>
      <w:r>
        <w:t>"A Singular Perturbation Analysis of the Dynamics of Two-Species Heterogeneous Catalytic Reactions," University of California at Davis, 1980.</w:t>
      </w:r>
    </w:p>
    <w:p w14:paraId="63A79DD6" w14:textId="77777777" w:rsidR="00CD6EF5" w:rsidRDefault="00CD6EF5" w:rsidP="00CD6EF5">
      <w:pPr>
        <w:ind w:left="720"/>
        <w:jc w:val="both"/>
      </w:pPr>
    </w:p>
    <w:p w14:paraId="305F0CC9" w14:textId="77777777" w:rsidR="00CD6EF5" w:rsidRDefault="00CD6EF5" w:rsidP="00CD6EF5">
      <w:pPr>
        <w:ind w:left="720"/>
        <w:jc w:val="both"/>
      </w:pPr>
      <w:r>
        <w:t>"Quasi-Steady-State Analysis of Heterogeneous Catalytic Systems," University of Houston, 1980.</w:t>
      </w:r>
    </w:p>
    <w:p w14:paraId="497A4007" w14:textId="77777777" w:rsidR="00CD6EF5" w:rsidRDefault="00CD6EF5" w:rsidP="00CD6EF5">
      <w:pPr>
        <w:ind w:left="720"/>
        <w:jc w:val="both"/>
      </w:pPr>
    </w:p>
    <w:p w14:paraId="71F7318B" w14:textId="77777777" w:rsidR="00CD6EF5" w:rsidRDefault="00CD6EF5" w:rsidP="00CD6EF5">
      <w:pPr>
        <w:ind w:left="720"/>
        <w:jc w:val="both"/>
      </w:pPr>
      <w:r>
        <w:t>"Multi-Scale Analysis of Global Dynamics in Heterogeneous Catalytic Systems," University of Southern California, 1982.</w:t>
      </w:r>
    </w:p>
    <w:p w14:paraId="33349C01" w14:textId="77777777" w:rsidR="00CD6EF5" w:rsidRDefault="00CD6EF5" w:rsidP="00CD6EF5">
      <w:pPr>
        <w:ind w:left="720"/>
        <w:jc w:val="both"/>
      </w:pPr>
    </w:p>
    <w:p w14:paraId="0451AB9B" w14:textId="77777777" w:rsidR="00CD6EF5" w:rsidRDefault="00CD6EF5" w:rsidP="00CD6EF5">
      <w:pPr>
        <w:ind w:left="720"/>
        <w:jc w:val="both"/>
      </w:pPr>
      <w:r>
        <w:t>"The Nonlinear Effects of Stabilizing an Unstable Reactor by Linear Feedback Control," Notre Dame, 1983.</w:t>
      </w:r>
    </w:p>
    <w:p w14:paraId="4C311999" w14:textId="77777777" w:rsidR="00CD6EF5" w:rsidRDefault="00CD6EF5" w:rsidP="00CD6EF5">
      <w:pPr>
        <w:ind w:left="720"/>
        <w:jc w:val="both"/>
      </w:pPr>
    </w:p>
    <w:p w14:paraId="12AFD694" w14:textId="77777777" w:rsidR="00CD6EF5" w:rsidRDefault="00CD6EF5" w:rsidP="00CD6EF5">
      <w:pPr>
        <w:ind w:left="720"/>
        <w:jc w:val="both"/>
      </w:pPr>
      <w:r>
        <w:t>"Nonlinear Dynamic Behavior in Chemical Systems," Texas A &amp; M, 1983.</w:t>
      </w:r>
    </w:p>
    <w:p w14:paraId="7EC7B6FD" w14:textId="77777777" w:rsidR="00CD6EF5" w:rsidRDefault="00CD6EF5" w:rsidP="00CD6EF5">
      <w:pPr>
        <w:ind w:left="720"/>
        <w:jc w:val="both"/>
      </w:pPr>
    </w:p>
    <w:p w14:paraId="4EC41633" w14:textId="77777777" w:rsidR="00CD6EF5" w:rsidRDefault="00CD6EF5" w:rsidP="00CD6EF5">
      <w:pPr>
        <w:ind w:left="720"/>
        <w:jc w:val="both"/>
      </w:pPr>
      <w:r>
        <w:t>"High Reynolds Number Flow Through Cubic Arrays of Spheres," University of California, San Diego, 1983.</w:t>
      </w:r>
    </w:p>
    <w:p w14:paraId="539479F8" w14:textId="77777777" w:rsidR="00CD6EF5" w:rsidRDefault="00CD6EF5" w:rsidP="00CD6EF5">
      <w:pPr>
        <w:ind w:left="720"/>
        <w:jc w:val="both"/>
      </w:pPr>
    </w:p>
    <w:p w14:paraId="0217F7F6" w14:textId="77777777" w:rsidR="00CD6EF5" w:rsidRDefault="00CD6EF5" w:rsidP="00CD6EF5">
      <w:pPr>
        <w:ind w:left="720" w:right="-810"/>
        <w:jc w:val="both"/>
      </w:pPr>
      <w:r>
        <w:t>"Transport in periodic Arrays of Spheres and Cylinders," University of Houston, 1984.</w:t>
      </w:r>
      <w:r>
        <w:tab/>
      </w:r>
    </w:p>
    <w:p w14:paraId="6C905C2D" w14:textId="77777777" w:rsidR="00CD6EF5" w:rsidRDefault="00CD6EF5" w:rsidP="00CD6EF5">
      <w:pPr>
        <w:ind w:left="720"/>
        <w:jc w:val="both"/>
      </w:pPr>
    </w:p>
    <w:p w14:paraId="792D12F2" w14:textId="77777777" w:rsidR="00CD6EF5" w:rsidRDefault="00CD6EF5" w:rsidP="00CD6EF5">
      <w:pPr>
        <w:ind w:left="720"/>
        <w:jc w:val="both"/>
      </w:pPr>
      <w:r>
        <w:t>"Bifurcations of a Falling Liquid Film," University of Wisconsin, 1984,</w:t>
      </w:r>
    </w:p>
    <w:p w14:paraId="513CD4B6" w14:textId="77777777" w:rsidR="00CD6EF5" w:rsidRDefault="00CD6EF5" w:rsidP="00CD6EF5">
      <w:pPr>
        <w:ind w:left="720"/>
        <w:jc w:val="both"/>
      </w:pPr>
    </w:p>
    <w:p w14:paraId="25B91B44" w14:textId="77777777" w:rsidR="00CD6EF5" w:rsidRDefault="00CD6EF5" w:rsidP="00CD6EF5">
      <w:pPr>
        <w:ind w:left="720"/>
        <w:jc w:val="both"/>
      </w:pPr>
      <w:r>
        <w:t>"Evolution on Nonlinear Waves on Falling Films - A Normal Analysis," University of Massachusetts, 1985.</w:t>
      </w:r>
    </w:p>
    <w:p w14:paraId="4957CEAD" w14:textId="77777777" w:rsidR="00CD6EF5" w:rsidRDefault="00CD6EF5" w:rsidP="00CD6EF5">
      <w:pPr>
        <w:ind w:left="720"/>
        <w:jc w:val="both"/>
      </w:pPr>
    </w:p>
    <w:p w14:paraId="48A0ADEC" w14:textId="77777777" w:rsidR="00CD6EF5" w:rsidRDefault="00CD6EF5" w:rsidP="00CD6EF5">
      <w:pPr>
        <w:ind w:left="720" w:right="-1440"/>
        <w:jc w:val="both"/>
      </w:pPr>
      <w:r>
        <w:t>"Effective Conductivity and Diffusivity in Two-Phase Media," Michigan State University, 1985.</w:t>
      </w:r>
    </w:p>
    <w:p w14:paraId="573CFFDD" w14:textId="77777777" w:rsidR="00CD6EF5" w:rsidRDefault="00CD6EF5" w:rsidP="00CD6EF5">
      <w:pPr>
        <w:ind w:left="720"/>
        <w:jc w:val="both"/>
      </w:pPr>
    </w:p>
    <w:p w14:paraId="5A30A5EA" w14:textId="77777777" w:rsidR="00CD6EF5" w:rsidRDefault="00CD6EF5" w:rsidP="00CD6EF5">
      <w:pPr>
        <w:ind w:left="720" w:right="-720"/>
        <w:jc w:val="both"/>
      </w:pPr>
      <w:r>
        <w:t xml:space="preserve">"Nonlinear Interfacial Instability," Schlumberger-Doll, Ridgefield, Connecticut, 1985. </w:t>
      </w:r>
    </w:p>
    <w:p w14:paraId="1759D9AD" w14:textId="77777777" w:rsidR="00CD6EF5" w:rsidRDefault="00CD6EF5" w:rsidP="00CD6EF5">
      <w:pPr>
        <w:ind w:left="720"/>
        <w:jc w:val="both"/>
      </w:pPr>
    </w:p>
    <w:p w14:paraId="6D008940" w14:textId="77777777" w:rsidR="00CD6EF5" w:rsidRDefault="00CD6EF5" w:rsidP="00CD6EF5">
      <w:pPr>
        <w:ind w:left="720"/>
        <w:jc w:val="both"/>
      </w:pPr>
      <w:r>
        <w:t>"Modelling of Flow in Permeable Media," Gordon Research Conference, New Hampshire, 1986.</w:t>
      </w:r>
      <w:r>
        <w:tab/>
      </w:r>
    </w:p>
    <w:p w14:paraId="489E606C" w14:textId="77777777" w:rsidR="00CD6EF5" w:rsidRDefault="00CD6EF5" w:rsidP="00CD6EF5">
      <w:pPr>
        <w:ind w:left="720"/>
        <w:jc w:val="both"/>
      </w:pPr>
      <w:r>
        <w:tab/>
      </w:r>
    </w:p>
    <w:p w14:paraId="7EE5F8F4" w14:textId="77777777" w:rsidR="00CD6EF5" w:rsidRDefault="00CD6EF5" w:rsidP="00CD6EF5">
      <w:pPr>
        <w:ind w:left="720"/>
        <w:jc w:val="both"/>
      </w:pPr>
      <w:r>
        <w:t xml:space="preserve">"A </w:t>
      </w:r>
      <w:proofErr w:type="spellStart"/>
      <w:r>
        <w:t>Galerkin</w:t>
      </w:r>
      <w:proofErr w:type="spellEnd"/>
      <w:r>
        <w:t>/Spectral Analysis of Flow Transition in Several Model Systems," Princeton University, 1986.</w:t>
      </w:r>
    </w:p>
    <w:p w14:paraId="578CB428" w14:textId="77777777" w:rsidR="00CD6EF5" w:rsidRDefault="00CD6EF5" w:rsidP="00CD6EF5">
      <w:pPr>
        <w:ind w:left="720"/>
        <w:jc w:val="both"/>
      </w:pPr>
    </w:p>
    <w:p w14:paraId="4BE844C3" w14:textId="77777777" w:rsidR="00CD6EF5" w:rsidRDefault="00CD6EF5" w:rsidP="00CD6EF5">
      <w:pPr>
        <w:ind w:left="720" w:right="-1080"/>
        <w:jc w:val="both"/>
      </w:pPr>
      <w:r>
        <w:t>"Nonlinear Dynamics of Systems Under PID Control," University of Texas, Austin, 1986.</w:t>
      </w:r>
    </w:p>
    <w:p w14:paraId="28A2CBB3" w14:textId="77777777" w:rsidR="00CD6EF5" w:rsidRDefault="00CD6EF5" w:rsidP="00CD6EF5">
      <w:pPr>
        <w:ind w:left="720"/>
        <w:jc w:val="both"/>
      </w:pPr>
    </w:p>
    <w:p w14:paraId="086D6A39" w14:textId="77777777" w:rsidR="00CD6EF5" w:rsidRDefault="00CD6EF5" w:rsidP="00CD6EF5">
      <w:pPr>
        <w:ind w:left="720"/>
        <w:jc w:val="both"/>
      </w:pPr>
      <w:r>
        <w:t>"Design of PID Controllers for Nonlinear Systems-A Model Independent Method Based on  Bifurcation Theory," Caltech, 1986.</w:t>
      </w:r>
    </w:p>
    <w:p w14:paraId="6890B82A" w14:textId="77777777" w:rsidR="00CD6EF5" w:rsidRDefault="00CD6EF5" w:rsidP="00CD6EF5">
      <w:pPr>
        <w:ind w:left="720"/>
        <w:jc w:val="both"/>
      </w:pPr>
    </w:p>
    <w:p w14:paraId="12F60A96" w14:textId="77777777" w:rsidR="00CD6EF5" w:rsidRDefault="00CD6EF5" w:rsidP="00CD6EF5">
      <w:pPr>
        <w:ind w:left="720"/>
        <w:jc w:val="both"/>
      </w:pPr>
      <w:r>
        <w:t>"Flow Transition in Porous Media," University of Notre Dame, 1987.</w:t>
      </w:r>
    </w:p>
    <w:p w14:paraId="0400E27B" w14:textId="77777777" w:rsidR="00CD6EF5" w:rsidRDefault="00CD6EF5" w:rsidP="00CD6EF5">
      <w:pPr>
        <w:ind w:left="720"/>
        <w:jc w:val="both"/>
      </w:pPr>
    </w:p>
    <w:p w14:paraId="30FD2ED3" w14:textId="77777777" w:rsidR="00CD6EF5" w:rsidRDefault="00CD6EF5" w:rsidP="00CD6EF5">
      <w:pPr>
        <w:ind w:left="720"/>
        <w:jc w:val="both"/>
      </w:pPr>
      <w:r>
        <w:lastRenderedPageBreak/>
        <w:t>"PID Control of Nonlinear Systems," University of Pennsylvania, 1987.</w:t>
      </w:r>
    </w:p>
    <w:p w14:paraId="7BFA1995" w14:textId="77777777" w:rsidR="00CD6EF5" w:rsidRDefault="00CD6EF5" w:rsidP="00CD6EF5">
      <w:pPr>
        <w:ind w:left="720"/>
        <w:jc w:val="both"/>
      </w:pPr>
    </w:p>
    <w:p w14:paraId="44B46D87" w14:textId="77777777" w:rsidR="00CD6EF5" w:rsidRDefault="00CD6EF5" w:rsidP="00CD6EF5">
      <w:pPr>
        <w:ind w:left="720"/>
        <w:jc w:val="both"/>
      </w:pPr>
      <w:r>
        <w:t>"Tuning of PI Controllers for Unknown Systems," East China Institute of Chemical Technology, 1987.</w:t>
      </w:r>
    </w:p>
    <w:p w14:paraId="58DAAC62" w14:textId="77777777" w:rsidR="00CD6EF5" w:rsidRDefault="00CD6EF5" w:rsidP="00CD6EF5">
      <w:pPr>
        <w:ind w:left="720" w:right="-720"/>
        <w:jc w:val="both"/>
      </w:pPr>
    </w:p>
    <w:p w14:paraId="58140B5C" w14:textId="77777777" w:rsidR="00CD6EF5" w:rsidRDefault="00CD6EF5" w:rsidP="00CD6EF5">
      <w:pPr>
        <w:ind w:left="720" w:right="-720"/>
        <w:jc w:val="both"/>
      </w:pPr>
      <w:r>
        <w:t>"Nonlinear Waves on Falling Films," East China Institute of Chemical Technology, 1987.</w:t>
      </w:r>
    </w:p>
    <w:p w14:paraId="1404A782" w14:textId="77777777" w:rsidR="00CD6EF5" w:rsidRDefault="00CD6EF5" w:rsidP="00CD6EF5">
      <w:pPr>
        <w:ind w:left="720"/>
        <w:jc w:val="both"/>
      </w:pPr>
    </w:p>
    <w:p w14:paraId="119AECF6" w14:textId="77777777" w:rsidR="00CD6EF5" w:rsidRDefault="00CD6EF5" w:rsidP="00CD6EF5">
      <w:pPr>
        <w:ind w:left="720"/>
        <w:jc w:val="both"/>
      </w:pPr>
      <w:r>
        <w:t xml:space="preserve">"Flow Transition in Porous Media, "Academia </w:t>
      </w:r>
      <w:proofErr w:type="spellStart"/>
      <w:r>
        <w:t>Sinica</w:t>
      </w:r>
      <w:proofErr w:type="spellEnd"/>
      <w:r>
        <w:t>, 1988.</w:t>
      </w:r>
    </w:p>
    <w:p w14:paraId="7F815ED2" w14:textId="77777777" w:rsidR="00CD6EF5" w:rsidRDefault="00CD6EF5" w:rsidP="00CD6EF5">
      <w:pPr>
        <w:ind w:left="720" w:right="-720"/>
        <w:jc w:val="both"/>
      </w:pPr>
    </w:p>
    <w:p w14:paraId="211FAD1B" w14:textId="77777777" w:rsidR="00CD6EF5" w:rsidRDefault="00CD6EF5" w:rsidP="00CD6EF5">
      <w:pPr>
        <w:ind w:left="720" w:right="-720"/>
        <w:jc w:val="both"/>
      </w:pPr>
      <w:r>
        <w:t>"Bubble Transport in Capillaries", Colburn Lectureship, University of Delaware, 1988.</w:t>
      </w:r>
    </w:p>
    <w:p w14:paraId="5740A060" w14:textId="77777777" w:rsidR="00CD6EF5" w:rsidRDefault="00CD6EF5" w:rsidP="00CD6EF5">
      <w:pPr>
        <w:ind w:left="720"/>
        <w:jc w:val="both"/>
      </w:pPr>
    </w:p>
    <w:p w14:paraId="65556C39" w14:textId="77777777" w:rsidR="00CD6EF5" w:rsidRDefault="00CD6EF5" w:rsidP="00CD6EF5">
      <w:pPr>
        <w:jc w:val="both"/>
      </w:pPr>
      <w:r>
        <w:t xml:space="preserve">            "General Dynamic Properties of Nonlinear Systems under PI Control", National Taiwan </w:t>
      </w:r>
    </w:p>
    <w:p w14:paraId="1925AF62" w14:textId="77777777" w:rsidR="00CD6EF5" w:rsidRDefault="00CD6EF5" w:rsidP="00CD6EF5">
      <w:pPr>
        <w:jc w:val="both"/>
      </w:pPr>
      <w:r>
        <w:t xml:space="preserve">             University, 1988.</w:t>
      </w:r>
    </w:p>
    <w:p w14:paraId="55C612EC" w14:textId="77777777" w:rsidR="00CD6EF5" w:rsidRDefault="00CD6EF5" w:rsidP="00CD6EF5">
      <w:pPr>
        <w:ind w:left="720"/>
        <w:jc w:val="both"/>
      </w:pPr>
    </w:p>
    <w:p w14:paraId="2AD0DD26" w14:textId="77777777" w:rsidR="00CD6EF5" w:rsidRDefault="00CD6EF5" w:rsidP="00CD6EF5">
      <w:pPr>
        <w:ind w:left="720"/>
        <w:jc w:val="both"/>
      </w:pPr>
      <w:r>
        <w:t>"Bubble Transport in Capillaries", National Taiwan University, 1988.</w:t>
      </w:r>
    </w:p>
    <w:p w14:paraId="29C0C67C" w14:textId="77777777" w:rsidR="00CD6EF5" w:rsidRDefault="00CD6EF5" w:rsidP="00CD6EF5">
      <w:pPr>
        <w:ind w:left="720"/>
        <w:jc w:val="both"/>
      </w:pPr>
      <w:r>
        <w:tab/>
      </w:r>
      <w:r>
        <w:tab/>
      </w:r>
    </w:p>
    <w:p w14:paraId="638B480E" w14:textId="77777777" w:rsidR="00CD6EF5" w:rsidRDefault="00CD6EF5" w:rsidP="00CD6EF5">
      <w:pPr>
        <w:ind w:left="720"/>
        <w:jc w:val="both"/>
      </w:pPr>
      <w:r>
        <w:t>"Nonlinear Dynamics of Systems Under Feedback Control", Illinois Institute of Technology, 1989.</w:t>
      </w:r>
    </w:p>
    <w:p w14:paraId="71582616" w14:textId="77777777" w:rsidR="00CD6EF5" w:rsidRDefault="00CD6EF5" w:rsidP="00CD6EF5">
      <w:pPr>
        <w:ind w:left="720"/>
        <w:jc w:val="both"/>
      </w:pPr>
    </w:p>
    <w:p w14:paraId="5DBA1480" w14:textId="77777777" w:rsidR="00CD6EF5" w:rsidRDefault="00CD6EF5" w:rsidP="00CD6EF5">
      <w:pPr>
        <w:ind w:left="720"/>
        <w:jc w:val="both"/>
      </w:pPr>
      <w:r>
        <w:t>"The Marangoni Effect on the Transport of Bubbles in Capillaries", Engineering Science and Applied Math Dept., Northwestern University, 1990.</w:t>
      </w:r>
    </w:p>
    <w:p w14:paraId="46B14BBD" w14:textId="77777777" w:rsidR="00CD6EF5" w:rsidRDefault="00CD6EF5" w:rsidP="00CD6EF5">
      <w:pPr>
        <w:ind w:left="720"/>
        <w:jc w:val="both"/>
      </w:pPr>
      <w:r>
        <w:tab/>
      </w:r>
      <w:r>
        <w:tab/>
      </w:r>
    </w:p>
    <w:p w14:paraId="1AB37851" w14:textId="77777777" w:rsidR="00CD6EF5" w:rsidRDefault="00CD6EF5" w:rsidP="00CD6EF5">
      <w:pPr>
        <w:ind w:left="720"/>
        <w:jc w:val="both"/>
      </w:pPr>
      <w:r>
        <w:t>"Apparent Viscosity of Bubble Trains in Capillaries", Rheology Seminar, University of Wisconsin, 1990.</w:t>
      </w:r>
    </w:p>
    <w:p w14:paraId="721B690E" w14:textId="77777777" w:rsidR="00CD6EF5" w:rsidRDefault="00CD6EF5" w:rsidP="00CD6EF5">
      <w:pPr>
        <w:ind w:left="720"/>
        <w:jc w:val="both"/>
      </w:pPr>
    </w:p>
    <w:p w14:paraId="209A2FAE" w14:textId="77777777" w:rsidR="00CD6EF5" w:rsidRDefault="00CD6EF5" w:rsidP="00CD6EF5">
      <w:pPr>
        <w:ind w:left="720"/>
        <w:jc w:val="both"/>
      </w:pPr>
      <w:r>
        <w:t>"A Generalized Sideband Stability Theory", Aerospace Engineering and Mechanics Dept., University of Minnesota, 1990.</w:t>
      </w:r>
    </w:p>
    <w:p w14:paraId="5623E7C6" w14:textId="77777777" w:rsidR="00CD6EF5" w:rsidRDefault="00CD6EF5" w:rsidP="00CD6EF5">
      <w:pPr>
        <w:ind w:left="720"/>
        <w:jc w:val="both"/>
      </w:pPr>
    </w:p>
    <w:p w14:paraId="3A7F6E4C" w14:textId="77777777" w:rsidR="00CD6EF5" w:rsidRDefault="00CD6EF5" w:rsidP="00CD6EF5">
      <w:pPr>
        <w:ind w:left="720"/>
        <w:jc w:val="both"/>
      </w:pPr>
      <w:r>
        <w:t>"Selection of Periodic Patterns in Unbounded Domains", Institute of Theoretical Chemistry, University of Tubingen, Germany, 1990.</w:t>
      </w:r>
    </w:p>
    <w:p w14:paraId="45B72B82" w14:textId="77777777" w:rsidR="00CD6EF5" w:rsidRDefault="00CD6EF5" w:rsidP="00CD6EF5">
      <w:pPr>
        <w:ind w:left="720"/>
        <w:jc w:val="both"/>
      </w:pPr>
    </w:p>
    <w:p w14:paraId="1F0CE229" w14:textId="77777777" w:rsidR="00CD6EF5" w:rsidRDefault="00CD6EF5" w:rsidP="00CD6EF5">
      <w:pPr>
        <w:ind w:left="720"/>
        <w:jc w:val="both"/>
      </w:pPr>
      <w:r>
        <w:t>"Selection of Periodic Patterns in Unbounded Domains", Institute of Paper Science and Technology, Georgia Institute of Technology, 1990.</w:t>
      </w:r>
    </w:p>
    <w:p w14:paraId="4C4D00C2" w14:textId="77777777" w:rsidR="00CD6EF5" w:rsidRDefault="00CD6EF5" w:rsidP="00CD6EF5">
      <w:pPr>
        <w:ind w:left="720"/>
        <w:jc w:val="both"/>
      </w:pPr>
    </w:p>
    <w:p w14:paraId="4122DF5A" w14:textId="77777777" w:rsidR="00CD6EF5" w:rsidRDefault="00CD6EF5" w:rsidP="00CD6EF5">
      <w:pPr>
        <w:ind w:left="720"/>
        <w:jc w:val="both"/>
      </w:pPr>
      <w:r>
        <w:t>"Displacement of Liquid by Air Bubbles in Capillaries - the Marangoni Effect", Clarkson University, 1990.</w:t>
      </w:r>
    </w:p>
    <w:p w14:paraId="71DF6778" w14:textId="77777777" w:rsidR="00CD6EF5" w:rsidRDefault="00CD6EF5" w:rsidP="00CD6EF5">
      <w:pPr>
        <w:ind w:left="720"/>
        <w:jc w:val="both"/>
      </w:pPr>
    </w:p>
    <w:p w14:paraId="22915664" w14:textId="77777777" w:rsidR="00CD6EF5" w:rsidRDefault="00CD6EF5" w:rsidP="00CD6EF5">
      <w:pPr>
        <w:ind w:left="720"/>
        <w:jc w:val="both"/>
      </w:pPr>
      <w:r>
        <w:t>"Displacement of Liquids by Air Bubbles in Capillaries - the Marangoni Effect", MIT, 1991.</w:t>
      </w:r>
    </w:p>
    <w:p w14:paraId="3CABEE1B" w14:textId="77777777" w:rsidR="00CD6EF5" w:rsidRDefault="00CD6EF5" w:rsidP="00CD6EF5">
      <w:pPr>
        <w:ind w:left="720"/>
        <w:jc w:val="both"/>
      </w:pPr>
    </w:p>
    <w:p w14:paraId="2ADA48FE" w14:textId="77777777" w:rsidR="00CD6EF5" w:rsidRDefault="00CD6EF5" w:rsidP="00CD6EF5">
      <w:pPr>
        <w:ind w:left="720"/>
        <w:jc w:val="both"/>
      </w:pPr>
      <w:r>
        <w:t>"Bifurcation of a Torus in a Delayed Feedback System", Institute of Control Science, USSR Academy of Science, Moscow, 1991.</w:t>
      </w:r>
    </w:p>
    <w:p w14:paraId="132F012F" w14:textId="77777777" w:rsidR="00CD6EF5" w:rsidRDefault="00CD6EF5" w:rsidP="00CD6EF5">
      <w:pPr>
        <w:ind w:left="720"/>
        <w:jc w:val="both"/>
      </w:pPr>
    </w:p>
    <w:p w14:paraId="0D4D1170" w14:textId="77777777" w:rsidR="00CD6EF5" w:rsidRDefault="00CD6EF5" w:rsidP="00CD6EF5">
      <w:pPr>
        <w:ind w:left="720"/>
        <w:jc w:val="both"/>
      </w:pPr>
      <w:r>
        <w:t>"Heat Transfer Enhancement by Chaotic Mixing", Argonne National Laboratory, 1991.</w:t>
      </w:r>
    </w:p>
    <w:p w14:paraId="60A2B35A" w14:textId="77777777" w:rsidR="00CD6EF5" w:rsidRDefault="00CD6EF5" w:rsidP="00CD6EF5">
      <w:pPr>
        <w:ind w:left="720"/>
        <w:jc w:val="both"/>
      </w:pPr>
    </w:p>
    <w:p w14:paraId="5CC77057" w14:textId="77777777" w:rsidR="00CD6EF5" w:rsidRDefault="00CD6EF5" w:rsidP="00CD6EF5">
      <w:pPr>
        <w:ind w:left="720"/>
        <w:jc w:val="both"/>
      </w:pPr>
      <w:r>
        <w:t>"Transition and Pattern Formation in Multi-Phase Channel Flow," Chemical Engineering Dept., Cornell University, 1991.</w:t>
      </w:r>
    </w:p>
    <w:p w14:paraId="6A2DA1FA" w14:textId="77777777" w:rsidR="00CD6EF5" w:rsidRDefault="00CD6EF5" w:rsidP="00CD6EF5">
      <w:pPr>
        <w:ind w:left="720"/>
        <w:jc w:val="both"/>
      </w:pPr>
    </w:p>
    <w:p w14:paraId="73ABF4FE" w14:textId="77777777" w:rsidR="00CD6EF5" w:rsidRDefault="00CD6EF5" w:rsidP="00CD6EF5">
      <w:pPr>
        <w:ind w:left="720"/>
        <w:jc w:val="both"/>
      </w:pPr>
      <w:r>
        <w:t xml:space="preserve">"Interfacial Patterns and Invariant Manifolds", Applied Math. Group, Cornell </w:t>
      </w:r>
    </w:p>
    <w:p w14:paraId="26E2BA2C" w14:textId="77777777" w:rsidR="00CD6EF5" w:rsidRDefault="00CD6EF5" w:rsidP="00CD6EF5">
      <w:pPr>
        <w:ind w:left="720"/>
        <w:jc w:val="both"/>
      </w:pPr>
      <w:r>
        <w:t>University, 1991.</w:t>
      </w:r>
    </w:p>
    <w:p w14:paraId="630CF43D" w14:textId="77777777" w:rsidR="00CD6EF5" w:rsidRDefault="00CD6EF5" w:rsidP="00CD6EF5">
      <w:pPr>
        <w:ind w:left="720"/>
        <w:jc w:val="both"/>
      </w:pPr>
    </w:p>
    <w:p w14:paraId="0302A23A" w14:textId="77777777" w:rsidR="00CD6EF5" w:rsidRDefault="00CD6EF5" w:rsidP="00CD6EF5">
      <w:pPr>
        <w:ind w:left="720"/>
        <w:jc w:val="both"/>
      </w:pPr>
      <w:r>
        <w:t>"Spatial Patterns in Two-Phase Flow", Chemical Engineering Department, University of Iowa, 1992.</w:t>
      </w:r>
    </w:p>
    <w:p w14:paraId="17164B49" w14:textId="77777777" w:rsidR="00CD6EF5" w:rsidRDefault="00CD6EF5" w:rsidP="00CD6EF5">
      <w:pPr>
        <w:ind w:left="720"/>
        <w:jc w:val="both"/>
      </w:pPr>
    </w:p>
    <w:p w14:paraId="4D52FC8C" w14:textId="77777777" w:rsidR="00CD6EF5" w:rsidRDefault="00CD6EF5" w:rsidP="00CD6EF5">
      <w:pPr>
        <w:ind w:left="720" w:right="-800"/>
        <w:jc w:val="both"/>
      </w:pPr>
      <w:r>
        <w:t>"Pattern Formation in Multi-Phase Flow", Mathematics Department, Virginia Tech, 1992.</w:t>
      </w:r>
    </w:p>
    <w:p w14:paraId="03AF6D37" w14:textId="77777777" w:rsidR="00CD6EF5" w:rsidRDefault="00CD6EF5" w:rsidP="00CD6EF5">
      <w:pPr>
        <w:ind w:left="720" w:right="-800"/>
        <w:jc w:val="both"/>
      </w:pPr>
    </w:p>
    <w:p w14:paraId="7BFD8F19" w14:textId="77777777" w:rsidR="00CD6EF5" w:rsidRDefault="00CD6EF5" w:rsidP="00CD6EF5">
      <w:pPr>
        <w:ind w:left="720" w:right="-800"/>
        <w:jc w:val="both"/>
      </w:pPr>
      <w:r>
        <w:t>"Interfacial Wave Dynamics on Thin Films", James and Catherine Pattern Seminar, University of Colorado, Boulder, 1992.</w:t>
      </w:r>
    </w:p>
    <w:p w14:paraId="4967B428" w14:textId="77777777" w:rsidR="00CD6EF5" w:rsidRDefault="00CD6EF5" w:rsidP="00CD6EF5">
      <w:pPr>
        <w:ind w:left="720"/>
        <w:jc w:val="both"/>
      </w:pPr>
    </w:p>
    <w:p w14:paraId="2A7748F6" w14:textId="77777777" w:rsidR="00CD6EF5" w:rsidRDefault="00CD6EF5" w:rsidP="00CD6EF5">
      <w:pPr>
        <w:ind w:left="720" w:right="-800"/>
        <w:jc w:val="both"/>
      </w:pPr>
      <w:r>
        <w:t>"Interfacial Wave Dynamics", West Virginia University, 1992.</w:t>
      </w:r>
    </w:p>
    <w:p w14:paraId="3D36C475" w14:textId="77777777" w:rsidR="00CD6EF5" w:rsidRDefault="00CD6EF5" w:rsidP="00CD6EF5">
      <w:pPr>
        <w:ind w:left="720"/>
        <w:jc w:val="both"/>
      </w:pPr>
    </w:p>
    <w:p w14:paraId="791B9418" w14:textId="77777777" w:rsidR="00CD6EF5" w:rsidRDefault="00CD6EF5" w:rsidP="00CD6EF5">
      <w:pPr>
        <w:ind w:left="720" w:right="-800"/>
        <w:jc w:val="both"/>
      </w:pPr>
      <w:r>
        <w:t>"Surface-Tension Driven Flow", West Virginia University, 1992.</w:t>
      </w:r>
    </w:p>
    <w:p w14:paraId="320D4386" w14:textId="77777777" w:rsidR="00CD6EF5" w:rsidRDefault="00CD6EF5" w:rsidP="00CD6EF5">
      <w:pPr>
        <w:ind w:left="720" w:right="-800"/>
        <w:jc w:val="both"/>
      </w:pPr>
    </w:p>
    <w:p w14:paraId="41E4273F" w14:textId="77777777" w:rsidR="00CD6EF5" w:rsidRDefault="00CD6EF5" w:rsidP="00CD6EF5">
      <w:pPr>
        <w:ind w:right="-800"/>
        <w:jc w:val="both"/>
      </w:pPr>
      <w:r>
        <w:t xml:space="preserve">             "</w:t>
      </w:r>
      <w:proofErr w:type="spellStart"/>
      <w:r>
        <w:t>Spatio</w:t>
      </w:r>
      <w:proofErr w:type="spellEnd"/>
      <w:r>
        <w:t xml:space="preserve">-Temporal Chaos and Control on a Catalytic </w:t>
      </w:r>
      <w:proofErr w:type="spellStart"/>
      <w:r>
        <w:t>Wafer",National</w:t>
      </w:r>
      <w:proofErr w:type="spellEnd"/>
      <w:r>
        <w:t xml:space="preserve"> Taiwan Institute of   </w:t>
      </w:r>
    </w:p>
    <w:p w14:paraId="68C2853C" w14:textId="77777777" w:rsidR="00CD6EF5" w:rsidRDefault="00CD6EF5" w:rsidP="00CD6EF5">
      <w:pPr>
        <w:ind w:right="-800"/>
        <w:jc w:val="both"/>
      </w:pPr>
      <w:r>
        <w:t xml:space="preserve">             Technology, Taipei, December 22, 1992.</w:t>
      </w:r>
    </w:p>
    <w:p w14:paraId="097E377A" w14:textId="77777777" w:rsidR="00CD6EF5" w:rsidRDefault="00CD6EF5" w:rsidP="00CD6EF5">
      <w:pPr>
        <w:ind w:left="720" w:right="-800"/>
        <w:jc w:val="both"/>
      </w:pPr>
    </w:p>
    <w:p w14:paraId="4A22ED48" w14:textId="77777777" w:rsidR="00CD6EF5" w:rsidRDefault="00CD6EF5" w:rsidP="00CD6EF5">
      <w:pPr>
        <w:ind w:left="720" w:right="-800"/>
        <w:jc w:val="both"/>
      </w:pPr>
      <w:r>
        <w:t>"Heat Transfer Enhancement by Chaotic Mixing", National Taiwan University, Taipei, December 22, 1992.</w:t>
      </w:r>
    </w:p>
    <w:p w14:paraId="38F5B235" w14:textId="77777777" w:rsidR="00CD6EF5" w:rsidRDefault="00CD6EF5" w:rsidP="00CD6EF5">
      <w:pPr>
        <w:ind w:left="720" w:right="-800"/>
        <w:jc w:val="both"/>
      </w:pPr>
    </w:p>
    <w:p w14:paraId="44C266EE" w14:textId="77777777" w:rsidR="00CD6EF5" w:rsidRDefault="00CD6EF5" w:rsidP="00CD6EF5">
      <w:pPr>
        <w:ind w:left="720" w:right="-800"/>
        <w:jc w:val="both"/>
      </w:pPr>
      <w:r>
        <w:t>"Heat Transfer Enhancement by Chaotic Mixing", National Tsing Hua University, Hsinchu, December 23, 1992.</w:t>
      </w:r>
    </w:p>
    <w:p w14:paraId="70F3A3D5" w14:textId="77777777" w:rsidR="00CD6EF5" w:rsidRDefault="00CD6EF5" w:rsidP="00CD6EF5">
      <w:pPr>
        <w:ind w:left="720" w:right="-800"/>
        <w:jc w:val="both"/>
      </w:pPr>
    </w:p>
    <w:p w14:paraId="4DE10762" w14:textId="77777777" w:rsidR="00CD6EF5" w:rsidRDefault="00CD6EF5" w:rsidP="00CD6EF5">
      <w:pPr>
        <w:ind w:left="720" w:right="-800"/>
        <w:jc w:val="both"/>
      </w:pPr>
      <w:r>
        <w:t xml:space="preserve">"Interfacial Chaos", </w:t>
      </w:r>
      <w:proofErr w:type="spellStart"/>
      <w:r>
        <w:t>Tunghai</w:t>
      </w:r>
      <w:proofErr w:type="spellEnd"/>
      <w:r>
        <w:t xml:space="preserve"> University, Taichung, December 23, 1992.</w:t>
      </w:r>
    </w:p>
    <w:p w14:paraId="4CE50EBF" w14:textId="77777777" w:rsidR="00CD6EF5" w:rsidRDefault="00CD6EF5" w:rsidP="00CD6EF5">
      <w:pPr>
        <w:ind w:left="720" w:right="-800"/>
        <w:jc w:val="both"/>
      </w:pPr>
    </w:p>
    <w:p w14:paraId="0A738E8E" w14:textId="77777777" w:rsidR="00CD6EF5" w:rsidRDefault="00CD6EF5" w:rsidP="00CD6EF5">
      <w:pPr>
        <w:ind w:left="720" w:right="-800"/>
        <w:jc w:val="both"/>
      </w:pPr>
      <w:r>
        <w:t>"Instabilities in Free Convection Near a Heated Plane", Chemical Engineering Department, National Cheng Kung University, Tainan, December 26, 1992.</w:t>
      </w:r>
    </w:p>
    <w:p w14:paraId="0E3096E9" w14:textId="77777777" w:rsidR="00CD6EF5" w:rsidRDefault="00CD6EF5" w:rsidP="00CD6EF5">
      <w:pPr>
        <w:ind w:left="720" w:right="-800"/>
        <w:jc w:val="both"/>
      </w:pPr>
    </w:p>
    <w:p w14:paraId="791A1A65" w14:textId="77777777" w:rsidR="00CD6EF5" w:rsidRDefault="00CD6EF5" w:rsidP="00CD6EF5">
      <w:pPr>
        <w:ind w:left="720" w:right="-800"/>
        <w:jc w:val="both"/>
      </w:pPr>
      <w:r>
        <w:t>"Displacement of Liquid by Air Bubbles in Capillaries", Chemical Engineering Department, National Cheng Kung University, Tainan, December 28, 1992.</w:t>
      </w:r>
    </w:p>
    <w:p w14:paraId="797385E8" w14:textId="77777777" w:rsidR="00CD6EF5" w:rsidRDefault="00CD6EF5" w:rsidP="00CD6EF5">
      <w:pPr>
        <w:ind w:left="720" w:right="-800"/>
        <w:jc w:val="both"/>
      </w:pPr>
    </w:p>
    <w:p w14:paraId="5FE500CD" w14:textId="77777777" w:rsidR="00CD6EF5" w:rsidRDefault="00CD6EF5" w:rsidP="00CD6EF5">
      <w:pPr>
        <w:ind w:left="720" w:right="-800"/>
        <w:jc w:val="both"/>
      </w:pPr>
      <w:r>
        <w:t>"Heat-Transfer Enhancement by Chaotic Mixing", Aeronautical Department, National Cheng Kung University, Tainan, December 29, 1992.</w:t>
      </w:r>
    </w:p>
    <w:p w14:paraId="6F5CAB7C" w14:textId="77777777" w:rsidR="00CD6EF5" w:rsidRDefault="00CD6EF5" w:rsidP="00CD6EF5">
      <w:pPr>
        <w:ind w:left="720" w:right="-800"/>
        <w:jc w:val="both"/>
      </w:pPr>
    </w:p>
    <w:p w14:paraId="512BAD48" w14:textId="77777777" w:rsidR="00CD6EF5" w:rsidRDefault="00CD6EF5" w:rsidP="00CD6EF5">
      <w:pPr>
        <w:ind w:left="720" w:right="-800"/>
        <w:jc w:val="both"/>
      </w:pPr>
      <w:r>
        <w:t>"</w:t>
      </w:r>
      <w:proofErr w:type="spellStart"/>
      <w:r>
        <w:t>Spatio</w:t>
      </w:r>
      <w:proofErr w:type="spellEnd"/>
      <w:r>
        <w:t>-Temporal Chaos and Control on a Catalytic Wafer", Chemical Engineering Department, National Cheng Kung University, Tainan, December 30, 1992.</w:t>
      </w:r>
    </w:p>
    <w:p w14:paraId="13A3791A" w14:textId="77777777" w:rsidR="00CD6EF5" w:rsidRDefault="00CD6EF5" w:rsidP="00CD6EF5">
      <w:pPr>
        <w:ind w:left="720" w:right="-800"/>
        <w:jc w:val="both"/>
      </w:pPr>
    </w:p>
    <w:p w14:paraId="01699B0A" w14:textId="77777777" w:rsidR="00CD6EF5" w:rsidRDefault="00CD6EF5" w:rsidP="00CD6EF5">
      <w:pPr>
        <w:ind w:left="720" w:right="-800"/>
        <w:jc w:val="both"/>
      </w:pPr>
      <w:r>
        <w:t>"Interfacial Chaos", Mechanical Engineering Department, National Cheng Kung University, Tainan, December 31, 1992.</w:t>
      </w:r>
    </w:p>
    <w:p w14:paraId="4B6D71C6" w14:textId="77777777" w:rsidR="00CD6EF5" w:rsidRDefault="00CD6EF5" w:rsidP="00CD6EF5">
      <w:pPr>
        <w:ind w:left="720"/>
        <w:jc w:val="both"/>
      </w:pPr>
    </w:p>
    <w:p w14:paraId="40B29A0A" w14:textId="77777777" w:rsidR="00CD6EF5" w:rsidRDefault="00CD6EF5" w:rsidP="00CD6EF5">
      <w:pPr>
        <w:ind w:left="720"/>
        <w:jc w:val="both"/>
      </w:pPr>
      <w:r>
        <w:t>"Wave Evolution on a Falling Film," Department of Applied Mathematics and Theoretical Physics, Cambridge University, October 22, 1993.</w:t>
      </w:r>
    </w:p>
    <w:p w14:paraId="1ECC4029" w14:textId="77777777" w:rsidR="00CD6EF5" w:rsidRDefault="00CD6EF5" w:rsidP="00CD6EF5">
      <w:pPr>
        <w:ind w:left="720"/>
        <w:jc w:val="both"/>
      </w:pPr>
    </w:p>
    <w:p w14:paraId="1CC62629" w14:textId="77777777" w:rsidR="00CD6EF5" w:rsidRDefault="00CD6EF5" w:rsidP="00CD6EF5">
      <w:pPr>
        <w:ind w:left="720"/>
        <w:jc w:val="both"/>
      </w:pPr>
      <w:r>
        <w:t>"Wave Evolution on a Falling Film," Prague Institute of Chemical Technology, October 26, 1993.</w:t>
      </w:r>
    </w:p>
    <w:p w14:paraId="78B2AE62" w14:textId="77777777" w:rsidR="00CD6EF5" w:rsidRDefault="00CD6EF5" w:rsidP="00CD6EF5">
      <w:pPr>
        <w:ind w:left="720"/>
        <w:jc w:val="both"/>
      </w:pPr>
    </w:p>
    <w:p w14:paraId="79D8EE58" w14:textId="77777777" w:rsidR="00CD6EF5" w:rsidRDefault="00CD6EF5" w:rsidP="00CD6EF5">
      <w:pPr>
        <w:ind w:left="720"/>
        <w:jc w:val="both"/>
      </w:pPr>
      <w:r>
        <w:t>"Wave Evolution on a Falling Film", Department of Mathematics, University of Birmingham, November 19, 1993.</w:t>
      </w:r>
    </w:p>
    <w:p w14:paraId="123C92D8" w14:textId="77777777" w:rsidR="00CD6EF5" w:rsidRDefault="00CD6EF5" w:rsidP="00CD6EF5">
      <w:pPr>
        <w:ind w:left="720"/>
        <w:jc w:val="both"/>
      </w:pPr>
    </w:p>
    <w:p w14:paraId="38DA1919" w14:textId="77777777" w:rsidR="00CD6EF5" w:rsidRDefault="00CD6EF5" w:rsidP="00CD6EF5">
      <w:pPr>
        <w:ind w:left="720"/>
        <w:jc w:val="both"/>
      </w:pPr>
      <w:r>
        <w:t>"Self-similar Solutions in Interfacial Dynamics", Chemical Engineering Department, Carnegie-Mellon, January 25, 1994.</w:t>
      </w:r>
    </w:p>
    <w:p w14:paraId="2201A981" w14:textId="77777777" w:rsidR="00CD6EF5" w:rsidRDefault="00CD6EF5" w:rsidP="00CD6EF5">
      <w:pPr>
        <w:ind w:left="720"/>
        <w:jc w:val="both"/>
      </w:pPr>
    </w:p>
    <w:p w14:paraId="34D0700A" w14:textId="77777777" w:rsidR="00CD6EF5" w:rsidRDefault="00CD6EF5" w:rsidP="00CD6EF5">
      <w:pPr>
        <w:ind w:left="720"/>
        <w:jc w:val="both"/>
      </w:pPr>
      <w:r>
        <w:t>"Interaction Dynamics of Solitary Waves on a Falling Film", Complex Fluid Seminar Series, Princeton University, Sept. 26, 1994.</w:t>
      </w:r>
    </w:p>
    <w:p w14:paraId="3B66EF9F" w14:textId="77777777" w:rsidR="00CD6EF5" w:rsidRDefault="00CD6EF5" w:rsidP="00CD6EF5">
      <w:pPr>
        <w:ind w:left="720"/>
        <w:jc w:val="both"/>
      </w:pPr>
    </w:p>
    <w:p w14:paraId="7703853E" w14:textId="77777777" w:rsidR="00CD6EF5" w:rsidRDefault="00CD6EF5" w:rsidP="00CD6EF5">
      <w:pPr>
        <w:ind w:left="720"/>
        <w:jc w:val="both"/>
      </w:pPr>
      <w:r>
        <w:t xml:space="preserve">"Waves on a Falling Film", </w:t>
      </w:r>
      <w:proofErr w:type="spellStart"/>
      <w:r>
        <w:t>Levich</w:t>
      </w:r>
      <w:proofErr w:type="spellEnd"/>
      <w:r>
        <w:t xml:space="preserve"> Institute of Hydrodynamics, City College of New York, Sept. 27, 1994.</w:t>
      </w:r>
    </w:p>
    <w:p w14:paraId="5D1B9D99" w14:textId="77777777" w:rsidR="00CD6EF5" w:rsidRDefault="00CD6EF5" w:rsidP="00CD6EF5">
      <w:pPr>
        <w:ind w:left="720"/>
        <w:jc w:val="both"/>
      </w:pPr>
    </w:p>
    <w:p w14:paraId="0779DD03" w14:textId="77777777" w:rsidR="00CD6EF5" w:rsidRDefault="00CD6EF5" w:rsidP="00CD6EF5">
      <w:pPr>
        <w:ind w:left="720"/>
        <w:jc w:val="both"/>
      </w:pPr>
      <w:r>
        <w:t>"Wave Dynamics on a Falling Film", University of Missouri-Rolla, March 29, 1995.</w:t>
      </w:r>
    </w:p>
    <w:p w14:paraId="69207B2D" w14:textId="77777777" w:rsidR="00CD6EF5" w:rsidRDefault="00CD6EF5" w:rsidP="00CD6EF5">
      <w:pPr>
        <w:ind w:left="720"/>
        <w:jc w:val="both"/>
      </w:pPr>
    </w:p>
    <w:p w14:paraId="1E226B4E" w14:textId="77777777" w:rsidR="00CD6EF5" w:rsidRDefault="00CD6EF5" w:rsidP="00CD6EF5">
      <w:pPr>
        <w:ind w:left="720"/>
        <w:jc w:val="both"/>
      </w:pPr>
      <w:r>
        <w:t>"Wave Evolution on a Falling Film", Spatially Extended Conference on Complex Dynamics in Spatially Extended Systems, Niels Bohr Institute, Denmark, Sept. 26, 1995.</w:t>
      </w:r>
    </w:p>
    <w:p w14:paraId="297B4FC7" w14:textId="77777777" w:rsidR="00CD6EF5" w:rsidRDefault="00CD6EF5" w:rsidP="00CD6EF5">
      <w:pPr>
        <w:ind w:left="720"/>
        <w:jc w:val="both"/>
      </w:pPr>
    </w:p>
    <w:p w14:paraId="7AB040DC" w14:textId="77777777" w:rsidR="00CD6EF5" w:rsidRDefault="00CD6EF5" w:rsidP="00CD6EF5">
      <w:pPr>
        <w:ind w:left="720"/>
        <w:jc w:val="both"/>
      </w:pPr>
      <w:r>
        <w:t>"Wave Dynamics on a Falling Film", University of Wisconsin, January 24, 1996</w:t>
      </w:r>
    </w:p>
    <w:p w14:paraId="56B52145" w14:textId="77777777" w:rsidR="00CD6EF5" w:rsidRDefault="00CD6EF5" w:rsidP="00CD6EF5">
      <w:pPr>
        <w:jc w:val="both"/>
      </w:pPr>
    </w:p>
    <w:p w14:paraId="7DCA3CE3" w14:textId="77777777" w:rsidR="00CD6EF5" w:rsidRDefault="00CD6EF5" w:rsidP="00CD6EF5">
      <w:pPr>
        <w:ind w:left="720"/>
        <w:jc w:val="both"/>
      </w:pPr>
      <w:r>
        <w:t>"Self-Similarity in Interfacial Dynamics", Physics Department, University of Chicago, April 15, 1996.</w:t>
      </w:r>
    </w:p>
    <w:p w14:paraId="528ED516" w14:textId="77777777" w:rsidR="00CD6EF5" w:rsidRDefault="00CD6EF5" w:rsidP="00CD6EF5">
      <w:pPr>
        <w:ind w:left="720"/>
        <w:jc w:val="both"/>
      </w:pPr>
    </w:p>
    <w:p w14:paraId="4C919A50" w14:textId="77777777" w:rsidR="00CD6EF5" w:rsidRDefault="00CD6EF5" w:rsidP="00CD6EF5">
      <w:pPr>
        <w:ind w:left="720"/>
        <w:jc w:val="both"/>
      </w:pPr>
      <w:r>
        <w:t>"Falling Film Dynamics,", Mathematics Department, University of Alabama, May 1, 1996.</w:t>
      </w:r>
    </w:p>
    <w:p w14:paraId="08D9C96E" w14:textId="77777777" w:rsidR="00CD6EF5" w:rsidRDefault="00CD6EF5" w:rsidP="00CD6EF5">
      <w:pPr>
        <w:ind w:left="720"/>
        <w:jc w:val="both"/>
      </w:pPr>
    </w:p>
    <w:p w14:paraId="261136B0" w14:textId="77777777" w:rsidR="00CD6EF5" w:rsidRDefault="00CD6EF5" w:rsidP="00CD6EF5">
      <w:pPr>
        <w:ind w:left="720"/>
        <w:jc w:val="both"/>
      </w:pPr>
      <w:r>
        <w:t>"A Description of Film Wave Dynamics by Coherent Structure Theory", Applied Mathematics Department, Northwestern University, May 12, 1997.</w:t>
      </w:r>
    </w:p>
    <w:p w14:paraId="7D6BBA7A" w14:textId="77777777" w:rsidR="00CD6EF5" w:rsidRDefault="00CD6EF5" w:rsidP="00CD6EF5">
      <w:pPr>
        <w:ind w:left="720"/>
        <w:jc w:val="both"/>
      </w:pPr>
    </w:p>
    <w:p w14:paraId="28DDD188" w14:textId="77777777" w:rsidR="00CD6EF5" w:rsidRDefault="00CD6EF5" w:rsidP="00CD6EF5">
      <w:pPr>
        <w:ind w:left="720"/>
        <w:jc w:val="both"/>
      </w:pPr>
      <w:r>
        <w:t>"Pattern Formation During Electropolishing", Fritz-Haber-</w:t>
      </w:r>
      <w:proofErr w:type="spellStart"/>
      <w:r>
        <w:t>Institut</w:t>
      </w:r>
      <w:proofErr w:type="spellEnd"/>
      <w:r>
        <w:t xml:space="preserve"> der Marx-Planck-</w:t>
      </w:r>
      <w:proofErr w:type="spellStart"/>
      <w:r>
        <w:t>Gesellscaft</w:t>
      </w:r>
      <w:proofErr w:type="spellEnd"/>
      <w:r>
        <w:t>, Berlin, July 21, 1997.</w:t>
      </w:r>
    </w:p>
    <w:p w14:paraId="60BC27F2" w14:textId="77777777" w:rsidR="00CD6EF5" w:rsidRDefault="00CD6EF5" w:rsidP="00CD6EF5">
      <w:pPr>
        <w:ind w:left="720"/>
        <w:jc w:val="both"/>
      </w:pPr>
    </w:p>
    <w:p w14:paraId="2D554B14" w14:textId="77777777" w:rsidR="00CD6EF5" w:rsidRDefault="00CD6EF5" w:rsidP="00CD6EF5">
      <w:pPr>
        <w:ind w:left="720"/>
        <w:jc w:val="both"/>
      </w:pPr>
      <w:r>
        <w:t>"Drop Formation in Viscoelastic Jets", Department of Mathematical Sciences, Indiana/Purdue University, Indianapolis, October 15, 1997.</w:t>
      </w:r>
    </w:p>
    <w:p w14:paraId="3C2E01C7" w14:textId="77777777" w:rsidR="00CD6EF5" w:rsidRDefault="00CD6EF5" w:rsidP="00CD6EF5">
      <w:pPr>
        <w:ind w:left="720"/>
        <w:jc w:val="both"/>
      </w:pPr>
    </w:p>
    <w:p w14:paraId="4C06FC05" w14:textId="77777777" w:rsidR="00CD6EF5" w:rsidRDefault="00CD6EF5" w:rsidP="00CD6EF5">
      <w:pPr>
        <w:ind w:left="720"/>
        <w:jc w:val="both"/>
      </w:pPr>
      <w:r>
        <w:t xml:space="preserve">"Drop Formation and </w:t>
      </w:r>
      <w:proofErr w:type="spellStart"/>
      <w:r>
        <w:t>Pinchoff</w:t>
      </w:r>
      <w:proofErr w:type="spellEnd"/>
      <w:r>
        <w:t xml:space="preserve"> in Viscoelastic Jets", Mech. Eng. Dept., Arizona State University, November 21, 1997.</w:t>
      </w:r>
    </w:p>
    <w:p w14:paraId="42FF25A8" w14:textId="77777777" w:rsidR="00CD6EF5" w:rsidRDefault="00CD6EF5" w:rsidP="00CD6EF5">
      <w:pPr>
        <w:ind w:left="720"/>
        <w:jc w:val="both"/>
      </w:pPr>
    </w:p>
    <w:p w14:paraId="51546FB4" w14:textId="77777777" w:rsidR="00CD6EF5" w:rsidRDefault="00CD6EF5" w:rsidP="00CD6EF5">
      <w:pPr>
        <w:ind w:left="720"/>
        <w:jc w:val="both"/>
      </w:pPr>
      <w:r>
        <w:lastRenderedPageBreak/>
        <w:t xml:space="preserve">"Wave Dynamics on Thin Films", "Pattern Formation in Corrosion and Electropolishing" and "Breakup of Viscoelastic Jets", Mathematics and Engineering Departments, Institute of Technology at </w:t>
      </w:r>
      <w:proofErr w:type="spellStart"/>
      <w:r>
        <w:t>Bundung</w:t>
      </w:r>
      <w:proofErr w:type="spellEnd"/>
      <w:r>
        <w:t>, Indonesia, January 7-9, 1998.</w:t>
      </w:r>
    </w:p>
    <w:p w14:paraId="2F4E25C8" w14:textId="77777777" w:rsidR="00CD6EF5" w:rsidRDefault="00CD6EF5" w:rsidP="00CD6EF5">
      <w:pPr>
        <w:ind w:left="720"/>
        <w:jc w:val="both"/>
      </w:pPr>
    </w:p>
    <w:p w14:paraId="640C37E1" w14:textId="77777777" w:rsidR="00CD6EF5" w:rsidRDefault="00CD6EF5" w:rsidP="00CD6EF5">
      <w:pPr>
        <w:ind w:left="720"/>
        <w:jc w:val="both"/>
      </w:pPr>
      <w:r>
        <w:t>"Wave Dynamics on a Falling Film", Mech. Eng. Dept., MIT, February 27, 1998.</w:t>
      </w:r>
    </w:p>
    <w:p w14:paraId="43C8A4DB" w14:textId="77777777" w:rsidR="00CD6EF5" w:rsidRDefault="00CD6EF5" w:rsidP="00CD6EF5">
      <w:pPr>
        <w:ind w:left="720"/>
        <w:jc w:val="both"/>
      </w:pPr>
    </w:p>
    <w:p w14:paraId="0369318A" w14:textId="77777777" w:rsidR="00CD6EF5" w:rsidRDefault="00CD6EF5" w:rsidP="00CD6EF5">
      <w:pPr>
        <w:ind w:left="720"/>
        <w:jc w:val="both"/>
      </w:pPr>
      <w:r>
        <w:t>"Modulation Instability of Kinematic Interfacial Waves", Mech. Eng. Dept., UCLA, May 14, 1998.</w:t>
      </w:r>
    </w:p>
    <w:p w14:paraId="759E35A6" w14:textId="77777777" w:rsidR="00CD6EF5" w:rsidRDefault="00CD6EF5" w:rsidP="00CD6EF5">
      <w:pPr>
        <w:ind w:left="720"/>
        <w:jc w:val="both"/>
      </w:pPr>
    </w:p>
    <w:p w14:paraId="517D1C30" w14:textId="77777777" w:rsidR="00CD6EF5" w:rsidRDefault="00CD6EF5" w:rsidP="00CD6EF5">
      <w:pPr>
        <w:ind w:left="720"/>
        <w:jc w:val="both"/>
      </w:pPr>
      <w:r>
        <w:t>"Wave Dynamics on a Falling, Film", Chem. Eng. Dept., UCLA, May 15, 1998.</w:t>
      </w:r>
    </w:p>
    <w:p w14:paraId="47AF3315" w14:textId="77777777" w:rsidR="00CD6EF5" w:rsidRDefault="00CD6EF5" w:rsidP="00CD6EF5">
      <w:pPr>
        <w:ind w:left="720"/>
        <w:jc w:val="both"/>
      </w:pPr>
    </w:p>
    <w:p w14:paraId="274777B5" w14:textId="77777777" w:rsidR="00CD6EF5" w:rsidRDefault="00CD6EF5" w:rsidP="00CD6EF5">
      <w:pPr>
        <w:ind w:left="720"/>
        <w:jc w:val="both"/>
      </w:pPr>
      <w:r>
        <w:t>"Homogenization and Scaling Theories for Molecular Transport in Zeolites", Chem. Eng. Dept., University of Naples, June 16, 1998.</w:t>
      </w:r>
    </w:p>
    <w:p w14:paraId="7BC834BD" w14:textId="77777777" w:rsidR="00CD6EF5" w:rsidRDefault="00CD6EF5" w:rsidP="00CD6EF5">
      <w:pPr>
        <w:ind w:left="720"/>
        <w:jc w:val="both"/>
      </w:pPr>
    </w:p>
    <w:p w14:paraId="4A9C3CA2" w14:textId="77777777" w:rsidR="00CD6EF5" w:rsidRDefault="00CD6EF5" w:rsidP="00CD6EF5">
      <w:pPr>
        <w:ind w:left="720"/>
        <w:jc w:val="both"/>
      </w:pPr>
      <w:r>
        <w:t>"Arnold Diffusion in Zeolite Crystals", Aerospace and Mechanical Engineering Dept., University of Notre Dame, Aug. 31, 1999.</w:t>
      </w:r>
    </w:p>
    <w:p w14:paraId="66CEE3FF" w14:textId="77777777" w:rsidR="00CD6EF5" w:rsidRDefault="00CD6EF5" w:rsidP="00CD6EF5">
      <w:pPr>
        <w:ind w:left="720"/>
        <w:jc w:val="both"/>
      </w:pPr>
    </w:p>
    <w:p w14:paraId="2A0DA2FA" w14:textId="77777777" w:rsidR="00CD6EF5" w:rsidRDefault="00CD6EF5" w:rsidP="00CD6EF5">
      <w:pPr>
        <w:ind w:left="720"/>
        <w:jc w:val="both"/>
      </w:pPr>
      <w:r>
        <w:t>"Nanoscale Pattern Formation During Electrode Dissolution", Chemical Engineering Dept., University of Florida, Oct. 18, 1999.</w:t>
      </w:r>
    </w:p>
    <w:p w14:paraId="68321587" w14:textId="77777777" w:rsidR="00CD6EF5" w:rsidRDefault="00CD6EF5" w:rsidP="00CD6EF5">
      <w:pPr>
        <w:ind w:left="720"/>
        <w:jc w:val="both"/>
      </w:pPr>
    </w:p>
    <w:p w14:paraId="6470CB89" w14:textId="77777777" w:rsidR="00CD6EF5" w:rsidRDefault="00CD6EF5" w:rsidP="00CD6EF5">
      <w:pPr>
        <w:ind w:left="720"/>
        <w:jc w:val="both"/>
      </w:pPr>
      <w:r>
        <w:t>"Nanoscale Pattern Formation During Electrode Dissolution", Chemical Engineering Dept., University of Houston, November 19, 1999.</w:t>
      </w:r>
    </w:p>
    <w:p w14:paraId="563D2B66" w14:textId="77777777" w:rsidR="00CD6EF5" w:rsidRDefault="00CD6EF5" w:rsidP="00CD6EF5">
      <w:pPr>
        <w:ind w:left="720"/>
        <w:jc w:val="both"/>
      </w:pPr>
    </w:p>
    <w:p w14:paraId="03B6BFBA" w14:textId="77777777" w:rsidR="00CD6EF5" w:rsidRDefault="00CD6EF5" w:rsidP="00CD6EF5">
      <w:pPr>
        <w:ind w:left="720"/>
        <w:jc w:val="both"/>
      </w:pPr>
      <w:r>
        <w:t>"Fast-Igniting Catalytic Converters", Chemical Engineering Dept., Iowa State, March 2, 2000.</w:t>
      </w:r>
    </w:p>
    <w:p w14:paraId="14E5E39E" w14:textId="77777777" w:rsidR="00CD6EF5" w:rsidRDefault="00CD6EF5" w:rsidP="00CD6EF5">
      <w:pPr>
        <w:ind w:left="720"/>
        <w:jc w:val="both"/>
      </w:pPr>
    </w:p>
    <w:p w14:paraId="5259DBD8" w14:textId="77777777" w:rsidR="00CD6EF5" w:rsidRDefault="00CD6EF5" w:rsidP="00CD6EF5">
      <w:pPr>
        <w:ind w:left="720"/>
        <w:jc w:val="both"/>
      </w:pPr>
      <w:r>
        <w:t>"Nanoscale Pattern Formation", Fritz-Haber-</w:t>
      </w:r>
      <w:proofErr w:type="spellStart"/>
      <w:r>
        <w:t>Institut</w:t>
      </w:r>
      <w:proofErr w:type="spellEnd"/>
      <w:r>
        <w:t xml:space="preserve"> der Marx-Planck-</w:t>
      </w:r>
      <w:proofErr w:type="spellStart"/>
      <w:r>
        <w:t>Gesellscaft</w:t>
      </w:r>
      <w:proofErr w:type="spellEnd"/>
      <w:r>
        <w:t>, Berlin, June 16, 2000.</w:t>
      </w:r>
    </w:p>
    <w:p w14:paraId="5C53D731" w14:textId="77777777" w:rsidR="00CD6EF5" w:rsidRDefault="00CD6EF5" w:rsidP="00CD6EF5">
      <w:pPr>
        <w:ind w:left="720"/>
        <w:jc w:val="both"/>
      </w:pPr>
    </w:p>
    <w:p w14:paraId="177357F5" w14:textId="77777777" w:rsidR="00CD6EF5" w:rsidRDefault="00CD6EF5" w:rsidP="00CD6EF5">
      <w:pPr>
        <w:ind w:left="720"/>
        <w:jc w:val="both"/>
      </w:pPr>
      <w:r>
        <w:t xml:space="preserve">"Fast-Igniting Catalytic Converters", Department of Mathematics, University of Minnesota, Minneapolis, September 7, 2000; Nonlinear Dynamics Seminar Series, Applied Math Program, Princeton University,  October 23, 2000. </w:t>
      </w:r>
    </w:p>
    <w:p w14:paraId="3F020DB9" w14:textId="77777777" w:rsidR="00CD6EF5" w:rsidRDefault="00CD6EF5" w:rsidP="00CD6EF5">
      <w:pPr>
        <w:ind w:left="720"/>
        <w:jc w:val="both"/>
      </w:pPr>
    </w:p>
    <w:p w14:paraId="4CD54321" w14:textId="77777777" w:rsidR="00CD6EF5" w:rsidRDefault="00CD6EF5" w:rsidP="00CD6EF5">
      <w:pPr>
        <w:ind w:left="720"/>
        <w:jc w:val="both"/>
      </w:pPr>
      <w:r>
        <w:t xml:space="preserve">"Fast-Igniting Catalytic </w:t>
      </w:r>
      <w:proofErr w:type="spellStart"/>
      <w:r>
        <w:t>Converters",Department</w:t>
      </w:r>
      <w:proofErr w:type="spellEnd"/>
      <w:r>
        <w:t xml:space="preserve"> of Mathematics, New Jersey Institute of Technology, Newark, November 3, 2000.</w:t>
      </w:r>
    </w:p>
    <w:p w14:paraId="2C7D296C" w14:textId="77777777" w:rsidR="00CD6EF5" w:rsidRDefault="00CD6EF5" w:rsidP="00CD6EF5">
      <w:pPr>
        <w:ind w:left="720"/>
        <w:jc w:val="both"/>
      </w:pPr>
    </w:p>
    <w:p w14:paraId="58AAE54E" w14:textId="77777777" w:rsidR="00CD6EF5" w:rsidRDefault="00CD6EF5" w:rsidP="00CD6EF5">
      <w:pPr>
        <w:ind w:left="720"/>
        <w:jc w:val="both"/>
      </w:pPr>
      <w:r>
        <w:t xml:space="preserve">“Fast-Igniting Catalytic Converters”, Mathematics </w:t>
      </w:r>
      <w:proofErr w:type="spellStart"/>
      <w:r>
        <w:t>Department,Chinese</w:t>
      </w:r>
      <w:proofErr w:type="spellEnd"/>
      <w:r>
        <w:t xml:space="preserve"> Normal University, Taipei, Taiwan, December 27, 2000.</w:t>
      </w:r>
    </w:p>
    <w:p w14:paraId="2F2BCFB5" w14:textId="77777777" w:rsidR="00CD6EF5" w:rsidRDefault="00CD6EF5" w:rsidP="00CD6EF5">
      <w:pPr>
        <w:ind w:left="720"/>
        <w:jc w:val="both"/>
      </w:pPr>
    </w:p>
    <w:p w14:paraId="3ECC1B96" w14:textId="77777777" w:rsidR="00CD6EF5" w:rsidRDefault="00CD6EF5" w:rsidP="00CD6EF5">
      <w:pPr>
        <w:ind w:left="720"/>
        <w:jc w:val="both"/>
      </w:pPr>
      <w:r>
        <w:t xml:space="preserve">“Microdevices and </w:t>
      </w:r>
      <w:proofErr w:type="spellStart"/>
      <w:r>
        <w:t>Nanoporous</w:t>
      </w:r>
      <w:proofErr w:type="spellEnd"/>
      <w:r>
        <w:t xml:space="preserve"> Materials”, College of Engineering, Yuan </w:t>
      </w:r>
      <w:proofErr w:type="spellStart"/>
      <w:r>
        <w:t>Ze</w:t>
      </w:r>
      <w:proofErr w:type="spellEnd"/>
      <w:r>
        <w:t xml:space="preserve"> University, Taiwan, December 28, 2000.</w:t>
      </w:r>
    </w:p>
    <w:p w14:paraId="374B1240" w14:textId="77777777" w:rsidR="00CD6EF5" w:rsidRDefault="00CD6EF5" w:rsidP="00CD6EF5">
      <w:pPr>
        <w:ind w:left="720"/>
        <w:jc w:val="both"/>
      </w:pPr>
    </w:p>
    <w:p w14:paraId="5607E309" w14:textId="77777777" w:rsidR="00CD6EF5" w:rsidRDefault="00CD6EF5" w:rsidP="00CD6EF5">
      <w:pPr>
        <w:ind w:left="720"/>
        <w:jc w:val="both"/>
      </w:pPr>
      <w:r>
        <w:lastRenderedPageBreak/>
        <w:t xml:space="preserve">“Microfluidics”, Chemical Engineering, National Taiwan University, Dec 18, Chung Cheng University, Dec 20, Cheng Kung University, Dec 22, </w:t>
      </w:r>
      <w:proofErr w:type="spellStart"/>
      <w:r>
        <w:t>Changan</w:t>
      </w:r>
      <w:proofErr w:type="spellEnd"/>
      <w:r>
        <w:t xml:space="preserve"> Hospital and University, Dec 24, Taiwan, 2001.</w:t>
      </w:r>
    </w:p>
    <w:p w14:paraId="079DBC8B" w14:textId="77777777" w:rsidR="00CD6EF5" w:rsidRDefault="00CD6EF5" w:rsidP="00CD6EF5">
      <w:pPr>
        <w:ind w:left="720"/>
        <w:jc w:val="both"/>
      </w:pPr>
    </w:p>
    <w:p w14:paraId="4956E608" w14:textId="77777777" w:rsidR="00CD6EF5" w:rsidRDefault="00CD6EF5" w:rsidP="00CD6EF5">
      <w:pPr>
        <w:ind w:left="720"/>
        <w:jc w:val="both"/>
      </w:pPr>
      <w:r>
        <w:t xml:space="preserve">“Microfluidics”, Chemical Engineering, </w:t>
      </w:r>
      <w:proofErr w:type="spellStart"/>
      <w:r>
        <w:t>Natioal</w:t>
      </w:r>
      <w:proofErr w:type="spellEnd"/>
      <w:r>
        <w:t xml:space="preserve"> Seoul University, January 8, KAIST, January 10, KIST, January 11, Korea, 2002.</w:t>
      </w:r>
    </w:p>
    <w:p w14:paraId="25C389F7" w14:textId="77777777" w:rsidR="00CD6EF5" w:rsidRDefault="00CD6EF5" w:rsidP="00CD6EF5">
      <w:pPr>
        <w:ind w:left="720"/>
        <w:jc w:val="both"/>
      </w:pPr>
    </w:p>
    <w:p w14:paraId="59908007" w14:textId="77777777" w:rsidR="00CD6EF5" w:rsidRDefault="00CD6EF5" w:rsidP="00CD6EF5">
      <w:pPr>
        <w:ind w:left="720"/>
        <w:jc w:val="both"/>
      </w:pPr>
      <w:r>
        <w:t>“ Wave Dynamics on Thin Films”, Department of Mathematics, Penn State, February, 2002.</w:t>
      </w:r>
    </w:p>
    <w:p w14:paraId="178C6855" w14:textId="77777777" w:rsidR="00CD6EF5" w:rsidRDefault="00CD6EF5" w:rsidP="00CD6EF5">
      <w:pPr>
        <w:ind w:left="720"/>
        <w:jc w:val="both"/>
      </w:pPr>
    </w:p>
    <w:p w14:paraId="008B4BEA" w14:textId="77777777" w:rsidR="00CD6EF5" w:rsidRDefault="00CD6EF5" w:rsidP="00CD6EF5">
      <w:pPr>
        <w:ind w:left="720"/>
        <w:jc w:val="both"/>
      </w:pPr>
      <w:r>
        <w:t>“</w:t>
      </w:r>
      <w:proofErr w:type="spellStart"/>
      <w:r>
        <w:t>Electrokinetic</w:t>
      </w:r>
      <w:proofErr w:type="spellEnd"/>
      <w:r>
        <w:t xml:space="preserve"> Microfluidics”, Stanley </w:t>
      </w:r>
      <w:proofErr w:type="spellStart"/>
      <w:r>
        <w:t>Corrsin</w:t>
      </w:r>
      <w:proofErr w:type="spellEnd"/>
      <w:r>
        <w:t xml:space="preserve"> Hydrodynamics Lecture, Johns Hopkins University, March 7, 2002.</w:t>
      </w:r>
    </w:p>
    <w:p w14:paraId="7AEC0AF9" w14:textId="77777777" w:rsidR="00CD6EF5" w:rsidRDefault="00CD6EF5" w:rsidP="00CD6EF5">
      <w:pPr>
        <w:ind w:left="720"/>
        <w:jc w:val="both"/>
      </w:pPr>
    </w:p>
    <w:p w14:paraId="4C6DF0C9" w14:textId="77777777" w:rsidR="00CD6EF5" w:rsidRDefault="00CD6EF5" w:rsidP="00CD6EF5">
      <w:pPr>
        <w:ind w:left="720"/>
        <w:jc w:val="both"/>
      </w:pPr>
      <w:r>
        <w:t xml:space="preserve"> “</w:t>
      </w:r>
      <w:proofErr w:type="spellStart"/>
      <w:r>
        <w:t>Electrokinetic</w:t>
      </w:r>
      <w:proofErr w:type="spellEnd"/>
      <w:r>
        <w:t xml:space="preserve"> Microfluidics”, University of Wisconsin, April 9, 2002.</w:t>
      </w:r>
    </w:p>
    <w:p w14:paraId="30BB3DD7" w14:textId="77777777" w:rsidR="00CD6EF5" w:rsidRDefault="00CD6EF5" w:rsidP="00CD6EF5">
      <w:pPr>
        <w:ind w:left="720"/>
        <w:jc w:val="both"/>
      </w:pPr>
    </w:p>
    <w:p w14:paraId="1A402D63" w14:textId="77777777" w:rsidR="00CD6EF5" w:rsidRDefault="00CD6EF5" w:rsidP="00CD6EF5">
      <w:pPr>
        <w:ind w:left="720"/>
        <w:jc w:val="both"/>
      </w:pPr>
      <w:r>
        <w:t xml:space="preserve">“Nonlinear </w:t>
      </w:r>
      <w:proofErr w:type="spellStart"/>
      <w:r>
        <w:t>Electrokinetic</w:t>
      </w:r>
      <w:proofErr w:type="spellEnd"/>
      <w:r>
        <w:t xml:space="preserve"> Phenomena and their Microfluidic Applications”, Mechanical Engineering Dept, Louisiana State University, September 18, 2002.</w:t>
      </w:r>
    </w:p>
    <w:p w14:paraId="2B19DEFF" w14:textId="77777777" w:rsidR="00CD6EF5" w:rsidRDefault="00CD6EF5" w:rsidP="00CD6EF5">
      <w:pPr>
        <w:ind w:left="720"/>
        <w:jc w:val="both"/>
      </w:pPr>
    </w:p>
    <w:p w14:paraId="1A8CA0AD" w14:textId="77777777" w:rsidR="00CD6EF5" w:rsidRDefault="00CD6EF5" w:rsidP="00CD6EF5">
      <w:pPr>
        <w:ind w:left="720"/>
        <w:jc w:val="both"/>
      </w:pPr>
      <w:r>
        <w:t xml:space="preserve">“Bioparticle Separation and Detection with Micro-Devices”, Academia </w:t>
      </w:r>
      <w:proofErr w:type="spellStart"/>
      <w:r>
        <w:t>Sinica</w:t>
      </w:r>
      <w:proofErr w:type="spellEnd"/>
      <w:r>
        <w:t>, Taipei, Taiwan, December 26, 2002.</w:t>
      </w:r>
    </w:p>
    <w:p w14:paraId="1FFCBDA1" w14:textId="77777777" w:rsidR="00CD6EF5" w:rsidRDefault="00CD6EF5" w:rsidP="00CD6EF5">
      <w:pPr>
        <w:ind w:left="720"/>
        <w:jc w:val="both"/>
      </w:pPr>
    </w:p>
    <w:p w14:paraId="3E03867B" w14:textId="77777777" w:rsidR="00CD6EF5" w:rsidRDefault="00CD6EF5" w:rsidP="00CD6EF5">
      <w:pPr>
        <w:ind w:left="720"/>
        <w:jc w:val="both"/>
      </w:pPr>
      <w:r>
        <w:t xml:space="preserve">“Miniature Medical Diagnostic Kits”, National Nano-Device Laboratory, </w:t>
      </w:r>
      <w:proofErr w:type="spellStart"/>
      <w:r>
        <w:t>Hsin</w:t>
      </w:r>
      <w:proofErr w:type="spellEnd"/>
      <w:r>
        <w:t>-Chu, Taiwan, December 27, 2002.</w:t>
      </w:r>
    </w:p>
    <w:p w14:paraId="284AF0FB" w14:textId="77777777" w:rsidR="00CD6EF5" w:rsidRDefault="00CD6EF5" w:rsidP="00CD6EF5">
      <w:pPr>
        <w:ind w:left="720"/>
        <w:jc w:val="both"/>
      </w:pPr>
    </w:p>
    <w:p w14:paraId="5E0B8DEC" w14:textId="77777777" w:rsidR="00CD6EF5" w:rsidRDefault="00CD6EF5" w:rsidP="00CD6EF5">
      <w:pPr>
        <w:ind w:left="720"/>
        <w:jc w:val="both"/>
      </w:pPr>
      <w:r>
        <w:t xml:space="preserve">“Application of </w:t>
      </w:r>
      <w:proofErr w:type="spellStart"/>
      <w:r>
        <w:t>Electrokinetics</w:t>
      </w:r>
      <w:proofErr w:type="spellEnd"/>
      <w:r>
        <w:t xml:space="preserve"> to Micro-Fluidic Devices”, Carnegie-Mellon, Feb 18, 2003.</w:t>
      </w:r>
    </w:p>
    <w:p w14:paraId="7C506E2C" w14:textId="77777777" w:rsidR="00CD6EF5" w:rsidRDefault="00CD6EF5" w:rsidP="00CD6EF5">
      <w:pPr>
        <w:ind w:left="720"/>
        <w:jc w:val="both"/>
      </w:pPr>
    </w:p>
    <w:p w14:paraId="349F8D37" w14:textId="77777777" w:rsidR="00CD6EF5" w:rsidRDefault="00CD6EF5" w:rsidP="00CD6EF5">
      <w:pPr>
        <w:ind w:left="720"/>
        <w:jc w:val="both"/>
      </w:pPr>
      <w:r>
        <w:rPr>
          <w:color w:val="000000"/>
        </w:rPr>
        <w:t>“Engineering Double Layers to Control Electro-Dissolution Processes”, Ashland Research Laboratory, Columbus, Ohio, April 16, 2003.</w:t>
      </w:r>
    </w:p>
    <w:p w14:paraId="67F93AF0" w14:textId="77777777" w:rsidR="00CD6EF5" w:rsidRDefault="00CD6EF5" w:rsidP="00CD6EF5">
      <w:pPr>
        <w:ind w:left="720"/>
        <w:jc w:val="both"/>
      </w:pPr>
    </w:p>
    <w:p w14:paraId="5F56FFB9" w14:textId="77777777" w:rsidR="00CD6EF5" w:rsidRDefault="00CD6EF5" w:rsidP="00CD6EF5">
      <w:pPr>
        <w:ind w:left="720"/>
        <w:jc w:val="both"/>
        <w:rPr>
          <w:color w:val="000000"/>
        </w:rPr>
      </w:pPr>
      <w:r>
        <w:t>“</w:t>
      </w:r>
      <w:r>
        <w:rPr>
          <w:color w:val="000000"/>
        </w:rPr>
        <w:t xml:space="preserve">Nano-scale Dissolution Patterns During Electropolishing and Anodization”, Argonne National Laboratory, Material Science Division, May 1, 2003. </w:t>
      </w:r>
    </w:p>
    <w:p w14:paraId="279D43AF" w14:textId="77777777" w:rsidR="00CD6EF5" w:rsidRDefault="00CD6EF5" w:rsidP="00CD6EF5">
      <w:pPr>
        <w:ind w:left="720"/>
        <w:jc w:val="both"/>
        <w:rPr>
          <w:color w:val="000000"/>
        </w:rPr>
      </w:pPr>
    </w:p>
    <w:p w14:paraId="573A647E" w14:textId="77777777" w:rsidR="00CD6EF5" w:rsidRDefault="00CD6EF5" w:rsidP="00CD6EF5">
      <w:pPr>
        <w:ind w:left="720"/>
        <w:jc w:val="both"/>
        <w:rPr>
          <w:color w:val="000000"/>
        </w:rPr>
      </w:pPr>
      <w:r>
        <w:rPr>
          <w:color w:val="000000"/>
        </w:rPr>
        <w:t xml:space="preserve">“Nonlinear </w:t>
      </w:r>
      <w:proofErr w:type="spellStart"/>
      <w:r>
        <w:rPr>
          <w:color w:val="000000"/>
        </w:rPr>
        <w:t>Electrokinetics</w:t>
      </w:r>
      <w:proofErr w:type="spellEnd"/>
      <w:r>
        <w:rPr>
          <w:color w:val="000000"/>
        </w:rPr>
        <w:t xml:space="preserve"> and Microfluidic Devices”, Workshop on Complex Fluids, Argonne National Laboratory, July 28 to 31, 2003.</w:t>
      </w:r>
    </w:p>
    <w:p w14:paraId="762E2065" w14:textId="77777777" w:rsidR="00CD6EF5" w:rsidRDefault="00CD6EF5" w:rsidP="00CD6EF5">
      <w:pPr>
        <w:ind w:left="720"/>
        <w:jc w:val="both"/>
        <w:rPr>
          <w:color w:val="000000"/>
        </w:rPr>
      </w:pPr>
    </w:p>
    <w:p w14:paraId="629DAEBC" w14:textId="77777777" w:rsidR="00CD6EF5" w:rsidRDefault="00CD6EF5" w:rsidP="00CD6EF5">
      <w:pPr>
        <w:jc w:val="both"/>
        <w:rPr>
          <w:color w:val="000000"/>
        </w:rPr>
      </w:pPr>
      <w:r>
        <w:rPr>
          <w:color w:val="000000"/>
        </w:rPr>
        <w:t xml:space="preserve">            “Application of </w:t>
      </w:r>
      <w:proofErr w:type="spellStart"/>
      <w:r>
        <w:rPr>
          <w:color w:val="000000"/>
        </w:rPr>
        <w:t>Electrokinetics</w:t>
      </w:r>
      <w:proofErr w:type="spellEnd"/>
      <w:r>
        <w:rPr>
          <w:color w:val="000000"/>
        </w:rPr>
        <w:t xml:space="preserve"> in Micro-fluidic Devices”, University of Minnesota, Oct    </w:t>
      </w:r>
    </w:p>
    <w:p w14:paraId="56455FCD" w14:textId="77777777" w:rsidR="00CD6EF5" w:rsidRDefault="00CD6EF5" w:rsidP="00CD6EF5">
      <w:pPr>
        <w:jc w:val="both"/>
        <w:rPr>
          <w:color w:val="000000"/>
        </w:rPr>
      </w:pPr>
      <w:r>
        <w:rPr>
          <w:color w:val="000000"/>
        </w:rPr>
        <w:t xml:space="preserve">             7,   2003.</w:t>
      </w:r>
    </w:p>
    <w:p w14:paraId="3E791ED4" w14:textId="77777777" w:rsidR="00CD6EF5" w:rsidRDefault="00CD6EF5" w:rsidP="00CD6EF5">
      <w:pPr>
        <w:jc w:val="both"/>
        <w:rPr>
          <w:color w:val="000000"/>
        </w:rPr>
      </w:pPr>
    </w:p>
    <w:p w14:paraId="47A07F4F" w14:textId="77777777" w:rsidR="00CD6EF5" w:rsidRDefault="00CD6EF5" w:rsidP="00CD6EF5">
      <w:pPr>
        <w:ind w:left="720" w:firstLine="60"/>
        <w:jc w:val="both"/>
        <w:rPr>
          <w:color w:val="000000"/>
        </w:rPr>
      </w:pPr>
      <w:r>
        <w:rPr>
          <w:color w:val="000000"/>
        </w:rPr>
        <w:t xml:space="preserve">“Application of </w:t>
      </w:r>
      <w:proofErr w:type="spellStart"/>
      <w:r>
        <w:rPr>
          <w:color w:val="000000"/>
        </w:rPr>
        <w:t>Electrokinetics</w:t>
      </w:r>
      <w:proofErr w:type="spellEnd"/>
      <w:r>
        <w:rPr>
          <w:color w:val="000000"/>
        </w:rPr>
        <w:t xml:space="preserve"> in Micro-fluidic Devices”, Michigan Tech, Oct 23, 2003.</w:t>
      </w:r>
    </w:p>
    <w:p w14:paraId="7340E0CC" w14:textId="77777777" w:rsidR="00CD6EF5" w:rsidRDefault="00CD6EF5" w:rsidP="00CD6EF5">
      <w:pPr>
        <w:ind w:left="720" w:firstLine="60"/>
        <w:jc w:val="both"/>
        <w:rPr>
          <w:color w:val="000000"/>
        </w:rPr>
      </w:pPr>
    </w:p>
    <w:p w14:paraId="1AFCEFEB" w14:textId="77777777" w:rsidR="00CD6EF5" w:rsidRDefault="00CD6EF5" w:rsidP="00CD6EF5">
      <w:pPr>
        <w:ind w:left="720"/>
        <w:jc w:val="both"/>
        <w:rPr>
          <w:color w:val="000000"/>
        </w:rPr>
      </w:pPr>
      <w:r>
        <w:rPr>
          <w:color w:val="000000"/>
        </w:rPr>
        <w:t xml:space="preserve">“Application of </w:t>
      </w:r>
      <w:proofErr w:type="spellStart"/>
      <w:r>
        <w:rPr>
          <w:color w:val="000000"/>
        </w:rPr>
        <w:t>Electrokinetics</w:t>
      </w:r>
      <w:proofErr w:type="spellEnd"/>
      <w:r>
        <w:rPr>
          <w:color w:val="000000"/>
        </w:rPr>
        <w:t xml:space="preserve"> in Micro-fluidic Devices”, Tsinghua University, Dec 18, 2003.</w:t>
      </w:r>
    </w:p>
    <w:p w14:paraId="748CBCF2" w14:textId="77777777" w:rsidR="00CD6EF5" w:rsidRDefault="00CD6EF5" w:rsidP="00CD6EF5">
      <w:pPr>
        <w:ind w:left="720"/>
        <w:jc w:val="both"/>
        <w:rPr>
          <w:color w:val="000000"/>
        </w:rPr>
      </w:pPr>
    </w:p>
    <w:p w14:paraId="5639810E" w14:textId="77777777" w:rsidR="00CD6EF5" w:rsidRDefault="00CD6EF5" w:rsidP="00CD6EF5">
      <w:pPr>
        <w:ind w:left="720"/>
        <w:jc w:val="both"/>
        <w:rPr>
          <w:color w:val="000000"/>
        </w:rPr>
      </w:pPr>
      <w:r>
        <w:rPr>
          <w:color w:val="000000"/>
        </w:rPr>
        <w:lastRenderedPageBreak/>
        <w:t xml:space="preserve"> “Application of </w:t>
      </w:r>
      <w:proofErr w:type="spellStart"/>
      <w:r>
        <w:rPr>
          <w:color w:val="000000"/>
        </w:rPr>
        <w:t>Electrokinetics</w:t>
      </w:r>
      <w:proofErr w:type="spellEnd"/>
      <w:r>
        <w:rPr>
          <w:color w:val="000000"/>
        </w:rPr>
        <w:t xml:space="preserve"> in Micro-fluidic Devices”, National Taiwan University, Dec 24, 2003.</w:t>
      </w:r>
    </w:p>
    <w:p w14:paraId="7718DAB6" w14:textId="77777777" w:rsidR="00CD6EF5" w:rsidRDefault="00CD6EF5" w:rsidP="00CD6EF5">
      <w:pPr>
        <w:ind w:left="720"/>
        <w:jc w:val="both"/>
        <w:rPr>
          <w:color w:val="000000"/>
        </w:rPr>
      </w:pPr>
    </w:p>
    <w:p w14:paraId="0F8B7626" w14:textId="77777777" w:rsidR="00CD6EF5" w:rsidRDefault="00CD6EF5" w:rsidP="00CD6EF5">
      <w:pPr>
        <w:pStyle w:val="BodyTextIndent"/>
        <w:jc w:val="both"/>
      </w:pPr>
      <w:r>
        <w:t xml:space="preserve">“Application of </w:t>
      </w:r>
      <w:proofErr w:type="spellStart"/>
      <w:r>
        <w:t>Electrokinetics</w:t>
      </w:r>
      <w:proofErr w:type="spellEnd"/>
      <w:r>
        <w:t xml:space="preserve"> in Micro-fluidic Devices”, Center of Bioengineering and Mechanical Engineering Department, University of Missouri, April 6, 2004.</w:t>
      </w:r>
    </w:p>
    <w:p w14:paraId="7440575C" w14:textId="77777777" w:rsidR="00CD6EF5" w:rsidRDefault="00CD6EF5" w:rsidP="00CD6EF5">
      <w:pPr>
        <w:ind w:left="720"/>
        <w:jc w:val="both"/>
        <w:rPr>
          <w:color w:val="000000"/>
        </w:rPr>
      </w:pPr>
    </w:p>
    <w:p w14:paraId="6364502B" w14:textId="77777777" w:rsidR="00CD6EF5" w:rsidRDefault="00CD6EF5" w:rsidP="00CD6EF5">
      <w:pPr>
        <w:ind w:left="720" w:firstLine="60"/>
        <w:jc w:val="both"/>
        <w:rPr>
          <w:color w:val="000000"/>
        </w:rPr>
      </w:pPr>
    </w:p>
    <w:p w14:paraId="1A646341" w14:textId="77777777" w:rsidR="00CD6EF5" w:rsidRDefault="00CD6EF5" w:rsidP="00CD6EF5">
      <w:pPr>
        <w:jc w:val="both"/>
        <w:rPr>
          <w:color w:val="000000"/>
        </w:rPr>
      </w:pPr>
      <w:r>
        <w:rPr>
          <w:color w:val="000000"/>
        </w:rPr>
        <w:tab/>
        <w:t xml:space="preserve">“Non-equilibrium </w:t>
      </w:r>
      <w:proofErr w:type="spellStart"/>
      <w:r>
        <w:rPr>
          <w:color w:val="000000"/>
        </w:rPr>
        <w:t>Electrokinetics</w:t>
      </w:r>
      <w:proofErr w:type="spellEnd"/>
      <w:r>
        <w:rPr>
          <w:color w:val="000000"/>
        </w:rPr>
        <w:t xml:space="preserve">”, Department of Aerospace and Mechanical </w:t>
      </w:r>
    </w:p>
    <w:p w14:paraId="18408218" w14:textId="77777777" w:rsidR="00CD6EF5" w:rsidRDefault="00CD6EF5" w:rsidP="00CD6EF5">
      <w:pPr>
        <w:jc w:val="both"/>
        <w:rPr>
          <w:color w:val="000000"/>
        </w:rPr>
      </w:pPr>
      <w:r>
        <w:rPr>
          <w:color w:val="000000"/>
        </w:rPr>
        <w:t xml:space="preserve">               Engineering, University of Notre Dame, Sept 28, 2004.</w:t>
      </w:r>
    </w:p>
    <w:p w14:paraId="7DCB7F26" w14:textId="77777777" w:rsidR="00CD6EF5" w:rsidRDefault="00CD6EF5" w:rsidP="00CD6EF5">
      <w:pPr>
        <w:ind w:firstLine="720"/>
        <w:jc w:val="both"/>
        <w:rPr>
          <w:color w:val="000000"/>
        </w:rPr>
      </w:pPr>
    </w:p>
    <w:p w14:paraId="02D9C9FF" w14:textId="77777777" w:rsidR="00CD6EF5" w:rsidRDefault="00CD6EF5" w:rsidP="00CD6EF5">
      <w:pPr>
        <w:jc w:val="both"/>
        <w:rPr>
          <w:color w:val="000000"/>
        </w:rPr>
      </w:pPr>
    </w:p>
    <w:p w14:paraId="7826F268" w14:textId="77777777" w:rsidR="00CD6EF5" w:rsidRDefault="00CD6EF5" w:rsidP="00CD6EF5">
      <w:pPr>
        <w:jc w:val="both"/>
        <w:rPr>
          <w:color w:val="000000"/>
        </w:rPr>
      </w:pPr>
      <w:r>
        <w:rPr>
          <w:color w:val="000000"/>
        </w:rPr>
        <w:tab/>
        <w:t xml:space="preserve">“AC </w:t>
      </w:r>
      <w:proofErr w:type="spellStart"/>
      <w:r>
        <w:rPr>
          <w:color w:val="000000"/>
        </w:rPr>
        <w:t>Electrokinetic</w:t>
      </w:r>
      <w:proofErr w:type="spellEnd"/>
      <w:r>
        <w:rPr>
          <w:color w:val="000000"/>
        </w:rPr>
        <w:t xml:space="preserve"> Devices”, Department of Bioengineering, Rice University, </w:t>
      </w:r>
    </w:p>
    <w:p w14:paraId="092E7786" w14:textId="77777777" w:rsidR="00CD6EF5" w:rsidRDefault="00CD6EF5" w:rsidP="00CD6EF5">
      <w:pPr>
        <w:jc w:val="both"/>
        <w:rPr>
          <w:color w:val="000000"/>
        </w:rPr>
      </w:pPr>
      <w:r>
        <w:rPr>
          <w:color w:val="000000"/>
        </w:rPr>
        <w:tab/>
        <w:t>December 11, 2004.</w:t>
      </w:r>
    </w:p>
    <w:p w14:paraId="56ABFDE9" w14:textId="77777777" w:rsidR="00CD6EF5" w:rsidRDefault="00CD6EF5" w:rsidP="00CD6EF5">
      <w:pPr>
        <w:jc w:val="both"/>
        <w:rPr>
          <w:color w:val="000000"/>
        </w:rPr>
      </w:pPr>
    </w:p>
    <w:p w14:paraId="1F38B042" w14:textId="77777777" w:rsidR="00CD6EF5" w:rsidRDefault="00CD6EF5" w:rsidP="00CD6EF5">
      <w:pPr>
        <w:ind w:left="720"/>
        <w:jc w:val="both"/>
        <w:rPr>
          <w:color w:val="000000"/>
        </w:rPr>
      </w:pPr>
      <w:r>
        <w:rPr>
          <w:color w:val="000000"/>
        </w:rPr>
        <w:t>“</w:t>
      </w:r>
      <w:proofErr w:type="spellStart"/>
      <w:r>
        <w:rPr>
          <w:color w:val="000000"/>
        </w:rPr>
        <w:t>Microfludic</w:t>
      </w:r>
      <w:proofErr w:type="spellEnd"/>
      <w:r>
        <w:rPr>
          <w:color w:val="000000"/>
        </w:rPr>
        <w:t xml:space="preserve"> Designs for Miniature Medical Diagnostic Kits’, Keynote Lecture, (Taiwan) Biomedical Engineering Society Annual Symposium, Tainan, Taiwan, December 18, 2004.</w:t>
      </w:r>
    </w:p>
    <w:p w14:paraId="5CCE9AEF" w14:textId="77777777" w:rsidR="00CD6EF5" w:rsidRDefault="00CD6EF5" w:rsidP="00CD6EF5">
      <w:pPr>
        <w:jc w:val="both"/>
        <w:rPr>
          <w:color w:val="000000"/>
        </w:rPr>
      </w:pPr>
    </w:p>
    <w:p w14:paraId="7D1A9D2F" w14:textId="77777777" w:rsidR="00CD6EF5" w:rsidRDefault="00CD6EF5" w:rsidP="00CD6EF5">
      <w:pPr>
        <w:ind w:firstLine="720"/>
        <w:jc w:val="both"/>
        <w:rPr>
          <w:color w:val="000000"/>
        </w:rPr>
      </w:pPr>
      <w:r>
        <w:rPr>
          <w:color w:val="000000"/>
        </w:rPr>
        <w:t>“</w:t>
      </w:r>
      <w:proofErr w:type="spellStart"/>
      <w:r>
        <w:rPr>
          <w:color w:val="000000"/>
        </w:rPr>
        <w:t>Electrorkinetic</w:t>
      </w:r>
      <w:proofErr w:type="spellEnd"/>
      <w:r>
        <w:rPr>
          <w:color w:val="000000"/>
        </w:rPr>
        <w:t xml:space="preserve"> Microdevices”, Department of Chemical Engineering,  Cheng-Kung</w:t>
      </w:r>
    </w:p>
    <w:p w14:paraId="010D1687" w14:textId="77777777" w:rsidR="00CD6EF5" w:rsidRDefault="00CD6EF5" w:rsidP="00CD6EF5">
      <w:pPr>
        <w:jc w:val="both"/>
        <w:rPr>
          <w:color w:val="000000"/>
        </w:rPr>
      </w:pPr>
      <w:r>
        <w:rPr>
          <w:color w:val="000000"/>
        </w:rPr>
        <w:tab/>
        <w:t>University, Tainan, Taiwan, Dec 20, 2004.</w:t>
      </w:r>
    </w:p>
    <w:p w14:paraId="6E25F5A8" w14:textId="77777777" w:rsidR="00CD6EF5" w:rsidRDefault="00CD6EF5" w:rsidP="00CD6EF5">
      <w:pPr>
        <w:jc w:val="both"/>
        <w:rPr>
          <w:color w:val="000000"/>
        </w:rPr>
      </w:pPr>
    </w:p>
    <w:p w14:paraId="414E2C36" w14:textId="77777777" w:rsidR="00CD6EF5" w:rsidRDefault="00CD6EF5" w:rsidP="00CD6EF5">
      <w:pPr>
        <w:jc w:val="both"/>
        <w:rPr>
          <w:color w:val="000000"/>
        </w:rPr>
      </w:pPr>
      <w:r>
        <w:rPr>
          <w:color w:val="000000"/>
        </w:rPr>
        <w:tab/>
        <w:t>“Miniature Blood Diagnostic Kits”, Department of Biomedical Engineering, Cheng-Kung</w:t>
      </w:r>
    </w:p>
    <w:p w14:paraId="6F02F47F" w14:textId="77777777" w:rsidR="00CD6EF5" w:rsidRDefault="00CD6EF5" w:rsidP="00CD6EF5">
      <w:pPr>
        <w:jc w:val="both"/>
        <w:rPr>
          <w:color w:val="000000"/>
        </w:rPr>
      </w:pPr>
      <w:r>
        <w:rPr>
          <w:color w:val="000000"/>
        </w:rPr>
        <w:tab/>
        <w:t xml:space="preserve">University, Tainan, Taiwan, Dec 21, 2004. </w:t>
      </w:r>
    </w:p>
    <w:p w14:paraId="5F6AA704" w14:textId="77777777" w:rsidR="00CD6EF5" w:rsidRDefault="00CD6EF5" w:rsidP="00CD6EF5">
      <w:pPr>
        <w:ind w:left="720"/>
        <w:jc w:val="both"/>
        <w:rPr>
          <w:color w:val="000000"/>
        </w:rPr>
      </w:pPr>
    </w:p>
    <w:p w14:paraId="19964076" w14:textId="77777777" w:rsidR="00CD6EF5" w:rsidRDefault="00CD6EF5" w:rsidP="00CD6EF5">
      <w:pPr>
        <w:ind w:left="720"/>
        <w:jc w:val="both"/>
        <w:rPr>
          <w:color w:val="000000"/>
        </w:rPr>
      </w:pPr>
      <w:r>
        <w:rPr>
          <w:color w:val="000000"/>
        </w:rPr>
        <w:t>“</w:t>
      </w:r>
      <w:proofErr w:type="spellStart"/>
      <w:r>
        <w:rPr>
          <w:color w:val="000000"/>
        </w:rPr>
        <w:t>Microfludic</w:t>
      </w:r>
      <w:proofErr w:type="spellEnd"/>
      <w:r>
        <w:rPr>
          <w:color w:val="000000"/>
        </w:rPr>
        <w:t xml:space="preserve"> Designs for Miniature Medical Diagnostic Kits’, College of Engineering Honor Lecture, Chong-Cheng University, Chia-Yi, Taiwan, Dec 24, 2004.</w:t>
      </w:r>
    </w:p>
    <w:p w14:paraId="3433B9F2" w14:textId="77777777" w:rsidR="00CD6EF5" w:rsidRDefault="00CD6EF5" w:rsidP="00CD6EF5">
      <w:pPr>
        <w:ind w:left="720"/>
        <w:jc w:val="both"/>
        <w:rPr>
          <w:color w:val="000000"/>
        </w:rPr>
      </w:pPr>
    </w:p>
    <w:p w14:paraId="3F7152E7" w14:textId="77777777" w:rsidR="00CD6EF5" w:rsidRDefault="00CD6EF5" w:rsidP="00CD6EF5">
      <w:pPr>
        <w:ind w:left="720"/>
        <w:jc w:val="both"/>
        <w:rPr>
          <w:color w:val="000000"/>
        </w:rPr>
      </w:pPr>
      <w:r>
        <w:rPr>
          <w:color w:val="000000"/>
        </w:rPr>
        <w:t xml:space="preserve">“Microfluidic Technology </w:t>
      </w:r>
      <w:proofErr w:type="spellStart"/>
      <w:r>
        <w:rPr>
          <w:color w:val="000000"/>
        </w:rPr>
        <w:t>fro</w:t>
      </w:r>
      <w:proofErr w:type="spellEnd"/>
      <w:r>
        <w:rPr>
          <w:color w:val="000000"/>
        </w:rPr>
        <w:t xml:space="preserve"> Rapid Diagnostic Kits”, Bioengineering Department, Rice University, January 31, 2005.</w:t>
      </w:r>
    </w:p>
    <w:p w14:paraId="79864786" w14:textId="77777777" w:rsidR="00CD6EF5" w:rsidRDefault="00CD6EF5" w:rsidP="00CD6EF5">
      <w:pPr>
        <w:ind w:left="720"/>
        <w:jc w:val="both"/>
        <w:rPr>
          <w:color w:val="000000"/>
        </w:rPr>
      </w:pPr>
    </w:p>
    <w:p w14:paraId="2F72D731" w14:textId="77777777" w:rsidR="00CD6EF5" w:rsidRDefault="00CD6EF5" w:rsidP="00CD6EF5">
      <w:pPr>
        <w:ind w:left="720"/>
        <w:jc w:val="both"/>
        <w:rPr>
          <w:color w:val="000000"/>
        </w:rPr>
      </w:pPr>
      <w:r>
        <w:rPr>
          <w:color w:val="000000"/>
        </w:rPr>
        <w:t xml:space="preserve">“Rapid Diagnostic Kits for Cancer Detection”, Han-Mo Koo Memorial Seminar, Van </w:t>
      </w:r>
      <w:proofErr w:type="spellStart"/>
      <w:r>
        <w:rPr>
          <w:color w:val="000000"/>
        </w:rPr>
        <w:t>Andel</w:t>
      </w:r>
      <w:proofErr w:type="spellEnd"/>
      <w:r>
        <w:rPr>
          <w:color w:val="000000"/>
        </w:rPr>
        <w:t xml:space="preserve"> Research </w:t>
      </w:r>
      <w:proofErr w:type="spellStart"/>
      <w:r>
        <w:rPr>
          <w:color w:val="000000"/>
        </w:rPr>
        <w:t>Intitute</w:t>
      </w:r>
      <w:proofErr w:type="spellEnd"/>
      <w:r>
        <w:rPr>
          <w:color w:val="000000"/>
        </w:rPr>
        <w:t>, Grand Rapids, Feb 9, 2005.</w:t>
      </w:r>
    </w:p>
    <w:p w14:paraId="63B641D9" w14:textId="77777777" w:rsidR="00CD6EF5" w:rsidRDefault="00CD6EF5" w:rsidP="00CD6EF5">
      <w:pPr>
        <w:ind w:left="720"/>
        <w:jc w:val="both"/>
        <w:rPr>
          <w:color w:val="000000"/>
        </w:rPr>
      </w:pPr>
    </w:p>
    <w:p w14:paraId="620913DF" w14:textId="77777777" w:rsidR="00CD6EF5" w:rsidRDefault="00CD6EF5" w:rsidP="00CD6EF5">
      <w:pPr>
        <w:ind w:left="720"/>
        <w:jc w:val="both"/>
        <w:rPr>
          <w:color w:val="000000"/>
        </w:rPr>
      </w:pPr>
      <w:r>
        <w:rPr>
          <w:color w:val="000000"/>
        </w:rPr>
        <w:t xml:space="preserve">“Microfluidic Technology </w:t>
      </w:r>
      <w:proofErr w:type="spellStart"/>
      <w:r>
        <w:rPr>
          <w:color w:val="000000"/>
        </w:rPr>
        <w:t>fro</w:t>
      </w:r>
      <w:proofErr w:type="spellEnd"/>
      <w:r>
        <w:rPr>
          <w:color w:val="000000"/>
        </w:rPr>
        <w:t xml:space="preserve"> Rapid Diagnostic Kits”. Chemical Engineering Department, University of Alberta,  March 17, 2005.</w:t>
      </w:r>
    </w:p>
    <w:p w14:paraId="114C3D63" w14:textId="77777777" w:rsidR="00CD6EF5" w:rsidRDefault="00CD6EF5" w:rsidP="00CD6EF5">
      <w:pPr>
        <w:ind w:left="720"/>
        <w:jc w:val="both"/>
        <w:rPr>
          <w:color w:val="000000"/>
        </w:rPr>
      </w:pPr>
    </w:p>
    <w:p w14:paraId="34DBBD9B" w14:textId="77777777" w:rsidR="00CD6EF5" w:rsidRDefault="00CD6EF5" w:rsidP="00CD6EF5">
      <w:pPr>
        <w:ind w:left="720"/>
        <w:jc w:val="both"/>
        <w:rPr>
          <w:color w:val="000000"/>
        </w:rPr>
      </w:pPr>
      <w:r>
        <w:rPr>
          <w:color w:val="000000"/>
        </w:rPr>
        <w:t>“Microfluidic Technology for Rapid Diagnostic Kits”, Invited Speakers, Biosensor Symposium, Indianapolis, April 6, 2005.</w:t>
      </w:r>
    </w:p>
    <w:p w14:paraId="6D05B773" w14:textId="77777777" w:rsidR="00CD6EF5" w:rsidRDefault="00CD6EF5" w:rsidP="00CD6EF5">
      <w:pPr>
        <w:ind w:left="720"/>
        <w:jc w:val="both"/>
        <w:rPr>
          <w:color w:val="000000"/>
        </w:rPr>
      </w:pPr>
    </w:p>
    <w:p w14:paraId="0F5BB64F" w14:textId="77777777" w:rsidR="00CD6EF5" w:rsidRDefault="00CD6EF5" w:rsidP="00CD6EF5">
      <w:pPr>
        <w:ind w:left="720"/>
        <w:jc w:val="both"/>
        <w:rPr>
          <w:color w:val="000000"/>
        </w:rPr>
      </w:pPr>
      <w:r>
        <w:rPr>
          <w:color w:val="000000"/>
        </w:rPr>
        <w:t xml:space="preserve">“Microfluidic Technology for Rapid Diagnostic Kits”,  Chemical Engineering </w:t>
      </w:r>
      <w:proofErr w:type="spellStart"/>
      <w:r>
        <w:rPr>
          <w:color w:val="000000"/>
        </w:rPr>
        <w:t>Depart,ment</w:t>
      </w:r>
      <w:proofErr w:type="spellEnd"/>
      <w:r>
        <w:rPr>
          <w:color w:val="000000"/>
        </w:rPr>
        <w:t>, University of Houston, April 15, 2005.</w:t>
      </w:r>
    </w:p>
    <w:p w14:paraId="4C6DAE2B" w14:textId="77777777" w:rsidR="00CD6EF5" w:rsidRDefault="00CD6EF5" w:rsidP="00CD6EF5">
      <w:pPr>
        <w:ind w:left="720"/>
        <w:jc w:val="both"/>
        <w:rPr>
          <w:color w:val="000000"/>
        </w:rPr>
      </w:pPr>
    </w:p>
    <w:p w14:paraId="26BF8DAD" w14:textId="77777777" w:rsidR="00CD6EF5" w:rsidRDefault="00CD6EF5" w:rsidP="00CD6EF5">
      <w:pPr>
        <w:pStyle w:val="BodyTextIndent"/>
        <w:jc w:val="both"/>
      </w:pPr>
      <w:r>
        <w:t xml:space="preserve">“Microfluidic Technology for Rapid Diagnostic Kits”,  Chemical Engineering </w:t>
      </w:r>
      <w:proofErr w:type="spellStart"/>
      <w:r>
        <w:t>Depart,ment</w:t>
      </w:r>
      <w:proofErr w:type="spellEnd"/>
      <w:r>
        <w:t xml:space="preserve">, Tsinghua University, Beijing, May 12, 2005. </w:t>
      </w:r>
    </w:p>
    <w:p w14:paraId="1DAAE876" w14:textId="77777777" w:rsidR="00CD6EF5" w:rsidRDefault="00CD6EF5" w:rsidP="00CD6EF5">
      <w:pPr>
        <w:ind w:left="720"/>
        <w:jc w:val="both"/>
        <w:rPr>
          <w:color w:val="000000"/>
        </w:rPr>
      </w:pPr>
    </w:p>
    <w:p w14:paraId="40A4BCB3" w14:textId="77777777" w:rsidR="00CD6EF5" w:rsidRDefault="00CD6EF5" w:rsidP="00CD6EF5">
      <w:pPr>
        <w:ind w:left="720"/>
        <w:jc w:val="both"/>
        <w:rPr>
          <w:color w:val="000000"/>
        </w:rPr>
      </w:pPr>
      <w:r>
        <w:rPr>
          <w:color w:val="000000"/>
        </w:rPr>
        <w:lastRenderedPageBreak/>
        <w:t>“Thin Films of Soft Matter”, The Bianchi Session, International Center for Mechanical Sciences, Udine, Italy, July 18 to 22, 2005.</w:t>
      </w:r>
    </w:p>
    <w:p w14:paraId="0AE803F6" w14:textId="77777777" w:rsidR="00CD6EF5" w:rsidRDefault="00CD6EF5" w:rsidP="00CD6EF5">
      <w:pPr>
        <w:ind w:left="720"/>
        <w:jc w:val="both"/>
        <w:rPr>
          <w:color w:val="000000"/>
        </w:rPr>
      </w:pPr>
    </w:p>
    <w:p w14:paraId="01EC9B2F" w14:textId="77777777" w:rsidR="00CD6EF5" w:rsidRDefault="00CD6EF5" w:rsidP="00CD6EF5">
      <w:pPr>
        <w:ind w:left="720"/>
        <w:jc w:val="both"/>
        <w:rPr>
          <w:color w:val="000000"/>
        </w:rPr>
      </w:pPr>
      <w:r>
        <w:rPr>
          <w:color w:val="000000"/>
        </w:rPr>
        <w:t xml:space="preserve">“Designing DC and AC </w:t>
      </w:r>
      <w:proofErr w:type="spellStart"/>
      <w:r>
        <w:rPr>
          <w:color w:val="000000"/>
        </w:rPr>
        <w:t>Electrokineitc</w:t>
      </w:r>
      <w:proofErr w:type="spellEnd"/>
      <w:r>
        <w:rPr>
          <w:color w:val="000000"/>
        </w:rPr>
        <w:t xml:space="preserve"> Devices for Miniature Diagnostic Kits”, Chemical Engineering, Univ. of Mass, Amherst, Oct 6, 2005. </w:t>
      </w:r>
    </w:p>
    <w:p w14:paraId="6D0A10FF" w14:textId="77777777" w:rsidR="00CD6EF5" w:rsidRDefault="00CD6EF5" w:rsidP="00CD6EF5">
      <w:pPr>
        <w:ind w:left="720"/>
        <w:jc w:val="both"/>
        <w:rPr>
          <w:color w:val="000000"/>
        </w:rPr>
      </w:pPr>
    </w:p>
    <w:p w14:paraId="363AE5F3" w14:textId="77777777" w:rsidR="00CD6EF5" w:rsidRDefault="00CD6EF5" w:rsidP="00CD6EF5">
      <w:pPr>
        <w:ind w:left="720"/>
        <w:jc w:val="both"/>
        <w:rPr>
          <w:color w:val="000000"/>
        </w:rPr>
      </w:pPr>
      <w:r>
        <w:rPr>
          <w:color w:val="000000"/>
        </w:rPr>
        <w:t>“Manipulating Nanobeads and Nanorods with Micro-Electrodes to Capture, Detect and Identify Virus/Bacteria”, International Symposium on Nano Bioengineering, Chung-Li. Taiwan, Dec 15-16, 2005.</w:t>
      </w:r>
    </w:p>
    <w:p w14:paraId="0C9467A2" w14:textId="77777777" w:rsidR="00CD6EF5" w:rsidRDefault="00CD6EF5" w:rsidP="00CD6EF5">
      <w:pPr>
        <w:ind w:left="720"/>
        <w:jc w:val="both"/>
        <w:rPr>
          <w:color w:val="000000"/>
        </w:rPr>
      </w:pPr>
    </w:p>
    <w:p w14:paraId="345868DA" w14:textId="77777777" w:rsidR="00CD6EF5" w:rsidRDefault="00CD6EF5" w:rsidP="00CD6EF5">
      <w:pPr>
        <w:ind w:left="720"/>
        <w:jc w:val="both"/>
        <w:rPr>
          <w:color w:val="000000"/>
        </w:rPr>
      </w:pPr>
      <w:r>
        <w:rPr>
          <w:color w:val="000000"/>
        </w:rPr>
        <w:t xml:space="preserve">“AC </w:t>
      </w:r>
      <w:proofErr w:type="spellStart"/>
      <w:r>
        <w:rPr>
          <w:color w:val="000000"/>
        </w:rPr>
        <w:t>Electrokinetics</w:t>
      </w:r>
      <w:proofErr w:type="spellEnd"/>
      <w:r>
        <w:rPr>
          <w:color w:val="000000"/>
        </w:rPr>
        <w:t xml:space="preserve"> due to Double Layer Charging”, Exxon-Mobil and </w:t>
      </w:r>
      <w:proofErr w:type="spellStart"/>
      <w:r>
        <w:rPr>
          <w:color w:val="000000"/>
        </w:rPr>
        <w:t>Levich</w:t>
      </w:r>
      <w:proofErr w:type="spellEnd"/>
      <w:r>
        <w:rPr>
          <w:color w:val="000000"/>
        </w:rPr>
        <w:t xml:space="preserve"> Institute, October 23 and 24, 2006.</w:t>
      </w:r>
    </w:p>
    <w:p w14:paraId="3EBB331C" w14:textId="77777777" w:rsidR="00CD6EF5" w:rsidRDefault="00CD6EF5" w:rsidP="00CD6EF5">
      <w:pPr>
        <w:ind w:left="720"/>
        <w:jc w:val="both"/>
        <w:rPr>
          <w:color w:val="000000"/>
        </w:rPr>
      </w:pPr>
    </w:p>
    <w:p w14:paraId="2EA490B1" w14:textId="77777777" w:rsidR="00CD6EF5" w:rsidRDefault="00CD6EF5" w:rsidP="00CD6EF5">
      <w:pPr>
        <w:ind w:left="720"/>
        <w:jc w:val="both"/>
        <w:rPr>
          <w:color w:val="000000"/>
        </w:rPr>
      </w:pPr>
      <w:r>
        <w:rPr>
          <w:color w:val="000000"/>
        </w:rPr>
        <w:t xml:space="preserve">“Directed Assembly of Colloids by AC </w:t>
      </w:r>
      <w:proofErr w:type="spellStart"/>
      <w:r>
        <w:rPr>
          <w:color w:val="000000"/>
        </w:rPr>
        <w:t>Electrokinetics</w:t>
      </w:r>
      <w:proofErr w:type="spellEnd"/>
      <w:r>
        <w:rPr>
          <w:color w:val="000000"/>
        </w:rPr>
        <w:t>”, NSF-NSC US/Taiwan Workshop on Soft Materials, Taipei, Jan 4-6, 2007.</w:t>
      </w:r>
    </w:p>
    <w:p w14:paraId="7A4F8FC4" w14:textId="77777777" w:rsidR="00CD6EF5" w:rsidRDefault="00CD6EF5" w:rsidP="00CD6EF5">
      <w:pPr>
        <w:ind w:left="720"/>
        <w:jc w:val="both"/>
        <w:rPr>
          <w:color w:val="000000"/>
        </w:rPr>
      </w:pPr>
    </w:p>
    <w:p w14:paraId="594B5E9E" w14:textId="77777777" w:rsidR="00CD6EF5" w:rsidRDefault="00CD6EF5" w:rsidP="00CD6EF5">
      <w:pPr>
        <w:ind w:left="720"/>
        <w:jc w:val="both"/>
        <w:rPr>
          <w:color w:val="000000"/>
        </w:rPr>
      </w:pPr>
      <w:r>
        <w:rPr>
          <w:color w:val="000000"/>
        </w:rPr>
        <w:t>“</w:t>
      </w:r>
      <w:proofErr w:type="spellStart"/>
      <w:r>
        <w:rPr>
          <w:color w:val="000000"/>
        </w:rPr>
        <w:t>Dielectrophoresis</w:t>
      </w:r>
      <w:proofErr w:type="spellEnd"/>
      <w:r>
        <w:rPr>
          <w:color w:val="000000"/>
        </w:rPr>
        <w:t xml:space="preserve">: Double-Layer Effects”, Invited Speaker, Material Research Society, San Francisco, April 13, 2007. </w:t>
      </w:r>
    </w:p>
    <w:p w14:paraId="3B79BC86" w14:textId="77777777" w:rsidR="00CD6EF5" w:rsidRDefault="00CD6EF5" w:rsidP="00CD6EF5">
      <w:pPr>
        <w:ind w:left="720"/>
        <w:jc w:val="both"/>
        <w:rPr>
          <w:color w:val="000000"/>
        </w:rPr>
      </w:pPr>
    </w:p>
    <w:p w14:paraId="48423473" w14:textId="77777777" w:rsidR="00CD6EF5" w:rsidRDefault="00CD6EF5" w:rsidP="00CD6EF5">
      <w:pPr>
        <w:ind w:left="720"/>
        <w:jc w:val="both"/>
        <w:rPr>
          <w:color w:val="000000"/>
        </w:rPr>
      </w:pPr>
      <w:r>
        <w:rPr>
          <w:color w:val="000000"/>
        </w:rPr>
        <w:t>“</w:t>
      </w:r>
      <w:proofErr w:type="spellStart"/>
      <w:r>
        <w:rPr>
          <w:color w:val="000000"/>
        </w:rPr>
        <w:t>Dielectrophoresis</w:t>
      </w:r>
      <w:proofErr w:type="spellEnd"/>
      <w:r>
        <w:rPr>
          <w:color w:val="000000"/>
        </w:rPr>
        <w:t xml:space="preserve"> of Nano-Colloids---a New Microfluidic Platform for Biomedical Diagnostic Kits”,  Monash University, University of </w:t>
      </w:r>
      <w:proofErr w:type="spellStart"/>
      <w:r>
        <w:rPr>
          <w:color w:val="000000"/>
        </w:rPr>
        <w:t>Queensalnd</w:t>
      </w:r>
      <w:proofErr w:type="spellEnd"/>
      <w:r>
        <w:rPr>
          <w:color w:val="000000"/>
        </w:rPr>
        <w:t xml:space="preserve"> and Melbourne University, Australia, May 21-29, 2007.</w:t>
      </w:r>
    </w:p>
    <w:p w14:paraId="2EE2FC77" w14:textId="77777777" w:rsidR="00CD6EF5" w:rsidRDefault="00CD6EF5" w:rsidP="00CD6EF5">
      <w:pPr>
        <w:ind w:left="720"/>
        <w:jc w:val="both"/>
        <w:rPr>
          <w:color w:val="000000"/>
        </w:rPr>
      </w:pPr>
    </w:p>
    <w:p w14:paraId="54FC2F28" w14:textId="77777777" w:rsidR="00CD6EF5" w:rsidRDefault="00CD6EF5" w:rsidP="00CD6EF5">
      <w:pPr>
        <w:ind w:left="720"/>
        <w:jc w:val="both"/>
        <w:rPr>
          <w:color w:val="000000"/>
        </w:rPr>
      </w:pPr>
      <w:r>
        <w:rPr>
          <w:color w:val="000000"/>
        </w:rPr>
        <w:t>“</w:t>
      </w:r>
      <w:proofErr w:type="spellStart"/>
      <w:r>
        <w:rPr>
          <w:color w:val="000000"/>
        </w:rPr>
        <w:t>Dielectrophoresis</w:t>
      </w:r>
      <w:proofErr w:type="spellEnd"/>
      <w:r>
        <w:rPr>
          <w:color w:val="000000"/>
        </w:rPr>
        <w:t xml:space="preserve"> of Nano-Colloids”, Sandia National Lab., September 24; Bioengineering Department, UC Davis, September 25, 2007.</w:t>
      </w:r>
    </w:p>
    <w:p w14:paraId="69A9E7C6" w14:textId="77777777" w:rsidR="00CD6EF5" w:rsidRDefault="00CD6EF5" w:rsidP="00CD6EF5">
      <w:pPr>
        <w:ind w:left="720"/>
        <w:jc w:val="both"/>
        <w:rPr>
          <w:color w:val="000000"/>
        </w:rPr>
      </w:pPr>
    </w:p>
    <w:p w14:paraId="362D7364" w14:textId="77777777" w:rsidR="00CD6EF5" w:rsidRDefault="00CD6EF5" w:rsidP="00CD6EF5">
      <w:pPr>
        <w:ind w:left="720"/>
        <w:jc w:val="both"/>
        <w:rPr>
          <w:color w:val="000000"/>
        </w:rPr>
      </w:pPr>
      <w:r>
        <w:rPr>
          <w:color w:val="000000"/>
        </w:rPr>
        <w:t>“</w:t>
      </w:r>
      <w:proofErr w:type="spellStart"/>
      <w:r>
        <w:rPr>
          <w:color w:val="000000"/>
        </w:rPr>
        <w:t>Dielectrophoresis</w:t>
      </w:r>
      <w:proofErr w:type="spellEnd"/>
      <w:r>
        <w:rPr>
          <w:color w:val="000000"/>
        </w:rPr>
        <w:t xml:space="preserve"> of Nano-Colloids”, Chemical Engineering, Caltech, Oct, 18, 2007.</w:t>
      </w:r>
    </w:p>
    <w:p w14:paraId="08B0A2B7" w14:textId="77777777" w:rsidR="00CD6EF5" w:rsidRDefault="00CD6EF5" w:rsidP="00CD6EF5">
      <w:pPr>
        <w:ind w:left="720"/>
        <w:jc w:val="both"/>
        <w:rPr>
          <w:color w:val="000000"/>
        </w:rPr>
      </w:pPr>
    </w:p>
    <w:p w14:paraId="7B5F02B8" w14:textId="77777777" w:rsidR="00CD6EF5" w:rsidRDefault="00CD6EF5" w:rsidP="00CD6EF5">
      <w:pPr>
        <w:ind w:left="720"/>
        <w:jc w:val="both"/>
        <w:rPr>
          <w:color w:val="000000"/>
        </w:rPr>
      </w:pPr>
      <w:r>
        <w:rPr>
          <w:color w:val="000000"/>
        </w:rPr>
        <w:t>“</w:t>
      </w:r>
      <w:proofErr w:type="spellStart"/>
      <w:r>
        <w:rPr>
          <w:color w:val="000000"/>
        </w:rPr>
        <w:t>Dielectrophoresis</w:t>
      </w:r>
      <w:proofErr w:type="spellEnd"/>
      <w:r>
        <w:rPr>
          <w:color w:val="000000"/>
        </w:rPr>
        <w:t xml:space="preserve"> of Nano-Colloids”, HKUST, Hong Kong, January, 2008; Academia </w:t>
      </w:r>
      <w:proofErr w:type="spellStart"/>
      <w:r>
        <w:rPr>
          <w:color w:val="000000"/>
        </w:rPr>
        <w:t>Sinica</w:t>
      </w:r>
      <w:proofErr w:type="spellEnd"/>
      <w:r>
        <w:rPr>
          <w:color w:val="000000"/>
        </w:rPr>
        <w:t xml:space="preserve">, National Taiwan University, Cheng Kung University, Central University, Taiwan, March, 2009. </w:t>
      </w:r>
    </w:p>
    <w:p w14:paraId="06F84E8C" w14:textId="77777777" w:rsidR="00CD6EF5" w:rsidRDefault="00CD6EF5" w:rsidP="00CD6EF5">
      <w:pPr>
        <w:ind w:left="720"/>
        <w:jc w:val="both"/>
        <w:rPr>
          <w:color w:val="000000"/>
        </w:rPr>
      </w:pPr>
    </w:p>
    <w:p w14:paraId="7EEA1484" w14:textId="77777777" w:rsidR="00CD6EF5" w:rsidRDefault="00CD6EF5" w:rsidP="00CD6EF5">
      <w:pPr>
        <w:ind w:left="720"/>
        <w:jc w:val="both"/>
        <w:rPr>
          <w:color w:val="000000"/>
        </w:rPr>
      </w:pPr>
      <w:r>
        <w:rPr>
          <w:color w:val="000000"/>
        </w:rPr>
        <w:t xml:space="preserve"> “</w:t>
      </w:r>
      <w:proofErr w:type="spellStart"/>
      <w:r>
        <w:rPr>
          <w:color w:val="000000"/>
        </w:rPr>
        <w:t>Dielectrophoresis</w:t>
      </w:r>
      <w:proofErr w:type="spellEnd"/>
      <w:r>
        <w:rPr>
          <w:color w:val="000000"/>
        </w:rPr>
        <w:t xml:space="preserve"> of Nano-Colloids”, Chemical Engineering, Princeton, April 23, 2008.</w:t>
      </w:r>
    </w:p>
    <w:p w14:paraId="75220CFA" w14:textId="77777777" w:rsidR="00CD6EF5" w:rsidRDefault="00CD6EF5" w:rsidP="00CD6EF5">
      <w:pPr>
        <w:ind w:left="720"/>
        <w:jc w:val="both"/>
        <w:rPr>
          <w:color w:val="000000"/>
        </w:rPr>
      </w:pPr>
    </w:p>
    <w:p w14:paraId="3658CAEE" w14:textId="77777777" w:rsidR="00CD6EF5" w:rsidRDefault="00CD6EF5" w:rsidP="00CD6EF5">
      <w:pPr>
        <w:ind w:left="720"/>
        <w:jc w:val="both"/>
        <w:rPr>
          <w:color w:val="000000"/>
        </w:rPr>
      </w:pPr>
      <w:r>
        <w:rPr>
          <w:color w:val="000000"/>
        </w:rPr>
        <w:t xml:space="preserve">“AC Electrospray”, </w:t>
      </w:r>
      <w:proofErr w:type="spellStart"/>
      <w:r>
        <w:rPr>
          <w:color w:val="000000"/>
        </w:rPr>
        <w:t>Kavli</w:t>
      </w:r>
      <w:proofErr w:type="spellEnd"/>
      <w:r>
        <w:rPr>
          <w:color w:val="000000"/>
        </w:rPr>
        <w:t xml:space="preserve"> Institute of Physics, Beijing, June, 2008.</w:t>
      </w:r>
    </w:p>
    <w:p w14:paraId="076DECE6" w14:textId="77777777" w:rsidR="00CD6EF5" w:rsidRDefault="00CD6EF5" w:rsidP="00CD6EF5">
      <w:pPr>
        <w:ind w:left="720"/>
        <w:jc w:val="both"/>
        <w:rPr>
          <w:color w:val="000000"/>
        </w:rPr>
      </w:pPr>
    </w:p>
    <w:p w14:paraId="1F25DE44" w14:textId="77777777" w:rsidR="00CD6EF5" w:rsidRDefault="00CD6EF5" w:rsidP="00CD6EF5">
      <w:pPr>
        <w:ind w:left="720"/>
        <w:jc w:val="both"/>
        <w:rPr>
          <w:color w:val="000000"/>
        </w:rPr>
      </w:pPr>
      <w:r>
        <w:rPr>
          <w:color w:val="000000"/>
        </w:rPr>
        <w:t xml:space="preserve">“Understanding </w:t>
      </w:r>
      <w:proofErr w:type="spellStart"/>
      <w:r>
        <w:rPr>
          <w:color w:val="000000"/>
        </w:rPr>
        <w:t>Eletrokinetics</w:t>
      </w:r>
      <w:proofErr w:type="spellEnd"/>
      <w:r>
        <w:rPr>
          <w:color w:val="000000"/>
        </w:rPr>
        <w:t xml:space="preserve"> at the Nanoscale”, Mechanical Engineering department,    </w:t>
      </w:r>
    </w:p>
    <w:p w14:paraId="0ACC9EB6" w14:textId="77777777" w:rsidR="00CD6EF5" w:rsidRDefault="00CD6EF5" w:rsidP="00CD6EF5">
      <w:pPr>
        <w:ind w:left="720"/>
        <w:jc w:val="both"/>
        <w:rPr>
          <w:color w:val="000000"/>
        </w:rPr>
      </w:pPr>
      <w:r>
        <w:rPr>
          <w:color w:val="000000"/>
        </w:rPr>
        <w:t xml:space="preserve">            University of Houston, February 2009.</w:t>
      </w:r>
    </w:p>
    <w:p w14:paraId="66F174F2" w14:textId="77777777" w:rsidR="00CD6EF5" w:rsidRDefault="00CD6EF5" w:rsidP="00CD6EF5">
      <w:pPr>
        <w:ind w:left="720"/>
        <w:jc w:val="both"/>
        <w:rPr>
          <w:color w:val="000000"/>
        </w:rPr>
      </w:pPr>
    </w:p>
    <w:p w14:paraId="58205708" w14:textId="77777777" w:rsidR="00CD6EF5" w:rsidRDefault="00CD6EF5" w:rsidP="00CD6EF5">
      <w:pPr>
        <w:ind w:left="720"/>
        <w:jc w:val="both"/>
        <w:rPr>
          <w:color w:val="000000"/>
        </w:rPr>
      </w:pPr>
      <w:r>
        <w:rPr>
          <w:color w:val="000000"/>
        </w:rPr>
        <w:t xml:space="preserve">“Understanding </w:t>
      </w:r>
      <w:proofErr w:type="spellStart"/>
      <w:r>
        <w:rPr>
          <w:color w:val="000000"/>
        </w:rPr>
        <w:t>Electrokinetics</w:t>
      </w:r>
      <w:proofErr w:type="spellEnd"/>
      <w:r>
        <w:rPr>
          <w:color w:val="000000"/>
        </w:rPr>
        <w:t xml:space="preserve"> at the Nanoscale”, SEAS, University of Pennsylvania, </w:t>
      </w:r>
    </w:p>
    <w:p w14:paraId="6BB7B60E" w14:textId="77777777" w:rsidR="00CD6EF5" w:rsidRDefault="00CD6EF5" w:rsidP="00CD6EF5">
      <w:pPr>
        <w:ind w:left="720"/>
        <w:jc w:val="both"/>
        <w:rPr>
          <w:color w:val="000000"/>
        </w:rPr>
      </w:pPr>
      <w:r>
        <w:rPr>
          <w:color w:val="000000"/>
        </w:rPr>
        <w:t xml:space="preserve">            April, 2009.</w:t>
      </w:r>
    </w:p>
    <w:p w14:paraId="01D0235D" w14:textId="77777777" w:rsidR="00CD6EF5" w:rsidRDefault="00CD6EF5" w:rsidP="00CD6EF5">
      <w:pPr>
        <w:ind w:left="720"/>
        <w:jc w:val="both"/>
        <w:rPr>
          <w:color w:val="000000"/>
        </w:rPr>
      </w:pPr>
    </w:p>
    <w:p w14:paraId="28E94608" w14:textId="77777777" w:rsidR="00CD6EF5" w:rsidRDefault="00CD6EF5" w:rsidP="00CD6EF5">
      <w:pPr>
        <w:ind w:left="720"/>
        <w:jc w:val="both"/>
        <w:rPr>
          <w:color w:val="000000"/>
        </w:rPr>
      </w:pPr>
      <w:r>
        <w:rPr>
          <w:color w:val="000000"/>
        </w:rPr>
        <w:t xml:space="preserve">“Understanding </w:t>
      </w:r>
      <w:proofErr w:type="spellStart"/>
      <w:r>
        <w:rPr>
          <w:color w:val="000000"/>
        </w:rPr>
        <w:t>Electrokinetics</w:t>
      </w:r>
      <w:proofErr w:type="spellEnd"/>
      <w:r>
        <w:rPr>
          <w:color w:val="000000"/>
        </w:rPr>
        <w:t xml:space="preserve"> at the Nanoscale”, Chinese Academy of Science, Applied Science </w:t>
      </w:r>
      <w:proofErr w:type="spellStart"/>
      <w:r>
        <w:rPr>
          <w:color w:val="000000"/>
        </w:rPr>
        <w:t>Insitute</w:t>
      </w:r>
      <w:proofErr w:type="spellEnd"/>
      <w:r>
        <w:rPr>
          <w:color w:val="000000"/>
        </w:rPr>
        <w:t>, Shanghai, July 2009.</w:t>
      </w:r>
    </w:p>
    <w:p w14:paraId="183070EF" w14:textId="77777777" w:rsidR="00CD6EF5" w:rsidRDefault="00CD6EF5" w:rsidP="00CD6EF5">
      <w:pPr>
        <w:ind w:left="720"/>
        <w:jc w:val="both"/>
        <w:rPr>
          <w:color w:val="000000"/>
        </w:rPr>
      </w:pPr>
    </w:p>
    <w:p w14:paraId="15694B02" w14:textId="77777777" w:rsidR="00CD6EF5" w:rsidRDefault="00CD6EF5" w:rsidP="00CD6EF5">
      <w:pPr>
        <w:tabs>
          <w:tab w:val="left" w:pos="720"/>
        </w:tabs>
        <w:ind w:left="1440" w:hanging="1440"/>
        <w:jc w:val="both"/>
      </w:pPr>
      <w:r>
        <w:tab/>
        <w:t>Keynote Lecturer, ACS Colloid and Interfacial Science Symposium, Columbia University, June 2009.</w:t>
      </w:r>
    </w:p>
    <w:p w14:paraId="036F3876" w14:textId="77777777" w:rsidR="00CD6EF5" w:rsidRDefault="00CD6EF5" w:rsidP="00CD6EF5">
      <w:pPr>
        <w:tabs>
          <w:tab w:val="left" w:pos="720"/>
        </w:tabs>
        <w:ind w:left="1440" w:hanging="1440"/>
        <w:jc w:val="both"/>
      </w:pPr>
    </w:p>
    <w:p w14:paraId="5CD5CB33" w14:textId="77777777" w:rsidR="00CD6EF5" w:rsidRDefault="00CD6EF5" w:rsidP="00CD6EF5">
      <w:pPr>
        <w:tabs>
          <w:tab w:val="left" w:pos="720"/>
        </w:tabs>
        <w:ind w:left="1440" w:hanging="1440"/>
        <w:jc w:val="both"/>
      </w:pPr>
      <w:r>
        <w:tab/>
        <w:t>Keynote Lecture, ASME Mini/Micro/</w:t>
      </w:r>
      <w:proofErr w:type="spellStart"/>
      <w:r>
        <w:t>NanoChannels</w:t>
      </w:r>
      <w:proofErr w:type="spellEnd"/>
      <w:r>
        <w:t xml:space="preserve"> Conference, Pohang, Korea, June 2009.</w:t>
      </w:r>
    </w:p>
    <w:p w14:paraId="10E1568C" w14:textId="77777777" w:rsidR="00CD6EF5" w:rsidRDefault="00CD6EF5" w:rsidP="00CD6EF5">
      <w:pPr>
        <w:tabs>
          <w:tab w:val="left" w:pos="720"/>
        </w:tabs>
        <w:ind w:left="1440" w:hanging="1440"/>
        <w:jc w:val="both"/>
      </w:pPr>
    </w:p>
    <w:p w14:paraId="2FC1E55E" w14:textId="77777777" w:rsidR="00CD6EF5" w:rsidRDefault="00CD6EF5" w:rsidP="00CD6EF5">
      <w:pPr>
        <w:tabs>
          <w:tab w:val="left" w:pos="720"/>
        </w:tabs>
        <w:ind w:left="1440" w:hanging="1440"/>
        <w:jc w:val="both"/>
      </w:pPr>
      <w:r>
        <w:tab/>
        <w:t xml:space="preserve">Keynote Lecture, Asian-Pacific </w:t>
      </w:r>
      <w:proofErr w:type="spellStart"/>
      <w:r>
        <w:t>LabChip</w:t>
      </w:r>
      <w:proofErr w:type="spellEnd"/>
      <w:r>
        <w:t xml:space="preserve"> Conference, Shanghai, October 2009.</w:t>
      </w:r>
    </w:p>
    <w:p w14:paraId="3C891CF1" w14:textId="77777777" w:rsidR="00CD6EF5" w:rsidRDefault="00CD6EF5" w:rsidP="00CD6EF5">
      <w:pPr>
        <w:tabs>
          <w:tab w:val="left" w:pos="720"/>
        </w:tabs>
        <w:ind w:left="1440" w:hanging="1440"/>
        <w:jc w:val="both"/>
      </w:pPr>
    </w:p>
    <w:p w14:paraId="73282290" w14:textId="77777777" w:rsidR="00CD6EF5" w:rsidRDefault="00CD6EF5" w:rsidP="00CD6EF5">
      <w:pPr>
        <w:tabs>
          <w:tab w:val="left" w:pos="720"/>
        </w:tabs>
        <w:ind w:left="1440" w:hanging="1440"/>
        <w:jc w:val="both"/>
      </w:pPr>
      <w:r>
        <w:tab/>
        <w:t xml:space="preserve">Invited Speaker, Workshop on </w:t>
      </w:r>
      <w:proofErr w:type="spellStart"/>
      <w:r>
        <w:t>Electrokinetics</w:t>
      </w:r>
      <w:proofErr w:type="spellEnd"/>
      <w:r>
        <w:t>, IMA, University of Minnesota, Dec 2009.</w:t>
      </w:r>
    </w:p>
    <w:p w14:paraId="65C2E66C" w14:textId="77777777" w:rsidR="00CD6EF5" w:rsidRDefault="00CD6EF5" w:rsidP="00CD6EF5">
      <w:pPr>
        <w:tabs>
          <w:tab w:val="left" w:pos="720"/>
        </w:tabs>
        <w:ind w:left="1440" w:hanging="1440"/>
        <w:jc w:val="both"/>
      </w:pPr>
    </w:p>
    <w:p w14:paraId="010E9DAC" w14:textId="77777777" w:rsidR="00CD6EF5" w:rsidRDefault="00CD6EF5" w:rsidP="00CD6EF5">
      <w:pPr>
        <w:tabs>
          <w:tab w:val="left" w:pos="720"/>
        </w:tabs>
        <w:ind w:left="1440" w:hanging="1440"/>
        <w:jc w:val="both"/>
      </w:pPr>
      <w:r>
        <w:t xml:space="preserve">            Keynote Lecturer, Second ASME Micro/Nanoscale Heat/Mass Transfer International Conference, </w:t>
      </w:r>
      <w:proofErr w:type="spellStart"/>
      <w:r>
        <w:t>Jiaotung</w:t>
      </w:r>
      <w:proofErr w:type="spellEnd"/>
      <w:r>
        <w:t xml:space="preserve"> University, Shanghai, December 2009.</w:t>
      </w:r>
    </w:p>
    <w:p w14:paraId="28C37A32" w14:textId="77777777" w:rsidR="00CD6EF5" w:rsidRDefault="00CD6EF5" w:rsidP="00CD6EF5">
      <w:pPr>
        <w:tabs>
          <w:tab w:val="left" w:pos="720"/>
        </w:tabs>
        <w:ind w:left="1440" w:hanging="1440"/>
        <w:jc w:val="both"/>
      </w:pPr>
    </w:p>
    <w:p w14:paraId="6E33982B" w14:textId="77777777" w:rsidR="00CD6EF5" w:rsidRDefault="00CD6EF5" w:rsidP="00CD6EF5">
      <w:pPr>
        <w:tabs>
          <w:tab w:val="left" w:pos="720"/>
        </w:tabs>
        <w:ind w:left="1440" w:hanging="1440"/>
        <w:jc w:val="both"/>
      </w:pPr>
      <w:r>
        <w:tab/>
        <w:t xml:space="preserve">Invited Speaker, </w:t>
      </w:r>
      <w:proofErr w:type="spellStart"/>
      <w:r>
        <w:t>Electrokinetics</w:t>
      </w:r>
      <w:proofErr w:type="spellEnd"/>
      <w:r>
        <w:t xml:space="preserve"> Conference, Banff, February 2010.</w:t>
      </w:r>
    </w:p>
    <w:p w14:paraId="4C61A451" w14:textId="77777777" w:rsidR="00CD6EF5" w:rsidRDefault="00CD6EF5" w:rsidP="00CD6EF5">
      <w:pPr>
        <w:tabs>
          <w:tab w:val="left" w:pos="720"/>
        </w:tabs>
        <w:ind w:left="1440" w:hanging="1440"/>
        <w:jc w:val="both"/>
      </w:pPr>
    </w:p>
    <w:p w14:paraId="58E98EDE" w14:textId="77777777" w:rsidR="00CD6EF5" w:rsidRDefault="00CD6EF5" w:rsidP="00CD6EF5">
      <w:pPr>
        <w:tabs>
          <w:tab w:val="left" w:pos="720"/>
        </w:tabs>
        <w:ind w:left="1440" w:hanging="1440"/>
        <w:jc w:val="both"/>
      </w:pPr>
      <w:r>
        <w:tab/>
        <w:t xml:space="preserve">“Rapid Label-Free Molecular Detection by </w:t>
      </w:r>
      <w:proofErr w:type="spellStart"/>
      <w:r>
        <w:t>Electrokinetics</w:t>
      </w:r>
      <w:proofErr w:type="spellEnd"/>
      <w:r>
        <w:t xml:space="preserve">”, EPA, Cincinnati, April 2010. </w:t>
      </w:r>
    </w:p>
    <w:p w14:paraId="131AB384" w14:textId="77777777" w:rsidR="00CD6EF5" w:rsidRDefault="00CD6EF5" w:rsidP="00CD6EF5">
      <w:pPr>
        <w:tabs>
          <w:tab w:val="left" w:pos="720"/>
        </w:tabs>
        <w:ind w:left="1440" w:hanging="1440"/>
        <w:jc w:val="both"/>
      </w:pPr>
    </w:p>
    <w:p w14:paraId="026592C4" w14:textId="77777777" w:rsidR="00CD6EF5" w:rsidRDefault="00CD6EF5" w:rsidP="00CD6EF5">
      <w:pPr>
        <w:tabs>
          <w:tab w:val="left" w:pos="720"/>
        </w:tabs>
        <w:ind w:left="1440" w:hanging="1440"/>
        <w:jc w:val="both"/>
      </w:pPr>
      <w:r>
        <w:tab/>
        <w:t>“</w:t>
      </w:r>
      <w:proofErr w:type="spellStart"/>
      <w:r>
        <w:t>Nanofluidics</w:t>
      </w:r>
      <w:proofErr w:type="spellEnd"/>
      <w:r>
        <w:t xml:space="preserve">”, Academia </w:t>
      </w:r>
      <w:proofErr w:type="spellStart"/>
      <w:r>
        <w:t>Sinica</w:t>
      </w:r>
      <w:proofErr w:type="spellEnd"/>
      <w:r>
        <w:t>, Taiwan, June, 2010; National Tsing-Hua University, June, 2010. National Cheng Kung University, June, 2010.</w:t>
      </w:r>
    </w:p>
    <w:p w14:paraId="0DBC2B71" w14:textId="77777777" w:rsidR="00CD6EF5" w:rsidRDefault="00CD6EF5" w:rsidP="00CD6EF5">
      <w:pPr>
        <w:tabs>
          <w:tab w:val="left" w:pos="720"/>
        </w:tabs>
        <w:ind w:left="1440" w:hanging="1440"/>
        <w:jc w:val="both"/>
      </w:pPr>
    </w:p>
    <w:p w14:paraId="06DB5769" w14:textId="77777777" w:rsidR="00CD6EF5" w:rsidRDefault="00CD6EF5" w:rsidP="00CD6EF5">
      <w:pPr>
        <w:tabs>
          <w:tab w:val="left" w:pos="720"/>
        </w:tabs>
        <w:ind w:left="1440" w:hanging="1440"/>
        <w:jc w:val="both"/>
      </w:pPr>
      <w:r>
        <w:tab/>
        <w:t>“Vortices and Instabilities at the Micro/Nanoscale”, Plenary Lecture, Wave Phenomena IV, Banff, Canada, June 2010.</w:t>
      </w:r>
    </w:p>
    <w:p w14:paraId="27B51AF5" w14:textId="77777777" w:rsidR="00CD6EF5" w:rsidRDefault="00CD6EF5" w:rsidP="00CD6EF5">
      <w:pPr>
        <w:tabs>
          <w:tab w:val="left" w:pos="720"/>
        </w:tabs>
        <w:ind w:left="1440" w:hanging="1440"/>
        <w:jc w:val="both"/>
      </w:pPr>
    </w:p>
    <w:p w14:paraId="69D7EB3D" w14:textId="77777777" w:rsidR="00CD6EF5" w:rsidRDefault="00CD6EF5" w:rsidP="00CD6EF5">
      <w:pPr>
        <w:tabs>
          <w:tab w:val="left" w:pos="720"/>
        </w:tabs>
        <w:ind w:left="1440" w:hanging="1440"/>
        <w:jc w:val="both"/>
      </w:pPr>
      <w:r>
        <w:tab/>
        <w:t xml:space="preserve">“Polaritons at Geometric Singularities”, Invited Speaker, </w:t>
      </w:r>
      <w:proofErr w:type="spellStart"/>
      <w:r>
        <w:t>Phoresis</w:t>
      </w:r>
      <w:proofErr w:type="spellEnd"/>
      <w:r>
        <w:t xml:space="preserve"> Workshop, Pohang, Korea, August 2010.</w:t>
      </w:r>
    </w:p>
    <w:p w14:paraId="1B6872E1" w14:textId="77777777" w:rsidR="00CD6EF5" w:rsidRDefault="00CD6EF5" w:rsidP="00CD6EF5">
      <w:pPr>
        <w:tabs>
          <w:tab w:val="left" w:pos="720"/>
        </w:tabs>
        <w:ind w:left="1440" w:hanging="1440"/>
        <w:jc w:val="both"/>
      </w:pPr>
    </w:p>
    <w:p w14:paraId="110BF4E9" w14:textId="77777777" w:rsidR="00CD6EF5" w:rsidRDefault="00CD6EF5" w:rsidP="00CD6EF5">
      <w:pPr>
        <w:tabs>
          <w:tab w:val="left" w:pos="720"/>
        </w:tabs>
        <w:ind w:left="1440" w:hanging="1440"/>
        <w:jc w:val="both"/>
      </w:pPr>
      <w:r>
        <w:tab/>
        <w:t>“</w:t>
      </w:r>
      <w:proofErr w:type="spellStart"/>
      <w:r>
        <w:t>Nanoporous</w:t>
      </w:r>
      <w:proofErr w:type="spellEnd"/>
      <w:r>
        <w:t xml:space="preserve"> Membrane Sensors for Portable Nucleic Acid Detection”, Plenary Speaker, Chinese-Japan-Korea Analytical Chemistry Conference, Wuhan, October 2010.</w:t>
      </w:r>
    </w:p>
    <w:p w14:paraId="12BF59F3" w14:textId="77777777" w:rsidR="00CD6EF5" w:rsidRDefault="00CD6EF5" w:rsidP="00CD6EF5">
      <w:pPr>
        <w:tabs>
          <w:tab w:val="left" w:pos="720"/>
        </w:tabs>
        <w:ind w:left="1440" w:hanging="1440"/>
        <w:jc w:val="both"/>
      </w:pPr>
    </w:p>
    <w:p w14:paraId="51EA87CF" w14:textId="77777777" w:rsidR="00CD6EF5" w:rsidRDefault="00CD6EF5" w:rsidP="00CD6EF5">
      <w:pPr>
        <w:tabs>
          <w:tab w:val="left" w:pos="720"/>
        </w:tabs>
        <w:ind w:left="1440" w:hanging="1440"/>
        <w:jc w:val="both"/>
      </w:pPr>
      <w:r>
        <w:tab/>
        <w:t xml:space="preserve">“Polaritons at Geometric Singularities”, Plenary Speaker, </w:t>
      </w:r>
      <w:proofErr w:type="spellStart"/>
      <w:r>
        <w:t>Electrokinetics</w:t>
      </w:r>
      <w:proofErr w:type="spellEnd"/>
      <w:r>
        <w:t xml:space="preserve"> Workshop, Haifa, Israel, December 2010.</w:t>
      </w:r>
    </w:p>
    <w:p w14:paraId="2D68E372" w14:textId="77777777" w:rsidR="00CD6EF5" w:rsidRDefault="00CD6EF5" w:rsidP="00CD6EF5">
      <w:pPr>
        <w:tabs>
          <w:tab w:val="left" w:pos="720"/>
        </w:tabs>
        <w:ind w:left="1440" w:hanging="1440"/>
        <w:jc w:val="both"/>
      </w:pPr>
    </w:p>
    <w:p w14:paraId="2BEA5EB0" w14:textId="77777777" w:rsidR="00CD6EF5" w:rsidRDefault="00CD6EF5" w:rsidP="00CD6EF5">
      <w:pPr>
        <w:tabs>
          <w:tab w:val="left" w:pos="720"/>
        </w:tabs>
        <w:ind w:left="1440" w:hanging="1440"/>
        <w:jc w:val="both"/>
      </w:pPr>
      <w:r>
        <w:tab/>
        <w:t xml:space="preserve">“A new Nucleic Acid Detection Platform based on </w:t>
      </w:r>
      <w:proofErr w:type="spellStart"/>
      <w:r>
        <w:t>Nanoporous</w:t>
      </w:r>
      <w:proofErr w:type="spellEnd"/>
      <w:r>
        <w:t xml:space="preserve"> Membranes”, Plenary Speaker, AMN-APLOC, Singapore, January, 2011.</w:t>
      </w:r>
    </w:p>
    <w:p w14:paraId="593F4A59" w14:textId="77777777" w:rsidR="00CD6EF5" w:rsidRDefault="00CD6EF5" w:rsidP="00CD6EF5">
      <w:pPr>
        <w:tabs>
          <w:tab w:val="left" w:pos="720"/>
        </w:tabs>
        <w:ind w:left="1440" w:hanging="1440"/>
        <w:jc w:val="both"/>
      </w:pPr>
    </w:p>
    <w:p w14:paraId="6C140BF3" w14:textId="77777777" w:rsidR="00CD6EF5" w:rsidRDefault="00CD6EF5" w:rsidP="00CD6EF5">
      <w:pPr>
        <w:tabs>
          <w:tab w:val="left" w:pos="720"/>
        </w:tabs>
        <w:ind w:left="1440" w:hanging="1440"/>
        <w:jc w:val="both"/>
      </w:pPr>
      <w:r>
        <w:tab/>
        <w:t xml:space="preserve">“A Nanofluidic Platform for Cancer Biomarker Detection”, Nano-Air Force Workshop, Seattle, March, 2011. </w:t>
      </w:r>
    </w:p>
    <w:p w14:paraId="581B5E64" w14:textId="77777777" w:rsidR="00CD6EF5" w:rsidRDefault="00CD6EF5" w:rsidP="00CD6EF5">
      <w:pPr>
        <w:tabs>
          <w:tab w:val="left" w:pos="720"/>
        </w:tabs>
        <w:ind w:left="1440" w:hanging="1440"/>
        <w:jc w:val="both"/>
      </w:pPr>
    </w:p>
    <w:p w14:paraId="2D00F892" w14:textId="77777777" w:rsidR="00CD6EF5" w:rsidRDefault="00CD6EF5" w:rsidP="00CD6EF5">
      <w:pPr>
        <w:tabs>
          <w:tab w:val="left" w:pos="720"/>
        </w:tabs>
        <w:ind w:left="1440" w:hanging="1440"/>
        <w:jc w:val="both"/>
      </w:pPr>
      <w:r>
        <w:tab/>
        <w:t xml:space="preserve">“Micro and </w:t>
      </w:r>
      <w:proofErr w:type="spellStart"/>
      <w:r>
        <w:t>Nanofluidics</w:t>
      </w:r>
      <w:proofErr w:type="spellEnd"/>
      <w:r>
        <w:t xml:space="preserve"> for Mass Spectrometry and Biosensing”, Mechanical Engineering Department, University of Louisville, March, 2011.</w:t>
      </w:r>
    </w:p>
    <w:p w14:paraId="194CD581" w14:textId="77777777" w:rsidR="00CD6EF5" w:rsidRDefault="00CD6EF5" w:rsidP="00CD6EF5">
      <w:pPr>
        <w:tabs>
          <w:tab w:val="left" w:pos="720"/>
        </w:tabs>
        <w:ind w:left="1440" w:hanging="1440"/>
        <w:jc w:val="both"/>
      </w:pPr>
    </w:p>
    <w:p w14:paraId="33A76EE3" w14:textId="77777777" w:rsidR="00CD6EF5" w:rsidRDefault="00CD6EF5" w:rsidP="00CD6EF5">
      <w:pPr>
        <w:tabs>
          <w:tab w:val="left" w:pos="720"/>
        </w:tabs>
        <w:ind w:left="1440" w:hanging="1440"/>
        <w:jc w:val="both"/>
      </w:pPr>
      <w:r>
        <w:tab/>
        <w:t xml:space="preserve">“Polaritons and Geometric Singularities”,  </w:t>
      </w:r>
      <w:proofErr w:type="spellStart"/>
      <w:r>
        <w:t>Nanofluidics</w:t>
      </w:r>
      <w:proofErr w:type="spellEnd"/>
      <w:r>
        <w:t xml:space="preserve"> </w:t>
      </w:r>
      <w:proofErr w:type="spellStart"/>
      <w:r>
        <w:t>Colloquim</w:t>
      </w:r>
      <w:proofErr w:type="spellEnd"/>
      <w:r>
        <w:t>, Physics department,</w:t>
      </w:r>
    </w:p>
    <w:p w14:paraId="3955B6B5" w14:textId="77777777" w:rsidR="00CD6EF5" w:rsidRDefault="00CD6EF5" w:rsidP="00CD6EF5">
      <w:pPr>
        <w:tabs>
          <w:tab w:val="left" w:pos="720"/>
        </w:tabs>
        <w:ind w:left="1440" w:hanging="1440"/>
        <w:jc w:val="both"/>
      </w:pPr>
      <w:r>
        <w:tab/>
        <w:t xml:space="preserve">    </w:t>
      </w:r>
      <w:r>
        <w:tab/>
      </w:r>
      <w:proofErr w:type="spellStart"/>
      <w:r>
        <w:t>Universitait</w:t>
      </w:r>
      <w:proofErr w:type="spellEnd"/>
      <w:r>
        <w:t xml:space="preserve"> Twente, June 2011.</w:t>
      </w:r>
    </w:p>
    <w:p w14:paraId="284F1918" w14:textId="77777777" w:rsidR="00CD6EF5" w:rsidRDefault="00CD6EF5" w:rsidP="00CD6EF5">
      <w:pPr>
        <w:tabs>
          <w:tab w:val="left" w:pos="720"/>
        </w:tabs>
        <w:ind w:left="1440" w:hanging="1440"/>
        <w:jc w:val="both"/>
      </w:pPr>
    </w:p>
    <w:p w14:paraId="7D82714D" w14:textId="77777777" w:rsidR="00CD6EF5" w:rsidRDefault="00CD6EF5" w:rsidP="00CD6EF5">
      <w:pPr>
        <w:tabs>
          <w:tab w:val="left" w:pos="720"/>
        </w:tabs>
        <w:ind w:left="1440" w:hanging="1440"/>
        <w:jc w:val="both"/>
      </w:pPr>
      <w:r>
        <w:tab/>
        <w:t>“</w:t>
      </w:r>
      <w:proofErr w:type="spellStart"/>
      <w:r>
        <w:t>Electrokinetic</w:t>
      </w:r>
      <w:proofErr w:type="spellEnd"/>
      <w:r>
        <w:t xml:space="preserve"> Biochips”, Chemical Engineering, Imperial College, June 2011.</w:t>
      </w:r>
    </w:p>
    <w:p w14:paraId="10419109" w14:textId="77777777" w:rsidR="00CD6EF5" w:rsidRDefault="00CD6EF5" w:rsidP="00CD6EF5">
      <w:pPr>
        <w:tabs>
          <w:tab w:val="left" w:pos="720"/>
        </w:tabs>
        <w:ind w:left="1440" w:hanging="1440"/>
        <w:jc w:val="both"/>
      </w:pPr>
    </w:p>
    <w:p w14:paraId="3E65B5B3" w14:textId="77777777" w:rsidR="00CD6EF5" w:rsidRDefault="00CD6EF5" w:rsidP="00CD6EF5">
      <w:pPr>
        <w:tabs>
          <w:tab w:val="left" w:pos="720"/>
        </w:tabs>
        <w:ind w:left="1440" w:hanging="1440"/>
        <w:jc w:val="both"/>
      </w:pPr>
      <w:r>
        <w:tab/>
        <w:t>“</w:t>
      </w:r>
      <w:proofErr w:type="spellStart"/>
      <w:r>
        <w:t>Electrokinetic</w:t>
      </w:r>
      <w:proofErr w:type="spellEnd"/>
      <w:r>
        <w:t xml:space="preserve"> Biosensors”, Mechanical Engineering, University College, London, June 2011.</w:t>
      </w:r>
    </w:p>
    <w:p w14:paraId="5EF86D0A" w14:textId="77777777" w:rsidR="00CD6EF5" w:rsidRDefault="00CD6EF5" w:rsidP="00CD6EF5">
      <w:pPr>
        <w:tabs>
          <w:tab w:val="left" w:pos="720"/>
        </w:tabs>
        <w:ind w:left="1440" w:hanging="1440"/>
        <w:jc w:val="both"/>
      </w:pPr>
      <w:r>
        <w:tab/>
      </w:r>
    </w:p>
    <w:p w14:paraId="7B7C10BD" w14:textId="77777777" w:rsidR="00CD6EF5" w:rsidRDefault="00CD6EF5" w:rsidP="00CD6EF5">
      <w:pPr>
        <w:tabs>
          <w:tab w:val="left" w:pos="720"/>
        </w:tabs>
        <w:ind w:left="1440" w:hanging="1440"/>
        <w:jc w:val="both"/>
      </w:pPr>
      <w:r>
        <w:t xml:space="preserve">             “Non-Equilibrium </w:t>
      </w:r>
      <w:proofErr w:type="spellStart"/>
      <w:r>
        <w:t>Nanofluidics</w:t>
      </w:r>
      <w:proofErr w:type="spellEnd"/>
      <w:r>
        <w:t xml:space="preserve">: Rectification, </w:t>
      </w:r>
      <w:proofErr w:type="spellStart"/>
      <w:r>
        <w:t>Overlimiting</w:t>
      </w:r>
      <w:proofErr w:type="spellEnd"/>
      <w:r>
        <w:t xml:space="preserve"> Current and </w:t>
      </w:r>
      <w:proofErr w:type="spellStart"/>
      <w:r>
        <w:t>MicroVortex</w:t>
      </w:r>
      <w:proofErr w:type="spellEnd"/>
      <w:r>
        <w:t xml:space="preserve"> Instability”, Engineering, Brown University, September 2011.</w:t>
      </w:r>
    </w:p>
    <w:p w14:paraId="619B2961" w14:textId="77777777" w:rsidR="00CD6EF5" w:rsidRDefault="00CD6EF5" w:rsidP="00CD6EF5">
      <w:pPr>
        <w:tabs>
          <w:tab w:val="left" w:pos="720"/>
        </w:tabs>
        <w:ind w:left="1440" w:hanging="1440"/>
        <w:jc w:val="both"/>
      </w:pPr>
    </w:p>
    <w:p w14:paraId="188F5EDC" w14:textId="77777777" w:rsidR="00CD6EF5" w:rsidRDefault="00CD6EF5" w:rsidP="00CD6EF5">
      <w:pPr>
        <w:tabs>
          <w:tab w:val="left" w:pos="720"/>
        </w:tabs>
        <w:ind w:left="1440" w:hanging="1440"/>
        <w:jc w:val="both"/>
      </w:pPr>
      <w:r>
        <w:tab/>
        <w:t xml:space="preserve">“Rectification, Hysteresis and Oscillations in </w:t>
      </w:r>
      <w:proofErr w:type="spellStart"/>
      <w:r>
        <w:t>Nanofluidics</w:t>
      </w:r>
      <w:proofErr w:type="spellEnd"/>
      <w:r>
        <w:t xml:space="preserve">”, Invited Speaker, </w:t>
      </w:r>
      <w:proofErr w:type="spellStart"/>
      <w:r>
        <w:t>Electrokinetics</w:t>
      </w:r>
      <w:proofErr w:type="spellEnd"/>
      <w:r>
        <w:t xml:space="preserve"> Symposium, APS-DFD Annual Meeting, Baltimore, November 2011.</w:t>
      </w:r>
    </w:p>
    <w:p w14:paraId="4F36D19F" w14:textId="77777777" w:rsidR="00CD6EF5" w:rsidRDefault="00CD6EF5" w:rsidP="00CD6EF5">
      <w:pPr>
        <w:tabs>
          <w:tab w:val="left" w:pos="720"/>
        </w:tabs>
        <w:ind w:left="1440" w:hanging="1440"/>
        <w:jc w:val="both"/>
      </w:pPr>
    </w:p>
    <w:p w14:paraId="0514A758" w14:textId="77777777" w:rsidR="00CD6EF5" w:rsidRDefault="00CD6EF5" w:rsidP="00CD6EF5">
      <w:pPr>
        <w:tabs>
          <w:tab w:val="left" w:pos="720"/>
        </w:tabs>
        <w:ind w:left="1440" w:hanging="1440"/>
        <w:jc w:val="both"/>
      </w:pPr>
      <w:r>
        <w:tab/>
        <w:t>“</w:t>
      </w:r>
      <w:proofErr w:type="spellStart"/>
      <w:r>
        <w:t>Microvortex</w:t>
      </w:r>
      <w:proofErr w:type="spellEnd"/>
      <w:r>
        <w:t xml:space="preserve"> Turbulence Driven by Non-Equilibrium Ion Flux through Ion-Selective Media”, Fluid Seminar, Stanford University, January, 2012.</w:t>
      </w:r>
    </w:p>
    <w:p w14:paraId="046481A3" w14:textId="77777777" w:rsidR="00CD6EF5" w:rsidRDefault="00CD6EF5" w:rsidP="00CD6EF5">
      <w:pPr>
        <w:tabs>
          <w:tab w:val="left" w:pos="720"/>
        </w:tabs>
        <w:ind w:left="1440" w:hanging="1440"/>
        <w:jc w:val="both"/>
      </w:pPr>
    </w:p>
    <w:p w14:paraId="1ECDF334" w14:textId="77777777" w:rsidR="00CD6EF5" w:rsidRDefault="00CD6EF5" w:rsidP="00CD6EF5">
      <w:pPr>
        <w:tabs>
          <w:tab w:val="left" w:pos="720"/>
        </w:tabs>
        <w:ind w:left="1440" w:hanging="1440"/>
        <w:jc w:val="both"/>
      </w:pPr>
      <w:r>
        <w:tab/>
        <w:t>“</w:t>
      </w:r>
      <w:proofErr w:type="spellStart"/>
      <w:r>
        <w:t>Nanoporous</w:t>
      </w:r>
      <w:proofErr w:type="spellEnd"/>
      <w:r>
        <w:t xml:space="preserve"> Membrane Sensor”, Plenary Lecture, Advances in Microfluidics and </w:t>
      </w:r>
      <w:proofErr w:type="spellStart"/>
      <w:r>
        <w:t>Nanofluidics</w:t>
      </w:r>
      <w:proofErr w:type="spellEnd"/>
      <w:r>
        <w:t>, Dalian, China, May, 2012.</w:t>
      </w:r>
    </w:p>
    <w:p w14:paraId="5DF7D314" w14:textId="77777777" w:rsidR="00CD6EF5" w:rsidRDefault="00CD6EF5" w:rsidP="00CD6EF5">
      <w:pPr>
        <w:tabs>
          <w:tab w:val="left" w:pos="720"/>
        </w:tabs>
        <w:ind w:left="1440" w:hanging="1440"/>
        <w:jc w:val="both"/>
      </w:pPr>
    </w:p>
    <w:p w14:paraId="07698128" w14:textId="77777777" w:rsidR="00CD6EF5" w:rsidRDefault="00CD6EF5" w:rsidP="00CD6EF5">
      <w:pPr>
        <w:tabs>
          <w:tab w:val="left" w:pos="720"/>
        </w:tabs>
        <w:ind w:left="1440" w:hanging="1440"/>
        <w:jc w:val="both"/>
      </w:pPr>
      <w:r>
        <w:tab/>
        <w:t>“Low-Cost Membrane Sensors for Portable Diagnostics”, Marine Environmental Sensing Center, Dublin City University, Aug 30, 2012.</w:t>
      </w:r>
    </w:p>
    <w:p w14:paraId="758C9BAB" w14:textId="77777777" w:rsidR="00CD6EF5" w:rsidRDefault="00CD6EF5" w:rsidP="00CD6EF5">
      <w:pPr>
        <w:tabs>
          <w:tab w:val="left" w:pos="720"/>
        </w:tabs>
        <w:ind w:left="1440" w:hanging="1440"/>
        <w:jc w:val="both"/>
      </w:pPr>
    </w:p>
    <w:p w14:paraId="2E3CDB8B" w14:textId="77777777" w:rsidR="00CD6EF5" w:rsidRDefault="00CD6EF5" w:rsidP="00CD6EF5">
      <w:pPr>
        <w:tabs>
          <w:tab w:val="left" w:pos="720"/>
        </w:tabs>
        <w:ind w:left="1440" w:hanging="1440"/>
        <w:jc w:val="both"/>
      </w:pPr>
      <w:r>
        <w:tab/>
        <w:t>“Anomalous Phenomena at Geometric Singularities”, Physics Department, University of Missouri, September 17, 2012</w:t>
      </w:r>
    </w:p>
    <w:p w14:paraId="6FBF370A" w14:textId="77777777" w:rsidR="00CD6EF5" w:rsidRDefault="00CD6EF5" w:rsidP="00CD6EF5">
      <w:pPr>
        <w:tabs>
          <w:tab w:val="left" w:pos="720"/>
        </w:tabs>
        <w:ind w:left="1440" w:hanging="1440"/>
        <w:jc w:val="both"/>
      </w:pPr>
    </w:p>
    <w:p w14:paraId="15AF68C8" w14:textId="77777777" w:rsidR="00CD6EF5" w:rsidRDefault="00CD6EF5" w:rsidP="00CD6EF5">
      <w:pPr>
        <w:tabs>
          <w:tab w:val="left" w:pos="720"/>
        </w:tabs>
        <w:ind w:left="1440" w:hanging="1440"/>
        <w:jc w:val="both"/>
      </w:pPr>
      <w:r>
        <w:tab/>
        <w:t xml:space="preserve">“Ion Rectifiers, Capacitors and Inductors”, Mechanical Science and Engineering, University of Illinois, Urbana,  September 18, 2012. </w:t>
      </w:r>
    </w:p>
    <w:p w14:paraId="055374BC" w14:textId="77777777" w:rsidR="00CD6EF5" w:rsidRDefault="00CD6EF5" w:rsidP="00CD6EF5">
      <w:pPr>
        <w:tabs>
          <w:tab w:val="left" w:pos="720"/>
        </w:tabs>
        <w:ind w:left="1440" w:hanging="1440"/>
        <w:jc w:val="both"/>
      </w:pPr>
    </w:p>
    <w:p w14:paraId="6DB20CFD" w14:textId="77777777" w:rsidR="00CD6EF5" w:rsidRDefault="00CD6EF5" w:rsidP="00CD6EF5">
      <w:pPr>
        <w:tabs>
          <w:tab w:val="left" w:pos="720"/>
        </w:tabs>
        <w:ind w:left="1440" w:hanging="1440"/>
        <w:jc w:val="both"/>
      </w:pPr>
      <w:r>
        <w:tab/>
        <w:t>“</w:t>
      </w:r>
      <w:proofErr w:type="spellStart"/>
      <w:r>
        <w:t>Electrokinetic</w:t>
      </w:r>
      <w:proofErr w:type="spellEnd"/>
      <w:r>
        <w:t xml:space="preserve"> Technologies for Portable Diagnostic Devices”, Chemical Engineering.</w:t>
      </w:r>
    </w:p>
    <w:p w14:paraId="62A924B1" w14:textId="77777777" w:rsidR="00CD6EF5" w:rsidRDefault="00CD6EF5" w:rsidP="00CD6EF5">
      <w:pPr>
        <w:tabs>
          <w:tab w:val="left" w:pos="720"/>
        </w:tabs>
        <w:ind w:left="1440" w:hanging="1440"/>
        <w:jc w:val="both"/>
      </w:pPr>
      <w:r>
        <w:tab/>
      </w:r>
      <w:r>
        <w:tab/>
        <w:t>Ohio State University,  November 15, 2012.</w:t>
      </w:r>
    </w:p>
    <w:p w14:paraId="0DF191F7" w14:textId="77777777" w:rsidR="00CD6EF5" w:rsidRDefault="00CD6EF5" w:rsidP="00CD6EF5">
      <w:pPr>
        <w:tabs>
          <w:tab w:val="left" w:pos="720"/>
        </w:tabs>
        <w:ind w:left="1440" w:hanging="1440"/>
        <w:jc w:val="both"/>
      </w:pPr>
    </w:p>
    <w:p w14:paraId="07796748" w14:textId="77777777" w:rsidR="00CD6EF5" w:rsidRDefault="00CD6EF5" w:rsidP="00CD6EF5">
      <w:pPr>
        <w:tabs>
          <w:tab w:val="left" w:pos="720"/>
        </w:tabs>
        <w:ind w:left="1440" w:hanging="1440"/>
        <w:jc w:val="both"/>
      </w:pPr>
      <w:r>
        <w:tab/>
        <w:t xml:space="preserve">“Next-Generation Molecular Diagnostics”, Bionics Innovation Center, </w:t>
      </w:r>
      <w:proofErr w:type="spellStart"/>
      <w:r>
        <w:t>Pazmany</w:t>
      </w:r>
      <w:proofErr w:type="spellEnd"/>
      <w:r>
        <w:t xml:space="preserve"> P. Catholic University, Budapest, September 17, 2013.</w:t>
      </w:r>
    </w:p>
    <w:p w14:paraId="577BF19F" w14:textId="77777777" w:rsidR="00CD6EF5" w:rsidRDefault="00CD6EF5" w:rsidP="00CD6EF5">
      <w:pPr>
        <w:tabs>
          <w:tab w:val="left" w:pos="720"/>
        </w:tabs>
        <w:ind w:left="1440" w:hanging="1440"/>
        <w:jc w:val="both"/>
      </w:pPr>
    </w:p>
    <w:p w14:paraId="48F15101" w14:textId="77777777" w:rsidR="00CD6EF5" w:rsidRDefault="00CD6EF5" w:rsidP="00CD6EF5">
      <w:pPr>
        <w:tabs>
          <w:tab w:val="left" w:pos="720"/>
        </w:tabs>
        <w:ind w:left="1440" w:hanging="1440"/>
        <w:jc w:val="both"/>
      </w:pPr>
      <w:r>
        <w:tab/>
        <w:t>“Field-Use Nucleic Acid Sensors”, Bioengineering, University of Texas, El Paso, October 11, 2013.</w:t>
      </w:r>
    </w:p>
    <w:p w14:paraId="6CBD70F2" w14:textId="77777777" w:rsidR="00CD6EF5" w:rsidRDefault="00CD6EF5" w:rsidP="00CD6EF5">
      <w:pPr>
        <w:tabs>
          <w:tab w:val="left" w:pos="720"/>
        </w:tabs>
        <w:ind w:left="1440" w:hanging="1440"/>
        <w:jc w:val="both"/>
      </w:pPr>
    </w:p>
    <w:p w14:paraId="3AA2EF19" w14:textId="77777777" w:rsidR="00CD6EF5" w:rsidRDefault="00CD6EF5" w:rsidP="00CD6EF5">
      <w:pPr>
        <w:tabs>
          <w:tab w:val="left" w:pos="720"/>
        </w:tabs>
        <w:jc w:val="both"/>
      </w:pPr>
      <w:r>
        <w:tab/>
        <w:t xml:space="preserve">“Next-Generation of Diagnostic Devices”, Bionics Center, Budapest, Hungary, Sept 17,     </w:t>
      </w:r>
    </w:p>
    <w:p w14:paraId="17BB5D3D" w14:textId="77777777" w:rsidR="00CD6EF5" w:rsidRDefault="00CD6EF5" w:rsidP="00CD6EF5">
      <w:pPr>
        <w:tabs>
          <w:tab w:val="left" w:pos="720"/>
        </w:tabs>
        <w:jc w:val="both"/>
      </w:pPr>
      <w:r>
        <w:t xml:space="preserve">                        2013. </w:t>
      </w:r>
    </w:p>
    <w:p w14:paraId="09F4A7C2" w14:textId="77777777" w:rsidR="00CD6EF5" w:rsidRDefault="00CD6EF5" w:rsidP="00CD6EF5">
      <w:pPr>
        <w:tabs>
          <w:tab w:val="left" w:pos="720"/>
        </w:tabs>
        <w:ind w:left="1440" w:hanging="1440"/>
        <w:jc w:val="both"/>
      </w:pPr>
    </w:p>
    <w:p w14:paraId="09D4729B" w14:textId="77777777" w:rsidR="00CD6EF5" w:rsidRDefault="00CD6EF5" w:rsidP="00CD6EF5">
      <w:pPr>
        <w:tabs>
          <w:tab w:val="left" w:pos="720"/>
        </w:tabs>
        <w:ind w:left="1440" w:hanging="1440"/>
        <w:jc w:val="both"/>
      </w:pPr>
      <w:r>
        <w:tab/>
        <w:t xml:space="preserve">“Next Generation Molecular Diagnostics”, Suzhou Institute of Biomedical </w:t>
      </w:r>
      <w:proofErr w:type="spellStart"/>
      <w:r>
        <w:t>Engingeering</w:t>
      </w:r>
      <w:proofErr w:type="spellEnd"/>
      <w:r>
        <w:t xml:space="preserve"> and Technology, Oct 23, 2013.</w:t>
      </w:r>
    </w:p>
    <w:p w14:paraId="363D4F78" w14:textId="77777777" w:rsidR="00CD6EF5" w:rsidRDefault="00CD6EF5" w:rsidP="00CD6EF5">
      <w:pPr>
        <w:tabs>
          <w:tab w:val="left" w:pos="720"/>
        </w:tabs>
        <w:ind w:left="1440" w:hanging="1440"/>
        <w:jc w:val="both"/>
      </w:pPr>
    </w:p>
    <w:p w14:paraId="691E7A0B" w14:textId="77777777" w:rsidR="00CD6EF5" w:rsidRDefault="00CD6EF5" w:rsidP="00CD6EF5">
      <w:pPr>
        <w:tabs>
          <w:tab w:val="left" w:pos="720"/>
        </w:tabs>
        <w:ind w:left="1440" w:hanging="1440"/>
        <w:jc w:val="both"/>
      </w:pPr>
      <w:r>
        <w:lastRenderedPageBreak/>
        <w:tab/>
        <w:t xml:space="preserve">“Next Generation Molecular Diagnostics”, Plenary Talk, International Conference of Applied Science, Academia </w:t>
      </w:r>
      <w:proofErr w:type="spellStart"/>
      <w:r>
        <w:t>Sinica</w:t>
      </w:r>
      <w:proofErr w:type="spellEnd"/>
      <w:r>
        <w:t>, Taiwan, Oct 25, 2013.</w:t>
      </w:r>
    </w:p>
    <w:p w14:paraId="513CF4D3" w14:textId="77777777" w:rsidR="00CD6EF5" w:rsidRDefault="00CD6EF5" w:rsidP="00CD6EF5">
      <w:pPr>
        <w:tabs>
          <w:tab w:val="left" w:pos="720"/>
        </w:tabs>
        <w:ind w:left="1440" w:hanging="1440"/>
        <w:jc w:val="both"/>
      </w:pPr>
    </w:p>
    <w:p w14:paraId="2A893405" w14:textId="77777777" w:rsidR="00CD6EF5" w:rsidRDefault="00CD6EF5" w:rsidP="00CD6EF5">
      <w:pPr>
        <w:tabs>
          <w:tab w:val="left" w:pos="720"/>
        </w:tabs>
        <w:ind w:left="1440" w:hanging="1440"/>
        <w:jc w:val="both"/>
      </w:pPr>
      <w:r>
        <w:tab/>
        <w:t>“</w:t>
      </w:r>
      <w:proofErr w:type="spellStart"/>
      <w:r>
        <w:t>Nanoporous</w:t>
      </w:r>
      <w:proofErr w:type="spellEnd"/>
      <w:r>
        <w:t xml:space="preserve"> Membrane Biosensor”, Mechanical Engineering Department, Clemson University, Nov 21, 2013.</w:t>
      </w:r>
    </w:p>
    <w:p w14:paraId="6C9D76D6" w14:textId="77777777" w:rsidR="00CD6EF5" w:rsidRDefault="00CD6EF5" w:rsidP="00CD6EF5">
      <w:pPr>
        <w:tabs>
          <w:tab w:val="left" w:pos="720"/>
        </w:tabs>
        <w:ind w:left="1440" w:hanging="1440"/>
        <w:jc w:val="both"/>
      </w:pPr>
    </w:p>
    <w:p w14:paraId="6FE4D378" w14:textId="77777777" w:rsidR="00CD6EF5" w:rsidRDefault="00CD6EF5" w:rsidP="00CD6EF5">
      <w:pPr>
        <w:tabs>
          <w:tab w:val="left" w:pos="720"/>
        </w:tabs>
        <w:ind w:left="1440" w:hanging="1440"/>
        <w:jc w:val="both"/>
      </w:pPr>
      <w:r>
        <w:tab/>
        <w:t>“Nanoparticle Assembly for Plasmonic Biosensing”, Foundations of Nano Science, Snowbird, Utah.</w:t>
      </w:r>
    </w:p>
    <w:p w14:paraId="389199CE" w14:textId="77777777" w:rsidR="00CD6EF5" w:rsidRDefault="00CD6EF5" w:rsidP="00CD6EF5">
      <w:pPr>
        <w:tabs>
          <w:tab w:val="left" w:pos="720"/>
        </w:tabs>
        <w:ind w:left="1440" w:hanging="1440"/>
        <w:jc w:val="both"/>
      </w:pPr>
    </w:p>
    <w:p w14:paraId="44C64D60" w14:textId="77777777" w:rsidR="00CD6EF5" w:rsidRDefault="00CD6EF5" w:rsidP="00CD6EF5">
      <w:pPr>
        <w:tabs>
          <w:tab w:val="left" w:pos="720"/>
        </w:tabs>
        <w:ind w:left="1440" w:hanging="1440"/>
        <w:jc w:val="both"/>
      </w:pPr>
      <w:r>
        <w:tab/>
        <w:t xml:space="preserve">“Membrane Microfluidics”, Advances in Microfluidics and </w:t>
      </w:r>
      <w:proofErr w:type="spellStart"/>
      <w:r>
        <w:t>Nanofluidics</w:t>
      </w:r>
      <w:proofErr w:type="spellEnd"/>
      <w:r>
        <w:t xml:space="preserve">, Academia </w:t>
      </w:r>
      <w:proofErr w:type="spellStart"/>
      <w:r>
        <w:t>Sinica</w:t>
      </w:r>
      <w:proofErr w:type="spellEnd"/>
      <w:r>
        <w:t>,  Taipei, May 24-26, 2014.</w:t>
      </w:r>
    </w:p>
    <w:p w14:paraId="0693380A" w14:textId="77777777" w:rsidR="00CD6EF5" w:rsidRDefault="00CD6EF5" w:rsidP="00CD6EF5">
      <w:pPr>
        <w:tabs>
          <w:tab w:val="left" w:pos="720"/>
        </w:tabs>
        <w:ind w:left="1440" w:hanging="1440"/>
        <w:jc w:val="both"/>
      </w:pPr>
    </w:p>
    <w:p w14:paraId="58D99B24" w14:textId="77777777" w:rsidR="00CD6EF5" w:rsidRDefault="00CD6EF5" w:rsidP="00CD6EF5">
      <w:pPr>
        <w:tabs>
          <w:tab w:val="left" w:pos="720"/>
        </w:tabs>
        <w:ind w:left="1440" w:hanging="1440"/>
        <w:jc w:val="both"/>
      </w:pPr>
      <w:r>
        <w:tab/>
        <w:t xml:space="preserve">“Membrane Microfluidics”, </w:t>
      </w:r>
      <w:proofErr w:type="spellStart"/>
      <w:r>
        <w:t>Dielectrophoresis</w:t>
      </w:r>
      <w:proofErr w:type="spellEnd"/>
      <w:r>
        <w:t xml:space="preserve"> 2014, Institute of Physics, London, July 14-16, 2014. </w:t>
      </w:r>
    </w:p>
    <w:p w14:paraId="2F21A72B" w14:textId="77777777" w:rsidR="00CD6EF5" w:rsidRDefault="00CD6EF5" w:rsidP="00CD6EF5">
      <w:pPr>
        <w:tabs>
          <w:tab w:val="left" w:pos="720"/>
        </w:tabs>
        <w:ind w:left="1440" w:hanging="1440"/>
        <w:jc w:val="both"/>
      </w:pPr>
    </w:p>
    <w:p w14:paraId="3916F676" w14:textId="77777777" w:rsidR="00CD6EF5" w:rsidRDefault="00CD6EF5" w:rsidP="00CD6EF5">
      <w:pPr>
        <w:tabs>
          <w:tab w:val="left" w:pos="720"/>
        </w:tabs>
        <w:ind w:left="1440" w:hanging="1440"/>
        <w:jc w:val="both"/>
      </w:pPr>
      <w:r>
        <w:tab/>
        <w:t xml:space="preserve">“Ultra-Sensitive Biosensing with Nanopore Ion-Currents and Nanoparticle </w:t>
      </w:r>
      <w:proofErr w:type="spellStart"/>
      <w:r>
        <w:t>Plasmonics</w:t>
      </w:r>
      <w:proofErr w:type="spellEnd"/>
      <w:r>
        <w:t xml:space="preserve">” </w:t>
      </w:r>
    </w:p>
    <w:p w14:paraId="40F9DE8A" w14:textId="77777777" w:rsidR="00CD6EF5" w:rsidRDefault="00CD6EF5" w:rsidP="00CD6EF5">
      <w:pPr>
        <w:tabs>
          <w:tab w:val="left" w:pos="720"/>
        </w:tabs>
        <w:jc w:val="both"/>
      </w:pPr>
      <w:r>
        <w:t xml:space="preserve">             Keynote Speaker, China-German Optical Medical Devices Conference, Suzhou,  Sept </w:t>
      </w:r>
    </w:p>
    <w:p w14:paraId="4CDB2D86" w14:textId="77777777" w:rsidR="00CD6EF5" w:rsidRDefault="00CD6EF5" w:rsidP="00CD6EF5">
      <w:pPr>
        <w:tabs>
          <w:tab w:val="left" w:pos="720"/>
        </w:tabs>
        <w:jc w:val="both"/>
      </w:pPr>
      <w:r>
        <w:t xml:space="preserve">             18-19, 2014.</w:t>
      </w:r>
    </w:p>
    <w:p w14:paraId="0F6E3BE8" w14:textId="77777777" w:rsidR="00CD6EF5" w:rsidRDefault="00CD6EF5" w:rsidP="00CD6EF5">
      <w:pPr>
        <w:tabs>
          <w:tab w:val="left" w:pos="720"/>
        </w:tabs>
        <w:jc w:val="both"/>
      </w:pPr>
    </w:p>
    <w:p w14:paraId="12FCFF09" w14:textId="77777777" w:rsidR="00CD6EF5" w:rsidRDefault="00CD6EF5" w:rsidP="00CD6EF5">
      <w:pPr>
        <w:tabs>
          <w:tab w:val="left" w:pos="720"/>
        </w:tabs>
        <w:ind w:left="720" w:hanging="720"/>
        <w:jc w:val="both"/>
      </w:pPr>
      <w:r>
        <w:tab/>
        <w:t xml:space="preserve">“Next-Generation Point-of-Care Diagnostics”, Workshop on Bionics, Bionics Center, </w:t>
      </w:r>
      <w:proofErr w:type="spellStart"/>
      <w:r>
        <w:t>Pazamany</w:t>
      </w:r>
      <w:proofErr w:type="spellEnd"/>
      <w:r>
        <w:t xml:space="preserve"> Peter Catholic University Budapest, Oct 21-23, 2014.</w:t>
      </w:r>
    </w:p>
    <w:p w14:paraId="0ED0C840" w14:textId="77777777" w:rsidR="00CD6EF5" w:rsidRDefault="00CD6EF5" w:rsidP="00CD6EF5">
      <w:pPr>
        <w:tabs>
          <w:tab w:val="left" w:pos="720"/>
        </w:tabs>
        <w:ind w:left="720" w:hanging="720"/>
        <w:jc w:val="both"/>
      </w:pPr>
    </w:p>
    <w:p w14:paraId="7A9EF9C4" w14:textId="77777777" w:rsidR="00CD6EF5" w:rsidRDefault="00CD6EF5" w:rsidP="00CD6EF5">
      <w:pPr>
        <w:tabs>
          <w:tab w:val="left" w:pos="720"/>
        </w:tabs>
        <w:ind w:left="720" w:hanging="720"/>
        <w:jc w:val="both"/>
      </w:pPr>
      <w:r>
        <w:tab/>
        <w:t xml:space="preserve">“Next-Generation Point-of-Care Diagnostics”, Keynote Lecture, Taiwan Institute of Chemical Engineers Meeting, Taoyuan, Taiwan, Dec 13, 2014. </w:t>
      </w:r>
    </w:p>
    <w:p w14:paraId="3FE0CF16" w14:textId="77777777" w:rsidR="00CD6EF5" w:rsidRDefault="00CD6EF5" w:rsidP="00CD6EF5">
      <w:pPr>
        <w:tabs>
          <w:tab w:val="left" w:pos="720"/>
        </w:tabs>
        <w:ind w:left="720" w:hanging="720"/>
        <w:jc w:val="both"/>
      </w:pPr>
    </w:p>
    <w:p w14:paraId="2E7554A3" w14:textId="77777777" w:rsidR="00CD6EF5" w:rsidRDefault="00CD6EF5" w:rsidP="00CD6EF5">
      <w:pPr>
        <w:tabs>
          <w:tab w:val="left" w:pos="720"/>
        </w:tabs>
        <w:ind w:left="720" w:hanging="720"/>
        <w:jc w:val="both"/>
      </w:pPr>
      <w:r>
        <w:tab/>
        <w:t xml:space="preserve">“Next-Generation Point-of-Care Diagnostics”, Applied Sciences Division, Academia </w:t>
      </w:r>
      <w:proofErr w:type="spellStart"/>
      <w:r>
        <w:t>Sinica</w:t>
      </w:r>
      <w:proofErr w:type="spellEnd"/>
      <w:r>
        <w:t xml:space="preserve">, Taiwan, Feb 6, 2015.  </w:t>
      </w:r>
    </w:p>
    <w:p w14:paraId="663CBC4A" w14:textId="77777777" w:rsidR="00CD6EF5" w:rsidRDefault="00CD6EF5" w:rsidP="00CD6EF5">
      <w:pPr>
        <w:tabs>
          <w:tab w:val="left" w:pos="720"/>
        </w:tabs>
        <w:ind w:left="720" w:hanging="720"/>
        <w:jc w:val="both"/>
      </w:pPr>
    </w:p>
    <w:p w14:paraId="4310633C" w14:textId="77777777" w:rsidR="00CD6EF5" w:rsidRDefault="00CD6EF5" w:rsidP="00CD6EF5">
      <w:pPr>
        <w:tabs>
          <w:tab w:val="left" w:pos="720"/>
        </w:tabs>
        <w:ind w:left="720" w:hanging="720"/>
        <w:jc w:val="both"/>
      </w:pPr>
      <w:r>
        <w:tab/>
        <w:t>“Next-Generation Point-of-Care Diagnostics”, University of Chile, Santiago,  Chile, March 9, 2015. Catholic University, Santiago, Chile, March 11, 2015.</w:t>
      </w:r>
    </w:p>
    <w:p w14:paraId="66BBD467" w14:textId="77777777" w:rsidR="00CD6EF5" w:rsidRDefault="00CD6EF5" w:rsidP="00CD6EF5">
      <w:pPr>
        <w:tabs>
          <w:tab w:val="left" w:pos="720"/>
        </w:tabs>
        <w:ind w:left="720" w:hanging="720"/>
        <w:jc w:val="both"/>
      </w:pPr>
    </w:p>
    <w:p w14:paraId="4C23C8F4" w14:textId="77777777" w:rsidR="00873EE4" w:rsidRDefault="00CD6EF5" w:rsidP="00CD6EF5">
      <w:pPr>
        <w:tabs>
          <w:tab w:val="left" w:pos="720"/>
        </w:tabs>
        <w:jc w:val="both"/>
      </w:pPr>
      <w:r>
        <w:tab/>
        <w:t>“Next-Generation Point-of-Care Diagnostics”, Plenary Speaker,  7</w:t>
      </w:r>
      <w:r w:rsidRPr="00552E9F">
        <w:rPr>
          <w:vertAlign w:val="superscript"/>
        </w:rPr>
        <w:t>th</w:t>
      </w:r>
      <w:r>
        <w:t xml:space="preserve"> WACBE World </w:t>
      </w:r>
    </w:p>
    <w:p w14:paraId="2CA2FB70" w14:textId="64839D5D" w:rsidR="00CD6EF5" w:rsidRDefault="00873EE4" w:rsidP="00CD6EF5">
      <w:pPr>
        <w:tabs>
          <w:tab w:val="left" w:pos="720"/>
        </w:tabs>
        <w:jc w:val="both"/>
      </w:pPr>
      <w:r>
        <w:t xml:space="preserve">             </w:t>
      </w:r>
      <w:r w:rsidR="00CD6EF5">
        <w:t>Congress on Bioengineering, Singapore, July 6,  2015.</w:t>
      </w:r>
    </w:p>
    <w:p w14:paraId="0394BC67" w14:textId="77777777" w:rsidR="00CD6EF5" w:rsidRDefault="00CD6EF5" w:rsidP="00CD6EF5">
      <w:pPr>
        <w:tabs>
          <w:tab w:val="left" w:pos="720"/>
        </w:tabs>
        <w:jc w:val="both"/>
      </w:pPr>
    </w:p>
    <w:p w14:paraId="7C0C5E2E" w14:textId="77777777" w:rsidR="00CD6EF5" w:rsidRDefault="00CD6EF5" w:rsidP="00CD6EF5">
      <w:pPr>
        <w:tabs>
          <w:tab w:val="left" w:pos="720"/>
        </w:tabs>
        <w:jc w:val="both"/>
      </w:pPr>
      <w:r>
        <w:tab/>
        <w:t xml:space="preserve">“Portable Nucleic Acid Sensors”,  </w:t>
      </w:r>
      <w:proofErr w:type="spellStart"/>
      <w:r>
        <w:t>Bioselect</w:t>
      </w:r>
      <w:proofErr w:type="spellEnd"/>
      <w:r>
        <w:t xml:space="preserve"> Microfluidic Congress, San Diego, Sept 2015.</w:t>
      </w:r>
    </w:p>
    <w:p w14:paraId="018615B5" w14:textId="77777777" w:rsidR="00CD6EF5" w:rsidRDefault="00CD6EF5" w:rsidP="00CD6EF5">
      <w:pPr>
        <w:tabs>
          <w:tab w:val="left" w:pos="720"/>
        </w:tabs>
        <w:jc w:val="both"/>
      </w:pPr>
    </w:p>
    <w:p w14:paraId="0FFB7223" w14:textId="77777777" w:rsidR="00CD6EF5" w:rsidRDefault="00CD6EF5" w:rsidP="00CD6EF5">
      <w:pPr>
        <w:tabs>
          <w:tab w:val="left" w:pos="720"/>
        </w:tabs>
        <w:jc w:val="both"/>
      </w:pPr>
      <w:r>
        <w:tab/>
        <w:t xml:space="preserve">“Nucleic Acid Assay: How to beat Thermodynamic Equilibrium”, Bioengineering </w:t>
      </w:r>
    </w:p>
    <w:p w14:paraId="3C5650BA" w14:textId="77777777" w:rsidR="00CD6EF5" w:rsidRDefault="00CD6EF5" w:rsidP="00CD6EF5">
      <w:pPr>
        <w:tabs>
          <w:tab w:val="left" w:pos="720"/>
        </w:tabs>
        <w:jc w:val="both"/>
      </w:pPr>
      <w:r>
        <w:t xml:space="preserve">             Department,  University of California, San Diego,  September 30, 2015.</w:t>
      </w:r>
    </w:p>
    <w:p w14:paraId="5663D4C3" w14:textId="77777777" w:rsidR="00CD6EF5" w:rsidRDefault="00CD6EF5" w:rsidP="00CD6EF5">
      <w:pPr>
        <w:tabs>
          <w:tab w:val="left" w:pos="720"/>
        </w:tabs>
        <w:jc w:val="both"/>
      </w:pPr>
    </w:p>
    <w:p w14:paraId="4EE60F43" w14:textId="77777777" w:rsidR="00CD6EF5" w:rsidRDefault="00CD6EF5" w:rsidP="00CD6EF5">
      <w:pPr>
        <w:tabs>
          <w:tab w:val="left" w:pos="720"/>
        </w:tabs>
        <w:jc w:val="both"/>
      </w:pPr>
      <w:r>
        <w:tab/>
        <w:t xml:space="preserve">“Integrated Membrane Sensor”, Plenary Speaker, Annual Meeting of American </w:t>
      </w:r>
    </w:p>
    <w:p w14:paraId="6AE44FAF" w14:textId="77777777" w:rsidR="00CD6EF5" w:rsidRDefault="00CD6EF5" w:rsidP="00CD6EF5">
      <w:pPr>
        <w:tabs>
          <w:tab w:val="left" w:pos="720"/>
        </w:tabs>
        <w:jc w:val="both"/>
      </w:pPr>
      <w:r>
        <w:t xml:space="preserve">             Electrophoresis Society,  Salt Lake City, November 2015. </w:t>
      </w:r>
    </w:p>
    <w:p w14:paraId="53D1DE51" w14:textId="77777777" w:rsidR="00CD6EF5" w:rsidRDefault="00CD6EF5" w:rsidP="00CD6EF5">
      <w:pPr>
        <w:tabs>
          <w:tab w:val="left" w:pos="720"/>
        </w:tabs>
        <w:jc w:val="both"/>
      </w:pPr>
    </w:p>
    <w:p w14:paraId="354A9913" w14:textId="77777777" w:rsidR="00CD6EF5" w:rsidRDefault="00CD6EF5" w:rsidP="00CD6EF5">
      <w:pPr>
        <w:tabs>
          <w:tab w:val="left" w:pos="720"/>
        </w:tabs>
        <w:ind w:left="720" w:hanging="720"/>
        <w:jc w:val="both"/>
      </w:pPr>
      <w:r>
        <w:tab/>
        <w:t>“Ionic Circuits”, Electrical Engineering Department, University of Utah, November 5, 2015.</w:t>
      </w:r>
    </w:p>
    <w:p w14:paraId="09DF4AF8" w14:textId="77777777" w:rsidR="00CD6EF5" w:rsidRDefault="00CD6EF5" w:rsidP="00CD6EF5">
      <w:pPr>
        <w:tabs>
          <w:tab w:val="left" w:pos="720"/>
        </w:tabs>
        <w:jc w:val="both"/>
      </w:pPr>
    </w:p>
    <w:p w14:paraId="564BB022" w14:textId="77777777" w:rsidR="00CD6EF5" w:rsidRDefault="00CD6EF5" w:rsidP="00CD6EF5">
      <w:pPr>
        <w:tabs>
          <w:tab w:val="left" w:pos="720"/>
        </w:tabs>
        <w:jc w:val="both"/>
      </w:pPr>
    </w:p>
    <w:p w14:paraId="2838F252" w14:textId="77777777" w:rsidR="00873EE4" w:rsidRDefault="00CD6EF5" w:rsidP="00CD6EF5">
      <w:pPr>
        <w:tabs>
          <w:tab w:val="left" w:pos="720"/>
        </w:tabs>
        <w:jc w:val="both"/>
      </w:pPr>
      <w:r>
        <w:tab/>
        <w:t xml:space="preserve">“Next-Generation Point-of-Care Diagnostics”, Chemical Engineering Department, </w:t>
      </w:r>
    </w:p>
    <w:p w14:paraId="0F018B09" w14:textId="6B3A8068" w:rsidR="00CD6EF5" w:rsidRDefault="00873EE4" w:rsidP="00CD6EF5">
      <w:pPr>
        <w:tabs>
          <w:tab w:val="left" w:pos="720"/>
        </w:tabs>
        <w:jc w:val="both"/>
      </w:pPr>
      <w:r>
        <w:t xml:space="preserve">              </w:t>
      </w:r>
      <w:r w:rsidR="00CD6EF5">
        <w:t>National University of Singapore, January 2016; IMRE, ASTAR, Singapore, January 2016.</w:t>
      </w:r>
    </w:p>
    <w:p w14:paraId="493F7FAE" w14:textId="77777777" w:rsidR="00CD6EF5" w:rsidRDefault="00CD6EF5" w:rsidP="00CD6EF5">
      <w:pPr>
        <w:tabs>
          <w:tab w:val="left" w:pos="720"/>
        </w:tabs>
        <w:jc w:val="both"/>
      </w:pPr>
    </w:p>
    <w:p w14:paraId="241224E2" w14:textId="77777777" w:rsidR="00CD6EF5" w:rsidRDefault="00CD6EF5" w:rsidP="00CD6EF5">
      <w:pPr>
        <w:tabs>
          <w:tab w:val="left" w:pos="720"/>
        </w:tabs>
        <w:jc w:val="both"/>
      </w:pPr>
      <w:r>
        <w:tab/>
        <w:t xml:space="preserve">“Membrane Microfluidics for miRNA Profiling”, Mechanical Engineering, University of </w:t>
      </w:r>
    </w:p>
    <w:p w14:paraId="671DB071" w14:textId="77777777" w:rsidR="00CD6EF5" w:rsidRDefault="00CD6EF5" w:rsidP="00CD6EF5">
      <w:pPr>
        <w:tabs>
          <w:tab w:val="left" w:pos="720"/>
        </w:tabs>
        <w:jc w:val="both"/>
      </w:pPr>
      <w:r>
        <w:t xml:space="preserve">             Pittsburg,   March 2016.</w:t>
      </w:r>
    </w:p>
    <w:p w14:paraId="7906BDAF" w14:textId="77777777" w:rsidR="00CD6EF5" w:rsidRDefault="00CD6EF5" w:rsidP="00CD6EF5">
      <w:pPr>
        <w:tabs>
          <w:tab w:val="left" w:pos="720"/>
        </w:tabs>
        <w:jc w:val="both"/>
      </w:pPr>
    </w:p>
    <w:p w14:paraId="12A7CC3A" w14:textId="77777777" w:rsidR="00CD6EF5" w:rsidRDefault="00CD6EF5" w:rsidP="00CD6EF5">
      <w:pPr>
        <w:tabs>
          <w:tab w:val="left" w:pos="720"/>
        </w:tabs>
        <w:jc w:val="both"/>
      </w:pPr>
      <w:r>
        <w:tab/>
        <w:t xml:space="preserve">“A Billion-Droplet Digital PCR Platform”,  Keynote lecture, Microfluidics Congress, San </w:t>
      </w:r>
    </w:p>
    <w:p w14:paraId="4A52850B" w14:textId="77777777" w:rsidR="00CD6EF5" w:rsidRDefault="00CD6EF5" w:rsidP="00CD6EF5">
      <w:pPr>
        <w:tabs>
          <w:tab w:val="left" w:pos="720"/>
        </w:tabs>
        <w:jc w:val="both"/>
      </w:pPr>
      <w:r>
        <w:t xml:space="preserve">             Diego,  September 2016.</w:t>
      </w:r>
    </w:p>
    <w:p w14:paraId="5AC6C4C5" w14:textId="77777777" w:rsidR="00CD6EF5" w:rsidRDefault="00CD6EF5" w:rsidP="00CD6EF5">
      <w:pPr>
        <w:tabs>
          <w:tab w:val="left" w:pos="720"/>
        </w:tabs>
        <w:jc w:val="both"/>
      </w:pPr>
    </w:p>
    <w:p w14:paraId="1677A83D" w14:textId="77777777" w:rsidR="00CD6EF5" w:rsidRDefault="00CD6EF5" w:rsidP="00CD6EF5">
      <w:pPr>
        <w:tabs>
          <w:tab w:val="left" w:pos="720"/>
        </w:tabs>
        <w:jc w:val="both"/>
      </w:pPr>
      <w:r>
        <w:tab/>
        <w:t>“Ionic Circuits for Molecular Analysis”,  Keynote lecture, Bionics Center PhD Congress,</w:t>
      </w:r>
    </w:p>
    <w:p w14:paraId="077DEA81" w14:textId="77777777" w:rsidR="00CD6EF5" w:rsidRDefault="00CD6EF5" w:rsidP="00CD6EF5">
      <w:pPr>
        <w:tabs>
          <w:tab w:val="left" w:pos="720"/>
        </w:tabs>
        <w:jc w:val="both"/>
      </w:pPr>
      <w:r>
        <w:t xml:space="preserve">            Budapest, Hungary,  November 2016.</w:t>
      </w:r>
    </w:p>
    <w:p w14:paraId="049A0F23" w14:textId="77777777" w:rsidR="00CD6EF5" w:rsidRDefault="00CD6EF5" w:rsidP="00CD6EF5">
      <w:pPr>
        <w:tabs>
          <w:tab w:val="left" w:pos="720"/>
        </w:tabs>
        <w:jc w:val="both"/>
      </w:pPr>
    </w:p>
    <w:p w14:paraId="25437501" w14:textId="77777777" w:rsidR="00CD6EF5" w:rsidRDefault="00CD6EF5" w:rsidP="00CD6EF5">
      <w:pPr>
        <w:tabs>
          <w:tab w:val="left" w:pos="720"/>
        </w:tabs>
        <w:jc w:val="both"/>
      </w:pPr>
      <w:r>
        <w:tab/>
        <w:t>“Ionic Circuits for Molecular Diagnostics”,  Physics of Microfluidics, Israel,  January 2017.</w:t>
      </w:r>
    </w:p>
    <w:p w14:paraId="27EC5F30" w14:textId="77777777" w:rsidR="00CD6EF5" w:rsidRDefault="00CD6EF5" w:rsidP="00CD6EF5">
      <w:pPr>
        <w:tabs>
          <w:tab w:val="left" w:pos="720"/>
        </w:tabs>
        <w:jc w:val="both"/>
      </w:pPr>
    </w:p>
    <w:p w14:paraId="3E5D008E" w14:textId="77777777" w:rsidR="00873EE4" w:rsidRPr="00ED70E3" w:rsidRDefault="00CD6EF5" w:rsidP="00ED70E3">
      <w:pPr>
        <w:rPr>
          <w:rFonts w:ascii="Calibri" w:hAnsi="Calibri"/>
          <w:shd w:val="clear" w:color="auto" w:fill="FFFFFF"/>
        </w:rPr>
      </w:pPr>
      <w:r>
        <w:tab/>
      </w:r>
      <w:r w:rsidRPr="00ED70E3">
        <w:rPr>
          <w:rFonts w:ascii="Calibri" w:hAnsi="Calibri"/>
          <w:shd w:val="clear" w:color="auto" w:fill="FFFFFF"/>
        </w:rPr>
        <w:t xml:space="preserve">"Nanotechnology for Exosome and miRNA Isolation/Quantification," Notre Dame </w:t>
      </w:r>
    </w:p>
    <w:p w14:paraId="67F04467"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Harper</w:t>
      </w:r>
      <w:r w:rsidRPr="00ED70E3">
        <w:rPr>
          <w:rFonts w:ascii="Calibri" w:hAnsi="Calibri"/>
          <w:shd w:val="clear" w:color="auto" w:fill="FFFFFF"/>
        </w:rPr>
        <w:t xml:space="preserve"> </w:t>
      </w:r>
      <w:r w:rsidR="00CD6EF5" w:rsidRPr="00ED70E3">
        <w:rPr>
          <w:rFonts w:ascii="Calibri" w:hAnsi="Calibri"/>
          <w:shd w:val="clear" w:color="auto" w:fill="FFFFFF"/>
        </w:rPr>
        <w:t xml:space="preserve">Cancer Institute-USC Norris Cancer Center retreat, University of Southern </w:t>
      </w:r>
    </w:p>
    <w:p w14:paraId="22D59858" w14:textId="61E434F2"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California, February 9, 2017.</w:t>
      </w:r>
    </w:p>
    <w:p w14:paraId="7742258F" w14:textId="77777777" w:rsidR="00CD6EF5" w:rsidRPr="00ED70E3" w:rsidRDefault="00CD6EF5" w:rsidP="00ED70E3">
      <w:pPr>
        <w:rPr>
          <w:rFonts w:ascii="Calibri" w:hAnsi="Calibri"/>
        </w:rPr>
      </w:pPr>
    </w:p>
    <w:p w14:paraId="0AD0257F" w14:textId="77777777" w:rsidR="00873EE4" w:rsidRPr="00ED70E3" w:rsidRDefault="00CD6EF5" w:rsidP="00ED70E3">
      <w:pPr>
        <w:rPr>
          <w:rFonts w:ascii="Calibri" w:hAnsi="Calibri"/>
          <w:shd w:val="clear" w:color="auto" w:fill="FFFFFF"/>
        </w:rPr>
      </w:pPr>
      <w:r w:rsidRPr="00ED70E3">
        <w:rPr>
          <w:rFonts w:ascii="Calibri" w:hAnsi="Calibri"/>
        </w:rPr>
        <w:tab/>
        <w:t>“</w:t>
      </w:r>
      <w:r w:rsidRPr="00ED70E3">
        <w:rPr>
          <w:rFonts w:ascii="Calibri" w:hAnsi="Calibri"/>
          <w:shd w:val="clear" w:color="auto" w:fill="FFFFFF"/>
        </w:rPr>
        <w:t>Biochips for Short Nucleic Acid Quantification Based on Nonlinear</w:t>
      </w:r>
      <w:r w:rsidRPr="00ED70E3">
        <w:rPr>
          <w:rFonts w:ascii="Calibri" w:hAnsi="Calibri"/>
        </w:rPr>
        <w:t xml:space="preserve"> </w:t>
      </w:r>
      <w:r w:rsidRPr="00ED70E3">
        <w:rPr>
          <w:rFonts w:ascii="Calibri" w:hAnsi="Calibri"/>
          <w:shd w:val="clear" w:color="auto" w:fill="FFFFFF"/>
        </w:rPr>
        <w:t xml:space="preserve">Ionic Circuitries </w:t>
      </w:r>
    </w:p>
    <w:p w14:paraId="23CE1480"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with</w:t>
      </w:r>
      <w:r w:rsidRPr="00ED70E3">
        <w:rPr>
          <w:rFonts w:ascii="Calibri" w:hAnsi="Calibri"/>
          <w:shd w:val="clear" w:color="auto" w:fill="FFFFFF"/>
        </w:rPr>
        <w:t xml:space="preserve"> </w:t>
      </w:r>
      <w:r w:rsidR="00CD6EF5" w:rsidRPr="00ED70E3">
        <w:rPr>
          <w:rFonts w:ascii="Calibri" w:hAnsi="Calibri"/>
          <w:shd w:val="clear" w:color="auto" w:fill="FFFFFF"/>
        </w:rPr>
        <w:t xml:space="preserve">Perm-Selective Membranes”,  Mechanical Engineering, University of Alberta, April </w:t>
      </w:r>
    </w:p>
    <w:p w14:paraId="222F1AB3" w14:textId="62E089E6"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2017.</w:t>
      </w:r>
    </w:p>
    <w:p w14:paraId="04200013" w14:textId="77777777" w:rsidR="00CD6EF5" w:rsidRPr="00ED70E3" w:rsidRDefault="00CD6EF5" w:rsidP="00ED70E3">
      <w:pPr>
        <w:rPr>
          <w:rFonts w:ascii="Calibri" w:hAnsi="Calibri"/>
        </w:rPr>
      </w:pPr>
    </w:p>
    <w:p w14:paraId="5AAF9179" w14:textId="77777777" w:rsidR="00CD6EF5" w:rsidRPr="00ED70E3" w:rsidRDefault="00CD6EF5" w:rsidP="00ED70E3">
      <w:pPr>
        <w:rPr>
          <w:rFonts w:ascii="Calibri" w:hAnsi="Calibri"/>
          <w:shd w:val="clear" w:color="auto" w:fill="FFFFFF"/>
        </w:rPr>
      </w:pPr>
      <w:r w:rsidRPr="00ED70E3">
        <w:rPr>
          <w:rFonts w:ascii="Calibri" w:hAnsi="Calibri"/>
        </w:rPr>
        <w:tab/>
      </w:r>
      <w:r w:rsidRPr="00ED70E3">
        <w:rPr>
          <w:rFonts w:ascii="Calibri" w:hAnsi="Calibri"/>
          <w:shd w:val="clear" w:color="auto" w:fill="FFFFFF"/>
        </w:rPr>
        <w:t xml:space="preserve">"Biochips for Short Nucleic Acid Quantification Based on Ion-Selective </w:t>
      </w:r>
      <w:proofErr w:type="spellStart"/>
      <w:r w:rsidRPr="00ED70E3">
        <w:rPr>
          <w:rFonts w:ascii="Calibri" w:hAnsi="Calibri"/>
          <w:shd w:val="clear" w:color="auto" w:fill="FFFFFF"/>
        </w:rPr>
        <w:t>Nanoporous</w:t>
      </w:r>
      <w:proofErr w:type="spellEnd"/>
      <w:r w:rsidRPr="00ED70E3">
        <w:rPr>
          <w:rFonts w:ascii="Calibri" w:hAnsi="Calibri"/>
          <w:shd w:val="clear" w:color="auto" w:fill="FFFFFF"/>
        </w:rPr>
        <w:t xml:space="preserve">    </w:t>
      </w:r>
    </w:p>
    <w:p w14:paraId="1C6CAE1E" w14:textId="77777777" w:rsidR="00CD6EF5" w:rsidRPr="00ED70E3" w:rsidRDefault="00CD6EF5" w:rsidP="00ED70E3">
      <w:pPr>
        <w:rPr>
          <w:rFonts w:ascii="Calibri" w:hAnsi="Calibri"/>
          <w:shd w:val="clear" w:color="auto" w:fill="FFFFFF"/>
        </w:rPr>
      </w:pPr>
      <w:r w:rsidRPr="00ED70E3">
        <w:rPr>
          <w:rFonts w:ascii="Calibri" w:hAnsi="Calibri"/>
          <w:shd w:val="clear" w:color="auto" w:fill="FFFFFF"/>
        </w:rPr>
        <w:t xml:space="preserve">             Membranes and Nanopores," Materials Week, Ohio State University, May, 2017.</w:t>
      </w:r>
    </w:p>
    <w:p w14:paraId="1060829A" w14:textId="77777777" w:rsidR="00CD6EF5" w:rsidRPr="00ED70E3" w:rsidRDefault="00CD6EF5" w:rsidP="00ED70E3">
      <w:pPr>
        <w:rPr>
          <w:rFonts w:ascii="Calibri" w:hAnsi="Calibri"/>
          <w:shd w:val="clear" w:color="auto" w:fill="FFFFFF"/>
        </w:rPr>
      </w:pPr>
    </w:p>
    <w:p w14:paraId="5806DE89" w14:textId="77777777" w:rsidR="00ED70E3" w:rsidRDefault="00CD6EF5" w:rsidP="00ED70E3">
      <w:pPr>
        <w:ind w:firstLine="720"/>
        <w:rPr>
          <w:rFonts w:ascii="Calibri" w:hAnsi="Calibri"/>
          <w:shd w:val="clear" w:color="auto" w:fill="FFFFFF"/>
        </w:rPr>
      </w:pPr>
      <w:r w:rsidRPr="00ED70E3">
        <w:rPr>
          <w:rFonts w:ascii="Calibri" w:hAnsi="Calibri" w:cs="Arial"/>
          <w:shd w:val="clear" w:color="auto" w:fill="FFFFFF"/>
        </w:rPr>
        <w:t>"</w:t>
      </w:r>
      <w:r w:rsidRPr="00ED70E3">
        <w:rPr>
          <w:rFonts w:ascii="Calibri" w:hAnsi="Calibri"/>
          <w:shd w:val="clear" w:color="auto" w:fill="FFFFFF"/>
        </w:rPr>
        <w:t>Nanopore Translocation and Unbiased miRNA Profiling," Plenary Talk,  AMN-ISMN-</w:t>
      </w:r>
    </w:p>
    <w:p w14:paraId="617F0F48" w14:textId="3D0B90CD" w:rsidR="00CD6EF5" w:rsidRPr="00ED70E3" w:rsidRDefault="00ED70E3" w:rsidP="00ED70E3">
      <w:pPr>
        <w:ind w:firstLine="720"/>
        <w:rPr>
          <w:rFonts w:ascii="Calibri" w:hAnsi="Calibri"/>
          <w:shd w:val="clear" w:color="auto" w:fill="FFFFFF"/>
        </w:rPr>
      </w:pPr>
      <w:r>
        <w:rPr>
          <w:rFonts w:ascii="Calibri" w:hAnsi="Calibri"/>
          <w:shd w:val="clear" w:color="auto" w:fill="FFFFFF"/>
        </w:rPr>
        <w:t xml:space="preserve"> </w:t>
      </w:r>
      <w:r w:rsidR="00CD6EF5" w:rsidRPr="00ED70E3">
        <w:rPr>
          <w:rFonts w:ascii="Calibri" w:hAnsi="Calibri"/>
          <w:shd w:val="clear" w:color="auto" w:fill="FFFFFF"/>
        </w:rPr>
        <w:t>APCBM-ANZNMF conference, Tasmania, Australia June 29, 2017</w:t>
      </w:r>
    </w:p>
    <w:p w14:paraId="627A25FB" w14:textId="77777777" w:rsidR="00CD6EF5" w:rsidRPr="00ED70E3" w:rsidRDefault="00CD6EF5" w:rsidP="00ED70E3">
      <w:pPr>
        <w:ind w:firstLine="720"/>
        <w:rPr>
          <w:rFonts w:ascii="Calibri" w:hAnsi="Calibri"/>
          <w:shd w:val="clear" w:color="auto" w:fill="FFFFFF"/>
        </w:rPr>
      </w:pPr>
    </w:p>
    <w:p w14:paraId="46AFE3ED" w14:textId="77777777" w:rsidR="00BD5680" w:rsidRDefault="00CD6EF5" w:rsidP="00ED70E3">
      <w:pPr>
        <w:ind w:firstLine="720"/>
        <w:rPr>
          <w:rFonts w:ascii="Calibri" w:hAnsi="Calibri"/>
          <w:shd w:val="clear" w:color="auto" w:fill="FFFFFF"/>
        </w:rPr>
      </w:pPr>
      <w:r w:rsidRPr="00ED70E3">
        <w:rPr>
          <w:rFonts w:ascii="Calibri" w:hAnsi="Calibri"/>
          <w:shd w:val="clear" w:color="auto" w:fill="FFFFFF"/>
        </w:rPr>
        <w:t xml:space="preserve">“Nanopore Quantification of miRNA”, Plenary Talk, Microfluidics Congress, San Diego, </w:t>
      </w:r>
    </w:p>
    <w:p w14:paraId="030FEC73" w14:textId="64C7CA38" w:rsidR="00CD6EF5" w:rsidRPr="00ED70E3" w:rsidRDefault="00CD6EF5" w:rsidP="00ED70E3">
      <w:pPr>
        <w:ind w:firstLine="720"/>
        <w:rPr>
          <w:rFonts w:ascii="Calibri" w:hAnsi="Calibri"/>
          <w:shd w:val="clear" w:color="auto" w:fill="FFFFFF"/>
        </w:rPr>
      </w:pPr>
      <w:r w:rsidRPr="00ED70E3">
        <w:rPr>
          <w:rFonts w:ascii="Calibri" w:hAnsi="Calibri"/>
          <w:shd w:val="clear" w:color="auto" w:fill="FFFFFF"/>
        </w:rPr>
        <w:t>October 2, 2017.</w:t>
      </w:r>
    </w:p>
    <w:p w14:paraId="14EE9839" w14:textId="77777777" w:rsidR="00CD6EF5" w:rsidRPr="00ED70E3" w:rsidRDefault="00CD6EF5" w:rsidP="00ED70E3">
      <w:pPr>
        <w:rPr>
          <w:rFonts w:ascii="Calibri" w:hAnsi="Calibri"/>
          <w:shd w:val="clear" w:color="auto" w:fill="FFFFFF"/>
        </w:rPr>
      </w:pPr>
    </w:p>
    <w:p w14:paraId="5FA5BF5A" w14:textId="77777777" w:rsidR="00BD5680" w:rsidRDefault="00CD6EF5" w:rsidP="00BD5680">
      <w:pPr>
        <w:ind w:firstLine="720"/>
        <w:rPr>
          <w:rFonts w:ascii="Calibri" w:hAnsi="Calibri"/>
          <w:shd w:val="clear" w:color="auto" w:fill="FFFFFF"/>
        </w:rPr>
      </w:pPr>
      <w:r w:rsidRPr="00ED70E3">
        <w:rPr>
          <w:rFonts w:ascii="Calibri" w:hAnsi="Calibri"/>
          <w:shd w:val="clear" w:color="auto" w:fill="FFFFFF"/>
        </w:rPr>
        <w:t xml:space="preserve">“Towards quantification of large-library biomarkers for personalized medicine”, Plenary </w:t>
      </w:r>
    </w:p>
    <w:p w14:paraId="20528F23" w14:textId="74AAC6F2" w:rsidR="00CD6EF5" w:rsidRPr="00ED70E3" w:rsidRDefault="00CD6EF5" w:rsidP="00BD5680">
      <w:pPr>
        <w:ind w:firstLine="720"/>
        <w:rPr>
          <w:rFonts w:ascii="Calibri" w:hAnsi="Calibri"/>
          <w:shd w:val="clear" w:color="auto" w:fill="FFFFFF"/>
        </w:rPr>
      </w:pPr>
      <w:r w:rsidRPr="00ED70E3">
        <w:rPr>
          <w:rFonts w:ascii="Calibri" w:hAnsi="Calibri"/>
          <w:shd w:val="clear" w:color="auto" w:fill="FFFFFF"/>
        </w:rPr>
        <w:t xml:space="preserve">Talk, Advances in Pharmaceutical Analysis, Wuhan, November 18,  2017. </w:t>
      </w:r>
    </w:p>
    <w:p w14:paraId="2FF8A0B8" w14:textId="77777777" w:rsidR="00ED70E3" w:rsidRPr="00ED70E3" w:rsidRDefault="00ED70E3" w:rsidP="00BD5680">
      <w:pPr>
        <w:ind w:firstLine="720"/>
        <w:rPr>
          <w:rFonts w:ascii="Calibri" w:hAnsi="Calibri"/>
          <w:shd w:val="clear" w:color="auto" w:fill="FFFFFF"/>
        </w:rPr>
      </w:pPr>
    </w:p>
    <w:p w14:paraId="569F174A" w14:textId="77777777" w:rsidR="00BD5680" w:rsidRDefault="00ED70E3" w:rsidP="00BD5680">
      <w:pPr>
        <w:ind w:firstLine="720"/>
        <w:rPr>
          <w:rFonts w:ascii="Calibri" w:hAnsi="Calibri"/>
          <w:shd w:val="clear" w:color="auto" w:fill="FFFFFF"/>
        </w:rPr>
      </w:pPr>
      <w:r w:rsidRPr="00ED70E3">
        <w:rPr>
          <w:rFonts w:ascii="Calibri" w:hAnsi="Calibri"/>
          <w:shd w:val="clear" w:color="auto" w:fill="FFFFFF"/>
        </w:rPr>
        <w:t xml:space="preserve">“Nanopore miRNA profiling Technology”, Plenary Talk, Microfluidics Workshop, Chinese </w:t>
      </w:r>
    </w:p>
    <w:p w14:paraId="703A8CAE" w14:textId="304D68F2" w:rsidR="00ED70E3" w:rsidRDefault="00ED70E3" w:rsidP="00BD5680">
      <w:pPr>
        <w:ind w:firstLine="720"/>
        <w:rPr>
          <w:rFonts w:ascii="Calibri" w:hAnsi="Calibri"/>
          <w:shd w:val="clear" w:color="auto" w:fill="FFFFFF"/>
        </w:rPr>
      </w:pPr>
      <w:r w:rsidRPr="00ED70E3">
        <w:rPr>
          <w:rFonts w:ascii="Calibri" w:hAnsi="Calibri"/>
          <w:shd w:val="clear" w:color="auto" w:fill="FFFFFF"/>
        </w:rPr>
        <w:t xml:space="preserve">Academy of Science, Institute of Modern Physics,  Lanzhou,  June 13, 2018. </w:t>
      </w:r>
    </w:p>
    <w:p w14:paraId="038F8177" w14:textId="77777777" w:rsidR="00307D07" w:rsidRDefault="00307D07" w:rsidP="00BD5680">
      <w:pPr>
        <w:ind w:firstLine="720"/>
        <w:rPr>
          <w:rFonts w:ascii="Calibri" w:hAnsi="Calibri"/>
          <w:shd w:val="clear" w:color="auto" w:fill="FFFFFF"/>
        </w:rPr>
      </w:pPr>
    </w:p>
    <w:p w14:paraId="16056F0C" w14:textId="77777777" w:rsidR="00307D07" w:rsidRDefault="00307D07" w:rsidP="00BD5680">
      <w:pPr>
        <w:ind w:firstLine="720"/>
        <w:rPr>
          <w:rFonts w:ascii="Calibri" w:hAnsi="Calibri"/>
          <w:shd w:val="clear" w:color="auto" w:fill="FFFFFF"/>
        </w:rPr>
      </w:pPr>
      <w:r>
        <w:rPr>
          <w:rFonts w:ascii="Calibri" w:hAnsi="Calibri"/>
          <w:shd w:val="clear" w:color="auto" w:fill="FFFFFF"/>
        </w:rPr>
        <w:t xml:space="preserve">“Biosensors based on nonlinear ionic circuits, Distinguished lecture, Department of </w:t>
      </w:r>
    </w:p>
    <w:p w14:paraId="33665513" w14:textId="63185AA8" w:rsidR="00307D07" w:rsidRDefault="00307D07" w:rsidP="00BD5680">
      <w:pPr>
        <w:ind w:firstLine="720"/>
        <w:rPr>
          <w:rFonts w:ascii="Calibri" w:hAnsi="Calibri"/>
          <w:shd w:val="clear" w:color="auto" w:fill="FFFFFF"/>
        </w:rPr>
      </w:pPr>
      <w:r>
        <w:rPr>
          <w:rFonts w:ascii="Calibri" w:hAnsi="Calibri"/>
          <w:shd w:val="clear" w:color="auto" w:fill="FFFFFF"/>
        </w:rPr>
        <w:t xml:space="preserve">Mechanical Engineering,  Boston University, September 14, 2018.  </w:t>
      </w:r>
    </w:p>
    <w:p w14:paraId="60203064" w14:textId="77777777" w:rsidR="00413FAC" w:rsidRDefault="00413FAC" w:rsidP="00BD5680">
      <w:pPr>
        <w:ind w:firstLine="720"/>
        <w:rPr>
          <w:rFonts w:ascii="Calibri" w:hAnsi="Calibri"/>
          <w:shd w:val="clear" w:color="auto" w:fill="FFFFFF"/>
        </w:rPr>
      </w:pPr>
    </w:p>
    <w:p w14:paraId="4DED5EF8" w14:textId="01CC2982" w:rsidR="00413FAC" w:rsidRPr="007F7652" w:rsidRDefault="00413FAC" w:rsidP="007F7652">
      <w:pPr>
        <w:shd w:val="clear" w:color="auto" w:fill="FFFFFF"/>
        <w:ind w:left="720"/>
        <w:rPr>
          <w:rFonts w:eastAsia="Times New Roman" w:cs="Arial"/>
          <w:color w:val="222222"/>
        </w:rPr>
      </w:pPr>
      <w:r w:rsidRPr="00413FAC">
        <w:rPr>
          <w:rFonts w:eastAsia="Times New Roman" w:cs="Arial"/>
          <w:color w:val="222222"/>
        </w:rPr>
        <w:lastRenderedPageBreak/>
        <w:t xml:space="preserve">“PCR-Free MicroRNA Quantification Based on Ion-Selective </w:t>
      </w:r>
      <w:proofErr w:type="spellStart"/>
      <w:r w:rsidRPr="00413FAC">
        <w:rPr>
          <w:rFonts w:eastAsia="Times New Roman" w:cs="Arial"/>
          <w:color w:val="222222"/>
        </w:rPr>
        <w:t>Nanoporous</w:t>
      </w:r>
      <w:proofErr w:type="spellEnd"/>
      <w:r w:rsidRPr="00413FAC">
        <w:rPr>
          <w:rFonts w:eastAsia="Times New Roman" w:cs="Arial"/>
          <w:color w:val="222222"/>
        </w:rPr>
        <w:br/>
        <w:t>Membranes and Nanopores”, Plenary talk,  10</w:t>
      </w:r>
      <w:r w:rsidRPr="00413FAC">
        <w:rPr>
          <w:rFonts w:eastAsia="Times New Roman" w:cs="Arial"/>
          <w:color w:val="222222"/>
          <w:vertAlign w:val="superscript"/>
        </w:rPr>
        <w:t>th</w:t>
      </w:r>
      <w:r w:rsidRPr="00413FAC">
        <w:rPr>
          <w:rFonts w:eastAsia="Times New Roman" w:cs="Arial"/>
          <w:color w:val="222222"/>
        </w:rPr>
        <w:t xml:space="preserve"> Annual Lab-on-a-Chip and Microfluidics Congress,</w:t>
      </w:r>
      <w:r>
        <w:rPr>
          <w:rFonts w:eastAsia="Times New Roman" w:cs="Arial"/>
          <w:color w:val="222222"/>
        </w:rPr>
        <w:t xml:space="preserve"> San Diego, </w:t>
      </w:r>
      <w:r w:rsidRPr="00413FAC">
        <w:rPr>
          <w:rFonts w:eastAsia="Times New Roman" w:cs="Arial"/>
          <w:color w:val="222222"/>
        </w:rPr>
        <w:t xml:space="preserve"> October 1, 2018.  </w:t>
      </w:r>
    </w:p>
    <w:p w14:paraId="41BF7460" w14:textId="77777777" w:rsidR="00413FAC" w:rsidRDefault="00413FAC" w:rsidP="00BD5680">
      <w:pPr>
        <w:ind w:firstLine="720"/>
        <w:rPr>
          <w:rFonts w:ascii="Calibri" w:hAnsi="Calibri"/>
          <w:shd w:val="clear" w:color="auto" w:fill="FFFFFF"/>
        </w:rPr>
      </w:pPr>
    </w:p>
    <w:p w14:paraId="7E6F4EFB" w14:textId="77777777" w:rsidR="00413FAC" w:rsidRDefault="00413FAC" w:rsidP="00413FAC">
      <w:pPr>
        <w:ind w:firstLine="720"/>
      </w:pPr>
      <w:r>
        <w:rPr>
          <w:rFonts w:ascii="Calibri" w:hAnsi="Calibri"/>
          <w:shd w:val="clear" w:color="auto" w:fill="FFFFFF"/>
        </w:rPr>
        <w:t>“</w:t>
      </w:r>
      <w:proofErr w:type="spellStart"/>
      <w:r w:rsidRPr="00413FAC">
        <w:t>Electrokinetics</w:t>
      </w:r>
      <w:proofErr w:type="spellEnd"/>
      <w:r w:rsidRPr="00413FAC">
        <w:t xml:space="preserve"> and </w:t>
      </w:r>
      <w:proofErr w:type="spellStart"/>
      <w:r w:rsidRPr="00413FAC">
        <w:t>Plasmonics</w:t>
      </w:r>
      <w:proofErr w:type="spellEnd"/>
      <w:r w:rsidRPr="00413FAC">
        <w:t xml:space="preserve"> at </w:t>
      </w:r>
      <w:proofErr w:type="spellStart"/>
      <w:r w:rsidRPr="00413FAC">
        <w:t>NanoScale</w:t>
      </w:r>
      <w:proofErr w:type="spellEnd"/>
      <w:r w:rsidRPr="00413FAC">
        <w:t xml:space="preserve"> Singularities</w:t>
      </w:r>
      <w:r>
        <w:t xml:space="preserve">”,  Invited Talk, TIX </w:t>
      </w:r>
    </w:p>
    <w:p w14:paraId="68E050FA" w14:textId="0F35F749" w:rsidR="00413FAC" w:rsidRDefault="00413FAC" w:rsidP="00413FAC">
      <w:pPr>
        <w:ind w:firstLine="720"/>
      </w:pPr>
      <w:r>
        <w:t>Conference, Haifa, Israel, December 4, 2018.</w:t>
      </w:r>
    </w:p>
    <w:p w14:paraId="3DBBF841" w14:textId="77777777" w:rsidR="00413FAC" w:rsidRDefault="00413FAC" w:rsidP="00413FAC">
      <w:pPr>
        <w:ind w:firstLine="720"/>
      </w:pPr>
    </w:p>
    <w:p w14:paraId="0F6EF1D8" w14:textId="77777777" w:rsidR="00413FAC" w:rsidRDefault="00413FAC" w:rsidP="00413FAC">
      <w:pPr>
        <w:ind w:firstLine="720"/>
      </w:pPr>
      <w:r>
        <w:t>“</w:t>
      </w:r>
      <w:proofErr w:type="spellStart"/>
      <w:r w:rsidRPr="00413FAC">
        <w:t>Electrokinetics</w:t>
      </w:r>
      <w:proofErr w:type="spellEnd"/>
      <w:r w:rsidRPr="00413FAC">
        <w:t xml:space="preserve"> and </w:t>
      </w:r>
      <w:proofErr w:type="spellStart"/>
      <w:r w:rsidRPr="00413FAC">
        <w:t>Plasmonics</w:t>
      </w:r>
      <w:proofErr w:type="spellEnd"/>
      <w:r w:rsidRPr="00413FAC">
        <w:t xml:space="preserve"> at </w:t>
      </w:r>
      <w:proofErr w:type="spellStart"/>
      <w:r w:rsidRPr="00413FAC">
        <w:t>NanoScale</w:t>
      </w:r>
      <w:proofErr w:type="spellEnd"/>
      <w:r w:rsidRPr="00413FAC">
        <w:t xml:space="preserve"> Singularities: Designing Next-Generation </w:t>
      </w:r>
    </w:p>
    <w:p w14:paraId="1CE487DB" w14:textId="77777777" w:rsidR="00413FAC" w:rsidRDefault="00413FAC" w:rsidP="00413FAC">
      <w:pPr>
        <w:ind w:firstLine="720"/>
      </w:pPr>
      <w:r w:rsidRPr="00413FAC">
        <w:t>Molecular Diagnostics</w:t>
      </w:r>
      <w:r>
        <w:t xml:space="preserve">”, Okinawa Institute of Science &amp; </w:t>
      </w:r>
      <w:proofErr w:type="spellStart"/>
      <w:r>
        <w:t>Technolog</w:t>
      </w:r>
      <w:proofErr w:type="spellEnd"/>
      <w:r>
        <w:t xml:space="preserve">, Okinawa, December </w:t>
      </w:r>
    </w:p>
    <w:p w14:paraId="2E4093B5" w14:textId="67690090" w:rsidR="00413FAC" w:rsidRDefault="00413FAC" w:rsidP="00413FAC">
      <w:pPr>
        <w:ind w:firstLine="720"/>
      </w:pPr>
      <w:r>
        <w:t>20, 2018.</w:t>
      </w:r>
    </w:p>
    <w:p w14:paraId="424792CB" w14:textId="4ED74099" w:rsidR="00A00605" w:rsidRDefault="00A00605" w:rsidP="00413FAC">
      <w:pPr>
        <w:ind w:firstLine="720"/>
        <w:rPr>
          <w:rFonts w:ascii="Calibri" w:hAnsi="Calibri"/>
          <w:shd w:val="clear" w:color="auto" w:fill="FFFFFF"/>
        </w:rPr>
      </w:pPr>
    </w:p>
    <w:p w14:paraId="59658034" w14:textId="77777777" w:rsidR="00F55D65" w:rsidRDefault="00A00605" w:rsidP="00413FAC">
      <w:pPr>
        <w:ind w:firstLine="720"/>
        <w:rPr>
          <w:rFonts w:ascii="Calibri" w:hAnsi="Calibri"/>
          <w:shd w:val="clear" w:color="auto" w:fill="FFFFFF"/>
        </w:rPr>
      </w:pPr>
      <w:r>
        <w:rPr>
          <w:rFonts w:ascii="Calibri" w:hAnsi="Calibri"/>
          <w:shd w:val="clear" w:color="auto" w:fill="FFFFFF"/>
        </w:rPr>
        <w:t xml:space="preserve">“High-yield Isolation and Quantification of Exosomes and </w:t>
      </w:r>
      <w:proofErr w:type="spellStart"/>
      <w:r>
        <w:rPr>
          <w:rFonts w:ascii="Calibri" w:hAnsi="Calibri"/>
          <w:shd w:val="clear" w:color="auto" w:fill="FFFFFF"/>
        </w:rPr>
        <w:t>Exosomal</w:t>
      </w:r>
      <w:proofErr w:type="spellEnd"/>
      <w:r>
        <w:rPr>
          <w:rFonts w:ascii="Calibri" w:hAnsi="Calibri"/>
          <w:shd w:val="clear" w:color="auto" w:fill="FFFFFF"/>
        </w:rPr>
        <w:t xml:space="preserve"> miRNA”, </w:t>
      </w:r>
    </w:p>
    <w:p w14:paraId="32D61908" w14:textId="24963010" w:rsidR="00A00605" w:rsidRPr="00413FAC" w:rsidRDefault="00A00605" w:rsidP="00413FAC">
      <w:pPr>
        <w:ind w:firstLine="720"/>
        <w:rPr>
          <w:rFonts w:ascii="Calibri" w:hAnsi="Calibri"/>
          <w:shd w:val="clear" w:color="auto" w:fill="FFFFFF"/>
        </w:rPr>
      </w:pPr>
      <w:bookmarkStart w:id="15" w:name="_GoBack"/>
      <w:bookmarkEnd w:id="15"/>
      <w:r>
        <w:rPr>
          <w:rFonts w:ascii="Calibri" w:hAnsi="Calibri"/>
          <w:shd w:val="clear" w:color="auto" w:fill="FFFFFF"/>
        </w:rPr>
        <w:t xml:space="preserve">International Molecular Medicine </w:t>
      </w:r>
      <w:r w:rsidR="00F55D65">
        <w:rPr>
          <w:rFonts w:ascii="Calibri" w:hAnsi="Calibri"/>
          <w:shd w:val="clear" w:color="auto" w:fill="FFFFFF"/>
        </w:rPr>
        <w:t>Tri-Conference,  San Francisco, March 11, 2019.</w:t>
      </w:r>
    </w:p>
    <w:p w14:paraId="14B557F1" w14:textId="06E161BB" w:rsidR="00413FAC" w:rsidRPr="00413FAC" w:rsidRDefault="00413FAC" w:rsidP="00413FAC">
      <w:pPr>
        <w:ind w:firstLine="720"/>
        <w:rPr>
          <w:rFonts w:ascii="Calibri" w:hAnsi="Calibri"/>
          <w:shd w:val="clear" w:color="auto" w:fill="FFFFFF"/>
        </w:rPr>
      </w:pPr>
    </w:p>
    <w:p w14:paraId="2AE410C1" w14:textId="77777777" w:rsidR="00413FAC" w:rsidRPr="00413FAC" w:rsidRDefault="00413FAC" w:rsidP="00BD5680">
      <w:pPr>
        <w:ind w:firstLine="720"/>
        <w:rPr>
          <w:rFonts w:ascii="Calibri" w:hAnsi="Calibri"/>
          <w:shd w:val="clear" w:color="auto" w:fill="FFFFFF"/>
        </w:rPr>
      </w:pPr>
    </w:p>
    <w:p w14:paraId="0A500833" w14:textId="77777777" w:rsidR="00CD6EF5" w:rsidRDefault="00CD6EF5" w:rsidP="00CD6EF5">
      <w:pPr>
        <w:tabs>
          <w:tab w:val="left" w:pos="720"/>
        </w:tabs>
        <w:jc w:val="both"/>
      </w:pPr>
    </w:p>
    <w:p w14:paraId="3B5730A5" w14:textId="77777777" w:rsidR="00CD6EF5" w:rsidRDefault="00CD6EF5" w:rsidP="00CD6EF5">
      <w:pPr>
        <w:tabs>
          <w:tab w:val="left" w:pos="720"/>
        </w:tabs>
        <w:jc w:val="both"/>
      </w:pPr>
    </w:p>
    <w:p w14:paraId="4930924A" w14:textId="77777777" w:rsidR="00A00605" w:rsidRDefault="00A00605">
      <w:pPr>
        <w:rPr>
          <w:rFonts w:asciiTheme="majorHAnsi" w:hAnsiTheme="majorHAnsi"/>
          <w:color w:val="4472C4" w:themeColor="accent1"/>
          <w:sz w:val="32"/>
          <w:szCs w:val="32"/>
        </w:rPr>
      </w:pPr>
      <w:r>
        <w:rPr>
          <w:rFonts w:asciiTheme="majorHAnsi" w:hAnsiTheme="majorHAnsi"/>
          <w:color w:val="4472C4" w:themeColor="accent1"/>
          <w:sz w:val="32"/>
          <w:szCs w:val="32"/>
        </w:rPr>
        <w:br w:type="page"/>
      </w:r>
    </w:p>
    <w:p w14:paraId="1AF1F28D" w14:textId="70F6DAB0" w:rsidR="00CD6EF5"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Funded Research (Over $</w:t>
      </w:r>
      <w:r w:rsidR="00CC0F76">
        <w:rPr>
          <w:rFonts w:asciiTheme="majorHAnsi" w:hAnsiTheme="majorHAnsi"/>
          <w:color w:val="4472C4" w:themeColor="accent1"/>
          <w:sz w:val="32"/>
          <w:szCs w:val="32"/>
        </w:rPr>
        <w:t>20</w:t>
      </w:r>
      <w:r w:rsidRPr="00CA4C06">
        <w:rPr>
          <w:rFonts w:asciiTheme="majorHAnsi" w:hAnsiTheme="majorHAnsi"/>
          <w:color w:val="4472C4" w:themeColor="accent1"/>
          <w:sz w:val="32"/>
          <w:szCs w:val="32"/>
        </w:rPr>
        <w:t xml:space="preserve"> Million)</w:t>
      </w:r>
    </w:p>
    <w:p w14:paraId="24BFD772" w14:textId="77777777" w:rsidR="00BD5680" w:rsidRPr="00CA4C06" w:rsidRDefault="00BD5680" w:rsidP="00CA4C06">
      <w:pPr>
        <w:rPr>
          <w:rFonts w:asciiTheme="majorHAnsi" w:hAnsiTheme="majorHAnsi"/>
          <w:color w:val="4472C4" w:themeColor="accent1"/>
          <w:sz w:val="32"/>
          <w:szCs w:val="32"/>
        </w:rPr>
      </w:pPr>
    </w:p>
    <w:p w14:paraId="4EF2BF13" w14:textId="77777777" w:rsidR="00CD6EF5" w:rsidRDefault="00CD6EF5" w:rsidP="00CD6EF5">
      <w:pPr>
        <w:tabs>
          <w:tab w:val="left" w:pos="720"/>
        </w:tabs>
        <w:jc w:val="both"/>
      </w:pPr>
      <w:r>
        <w:rPr>
          <w:b/>
        </w:rPr>
        <w:t xml:space="preserve">            </w:t>
      </w:r>
      <w:r>
        <w:t xml:space="preserve">NSF, DOE, DOD, NASA, NIH, USDA, IBM, ExxonMobil, Far Eastern,  Schlumberger, </w:t>
      </w:r>
    </w:p>
    <w:p w14:paraId="51990A0D" w14:textId="77777777" w:rsidR="00CD6EF5" w:rsidRDefault="00CD6EF5" w:rsidP="00CD6EF5">
      <w:pPr>
        <w:tabs>
          <w:tab w:val="left" w:pos="720"/>
        </w:tabs>
        <w:jc w:val="both"/>
      </w:pPr>
      <w:r>
        <w:t xml:space="preserve">            Naval Medical Lab, Air Force Office of Research, Army Corp of Engineering, DTRA, ACS-</w:t>
      </w:r>
    </w:p>
    <w:p w14:paraId="5B1727ED" w14:textId="77777777" w:rsidR="00873EE4" w:rsidRDefault="00CD6EF5" w:rsidP="00CD6EF5">
      <w:pPr>
        <w:tabs>
          <w:tab w:val="left" w:pos="720"/>
        </w:tabs>
        <w:jc w:val="both"/>
      </w:pPr>
      <w:r>
        <w:t xml:space="preserve">            PRF, Great Lakes Conservation Agency, Welch Foundation, Walter Cancer Foundation,  </w:t>
      </w:r>
    </w:p>
    <w:p w14:paraId="27ED5E1D" w14:textId="72B6EC40" w:rsidR="00CD6EF5" w:rsidRPr="00514A56" w:rsidRDefault="00873EE4" w:rsidP="00CD6EF5">
      <w:pPr>
        <w:tabs>
          <w:tab w:val="left" w:pos="720"/>
        </w:tabs>
        <w:jc w:val="both"/>
      </w:pPr>
      <w:r>
        <w:t xml:space="preserve">            Gas </w:t>
      </w:r>
      <w:r w:rsidR="00CD6EF5">
        <w:t>Research Institute, TAPPI, Bayer Diagnostics, US-Israel BSF.</w:t>
      </w:r>
    </w:p>
    <w:p w14:paraId="584038C1" w14:textId="77777777" w:rsidR="00CD6EF5" w:rsidRPr="00DC22C0" w:rsidRDefault="00CD6EF5" w:rsidP="00CD6EF5">
      <w:pPr>
        <w:jc w:val="both"/>
      </w:pPr>
    </w:p>
    <w:p w14:paraId="32CE2320" w14:textId="77777777" w:rsidR="00CD6EF5" w:rsidRDefault="00CD6EF5" w:rsidP="00CD6EF5">
      <w:pPr>
        <w:jc w:val="both"/>
      </w:pPr>
      <w:r>
        <w:t xml:space="preserve">            "Perturbation Analysis of Heterogeneous Catalytic Dynamics," NSF, 1981-1984, $50,000.</w:t>
      </w:r>
    </w:p>
    <w:p w14:paraId="29264264" w14:textId="77777777" w:rsidR="00CD6EF5" w:rsidRDefault="00CD6EF5" w:rsidP="00CD6EF5">
      <w:pPr>
        <w:ind w:left="720" w:hanging="720"/>
        <w:jc w:val="both"/>
      </w:pPr>
    </w:p>
    <w:p w14:paraId="3BCDBFE9" w14:textId="77777777" w:rsidR="00CD6EF5" w:rsidRDefault="00CD6EF5" w:rsidP="00CD6EF5">
      <w:pPr>
        <w:ind w:left="720" w:hanging="720"/>
        <w:jc w:val="both"/>
      </w:pPr>
      <w:r>
        <w:tab/>
        <w:t>"Analysis of Transient Behavior in Chemical Engineering," ACS-PRF, 1981-1983, $10,000.</w:t>
      </w:r>
    </w:p>
    <w:p w14:paraId="5F480F5B" w14:textId="77777777" w:rsidR="00CD6EF5" w:rsidRDefault="00CD6EF5" w:rsidP="00CD6EF5">
      <w:pPr>
        <w:ind w:left="720" w:hanging="720"/>
        <w:jc w:val="both"/>
      </w:pPr>
    </w:p>
    <w:p w14:paraId="6A81FB5C" w14:textId="77777777" w:rsidR="00CD6EF5" w:rsidRDefault="00CD6EF5" w:rsidP="00CD6EF5">
      <w:pPr>
        <w:ind w:left="720" w:hanging="720"/>
        <w:jc w:val="both"/>
      </w:pPr>
      <w:r>
        <w:tab/>
        <w:t>"Transport in Porous Media - Steady and Dynamic Behaviors in Inertial and Turbulent Regions," ACS-PRF, 1984-1986, $33,000.</w:t>
      </w:r>
    </w:p>
    <w:p w14:paraId="1794E871" w14:textId="77777777" w:rsidR="00CD6EF5" w:rsidRDefault="00CD6EF5" w:rsidP="00CD6EF5">
      <w:pPr>
        <w:ind w:left="720" w:hanging="720"/>
        <w:jc w:val="both"/>
      </w:pPr>
      <w:r>
        <w:tab/>
      </w:r>
    </w:p>
    <w:p w14:paraId="46A5FFBB" w14:textId="77777777" w:rsidR="00CD6EF5" w:rsidRDefault="00CD6EF5" w:rsidP="00CD6EF5">
      <w:pPr>
        <w:ind w:left="720" w:hanging="720"/>
        <w:jc w:val="both"/>
      </w:pPr>
      <w:r>
        <w:tab/>
        <w:t xml:space="preserve">"Washing and Plugging Mechanism in Formation Damage," Schlumberger Well </w:t>
      </w:r>
      <w:r>
        <w:tab/>
      </w:r>
    </w:p>
    <w:p w14:paraId="69508A1D" w14:textId="77777777" w:rsidR="00CD6EF5" w:rsidRDefault="00CD6EF5" w:rsidP="00CD6EF5">
      <w:pPr>
        <w:ind w:left="720" w:hanging="720"/>
        <w:jc w:val="both"/>
      </w:pPr>
      <w:r>
        <w:tab/>
        <w:t>Service, 1985-1986, $20,000.</w:t>
      </w:r>
    </w:p>
    <w:p w14:paraId="51CF6AED" w14:textId="77777777" w:rsidR="00CD6EF5" w:rsidRDefault="00CD6EF5" w:rsidP="00CD6EF5">
      <w:pPr>
        <w:ind w:left="720" w:hanging="720"/>
        <w:jc w:val="both"/>
      </w:pPr>
    </w:p>
    <w:p w14:paraId="1D45F19F" w14:textId="77777777" w:rsidR="00CD6EF5" w:rsidRDefault="00CD6EF5" w:rsidP="00CD6EF5">
      <w:pPr>
        <w:ind w:left="720" w:hanging="720"/>
        <w:jc w:val="both"/>
      </w:pPr>
      <w:r>
        <w:tab/>
        <w:t>"Application of Nonlinear Techniques to Control and Fluid Dynamics - PYI Award," NSF, 1985-1990, $500,000.  (REU Supplement: $15,000)</w:t>
      </w:r>
    </w:p>
    <w:p w14:paraId="1F532D57" w14:textId="77777777" w:rsidR="00CD6EF5" w:rsidRDefault="00CD6EF5" w:rsidP="00CD6EF5">
      <w:pPr>
        <w:ind w:left="720" w:hanging="720"/>
        <w:jc w:val="both"/>
      </w:pPr>
    </w:p>
    <w:p w14:paraId="54FF2E82" w14:textId="77777777" w:rsidR="00CD6EF5" w:rsidRDefault="00CD6EF5" w:rsidP="00CD6EF5">
      <w:pPr>
        <w:ind w:left="720" w:right="-80" w:hanging="720"/>
        <w:jc w:val="both"/>
      </w:pPr>
      <w:r>
        <w:tab/>
        <w:t>"Enhanced Oil Recovery Consortium," 1985-1987, $95,000/year from industrial sponsors, $50,000/year from state funds.  PI: H. Deans (With E. Claridge).</w:t>
      </w:r>
    </w:p>
    <w:p w14:paraId="5CA80B24" w14:textId="77777777" w:rsidR="00CD6EF5" w:rsidRDefault="00CD6EF5" w:rsidP="00CD6EF5">
      <w:pPr>
        <w:ind w:left="720" w:hanging="720"/>
        <w:jc w:val="both"/>
      </w:pPr>
    </w:p>
    <w:p w14:paraId="35C03CB8" w14:textId="77777777" w:rsidR="00CD6EF5" w:rsidRDefault="00CD6EF5" w:rsidP="00CD6EF5">
      <w:pPr>
        <w:ind w:left="720" w:hanging="720"/>
        <w:jc w:val="both"/>
      </w:pPr>
      <w:r>
        <w:tab/>
        <w:t xml:space="preserve">"Dynamic Modeling of CO Oxidation on Platinum," The Robert A. Welch </w:t>
      </w:r>
      <w:r>
        <w:tab/>
      </w:r>
    </w:p>
    <w:p w14:paraId="2AE6341D" w14:textId="77777777" w:rsidR="00CD6EF5" w:rsidRDefault="00CD6EF5" w:rsidP="00CD6EF5">
      <w:pPr>
        <w:ind w:left="720" w:hanging="720"/>
        <w:jc w:val="both"/>
      </w:pPr>
      <w:r>
        <w:tab/>
        <w:t>Foundation, 1986-1987, $60,000.</w:t>
      </w:r>
    </w:p>
    <w:p w14:paraId="5C6A0B22" w14:textId="77777777" w:rsidR="00CD6EF5" w:rsidRDefault="00CD6EF5" w:rsidP="00CD6EF5">
      <w:pPr>
        <w:ind w:left="720" w:hanging="720"/>
        <w:jc w:val="both"/>
      </w:pPr>
    </w:p>
    <w:p w14:paraId="6B3A05F2" w14:textId="77777777" w:rsidR="00CD6EF5" w:rsidRDefault="00CD6EF5" w:rsidP="00CD6EF5">
      <w:pPr>
        <w:ind w:left="720" w:right="-1080" w:hanging="720"/>
        <w:jc w:val="both"/>
      </w:pPr>
      <w:r>
        <w:tab/>
        <w:t>"High Reynolds Number Flow in Porous Media," ACS-PRF, 1986-1988, $35,000.</w:t>
      </w:r>
    </w:p>
    <w:p w14:paraId="2C02F2A7" w14:textId="77777777" w:rsidR="00CD6EF5" w:rsidRDefault="00CD6EF5" w:rsidP="00CD6EF5">
      <w:pPr>
        <w:ind w:left="720" w:hanging="720"/>
        <w:jc w:val="both"/>
      </w:pPr>
    </w:p>
    <w:p w14:paraId="0823AD24" w14:textId="77777777" w:rsidR="00CD6EF5" w:rsidRDefault="00CD6EF5" w:rsidP="00CD6EF5">
      <w:pPr>
        <w:ind w:left="720" w:hanging="720"/>
        <w:jc w:val="both"/>
      </w:pPr>
      <w:r>
        <w:tab/>
        <w:t>"Dielectric Breakdown Due to Electrothermal Instability," Jesse M. Jones Faculty Research Fund, 1988-1989, $10,000.</w:t>
      </w:r>
    </w:p>
    <w:p w14:paraId="5BB5E198" w14:textId="77777777" w:rsidR="00CD6EF5" w:rsidRDefault="00CD6EF5" w:rsidP="00CD6EF5">
      <w:pPr>
        <w:ind w:left="720" w:hanging="720"/>
        <w:jc w:val="both"/>
      </w:pPr>
    </w:p>
    <w:p w14:paraId="6B9C61CD" w14:textId="77777777" w:rsidR="00CD6EF5" w:rsidRDefault="00CD6EF5" w:rsidP="00CD6EF5">
      <w:pPr>
        <w:ind w:left="720" w:hanging="720"/>
        <w:jc w:val="both"/>
      </w:pPr>
      <w:r>
        <w:tab/>
        <w:t>"Stability of Core-Annular Flow in Lubricated Transport of Oil", ACS-PRF, 1988-1990, $40,000. (With M. J. McCready.)</w:t>
      </w:r>
    </w:p>
    <w:p w14:paraId="6960F0A7" w14:textId="77777777" w:rsidR="00CD6EF5" w:rsidRDefault="00CD6EF5" w:rsidP="00CD6EF5">
      <w:pPr>
        <w:ind w:left="720" w:hanging="720"/>
        <w:jc w:val="both"/>
      </w:pPr>
    </w:p>
    <w:p w14:paraId="46FD282F" w14:textId="77777777" w:rsidR="00CD6EF5" w:rsidRDefault="00CD6EF5" w:rsidP="00CD6EF5">
      <w:pPr>
        <w:ind w:left="720" w:hanging="720"/>
        <w:jc w:val="both"/>
      </w:pPr>
      <w:r>
        <w:tab/>
        <w:t>"Enhancement of Heat Transfer by Chaotic Mixing", Gas Research Institute, 1990-1993, $300,000 (With M. Sen).</w:t>
      </w:r>
    </w:p>
    <w:p w14:paraId="78FB7407" w14:textId="77777777" w:rsidR="00CD6EF5" w:rsidRDefault="00CD6EF5" w:rsidP="00CD6EF5">
      <w:pPr>
        <w:ind w:left="720" w:hanging="720"/>
        <w:jc w:val="both"/>
      </w:pPr>
    </w:p>
    <w:p w14:paraId="619F3264" w14:textId="77777777" w:rsidR="00CD6EF5" w:rsidRDefault="00CD6EF5" w:rsidP="00CD6EF5">
      <w:pPr>
        <w:ind w:left="720" w:hanging="720"/>
        <w:jc w:val="both"/>
      </w:pPr>
      <w:r>
        <w:tab/>
        <w:t>"Nonlinear Dynamics and Control of Complex Patterns", NSF, 1991-1994, $200,000.</w:t>
      </w:r>
    </w:p>
    <w:p w14:paraId="335D1E4A" w14:textId="77777777" w:rsidR="00CD6EF5" w:rsidRDefault="00CD6EF5" w:rsidP="00CD6EF5">
      <w:pPr>
        <w:ind w:left="720" w:hanging="720"/>
        <w:jc w:val="both"/>
      </w:pPr>
    </w:p>
    <w:p w14:paraId="165FCF4F" w14:textId="77777777" w:rsidR="00CD6EF5" w:rsidRDefault="00CD6EF5" w:rsidP="00CD6EF5">
      <w:pPr>
        <w:ind w:left="720" w:hanging="720"/>
        <w:jc w:val="both"/>
      </w:pPr>
      <w:r>
        <w:tab/>
        <w:t>"Hydrodynamic Instability of Forming", TAPPI, 1992, $40,000.</w:t>
      </w:r>
    </w:p>
    <w:p w14:paraId="74A0B5AE" w14:textId="77777777" w:rsidR="00CD6EF5" w:rsidRDefault="00CD6EF5" w:rsidP="00CD6EF5">
      <w:pPr>
        <w:ind w:left="720" w:hanging="720"/>
        <w:jc w:val="both"/>
      </w:pPr>
    </w:p>
    <w:p w14:paraId="5466C5F4" w14:textId="77777777" w:rsidR="00CD6EF5" w:rsidRDefault="00CD6EF5" w:rsidP="00CD6EF5">
      <w:pPr>
        <w:ind w:left="720" w:hanging="720"/>
        <w:jc w:val="both"/>
      </w:pPr>
      <w:r>
        <w:tab/>
        <w:t>"Wave Dynamics on Falling Films and Its Effects on Heat/Mass Transfer", DOE, 1992-1995, $185,000.</w:t>
      </w:r>
    </w:p>
    <w:p w14:paraId="05C4F14B" w14:textId="77777777" w:rsidR="00CD6EF5" w:rsidRDefault="00CD6EF5" w:rsidP="00CD6EF5">
      <w:pPr>
        <w:ind w:left="720" w:hanging="720"/>
        <w:jc w:val="both"/>
      </w:pPr>
    </w:p>
    <w:p w14:paraId="6F6980F1" w14:textId="77777777" w:rsidR="00CD6EF5" w:rsidRDefault="00CD6EF5" w:rsidP="00CD6EF5">
      <w:pPr>
        <w:ind w:left="720" w:hanging="720"/>
        <w:jc w:val="both"/>
      </w:pPr>
      <w:r>
        <w:tab/>
        <w:t>"Thermal Front Propagation of Fast Igniting Catalytic Converters", 1992-1995, NSF, $250,000 (With E. E. Wolf).  (REU Supplement: $15,000)</w:t>
      </w:r>
    </w:p>
    <w:p w14:paraId="3D848E51" w14:textId="77777777" w:rsidR="00CD6EF5" w:rsidRDefault="00CD6EF5" w:rsidP="00CD6EF5">
      <w:pPr>
        <w:ind w:left="720" w:hanging="720"/>
        <w:jc w:val="both"/>
      </w:pPr>
    </w:p>
    <w:p w14:paraId="2154A181" w14:textId="77777777" w:rsidR="00CD6EF5" w:rsidRDefault="00CD6EF5" w:rsidP="00CD6EF5">
      <w:pPr>
        <w:ind w:left="720" w:hanging="720"/>
        <w:jc w:val="both"/>
      </w:pPr>
      <w:r>
        <w:tab/>
        <w:t>"Study of disturbances in fluid-fluid flows in open and closed systems", NASA, 1992-1995, $300,000 (with M. J. McCready and D. T. Leighton ).</w:t>
      </w:r>
    </w:p>
    <w:p w14:paraId="46C490CE" w14:textId="77777777" w:rsidR="00CD6EF5" w:rsidRDefault="00CD6EF5" w:rsidP="00CD6EF5">
      <w:pPr>
        <w:ind w:left="720" w:hanging="720"/>
        <w:jc w:val="both"/>
      </w:pPr>
    </w:p>
    <w:p w14:paraId="7DF3F87D" w14:textId="77777777" w:rsidR="00CD6EF5" w:rsidRDefault="00CD6EF5" w:rsidP="00CD6EF5">
      <w:pPr>
        <w:ind w:left="720" w:hanging="720"/>
        <w:jc w:val="both"/>
      </w:pPr>
      <w:r>
        <w:tab/>
        <w:t>"Fundamental Processes of Atomization in Fluid-Fluid Flows", NASA, 1996-2000, $520,000, (with M. J. McCready and D. T. Leighton).</w:t>
      </w:r>
    </w:p>
    <w:p w14:paraId="1390C275" w14:textId="77777777" w:rsidR="00CD6EF5" w:rsidRDefault="00CD6EF5" w:rsidP="00CD6EF5">
      <w:pPr>
        <w:ind w:left="720" w:hanging="720"/>
        <w:jc w:val="both"/>
      </w:pPr>
    </w:p>
    <w:p w14:paraId="3380BD79" w14:textId="77777777" w:rsidR="00CD6EF5" w:rsidRDefault="00CD6EF5" w:rsidP="00CD6EF5">
      <w:pPr>
        <w:ind w:left="720" w:right="-440" w:hanging="720"/>
        <w:jc w:val="both"/>
      </w:pPr>
      <w:r>
        <w:tab/>
        <w:t>"Nonlinear Dynamics and Control," NSF, 1996-1999, $170,000. (</w:t>
      </w:r>
      <w:r>
        <w:rPr>
          <w:sz w:val="22"/>
        </w:rPr>
        <w:t>REU Supplement: $20,000</w:t>
      </w:r>
      <w:r>
        <w:t>)</w:t>
      </w:r>
    </w:p>
    <w:p w14:paraId="6CF1A2EC" w14:textId="77777777" w:rsidR="00CD6EF5" w:rsidRDefault="00CD6EF5" w:rsidP="00CD6EF5">
      <w:pPr>
        <w:ind w:left="720" w:hanging="720"/>
        <w:jc w:val="both"/>
      </w:pPr>
    </w:p>
    <w:p w14:paraId="0D041B05" w14:textId="77777777" w:rsidR="00CD6EF5" w:rsidRDefault="00CD6EF5" w:rsidP="00CD6EF5">
      <w:pPr>
        <w:jc w:val="both"/>
      </w:pPr>
      <w:r>
        <w:tab/>
        <w:t>"When are Hexagons Preferred," Faculty Research Program, 1997, $7,500.</w:t>
      </w:r>
    </w:p>
    <w:p w14:paraId="718D35DA" w14:textId="77777777" w:rsidR="00CD6EF5" w:rsidRDefault="00CD6EF5" w:rsidP="00CD6EF5">
      <w:pPr>
        <w:ind w:left="720" w:hanging="720"/>
        <w:jc w:val="both"/>
      </w:pPr>
      <w:r>
        <w:tab/>
        <w:t>"Electrochemical Self-Organization," NSF, 1997-2000, $220,000, (with A. E. Miller).</w:t>
      </w:r>
    </w:p>
    <w:p w14:paraId="5157DE63" w14:textId="77777777" w:rsidR="00CD6EF5" w:rsidRDefault="00CD6EF5" w:rsidP="00CD6EF5">
      <w:pPr>
        <w:ind w:left="720" w:hanging="720"/>
        <w:jc w:val="both"/>
      </w:pPr>
    </w:p>
    <w:p w14:paraId="32FB4EE9" w14:textId="77777777" w:rsidR="00CD6EF5" w:rsidRDefault="00CD6EF5" w:rsidP="00CD6EF5">
      <w:pPr>
        <w:ind w:left="720" w:hanging="720"/>
        <w:jc w:val="both"/>
      </w:pPr>
      <w:r>
        <w:tab/>
        <w:t xml:space="preserve">"Molecular Design of Lubricants", Mobil Foundation, 1998-2000, $30,000 (with E. J. </w:t>
      </w:r>
      <w:proofErr w:type="spellStart"/>
      <w:r>
        <w:t>Maginn</w:t>
      </w:r>
      <w:proofErr w:type="spellEnd"/>
      <w:r>
        <w:t>).</w:t>
      </w:r>
    </w:p>
    <w:p w14:paraId="6E0F1D67" w14:textId="77777777" w:rsidR="00CD6EF5" w:rsidRDefault="00CD6EF5" w:rsidP="00CD6EF5">
      <w:pPr>
        <w:ind w:left="720" w:hanging="720"/>
        <w:jc w:val="both"/>
      </w:pPr>
    </w:p>
    <w:p w14:paraId="54E7F3AD" w14:textId="77777777" w:rsidR="00CD6EF5" w:rsidRDefault="00CD6EF5" w:rsidP="00CD6EF5">
      <w:pPr>
        <w:ind w:left="720" w:hanging="720"/>
        <w:jc w:val="both"/>
      </w:pPr>
      <w:r>
        <w:tab/>
        <w:t>"Wave-Enhanced Heat and Mass Transfer", NSF, 1998-2000, $160,000 (with M. J. McCready and K. T. Yang).  (REU Supplement: $5,000)</w:t>
      </w:r>
    </w:p>
    <w:p w14:paraId="617C060B" w14:textId="77777777" w:rsidR="00CD6EF5" w:rsidRDefault="00CD6EF5" w:rsidP="00CD6EF5">
      <w:pPr>
        <w:ind w:left="720" w:hanging="720"/>
        <w:jc w:val="both"/>
      </w:pPr>
    </w:p>
    <w:p w14:paraId="6E00B7CC" w14:textId="77777777" w:rsidR="00CD6EF5" w:rsidRDefault="00CD6EF5" w:rsidP="00CD6EF5">
      <w:pPr>
        <w:ind w:left="720" w:hanging="720"/>
        <w:jc w:val="both"/>
      </w:pPr>
      <w:r>
        <w:tab/>
        <w:t>"</w:t>
      </w:r>
      <w:proofErr w:type="spellStart"/>
      <w:r>
        <w:t>Electrokinetic</w:t>
      </w:r>
      <w:proofErr w:type="spellEnd"/>
      <w:r>
        <w:t xml:space="preserve"> Flow Design for Micro-Laboratories on a Chip", NSF, 1999-2002, $400,000 (with D. T. Leighton).</w:t>
      </w:r>
    </w:p>
    <w:p w14:paraId="2C980B37" w14:textId="77777777" w:rsidR="00CD6EF5" w:rsidRDefault="00CD6EF5" w:rsidP="00CD6EF5">
      <w:pPr>
        <w:ind w:left="720" w:hanging="720"/>
        <w:jc w:val="both"/>
      </w:pPr>
    </w:p>
    <w:p w14:paraId="5FF30B6E" w14:textId="77777777" w:rsidR="00CD6EF5" w:rsidRDefault="00CD6EF5" w:rsidP="00CD6EF5">
      <w:pPr>
        <w:ind w:left="720" w:hanging="720"/>
        <w:jc w:val="both"/>
      </w:pPr>
      <w:r>
        <w:tab/>
        <w:t>"Self-Assembly During Evaporation of Colloidal Solutions", Kraft Food, 1999-2002, $65,000.</w:t>
      </w:r>
    </w:p>
    <w:p w14:paraId="0A0A5B9F" w14:textId="77777777" w:rsidR="00CD6EF5" w:rsidRDefault="00CD6EF5" w:rsidP="00CD6EF5">
      <w:pPr>
        <w:ind w:left="720" w:hanging="720"/>
        <w:jc w:val="both"/>
      </w:pPr>
    </w:p>
    <w:p w14:paraId="4A69A260" w14:textId="77777777" w:rsidR="00CD6EF5" w:rsidRDefault="00CD6EF5" w:rsidP="00CD6EF5">
      <w:pPr>
        <w:ind w:left="720" w:hanging="720"/>
        <w:jc w:val="both"/>
      </w:pPr>
      <w:r>
        <w:t xml:space="preserve">             “Effects of Local Interfacial and Flow Dynamics on Foam Drying and Coarsening”,  NSF, 2001-2003, $488,000(with J. Glazier).</w:t>
      </w:r>
    </w:p>
    <w:p w14:paraId="51871EE1" w14:textId="77777777" w:rsidR="00CD6EF5" w:rsidRDefault="00CD6EF5" w:rsidP="00CD6EF5">
      <w:pPr>
        <w:ind w:left="720" w:hanging="720"/>
        <w:jc w:val="both"/>
      </w:pPr>
    </w:p>
    <w:p w14:paraId="47B88E0E" w14:textId="77777777" w:rsidR="00CD6EF5" w:rsidRDefault="00CD6EF5" w:rsidP="00CD6EF5">
      <w:pPr>
        <w:ind w:left="720" w:hanging="720"/>
        <w:jc w:val="both"/>
      </w:pPr>
      <w:r>
        <w:t xml:space="preserve">             “Colloidal Microfluidics for Diagnostic Kits”, Bayer Diagnostics, 2001, $5,000.</w:t>
      </w:r>
    </w:p>
    <w:p w14:paraId="0E2E93A5" w14:textId="77777777" w:rsidR="00CD6EF5" w:rsidRDefault="00CD6EF5" w:rsidP="00CD6EF5">
      <w:pPr>
        <w:ind w:left="720" w:hanging="720"/>
        <w:jc w:val="both"/>
      </w:pPr>
    </w:p>
    <w:p w14:paraId="2BE2CB47" w14:textId="77777777" w:rsidR="00CD6EF5" w:rsidRDefault="00CD6EF5" w:rsidP="00CD6EF5">
      <w:pPr>
        <w:ind w:left="720" w:hanging="720"/>
        <w:jc w:val="both"/>
      </w:pPr>
      <w:r>
        <w:t xml:space="preserve">             “Microcirculation Anomalies in Microgravity Blood Flow”, NASA, 2001-2005,   </w:t>
      </w:r>
    </w:p>
    <w:p w14:paraId="369D2E52" w14:textId="77777777" w:rsidR="00CD6EF5" w:rsidRDefault="00CD6EF5" w:rsidP="00CD6EF5">
      <w:pPr>
        <w:ind w:left="720" w:hanging="720"/>
        <w:jc w:val="both"/>
      </w:pPr>
      <w:r>
        <w:t xml:space="preserve">                $400,000 (with A. </w:t>
      </w:r>
      <w:proofErr w:type="spellStart"/>
      <w:r>
        <w:t>Ostafin</w:t>
      </w:r>
      <w:proofErr w:type="spellEnd"/>
      <w:r>
        <w:t>).</w:t>
      </w:r>
    </w:p>
    <w:p w14:paraId="4706DD39" w14:textId="77777777" w:rsidR="00CD6EF5" w:rsidRDefault="00CD6EF5" w:rsidP="00CD6EF5">
      <w:pPr>
        <w:ind w:left="720" w:hanging="720"/>
        <w:jc w:val="both"/>
      </w:pPr>
    </w:p>
    <w:p w14:paraId="6D61C0F3" w14:textId="77777777" w:rsidR="00CD6EF5" w:rsidRDefault="00CD6EF5" w:rsidP="00CD6EF5">
      <w:pPr>
        <w:ind w:left="720" w:hanging="720"/>
        <w:jc w:val="both"/>
      </w:pPr>
      <w:r>
        <w:t xml:space="preserve">             “Fuel Cell Research”, Army, 2003-2006, $1,600,000 (PI: P. J. McGinn), 10 PI’s with $290,000  towards microfluidics research (with D. T. Leighton and M. J. McCready).</w:t>
      </w:r>
    </w:p>
    <w:p w14:paraId="5A342409" w14:textId="77777777" w:rsidR="00CD6EF5" w:rsidRDefault="00CD6EF5" w:rsidP="00CD6EF5">
      <w:pPr>
        <w:ind w:left="720" w:hanging="720"/>
        <w:jc w:val="both"/>
      </w:pPr>
    </w:p>
    <w:p w14:paraId="1D574D8E" w14:textId="77777777" w:rsidR="00CD6EF5" w:rsidRDefault="00CD6EF5" w:rsidP="00CD6EF5">
      <w:pPr>
        <w:ind w:left="720" w:hanging="720"/>
        <w:jc w:val="both"/>
      </w:pPr>
      <w:r>
        <w:tab/>
        <w:t>“Micro-Fuel Cells”, 21</w:t>
      </w:r>
      <w:r>
        <w:rPr>
          <w:vertAlign w:val="superscript"/>
        </w:rPr>
        <w:t>st</w:t>
      </w:r>
      <w:r>
        <w:t xml:space="preserve"> Century Fund, State of Indiana, 2004-2006, $1,000,000 (PI: P. J. McGinn). Microfluidics share (with D. T. Leighton and M. J. McCready): $300,000.</w:t>
      </w:r>
    </w:p>
    <w:p w14:paraId="394703B9" w14:textId="77777777" w:rsidR="00CD6EF5" w:rsidRDefault="00CD6EF5" w:rsidP="00CD6EF5">
      <w:pPr>
        <w:ind w:left="720" w:hanging="720"/>
        <w:jc w:val="both"/>
      </w:pPr>
    </w:p>
    <w:p w14:paraId="7466A074" w14:textId="77777777" w:rsidR="00CD6EF5" w:rsidRDefault="00CD6EF5" w:rsidP="00CD6EF5">
      <w:pPr>
        <w:ind w:left="720" w:hanging="720"/>
        <w:jc w:val="both"/>
      </w:pPr>
      <w:r>
        <w:t xml:space="preserve">              “Center for Microfluidics and Medical Diagnostics”, University of Notre Dame, 2003-2007. $400,000.</w:t>
      </w:r>
    </w:p>
    <w:p w14:paraId="20267096" w14:textId="77777777" w:rsidR="00CD6EF5" w:rsidRDefault="00CD6EF5" w:rsidP="00CD6EF5">
      <w:pPr>
        <w:ind w:left="720" w:hanging="720"/>
        <w:jc w:val="both"/>
      </w:pPr>
    </w:p>
    <w:p w14:paraId="7DB9FA70" w14:textId="77777777" w:rsidR="00CD6EF5" w:rsidRDefault="00CD6EF5" w:rsidP="00CD6EF5">
      <w:pPr>
        <w:ind w:left="720" w:hanging="720"/>
        <w:jc w:val="both"/>
      </w:pPr>
      <w:r>
        <w:lastRenderedPageBreak/>
        <w:tab/>
        <w:t xml:space="preserve">“Electromagnetically Controlled Self-Assembly of Nano and Micro </w:t>
      </w:r>
      <w:proofErr w:type="spellStart"/>
      <w:r>
        <w:t>Collloids</w:t>
      </w:r>
      <w:proofErr w:type="spellEnd"/>
      <w:r>
        <w:t xml:space="preserve"> for Miniature Medical </w:t>
      </w:r>
      <w:proofErr w:type="spellStart"/>
      <w:r>
        <w:t>Diagnotic</w:t>
      </w:r>
      <w:proofErr w:type="spellEnd"/>
      <w:r>
        <w:t xml:space="preserve"> Kits”, Notre Dame-Argonne Frontiers in Material Science Grant, 2003-2005, $200,000 (with I. Aronson).</w:t>
      </w:r>
    </w:p>
    <w:p w14:paraId="62C9939F" w14:textId="77777777" w:rsidR="00CD6EF5" w:rsidRDefault="00CD6EF5" w:rsidP="00CD6EF5">
      <w:pPr>
        <w:ind w:left="720" w:hanging="720"/>
        <w:jc w:val="both"/>
      </w:pPr>
    </w:p>
    <w:p w14:paraId="6A311B31" w14:textId="77777777" w:rsidR="00CD6EF5" w:rsidRDefault="00CD6EF5" w:rsidP="00CD6EF5">
      <w:pPr>
        <w:ind w:left="720" w:hanging="720"/>
        <w:jc w:val="both"/>
      </w:pPr>
      <w:r>
        <w:tab/>
        <w:t>“Faradaic Micro-fluidic Devices for Complex Fluids”, NSF, 2005-2007, $100,000.</w:t>
      </w:r>
    </w:p>
    <w:p w14:paraId="78ED1E3C" w14:textId="77777777" w:rsidR="00CD6EF5" w:rsidRDefault="00CD6EF5" w:rsidP="00CD6EF5">
      <w:pPr>
        <w:ind w:left="720" w:hanging="720"/>
        <w:jc w:val="both"/>
      </w:pPr>
    </w:p>
    <w:p w14:paraId="3BADD22B" w14:textId="77777777" w:rsidR="00CD6EF5" w:rsidRDefault="00CD6EF5" w:rsidP="00CD6EF5">
      <w:pPr>
        <w:ind w:left="720" w:hanging="720"/>
        <w:jc w:val="both"/>
      </w:pPr>
      <w:r>
        <w:tab/>
        <w:t>“Protein Micropump”, SHOT Inc., 2005-2007, $48,000.</w:t>
      </w:r>
    </w:p>
    <w:p w14:paraId="16648487" w14:textId="77777777" w:rsidR="00CD6EF5" w:rsidRDefault="00CD6EF5" w:rsidP="00CD6EF5">
      <w:pPr>
        <w:ind w:left="720" w:hanging="720"/>
        <w:jc w:val="both"/>
      </w:pPr>
    </w:p>
    <w:p w14:paraId="293CFEC5" w14:textId="77777777" w:rsidR="00CD6EF5" w:rsidRDefault="00CD6EF5" w:rsidP="00CD6EF5">
      <w:pPr>
        <w:ind w:left="720" w:hanging="720"/>
        <w:jc w:val="both"/>
      </w:pPr>
      <w:r>
        <w:tab/>
        <w:t xml:space="preserve">“Silica Beads for Rapid and Reversible Virus and Bacteria Trapping”, </w:t>
      </w:r>
      <w:proofErr w:type="spellStart"/>
      <w:r>
        <w:t>Scientiflc</w:t>
      </w:r>
      <w:proofErr w:type="spellEnd"/>
      <w:r>
        <w:t xml:space="preserve"> Methods Inc., 2005, $20,000. (EPA-SBIR Phase I).</w:t>
      </w:r>
    </w:p>
    <w:p w14:paraId="2406893C" w14:textId="77777777" w:rsidR="00CD6EF5" w:rsidRDefault="00CD6EF5" w:rsidP="00CD6EF5">
      <w:pPr>
        <w:ind w:left="720" w:hanging="720"/>
        <w:jc w:val="both"/>
      </w:pPr>
    </w:p>
    <w:p w14:paraId="29CB8915" w14:textId="77777777" w:rsidR="00CD6EF5" w:rsidRDefault="00CD6EF5" w:rsidP="00CD6EF5">
      <w:pPr>
        <w:ind w:left="720" w:hanging="720"/>
        <w:jc w:val="both"/>
      </w:pPr>
      <w:r>
        <w:t xml:space="preserve"> </w:t>
      </w:r>
      <w:r>
        <w:tab/>
        <w:t>“Risk assessment and management of the Great Lakes species”, Great Lakes Protection Fund, 2006-2009, $1,090,000, PI: D. Lodge (with J. Feder).</w:t>
      </w:r>
    </w:p>
    <w:p w14:paraId="0056ACA5" w14:textId="77777777" w:rsidR="00CD6EF5" w:rsidRDefault="00CD6EF5" w:rsidP="00CD6EF5">
      <w:pPr>
        <w:ind w:left="720" w:hanging="720"/>
        <w:jc w:val="both"/>
      </w:pPr>
    </w:p>
    <w:p w14:paraId="1829EA65" w14:textId="77777777" w:rsidR="00CD6EF5" w:rsidRDefault="00CD6EF5" w:rsidP="00CD6EF5">
      <w:pPr>
        <w:ind w:left="720" w:hanging="720"/>
        <w:jc w:val="both"/>
      </w:pPr>
      <w:r>
        <w:tab/>
        <w:t>“Developing and Applying a Portable Real-Time Genetic Probe for Detecting Aquatic Invasive Species in Ship’s Ballast, Great Lake Protection Fund, 2007-2010, $805,000, PI: D. Lodge  (with J. Feder).</w:t>
      </w:r>
    </w:p>
    <w:p w14:paraId="1B11DDDE" w14:textId="77777777" w:rsidR="00CD6EF5" w:rsidRDefault="00CD6EF5" w:rsidP="00CD6EF5">
      <w:pPr>
        <w:ind w:left="720" w:hanging="720"/>
        <w:jc w:val="both"/>
      </w:pPr>
    </w:p>
    <w:p w14:paraId="17793FD6" w14:textId="77777777" w:rsidR="00CD6EF5" w:rsidRDefault="00CD6EF5" w:rsidP="00CD6EF5">
      <w:pPr>
        <w:jc w:val="both"/>
      </w:pPr>
      <w:r>
        <w:tab/>
        <w:t>“Mi</w:t>
      </w:r>
      <w:r w:rsidRPr="009E53C9">
        <w:t>cro</w:t>
      </w:r>
      <w:r>
        <w:t>filters for Nano-Aerosol Filtration”, Defense Threat Reduction Agency, 2008-</w:t>
      </w:r>
    </w:p>
    <w:p w14:paraId="2192A48C" w14:textId="77777777" w:rsidR="00CD6EF5" w:rsidRDefault="00CD6EF5" w:rsidP="00CD6EF5">
      <w:pPr>
        <w:jc w:val="both"/>
      </w:pPr>
      <w:r>
        <w:tab/>
        <w:t xml:space="preserve">2011, $652,217 (with Y. Zhu). </w:t>
      </w:r>
    </w:p>
    <w:p w14:paraId="11BF645B" w14:textId="77777777" w:rsidR="00CD6EF5" w:rsidRDefault="00CD6EF5" w:rsidP="00CD6EF5">
      <w:pPr>
        <w:jc w:val="both"/>
      </w:pPr>
    </w:p>
    <w:p w14:paraId="7679B432" w14:textId="77777777" w:rsidR="00CD6EF5" w:rsidRPr="009E53C9" w:rsidRDefault="00CD6EF5" w:rsidP="00CD6EF5">
      <w:pPr>
        <w:ind w:left="720"/>
        <w:jc w:val="both"/>
        <w:rPr>
          <w:szCs w:val="32"/>
        </w:rPr>
      </w:pPr>
      <w:r>
        <w:t>“</w:t>
      </w:r>
      <w:r w:rsidRPr="009E53C9">
        <w:rPr>
          <w:szCs w:val="32"/>
        </w:rPr>
        <w:t xml:space="preserve">Collaborative Research: Development of a Biofluid Transport, Separation and </w:t>
      </w:r>
      <w:r w:rsidRPr="00F836AE">
        <w:rPr>
          <w:szCs w:val="32"/>
        </w:rPr>
        <w:t>Molecular A</w:t>
      </w:r>
      <w:r w:rsidRPr="009E53C9">
        <w:rPr>
          <w:szCs w:val="32"/>
        </w:rPr>
        <w:t xml:space="preserve">nalysis System using Microfluidics and a Miniature Mass </w:t>
      </w:r>
      <w:proofErr w:type="spellStart"/>
      <w:r w:rsidRPr="009E53C9">
        <w:rPr>
          <w:szCs w:val="32"/>
        </w:rPr>
        <w:t>Spectrometer”,National</w:t>
      </w:r>
      <w:proofErr w:type="spellEnd"/>
      <w:r w:rsidRPr="009E53C9">
        <w:rPr>
          <w:szCs w:val="32"/>
        </w:rPr>
        <w:t xml:space="preserve"> Science Foundation, 2009-2011, $1,500,000</w:t>
      </w:r>
      <w:r>
        <w:rPr>
          <w:szCs w:val="32"/>
        </w:rPr>
        <w:t>, PI: P. W Bohn</w:t>
      </w:r>
      <w:r w:rsidRPr="009E53C9">
        <w:rPr>
          <w:szCs w:val="32"/>
        </w:rPr>
        <w:t xml:space="preserve"> (with G. Cooke and Z. </w:t>
      </w:r>
      <w:proofErr w:type="spellStart"/>
      <w:r w:rsidRPr="009E53C9">
        <w:rPr>
          <w:szCs w:val="32"/>
        </w:rPr>
        <w:t>Ou</w:t>
      </w:r>
      <w:proofErr w:type="spellEnd"/>
      <w:r w:rsidRPr="009E53C9">
        <w:rPr>
          <w:szCs w:val="32"/>
        </w:rPr>
        <w:t>-yang) joint Purdue-ND project.</w:t>
      </w:r>
    </w:p>
    <w:p w14:paraId="3602EAC2" w14:textId="77777777" w:rsidR="00CD6EF5" w:rsidRPr="009E53C9" w:rsidRDefault="00CD6EF5" w:rsidP="00CD6EF5">
      <w:pPr>
        <w:ind w:left="720"/>
        <w:jc w:val="both"/>
        <w:rPr>
          <w:szCs w:val="32"/>
        </w:rPr>
      </w:pPr>
    </w:p>
    <w:p w14:paraId="28F4F36A" w14:textId="77777777" w:rsidR="00CD6EF5" w:rsidRDefault="00CD6EF5" w:rsidP="00CD6EF5">
      <w:pPr>
        <w:ind w:left="720"/>
        <w:jc w:val="both"/>
      </w:pPr>
      <w:r w:rsidRPr="00F836AE">
        <w:rPr>
          <w:szCs w:val="32"/>
        </w:rPr>
        <w:t>“</w:t>
      </w:r>
      <w:r w:rsidRPr="00F836AE">
        <w:rPr>
          <w:rFonts w:cs="Arial"/>
          <w:szCs w:val="22"/>
        </w:rPr>
        <w:t>Novel malaria vaccine targets linked to nutrient and lipid import</w:t>
      </w:r>
      <w:r w:rsidRPr="00F836AE">
        <w:t xml:space="preserve">”. Gates Foundation Phase 1, 2009-2010, $100,000 </w:t>
      </w:r>
      <w:r>
        <w:t>PI:</w:t>
      </w:r>
      <w:r w:rsidRPr="00F836AE">
        <w:t xml:space="preserve"> K. </w:t>
      </w:r>
      <w:proofErr w:type="spellStart"/>
      <w:r w:rsidRPr="00F836AE">
        <w:t>Haldar</w:t>
      </w:r>
      <w:proofErr w:type="spellEnd"/>
      <w:r w:rsidRPr="00F836AE">
        <w:t xml:space="preserve"> </w:t>
      </w:r>
      <w:r>
        <w:t>(with</w:t>
      </w:r>
      <w:r w:rsidRPr="00F836AE">
        <w:t xml:space="preserve"> C. McDowell)</w:t>
      </w:r>
      <w:r>
        <w:t>.</w:t>
      </w:r>
      <w:r w:rsidRPr="00F836AE">
        <w:t xml:space="preserve"> </w:t>
      </w:r>
    </w:p>
    <w:p w14:paraId="582AE24D" w14:textId="77777777" w:rsidR="00CD6EF5" w:rsidRDefault="00CD6EF5" w:rsidP="00CD6EF5">
      <w:pPr>
        <w:ind w:left="720"/>
        <w:jc w:val="both"/>
      </w:pPr>
    </w:p>
    <w:p w14:paraId="0038980A" w14:textId="77777777" w:rsidR="00CD6EF5" w:rsidRDefault="00CD6EF5" w:rsidP="00CD6EF5">
      <w:pPr>
        <w:pStyle w:val="HTMLPreformatted"/>
        <w:jc w:val="both"/>
        <w:rPr>
          <w:rFonts w:ascii="Times" w:hAnsi="Times"/>
          <w:sz w:val="24"/>
        </w:rPr>
      </w:pPr>
      <w:r>
        <w:rPr>
          <w:rFonts w:ascii="Times" w:hAnsi="Times"/>
          <w:sz w:val="24"/>
        </w:rPr>
        <w:t xml:space="preserve">           “</w:t>
      </w:r>
      <w:r w:rsidRPr="00D1275E">
        <w:rPr>
          <w:rFonts w:ascii="Times" w:hAnsi="Times"/>
          <w:sz w:val="24"/>
        </w:rPr>
        <w:t>Novel Microsystems for Manipulation and  Analysis of Immune</w:t>
      </w:r>
      <w:r>
        <w:rPr>
          <w:rFonts w:ascii="Times" w:hAnsi="Times"/>
          <w:sz w:val="24"/>
        </w:rPr>
        <w:t xml:space="preserve"> </w:t>
      </w:r>
      <w:r w:rsidRPr="00D1275E">
        <w:rPr>
          <w:rFonts w:ascii="Times" w:hAnsi="Times"/>
          <w:sz w:val="24"/>
        </w:rPr>
        <w:t xml:space="preserve">Cells," National Science </w:t>
      </w:r>
      <w:r>
        <w:rPr>
          <w:rFonts w:ascii="Times" w:hAnsi="Times"/>
          <w:sz w:val="24"/>
        </w:rPr>
        <w:t xml:space="preserve">  </w:t>
      </w:r>
    </w:p>
    <w:p w14:paraId="162D78F9" w14:textId="77777777" w:rsidR="00CD6EF5" w:rsidRDefault="00CD6EF5" w:rsidP="00CD6EF5">
      <w:pPr>
        <w:pStyle w:val="HTMLPreformatted"/>
        <w:jc w:val="both"/>
        <w:rPr>
          <w:rFonts w:ascii="Times" w:hAnsi="Times"/>
          <w:sz w:val="24"/>
        </w:rPr>
      </w:pPr>
      <w:r>
        <w:rPr>
          <w:rFonts w:ascii="Times" w:hAnsi="Times"/>
          <w:sz w:val="24"/>
        </w:rPr>
        <w:t xml:space="preserve">            </w:t>
      </w:r>
      <w:r w:rsidRPr="00D1275E">
        <w:rPr>
          <w:rFonts w:ascii="Times" w:hAnsi="Times"/>
          <w:sz w:val="24"/>
        </w:rPr>
        <w:t>Fo</w:t>
      </w:r>
      <w:r>
        <w:rPr>
          <w:rFonts w:ascii="Times" w:hAnsi="Times"/>
          <w:sz w:val="24"/>
        </w:rPr>
        <w:t xml:space="preserve">undation, 2009-2013, $2,000,000, PI: </w:t>
      </w:r>
      <w:r w:rsidRPr="00D1275E">
        <w:rPr>
          <w:rFonts w:ascii="Times" w:hAnsi="Times"/>
          <w:sz w:val="24"/>
        </w:rPr>
        <w:t xml:space="preserve">A. </w:t>
      </w:r>
      <w:proofErr w:type="spellStart"/>
      <w:r w:rsidRPr="00D1275E">
        <w:rPr>
          <w:rFonts w:ascii="Times" w:hAnsi="Times"/>
          <w:sz w:val="24"/>
        </w:rPr>
        <w:t>Revzin</w:t>
      </w:r>
      <w:proofErr w:type="spellEnd"/>
      <w:r w:rsidRPr="00D1275E">
        <w:rPr>
          <w:rFonts w:ascii="Times" w:hAnsi="Times"/>
          <w:sz w:val="24"/>
        </w:rPr>
        <w:t xml:space="preserve"> (with J. Van der</w:t>
      </w:r>
      <w:r>
        <w:rPr>
          <w:rFonts w:ascii="Times" w:hAnsi="Times"/>
          <w:sz w:val="24"/>
        </w:rPr>
        <w:t xml:space="preserve"> </w:t>
      </w:r>
      <w:r w:rsidRPr="00D1275E">
        <w:rPr>
          <w:rFonts w:ascii="Times" w:hAnsi="Times"/>
          <w:sz w:val="24"/>
        </w:rPr>
        <w:t>Water and T. Pan)</w:t>
      </w:r>
      <w:r>
        <w:rPr>
          <w:rFonts w:ascii="Times" w:hAnsi="Times"/>
          <w:sz w:val="24"/>
        </w:rPr>
        <w:t>.</w:t>
      </w:r>
    </w:p>
    <w:p w14:paraId="6986AAEB" w14:textId="77777777" w:rsidR="00CD6EF5" w:rsidRDefault="00CD6EF5" w:rsidP="00CD6EF5">
      <w:pPr>
        <w:pStyle w:val="HTMLPreformatted"/>
        <w:jc w:val="both"/>
        <w:rPr>
          <w:rFonts w:ascii="Times" w:hAnsi="Times"/>
          <w:sz w:val="24"/>
        </w:rPr>
      </w:pPr>
    </w:p>
    <w:p w14:paraId="6E57E5FF" w14:textId="77777777" w:rsidR="00CD6EF5" w:rsidRDefault="00CD6EF5" w:rsidP="00CD6EF5">
      <w:pPr>
        <w:pStyle w:val="HTMLPreformatted"/>
        <w:jc w:val="both"/>
        <w:rPr>
          <w:rFonts w:ascii="Times" w:hAnsi="Times"/>
          <w:sz w:val="24"/>
        </w:rPr>
      </w:pPr>
      <w:r>
        <w:rPr>
          <w:rFonts w:ascii="Times" w:hAnsi="Times"/>
          <w:sz w:val="24"/>
        </w:rPr>
        <w:t xml:space="preserve">           “</w:t>
      </w:r>
      <w:proofErr w:type="spellStart"/>
      <w:r>
        <w:rPr>
          <w:rFonts w:ascii="Times" w:hAnsi="Times"/>
          <w:sz w:val="24"/>
        </w:rPr>
        <w:t>Dielectrophoresis</w:t>
      </w:r>
      <w:proofErr w:type="spellEnd"/>
      <w:r>
        <w:rPr>
          <w:rFonts w:ascii="Times" w:hAnsi="Times"/>
          <w:sz w:val="24"/>
        </w:rPr>
        <w:t xml:space="preserve"> of </w:t>
      </w:r>
      <w:proofErr w:type="spellStart"/>
      <w:r>
        <w:rPr>
          <w:rFonts w:ascii="Times" w:hAnsi="Times"/>
          <w:sz w:val="24"/>
        </w:rPr>
        <w:t>Nanocolloids</w:t>
      </w:r>
      <w:proofErr w:type="spellEnd"/>
      <w:r>
        <w:rPr>
          <w:rFonts w:ascii="Times" w:hAnsi="Times"/>
          <w:sz w:val="24"/>
        </w:rPr>
        <w:t xml:space="preserve">: A New Technique for Capturing Biomolecules and </w:t>
      </w:r>
    </w:p>
    <w:p w14:paraId="3D1F57E1" w14:textId="77777777" w:rsidR="00CD6EF5" w:rsidRDefault="00CD6EF5" w:rsidP="00CD6EF5">
      <w:pPr>
        <w:pStyle w:val="HTMLPreformatted"/>
        <w:jc w:val="both"/>
        <w:rPr>
          <w:rFonts w:ascii="Times" w:hAnsi="Times"/>
          <w:sz w:val="24"/>
        </w:rPr>
      </w:pPr>
      <w:r>
        <w:rPr>
          <w:rFonts w:ascii="Times" w:hAnsi="Times"/>
          <w:sz w:val="24"/>
        </w:rPr>
        <w:t xml:space="preserve">            Biomarkers”, United States-Israel Binational Science Foundation, 2010-2014, $156,975 </w:t>
      </w:r>
    </w:p>
    <w:p w14:paraId="767B3078" w14:textId="77777777" w:rsidR="00CD6EF5" w:rsidRDefault="00CD6EF5" w:rsidP="00CD6EF5">
      <w:pPr>
        <w:pStyle w:val="HTMLPreformatted"/>
        <w:jc w:val="both"/>
        <w:rPr>
          <w:rFonts w:ascii="Times" w:hAnsi="Times"/>
          <w:sz w:val="24"/>
        </w:rPr>
      </w:pPr>
      <w:r>
        <w:rPr>
          <w:rFonts w:ascii="Times" w:hAnsi="Times"/>
          <w:sz w:val="24"/>
        </w:rPr>
        <w:t xml:space="preserve">            (with G. </w:t>
      </w:r>
      <w:proofErr w:type="spellStart"/>
      <w:r>
        <w:rPr>
          <w:rFonts w:ascii="Times" w:hAnsi="Times"/>
          <w:sz w:val="24"/>
        </w:rPr>
        <w:t>Yossifon</w:t>
      </w:r>
      <w:proofErr w:type="spellEnd"/>
      <w:r>
        <w:rPr>
          <w:rFonts w:ascii="Times" w:hAnsi="Times"/>
          <w:sz w:val="24"/>
        </w:rPr>
        <w:t xml:space="preserve"> and M. </w:t>
      </w:r>
      <w:proofErr w:type="spellStart"/>
      <w:r>
        <w:rPr>
          <w:rFonts w:ascii="Times" w:hAnsi="Times"/>
          <w:sz w:val="24"/>
        </w:rPr>
        <w:t>Touvia</w:t>
      </w:r>
      <w:proofErr w:type="spellEnd"/>
      <w:r>
        <w:rPr>
          <w:rFonts w:ascii="Times" w:hAnsi="Times"/>
          <w:sz w:val="24"/>
        </w:rPr>
        <w:t>).</w:t>
      </w:r>
    </w:p>
    <w:p w14:paraId="6EFF74B6" w14:textId="77777777" w:rsidR="00CD6EF5" w:rsidRDefault="00CD6EF5" w:rsidP="00CD6EF5">
      <w:pPr>
        <w:pStyle w:val="HTMLPreformatted"/>
        <w:jc w:val="both"/>
        <w:rPr>
          <w:rFonts w:ascii="Times" w:hAnsi="Times"/>
          <w:sz w:val="24"/>
        </w:rPr>
      </w:pPr>
    </w:p>
    <w:p w14:paraId="592D538A" w14:textId="77777777" w:rsidR="00CD6EF5" w:rsidRDefault="00CD6EF5" w:rsidP="00CD6EF5">
      <w:pPr>
        <w:pStyle w:val="HTMLPreformatted"/>
        <w:jc w:val="both"/>
        <w:rPr>
          <w:rFonts w:ascii="Times" w:hAnsi="Times"/>
          <w:sz w:val="24"/>
        </w:rPr>
      </w:pPr>
      <w:r>
        <w:rPr>
          <w:rFonts w:ascii="Times" w:hAnsi="Times"/>
          <w:sz w:val="24"/>
        </w:rPr>
        <w:t xml:space="preserve">            “A Nanomembrane-Based Nucleic Acid Sensing Platform”, National Science </w:t>
      </w:r>
    </w:p>
    <w:p w14:paraId="3AEAC4DA" w14:textId="77777777" w:rsidR="00CD6EF5" w:rsidRDefault="00CD6EF5" w:rsidP="00CD6EF5">
      <w:pPr>
        <w:pStyle w:val="HTMLPreformatted"/>
        <w:jc w:val="both"/>
        <w:rPr>
          <w:rFonts w:ascii="Times" w:hAnsi="Times"/>
          <w:sz w:val="24"/>
        </w:rPr>
      </w:pPr>
      <w:r>
        <w:rPr>
          <w:rFonts w:ascii="Times" w:hAnsi="Times"/>
          <w:sz w:val="24"/>
        </w:rPr>
        <w:t xml:space="preserve">            Foundation, 2011-2014, $325,000 (with L.-J. Cheng)</w:t>
      </w:r>
    </w:p>
    <w:p w14:paraId="5B8EB25D" w14:textId="77777777" w:rsidR="00CD6EF5" w:rsidRDefault="00CD6EF5" w:rsidP="00CD6EF5">
      <w:pPr>
        <w:pStyle w:val="HTMLPreformatted"/>
        <w:jc w:val="both"/>
        <w:rPr>
          <w:rFonts w:ascii="Times" w:hAnsi="Times"/>
          <w:sz w:val="24"/>
        </w:rPr>
      </w:pPr>
    </w:p>
    <w:p w14:paraId="0C5D8B74" w14:textId="77777777" w:rsidR="00CD6EF5" w:rsidRDefault="00CD6EF5" w:rsidP="00CD6EF5">
      <w:pPr>
        <w:widowControl w:val="0"/>
        <w:autoSpaceDE w:val="0"/>
        <w:autoSpaceDN w:val="0"/>
        <w:adjustRightInd w:val="0"/>
        <w:jc w:val="both"/>
        <w:rPr>
          <w:rFonts w:ascii="Times New Roman" w:hAnsi="Times New Roman"/>
        </w:rPr>
      </w:pPr>
      <w:r>
        <w:t xml:space="preserve">            “</w:t>
      </w:r>
      <w:r>
        <w:rPr>
          <w:rFonts w:ascii="Times New Roman" w:hAnsi="Times New Roman"/>
        </w:rPr>
        <w:t xml:space="preserve">Nanofluidic Pre-concentration Devices for Enhancing the Detection Sensitivity and </w:t>
      </w:r>
    </w:p>
    <w:p w14:paraId="7BBBA9AB" w14:textId="77777777" w:rsidR="00CD6EF5" w:rsidRDefault="00CD6EF5" w:rsidP="00CD6EF5">
      <w:pPr>
        <w:widowControl w:val="0"/>
        <w:autoSpaceDE w:val="0"/>
        <w:autoSpaceDN w:val="0"/>
        <w:adjustRightInd w:val="0"/>
        <w:jc w:val="both"/>
        <w:rPr>
          <w:rFonts w:ascii="Times New Roman" w:hAnsi="Times New Roman"/>
        </w:rPr>
      </w:pPr>
      <w:r>
        <w:rPr>
          <w:rFonts w:ascii="Times New Roman" w:hAnsi="Times New Roman"/>
        </w:rPr>
        <w:t xml:space="preserve">              Selectivity of Biomarkers for Human Performance Monitoring”, Air Force Office of </w:t>
      </w:r>
    </w:p>
    <w:p w14:paraId="6968FEBA" w14:textId="77777777" w:rsidR="00CD6EF5" w:rsidRDefault="00CD6EF5" w:rsidP="00CD6EF5">
      <w:pPr>
        <w:pStyle w:val="HTMLPreformatted"/>
        <w:jc w:val="both"/>
        <w:rPr>
          <w:rFonts w:ascii="Times New Roman" w:hAnsi="Times New Roman"/>
          <w:sz w:val="24"/>
          <w:szCs w:val="24"/>
        </w:rPr>
      </w:pPr>
      <w:r>
        <w:rPr>
          <w:rFonts w:ascii="Times New Roman" w:hAnsi="Times New Roman"/>
          <w:szCs w:val="24"/>
        </w:rPr>
        <w:t xml:space="preserve">                </w:t>
      </w:r>
      <w:r w:rsidRPr="005F47A1">
        <w:rPr>
          <w:rFonts w:ascii="Times New Roman" w:hAnsi="Times New Roman"/>
          <w:sz w:val="24"/>
          <w:szCs w:val="24"/>
        </w:rPr>
        <w:t>Scientific Research, 2011-2014, $200,000</w:t>
      </w:r>
      <w:r>
        <w:rPr>
          <w:rFonts w:ascii="Times New Roman" w:hAnsi="Times New Roman"/>
          <w:sz w:val="24"/>
          <w:szCs w:val="24"/>
        </w:rPr>
        <w:t xml:space="preserve">, </w:t>
      </w:r>
      <w:r w:rsidRPr="005F47A1">
        <w:rPr>
          <w:rFonts w:ascii="Times New Roman" w:hAnsi="Times New Roman"/>
          <w:sz w:val="24"/>
          <w:szCs w:val="24"/>
        </w:rPr>
        <w:t xml:space="preserve"> </w:t>
      </w:r>
      <w:r>
        <w:rPr>
          <w:rFonts w:ascii="Times New Roman" w:hAnsi="Times New Roman"/>
          <w:sz w:val="24"/>
          <w:szCs w:val="24"/>
        </w:rPr>
        <w:t>PI:</w:t>
      </w:r>
      <w:r w:rsidRPr="005F47A1">
        <w:rPr>
          <w:rFonts w:ascii="Times New Roman" w:hAnsi="Times New Roman"/>
          <w:sz w:val="24"/>
          <w:szCs w:val="24"/>
        </w:rPr>
        <w:t>N. Swami.</w:t>
      </w:r>
    </w:p>
    <w:p w14:paraId="7C011E47" w14:textId="77777777" w:rsidR="00CD6EF5" w:rsidRDefault="00CD6EF5" w:rsidP="00CD6EF5">
      <w:pPr>
        <w:pStyle w:val="HTMLPreformatted"/>
        <w:jc w:val="both"/>
        <w:rPr>
          <w:rFonts w:ascii="Times New Roman" w:hAnsi="Times New Roman"/>
          <w:sz w:val="24"/>
          <w:szCs w:val="24"/>
        </w:rPr>
      </w:pPr>
    </w:p>
    <w:p w14:paraId="51F37B8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“A Rapid and High-Throughput Pathogen RNA Detection System for Dairy Products”, </w:t>
      </w:r>
    </w:p>
    <w:p w14:paraId="04D7066C"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ab/>
        <w:t xml:space="preserve">US Department of Agriculture, 2012-2016, $500,000 (with A. Ramachandran, R. </w:t>
      </w:r>
    </w:p>
    <w:p w14:paraId="481E13EF"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lastRenderedPageBreak/>
        <w:tab/>
      </w:r>
      <w:proofErr w:type="spellStart"/>
      <w:r>
        <w:rPr>
          <w:rFonts w:ascii="Times New Roman" w:hAnsi="Times New Roman"/>
          <w:sz w:val="24"/>
          <w:szCs w:val="24"/>
        </w:rPr>
        <w:t>Vanapalli</w:t>
      </w:r>
      <w:proofErr w:type="spellEnd"/>
      <w:r>
        <w:rPr>
          <w:rFonts w:ascii="Times New Roman" w:hAnsi="Times New Roman"/>
          <w:sz w:val="24"/>
          <w:szCs w:val="24"/>
        </w:rPr>
        <w:t>, L-J Cheng and S. Senapati.)</w:t>
      </w:r>
    </w:p>
    <w:p w14:paraId="44EF823A" w14:textId="77777777" w:rsidR="00CD6EF5" w:rsidRDefault="00CD6EF5" w:rsidP="00CD6EF5">
      <w:pPr>
        <w:pStyle w:val="HTMLPreformatted"/>
        <w:jc w:val="both"/>
        <w:rPr>
          <w:rFonts w:ascii="Times New Roman" w:hAnsi="Times New Roman"/>
          <w:sz w:val="24"/>
          <w:szCs w:val="24"/>
        </w:rPr>
      </w:pPr>
    </w:p>
    <w:p w14:paraId="3363D312"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“Miniature Biosensor Unit for RNA detection of E coli”, US Army Corp of Engineers, </w:t>
      </w:r>
    </w:p>
    <w:p w14:paraId="17A537E0"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2012-2013, $110,000 (with S. Senapati and S. Shah). </w:t>
      </w:r>
    </w:p>
    <w:p w14:paraId="385D5A27" w14:textId="77777777" w:rsidR="00CD6EF5" w:rsidRDefault="00CD6EF5" w:rsidP="00CD6EF5">
      <w:pPr>
        <w:pStyle w:val="HTMLPreformatted"/>
        <w:jc w:val="both"/>
        <w:rPr>
          <w:rFonts w:ascii="Times New Roman" w:hAnsi="Times New Roman"/>
          <w:sz w:val="24"/>
          <w:szCs w:val="24"/>
        </w:rPr>
      </w:pPr>
    </w:p>
    <w:p w14:paraId="7058527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“Nanomembrane-Based Nucleic Acid Sensing for Simultaneous Papillomavirus (HPV) </w:t>
      </w:r>
    </w:p>
    <w:p w14:paraId="0760D0AA"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b/>
        <w:t xml:space="preserve">HPV-induced microRNAs in </w:t>
      </w:r>
      <w:proofErr w:type="spellStart"/>
      <w:r>
        <w:rPr>
          <w:rFonts w:ascii="Times New Roman" w:hAnsi="Times New Roman"/>
          <w:sz w:val="24"/>
          <w:szCs w:val="24"/>
        </w:rPr>
        <w:t>Oropharygeal</w:t>
      </w:r>
      <w:proofErr w:type="spellEnd"/>
      <w:r>
        <w:rPr>
          <w:rFonts w:ascii="Times New Roman" w:hAnsi="Times New Roman"/>
          <w:sz w:val="24"/>
          <w:szCs w:val="24"/>
        </w:rPr>
        <w:t xml:space="preserve"> Cancers”, Walther Cancer Institute, 2012- </w:t>
      </w:r>
    </w:p>
    <w:p w14:paraId="2831C20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   2014, $200,000 (with S. Stack)</w:t>
      </w:r>
    </w:p>
    <w:p w14:paraId="17ED7032" w14:textId="77777777" w:rsidR="00CD6EF5" w:rsidRDefault="00CD6EF5" w:rsidP="00CD6EF5">
      <w:pPr>
        <w:pStyle w:val="HTMLPreformatted"/>
        <w:ind w:left="720"/>
        <w:jc w:val="both"/>
        <w:rPr>
          <w:rFonts w:ascii="Times New Roman" w:hAnsi="Times New Roman"/>
          <w:sz w:val="24"/>
          <w:szCs w:val="24"/>
        </w:rPr>
      </w:pPr>
    </w:p>
    <w:p w14:paraId="0AF5E5FD"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 a Multi-target Sensor to Detect Dengue Serotypes from Infected Mosquitoes”,</w:t>
      </w:r>
    </w:p>
    <w:p w14:paraId="1684DAC0"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National Institute of Health, 2014-2017, $418,000 (PI: S. Senapati)</w:t>
      </w:r>
    </w:p>
    <w:p w14:paraId="01C8C84D" w14:textId="77777777" w:rsidR="00CD6EF5" w:rsidRDefault="00CD6EF5" w:rsidP="00CD6EF5">
      <w:pPr>
        <w:pStyle w:val="HTMLPreformatted"/>
        <w:ind w:left="720"/>
        <w:jc w:val="both"/>
        <w:rPr>
          <w:rFonts w:ascii="Times New Roman" w:hAnsi="Times New Roman"/>
          <w:sz w:val="24"/>
          <w:szCs w:val="24"/>
        </w:rPr>
      </w:pPr>
    </w:p>
    <w:p w14:paraId="0EB8EF91"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1”, Far Eastern, 2015-2016, $200,000.</w:t>
      </w:r>
    </w:p>
    <w:p w14:paraId="67CB4CFE" w14:textId="77777777" w:rsidR="00CD6EF5" w:rsidRDefault="00CD6EF5" w:rsidP="00CD6EF5">
      <w:pPr>
        <w:pStyle w:val="HTMLPreformatted"/>
        <w:ind w:left="720"/>
        <w:jc w:val="both"/>
        <w:rPr>
          <w:rFonts w:ascii="Times New Roman" w:hAnsi="Times New Roman"/>
          <w:sz w:val="24"/>
          <w:szCs w:val="24"/>
        </w:rPr>
      </w:pPr>
    </w:p>
    <w:p w14:paraId="7D55896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“Dielectrophoretic Assembly of Carbon Nanotubes for Next Generation FET Chips”, IBM, 2015-1016, $150,000 (+$67,000 ND Matching).</w:t>
      </w:r>
    </w:p>
    <w:p w14:paraId="55855284" w14:textId="77777777" w:rsidR="00CD6EF5" w:rsidRDefault="00CD6EF5" w:rsidP="00CD6EF5">
      <w:pPr>
        <w:pStyle w:val="HTMLPreformatted"/>
        <w:ind w:left="720"/>
        <w:jc w:val="both"/>
        <w:rPr>
          <w:rFonts w:ascii="Times New Roman" w:hAnsi="Times New Roman"/>
          <w:sz w:val="24"/>
          <w:szCs w:val="24"/>
        </w:rPr>
      </w:pPr>
    </w:p>
    <w:p w14:paraId="76BB75FB"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“Development of a non-PCR RNA-Based Integrated Biosensing Platform for Detection of all four Dengue Virus Serotypes”, Naval Medical Research Center, 2016, $66,000.</w:t>
      </w:r>
    </w:p>
    <w:p w14:paraId="10AA0AD5" w14:textId="77777777" w:rsidR="00CD6EF5" w:rsidRDefault="00CD6EF5" w:rsidP="00CD6EF5">
      <w:pPr>
        <w:pStyle w:val="HTMLPreformatted"/>
        <w:ind w:left="720"/>
        <w:jc w:val="both"/>
        <w:rPr>
          <w:rFonts w:ascii="Times New Roman" w:hAnsi="Times New Roman"/>
          <w:sz w:val="24"/>
          <w:szCs w:val="24"/>
        </w:rPr>
      </w:pPr>
    </w:p>
    <w:p w14:paraId="666E4F8A" w14:textId="0F090B55"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 Solid State Nanopore miRNA Quantification Technology”, National Institute of Health, 2016-2019, $600,000</w:t>
      </w:r>
      <w:r w:rsidR="00726701">
        <w:rPr>
          <w:rFonts w:ascii="Times New Roman" w:hAnsi="Times New Roman"/>
          <w:sz w:val="24"/>
          <w:szCs w:val="24"/>
        </w:rPr>
        <w:t xml:space="preserve"> (with Senapati)</w:t>
      </w:r>
      <w:r>
        <w:rPr>
          <w:rFonts w:ascii="Times New Roman" w:hAnsi="Times New Roman"/>
          <w:sz w:val="24"/>
          <w:szCs w:val="24"/>
        </w:rPr>
        <w:t>.</w:t>
      </w:r>
    </w:p>
    <w:p w14:paraId="30EE49E2" w14:textId="77777777" w:rsidR="00CD6EF5" w:rsidRDefault="00CD6EF5" w:rsidP="00CD6EF5">
      <w:pPr>
        <w:pStyle w:val="HTMLPreformatted"/>
        <w:ind w:left="720"/>
        <w:jc w:val="both"/>
        <w:rPr>
          <w:rFonts w:ascii="Times New Roman" w:hAnsi="Times New Roman"/>
          <w:sz w:val="24"/>
          <w:szCs w:val="24"/>
        </w:rPr>
      </w:pPr>
    </w:p>
    <w:p w14:paraId="40953A65" w14:textId="6959316D"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“An Integrated Microfluidics Platform for Rapid and Sensitive Exosome RNA Detection” , National Institute of Health, 2016-201</w:t>
      </w:r>
      <w:r w:rsidR="00E44BB9">
        <w:rPr>
          <w:rFonts w:ascii="Times New Roman" w:hAnsi="Times New Roman"/>
          <w:sz w:val="24"/>
          <w:szCs w:val="24"/>
        </w:rPr>
        <w:t>8</w:t>
      </w:r>
      <w:r>
        <w:rPr>
          <w:rFonts w:ascii="Times New Roman" w:hAnsi="Times New Roman"/>
          <w:sz w:val="24"/>
          <w:szCs w:val="24"/>
        </w:rPr>
        <w:t>,  $425,000</w:t>
      </w:r>
      <w:r w:rsidR="00726701">
        <w:rPr>
          <w:rFonts w:ascii="Times New Roman" w:hAnsi="Times New Roman"/>
          <w:sz w:val="24"/>
          <w:szCs w:val="24"/>
        </w:rPr>
        <w:t xml:space="preserve"> (with D. Go, S. Senapati and R. Hill)</w:t>
      </w:r>
      <w:r>
        <w:rPr>
          <w:rFonts w:ascii="Times New Roman" w:hAnsi="Times New Roman"/>
          <w:sz w:val="24"/>
          <w:szCs w:val="24"/>
        </w:rPr>
        <w:t>.</w:t>
      </w:r>
    </w:p>
    <w:p w14:paraId="37EDFF9F" w14:textId="77777777" w:rsidR="00CD6EF5" w:rsidRDefault="00CD6EF5" w:rsidP="00CD6EF5">
      <w:pPr>
        <w:pStyle w:val="HTMLPreformatted"/>
        <w:ind w:left="720"/>
        <w:jc w:val="both"/>
        <w:rPr>
          <w:rFonts w:ascii="Times New Roman" w:hAnsi="Times New Roman"/>
          <w:sz w:val="24"/>
          <w:szCs w:val="24"/>
        </w:rPr>
      </w:pPr>
    </w:p>
    <w:p w14:paraId="407442D0"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2”, Far Eastern, 2016-2018, $600,000.</w:t>
      </w:r>
    </w:p>
    <w:p w14:paraId="47340D6A" w14:textId="77777777" w:rsidR="00CD6EF5" w:rsidRDefault="00CD6EF5" w:rsidP="00CD6EF5">
      <w:pPr>
        <w:pStyle w:val="HTMLPreformatted"/>
        <w:ind w:left="720"/>
        <w:jc w:val="both"/>
        <w:rPr>
          <w:rFonts w:ascii="Times New Roman" w:hAnsi="Times New Roman"/>
          <w:sz w:val="24"/>
          <w:szCs w:val="24"/>
        </w:rPr>
      </w:pPr>
    </w:p>
    <w:p w14:paraId="32F36BE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“Thermal Evaporation around Optically Excited Functionalized Nanoparticles”, National Science Foundation, 2017-2020, $350,000 (PI: </w:t>
      </w:r>
      <w:proofErr w:type="spellStart"/>
      <w:r>
        <w:rPr>
          <w:rFonts w:ascii="Times New Roman" w:hAnsi="Times New Roman"/>
          <w:sz w:val="24"/>
          <w:szCs w:val="24"/>
        </w:rPr>
        <w:t>Tengfei</w:t>
      </w:r>
      <w:proofErr w:type="spellEnd"/>
      <w:r>
        <w:rPr>
          <w:rFonts w:ascii="Times New Roman" w:hAnsi="Times New Roman"/>
          <w:sz w:val="24"/>
          <w:szCs w:val="24"/>
        </w:rPr>
        <w:t xml:space="preserve"> Luo).</w:t>
      </w:r>
    </w:p>
    <w:p w14:paraId="3F7F794D" w14:textId="77777777" w:rsidR="00CD6EF5" w:rsidRDefault="00CD6EF5" w:rsidP="00CD6EF5">
      <w:pPr>
        <w:pStyle w:val="HTMLPreformatted"/>
        <w:ind w:left="720"/>
        <w:jc w:val="both"/>
        <w:rPr>
          <w:rFonts w:ascii="Times New Roman" w:hAnsi="Times New Roman"/>
          <w:sz w:val="24"/>
          <w:szCs w:val="24"/>
        </w:rPr>
      </w:pPr>
    </w:p>
    <w:p w14:paraId="185D4688" w14:textId="77777777" w:rsidR="00CD6EF5" w:rsidRPr="00E44BB9" w:rsidRDefault="00CD6EF5" w:rsidP="00CD6EF5">
      <w:pPr>
        <w:ind w:left="720"/>
        <w:rPr>
          <w:rFonts w:ascii="Times New Roman" w:hAnsi="Times New Roman" w:cs="Times New Roman"/>
        </w:rPr>
      </w:pPr>
      <w:r w:rsidRPr="00E44BB9">
        <w:rPr>
          <w:rFonts w:ascii="Times New Roman" w:hAnsi="Times New Roman" w:cs="Times New Roman"/>
        </w:rPr>
        <w:t xml:space="preserve">“The impact of Nanostructure Geometry on Photo-Thermal Evaporation Processes”, CASIS (Center for the Advancement of Science in Space), 2017-2021, $420,000 (PI: </w:t>
      </w:r>
      <w:proofErr w:type="spellStart"/>
      <w:r w:rsidRPr="00E44BB9">
        <w:rPr>
          <w:rFonts w:ascii="Times New Roman" w:hAnsi="Times New Roman" w:cs="Times New Roman"/>
        </w:rPr>
        <w:t>Tengfei</w:t>
      </w:r>
      <w:proofErr w:type="spellEnd"/>
      <w:r w:rsidRPr="00E44BB9">
        <w:rPr>
          <w:rFonts w:ascii="Times New Roman" w:hAnsi="Times New Roman" w:cs="Times New Roman"/>
        </w:rPr>
        <w:t xml:space="preserve"> Luo).</w:t>
      </w:r>
    </w:p>
    <w:p w14:paraId="4D6794CA" w14:textId="77777777" w:rsidR="00CD6EF5" w:rsidRDefault="00CD6EF5" w:rsidP="00CD6EF5">
      <w:pPr>
        <w:ind w:left="720"/>
      </w:pPr>
    </w:p>
    <w:p w14:paraId="19C3EADE" w14:textId="77777777" w:rsidR="00CD6EF5" w:rsidRPr="00E44BB9" w:rsidRDefault="00CD6EF5" w:rsidP="00CD6EF5">
      <w:pPr>
        <w:ind w:left="720"/>
        <w:rPr>
          <w:rFonts w:ascii="Times New Roman" w:hAnsi="Times New Roman" w:cs="Times New Roman"/>
        </w:rPr>
      </w:pPr>
      <w:r w:rsidRPr="00E44BB9">
        <w:rPr>
          <w:rFonts w:ascii="Times New Roman" w:hAnsi="Times New Roman" w:cs="Times New Roman"/>
        </w:rPr>
        <w:t>“</w:t>
      </w:r>
      <w:proofErr w:type="spellStart"/>
      <w:r w:rsidRPr="00E44BB9">
        <w:rPr>
          <w:rFonts w:ascii="Times New Roman" w:hAnsi="Times New Roman" w:cs="Times New Roman"/>
        </w:rPr>
        <w:t>SemiSynBio</w:t>
      </w:r>
      <w:proofErr w:type="spellEnd"/>
      <w:r w:rsidRPr="00E44BB9">
        <w:rPr>
          <w:rFonts w:ascii="Times New Roman" w:hAnsi="Times New Roman" w:cs="Times New Roman"/>
        </w:rPr>
        <w:t xml:space="preserve">: </w:t>
      </w:r>
      <w:proofErr w:type="spellStart"/>
      <w:r w:rsidRPr="00E44BB9">
        <w:rPr>
          <w:rFonts w:ascii="Times New Roman" w:hAnsi="Times New Roman" w:cs="Times New Roman"/>
        </w:rPr>
        <w:t>CardiacMuscle</w:t>
      </w:r>
      <w:proofErr w:type="spellEnd"/>
      <w:r w:rsidRPr="00E44BB9">
        <w:rPr>
          <w:rFonts w:ascii="Times New Roman" w:hAnsi="Times New Roman" w:cs="Times New Roman"/>
        </w:rPr>
        <w:t xml:space="preserve">-Cell-Based Couple Oscillator Network”,  2018-2020, $1,125,000 NSF and $375,000 SRC (PI: P </w:t>
      </w:r>
      <w:proofErr w:type="spellStart"/>
      <w:r w:rsidRPr="00E44BB9">
        <w:rPr>
          <w:rFonts w:ascii="Times New Roman" w:hAnsi="Times New Roman" w:cs="Times New Roman"/>
        </w:rPr>
        <w:t>Zorlutuna</w:t>
      </w:r>
      <w:proofErr w:type="spellEnd"/>
      <w:r w:rsidRPr="00E44BB9">
        <w:rPr>
          <w:rFonts w:ascii="Times New Roman" w:hAnsi="Times New Roman" w:cs="Times New Roman"/>
        </w:rPr>
        <w:t>)</w:t>
      </w:r>
    </w:p>
    <w:p w14:paraId="612F5E52" w14:textId="77777777" w:rsidR="00E44BB9" w:rsidRPr="00E44BB9" w:rsidRDefault="00E44BB9" w:rsidP="00CD6EF5">
      <w:pPr>
        <w:ind w:left="720"/>
        <w:rPr>
          <w:rFonts w:ascii="Times New Roman" w:hAnsi="Times New Roman" w:cs="Times New Roman"/>
        </w:rPr>
      </w:pPr>
    </w:p>
    <w:p w14:paraId="71424F9F" w14:textId="2781C411" w:rsidR="00E44BB9" w:rsidRPr="00E44BB9" w:rsidRDefault="00E44BB9" w:rsidP="00CD6EF5">
      <w:pPr>
        <w:ind w:left="720"/>
        <w:rPr>
          <w:rFonts w:ascii="Times New Roman" w:hAnsi="Times New Roman" w:cs="Times New Roman"/>
        </w:rPr>
      </w:pPr>
      <w:r w:rsidRPr="00E44BB9">
        <w:rPr>
          <w:rFonts w:ascii="Times New Roman" w:hAnsi="Times New Roman" w:cs="Times New Roman"/>
        </w:rPr>
        <w:t xml:space="preserve">“miRNA-based Detection of Reperfusion Injury for Therapy Management in Myocardial Infarction”, National Institute of Health R01, 2018-2022, $1,635,000 (PI: </w:t>
      </w:r>
      <w:proofErr w:type="spellStart"/>
      <w:r w:rsidRPr="00E44BB9">
        <w:rPr>
          <w:rFonts w:ascii="Times New Roman" w:hAnsi="Times New Roman" w:cs="Times New Roman"/>
        </w:rPr>
        <w:t>Zorlutuna</w:t>
      </w:r>
      <w:proofErr w:type="spellEnd"/>
      <w:r w:rsidRPr="00E44BB9">
        <w:rPr>
          <w:rFonts w:ascii="Times New Roman" w:hAnsi="Times New Roman" w:cs="Times New Roman"/>
        </w:rPr>
        <w:t>)</w:t>
      </w:r>
    </w:p>
    <w:p w14:paraId="14013AEC" w14:textId="77777777" w:rsidR="00CA4C06" w:rsidRDefault="00CA4C06" w:rsidP="00CD6EF5">
      <w:pPr>
        <w:ind w:left="720"/>
      </w:pPr>
    </w:p>
    <w:p w14:paraId="0C160631" w14:textId="77777777" w:rsidR="00CD6EF5" w:rsidRPr="00D1275E" w:rsidRDefault="00CD6EF5" w:rsidP="00CD6EF5">
      <w:pPr>
        <w:pStyle w:val="HTMLPreformatted"/>
        <w:ind w:left="720"/>
        <w:jc w:val="both"/>
        <w:rPr>
          <w:rFonts w:ascii="Times" w:hAnsi="Times"/>
          <w:sz w:val="24"/>
        </w:rPr>
      </w:pPr>
      <w:r>
        <w:t xml:space="preserve"> </w:t>
      </w:r>
    </w:p>
    <w:p w14:paraId="43F83A7A" w14:textId="77777777" w:rsidR="00CD6EF5" w:rsidRPr="00D1275E" w:rsidRDefault="00CD6EF5" w:rsidP="00CD6EF5">
      <w:pPr>
        <w:pStyle w:val="HTMLPreformatted"/>
        <w:jc w:val="both"/>
        <w:rPr>
          <w:rFonts w:ascii="Times" w:hAnsi="Times"/>
          <w:sz w:val="24"/>
        </w:rPr>
      </w:pPr>
    </w:p>
    <w:p w14:paraId="24E82866" w14:textId="143F83F8" w:rsidR="00CD6EF5" w:rsidRPr="00CA4C06" w:rsidRDefault="00BD5680" w:rsidP="00B3696F">
      <w:pPr>
        <w:rPr>
          <w:rFonts w:asciiTheme="majorHAnsi" w:hAnsiTheme="majorHAnsi"/>
          <w:bCs/>
          <w:color w:val="4472C4" w:themeColor="accent1"/>
          <w:sz w:val="32"/>
          <w:szCs w:val="32"/>
        </w:rPr>
      </w:pPr>
      <w:r>
        <w:rPr>
          <w:rFonts w:asciiTheme="majorHAnsi" w:hAnsiTheme="majorHAnsi"/>
          <w:bCs/>
          <w:color w:val="4472C4" w:themeColor="accent1"/>
          <w:sz w:val="32"/>
          <w:szCs w:val="32"/>
        </w:rPr>
        <w:br w:type="page"/>
      </w:r>
      <w:r w:rsidR="00CD6EF5" w:rsidRPr="00CA4C06">
        <w:rPr>
          <w:rFonts w:asciiTheme="majorHAnsi" w:hAnsiTheme="majorHAnsi"/>
          <w:bCs/>
          <w:color w:val="4472C4" w:themeColor="accent1"/>
          <w:sz w:val="32"/>
          <w:szCs w:val="32"/>
        </w:rPr>
        <w:lastRenderedPageBreak/>
        <w:t>Graduate Students Supervised (</w:t>
      </w:r>
      <w:r w:rsidR="007007B6">
        <w:rPr>
          <w:rFonts w:asciiTheme="majorHAnsi" w:hAnsiTheme="majorHAnsi"/>
          <w:bCs/>
          <w:color w:val="4472C4" w:themeColor="accent1"/>
          <w:sz w:val="32"/>
          <w:szCs w:val="32"/>
        </w:rPr>
        <w:t>43</w:t>
      </w:r>
      <w:r w:rsidR="00CD6EF5" w:rsidRPr="00CA4C06">
        <w:rPr>
          <w:rFonts w:asciiTheme="majorHAnsi" w:hAnsiTheme="majorHAnsi"/>
          <w:bCs/>
          <w:color w:val="4472C4" w:themeColor="accent1"/>
          <w:sz w:val="32"/>
          <w:szCs w:val="32"/>
        </w:rPr>
        <w:t xml:space="preserve"> total, </w:t>
      </w:r>
      <w:r w:rsidR="00495E36">
        <w:rPr>
          <w:rFonts w:asciiTheme="majorHAnsi" w:hAnsiTheme="majorHAnsi"/>
          <w:bCs/>
          <w:color w:val="4472C4" w:themeColor="accent1"/>
          <w:sz w:val="32"/>
          <w:szCs w:val="32"/>
        </w:rPr>
        <w:t xml:space="preserve">35 PhDs, </w:t>
      </w:r>
      <w:r w:rsidR="00CD6EF5" w:rsidRPr="00CA4C06">
        <w:rPr>
          <w:rFonts w:asciiTheme="majorHAnsi" w:hAnsiTheme="majorHAnsi"/>
          <w:bCs/>
          <w:color w:val="4472C4" w:themeColor="accent1"/>
          <w:sz w:val="32"/>
          <w:szCs w:val="32"/>
        </w:rPr>
        <w:t>16 Academics in Bold)</w:t>
      </w:r>
    </w:p>
    <w:p w14:paraId="79628EDE" w14:textId="77777777" w:rsidR="00CD6EF5" w:rsidRDefault="00CD6EF5" w:rsidP="00CD6EF5">
      <w:pPr>
        <w:jc w:val="both"/>
      </w:pPr>
    </w:p>
    <w:p w14:paraId="550FD53B" w14:textId="77777777" w:rsidR="00CD6EF5" w:rsidRDefault="00CD6EF5" w:rsidP="00CD6EF5">
      <w:pPr>
        <w:jc w:val="both"/>
      </w:pPr>
      <w:r>
        <w:t>I.)</w:t>
      </w:r>
      <w:r>
        <w:tab/>
        <w:t>University of California, Santa Barbara</w:t>
      </w:r>
    </w:p>
    <w:p w14:paraId="5B741891" w14:textId="77777777" w:rsidR="00CD6EF5" w:rsidRDefault="00CD6EF5" w:rsidP="00CD6EF5">
      <w:pPr>
        <w:jc w:val="both"/>
      </w:pPr>
    </w:p>
    <w:p w14:paraId="0FDF4E3E" w14:textId="77777777" w:rsidR="00CD6EF5" w:rsidRDefault="00CD6EF5" w:rsidP="00CD6EF5">
      <w:pPr>
        <w:ind w:left="720" w:hanging="720"/>
        <w:jc w:val="both"/>
      </w:pPr>
      <w:r>
        <w:tab/>
        <w:t xml:space="preserve">M. </w:t>
      </w:r>
      <w:proofErr w:type="spellStart"/>
      <w:r>
        <w:t>Aluko</w:t>
      </w:r>
      <w:proofErr w:type="spellEnd"/>
      <w:r>
        <w:t xml:space="preserve">, Ph.D., 1983, "Multiple-Time-Scale Analysis of Heterogeneous Catalytic Reaction Systems".  Current position: </w:t>
      </w:r>
      <w:r>
        <w:rPr>
          <w:b/>
        </w:rPr>
        <w:t xml:space="preserve">Vice-Chancellor (President), Federal University, </w:t>
      </w:r>
      <w:proofErr w:type="spellStart"/>
      <w:r>
        <w:rPr>
          <w:b/>
        </w:rPr>
        <w:t>Otuoke</w:t>
      </w:r>
      <w:proofErr w:type="spellEnd"/>
      <w:r>
        <w:rPr>
          <w:b/>
        </w:rPr>
        <w:t>, Bayelsa State, Nigeria</w:t>
      </w:r>
      <w:r>
        <w:t>.</w:t>
      </w:r>
    </w:p>
    <w:p w14:paraId="04C952A8" w14:textId="77777777" w:rsidR="00CD6EF5" w:rsidRDefault="00CD6EF5" w:rsidP="00CD6EF5">
      <w:pPr>
        <w:ind w:left="720" w:hanging="720"/>
        <w:jc w:val="both"/>
      </w:pPr>
    </w:p>
    <w:p w14:paraId="3A749800" w14:textId="77777777" w:rsidR="00CD6EF5" w:rsidRDefault="00CD6EF5" w:rsidP="00CD6EF5">
      <w:pPr>
        <w:ind w:left="720" w:hanging="720"/>
        <w:jc w:val="both"/>
      </w:pPr>
      <w:r>
        <w:tab/>
        <w:t xml:space="preserve">V. Ravindran, M. S., 1984, "Mathematical Modelling of a Cycling Zone Extraction Process". </w:t>
      </w:r>
    </w:p>
    <w:p w14:paraId="25F80ED8" w14:textId="77777777" w:rsidR="00CD6EF5" w:rsidRDefault="00CD6EF5" w:rsidP="00CD6EF5">
      <w:pPr>
        <w:ind w:left="720" w:hanging="720"/>
        <w:jc w:val="both"/>
      </w:pPr>
    </w:p>
    <w:p w14:paraId="385E3BF3" w14:textId="77777777" w:rsidR="00CD6EF5" w:rsidRDefault="00CD6EF5" w:rsidP="00CD6EF5">
      <w:pPr>
        <w:ind w:left="720" w:hanging="720"/>
        <w:jc w:val="both"/>
      </w:pPr>
      <w:r>
        <w:tab/>
        <w:t xml:space="preserve">A. </w:t>
      </w:r>
      <w:proofErr w:type="spellStart"/>
      <w:r>
        <w:t>Lahbabi</w:t>
      </w:r>
      <w:proofErr w:type="spellEnd"/>
      <w:r>
        <w:t xml:space="preserve">, Ph.D., 1985, "Solution of </w:t>
      </w:r>
      <w:proofErr w:type="spellStart"/>
      <w:r>
        <w:t>Navier</w:t>
      </w:r>
      <w:proofErr w:type="spellEnd"/>
      <w:r>
        <w:t xml:space="preserve">-Stokes Equation in Periodic Media".  Current position:  </w:t>
      </w:r>
      <w:r w:rsidRPr="001F6E04">
        <w:rPr>
          <w:b/>
        </w:rPr>
        <w:t xml:space="preserve">Professor at Ecole </w:t>
      </w:r>
      <w:proofErr w:type="spellStart"/>
      <w:r w:rsidRPr="001F6E04">
        <w:rPr>
          <w:b/>
        </w:rPr>
        <w:t>Nationale</w:t>
      </w:r>
      <w:proofErr w:type="spellEnd"/>
      <w:r w:rsidRPr="001F6E04">
        <w:rPr>
          <w:b/>
        </w:rPr>
        <w:t xml:space="preserve"> de </w:t>
      </w:r>
      <w:proofErr w:type="spellStart"/>
      <w:r w:rsidRPr="001F6E04">
        <w:rPr>
          <w:b/>
        </w:rPr>
        <w:t>L'Industrie</w:t>
      </w:r>
      <w:proofErr w:type="spellEnd"/>
      <w:r w:rsidRPr="001F6E04">
        <w:rPr>
          <w:b/>
        </w:rPr>
        <w:t>, Morocco</w:t>
      </w:r>
      <w:r>
        <w:t>.</w:t>
      </w:r>
    </w:p>
    <w:p w14:paraId="122EBE0F" w14:textId="77777777" w:rsidR="00CD6EF5" w:rsidRDefault="00CD6EF5" w:rsidP="00CD6EF5">
      <w:pPr>
        <w:ind w:left="720" w:hanging="720"/>
        <w:jc w:val="both"/>
      </w:pPr>
    </w:p>
    <w:p w14:paraId="263E04B1" w14:textId="77777777" w:rsidR="00CD6EF5" w:rsidRDefault="00CD6EF5" w:rsidP="00CD6EF5">
      <w:pPr>
        <w:ind w:left="720" w:hanging="720"/>
        <w:jc w:val="both"/>
      </w:pPr>
      <w:r>
        <w:t>II.)</w:t>
      </w:r>
      <w:r>
        <w:tab/>
        <w:t>University of Houston</w:t>
      </w:r>
    </w:p>
    <w:p w14:paraId="3446B977" w14:textId="77777777" w:rsidR="00CD6EF5" w:rsidRDefault="00CD6EF5" w:rsidP="00CD6EF5">
      <w:pPr>
        <w:ind w:left="720" w:hanging="720"/>
        <w:jc w:val="both"/>
      </w:pPr>
    </w:p>
    <w:p w14:paraId="1845E8CB" w14:textId="77777777" w:rsidR="00CD6EF5" w:rsidRDefault="00CD6EF5" w:rsidP="00CD6EF5">
      <w:pPr>
        <w:jc w:val="both"/>
      </w:pPr>
      <w:r>
        <w:tab/>
        <w:t xml:space="preserve">R. Srinivasan, M. S., 1986, "Application of Spectral Methods to Asymmetric </w:t>
      </w:r>
      <w:r>
        <w:tab/>
        <w:t xml:space="preserve">Bifurcation </w:t>
      </w:r>
    </w:p>
    <w:p w14:paraId="4D007010" w14:textId="77777777" w:rsidR="00CD6EF5" w:rsidRDefault="00CD6EF5" w:rsidP="00CD6EF5">
      <w:pPr>
        <w:jc w:val="both"/>
      </w:pPr>
      <w:r>
        <w:t xml:space="preserve">            of Flow Fields in Symmetric Closed Domains".   </w:t>
      </w:r>
    </w:p>
    <w:p w14:paraId="24D7F81F" w14:textId="77777777" w:rsidR="00CD6EF5" w:rsidRDefault="00CD6EF5" w:rsidP="00CD6EF5">
      <w:pPr>
        <w:jc w:val="both"/>
      </w:pPr>
    </w:p>
    <w:p w14:paraId="0C567CBB" w14:textId="77777777" w:rsidR="00CD6EF5" w:rsidRDefault="00CD6EF5" w:rsidP="00CD6EF5">
      <w:pPr>
        <w:ind w:left="720" w:hanging="720"/>
        <w:jc w:val="both"/>
      </w:pPr>
      <w:r>
        <w:tab/>
        <w:t xml:space="preserve">S.-S. Ni, M. S., 1986, "Bubble Flow in Capillary Tubes".  </w:t>
      </w:r>
    </w:p>
    <w:p w14:paraId="6CFBBFA3" w14:textId="77777777" w:rsidR="00CD6EF5" w:rsidRDefault="00CD6EF5" w:rsidP="00CD6EF5">
      <w:pPr>
        <w:ind w:left="720" w:hanging="720"/>
        <w:jc w:val="both"/>
      </w:pPr>
    </w:p>
    <w:p w14:paraId="10F3C8C7" w14:textId="77777777" w:rsidR="00CD6EF5" w:rsidRDefault="00CD6EF5" w:rsidP="00CD6EF5">
      <w:pPr>
        <w:ind w:left="720" w:hanging="720"/>
        <w:jc w:val="both"/>
      </w:pPr>
      <w:r>
        <w:tab/>
        <w:t xml:space="preserve">S.-H. Hwang, Ph.D., 1987, "Control of Nonlinear Systems - An Application of Dynamic Singularity Theory".  Current position: </w:t>
      </w:r>
      <w:r w:rsidRPr="001F6E04">
        <w:rPr>
          <w:b/>
        </w:rPr>
        <w:t>Professor at National Cheng Kung University, Taiwan</w:t>
      </w:r>
      <w:r>
        <w:t>.</w:t>
      </w:r>
    </w:p>
    <w:p w14:paraId="736A37CE" w14:textId="77777777" w:rsidR="00CD6EF5" w:rsidRDefault="00CD6EF5" w:rsidP="00CD6EF5">
      <w:pPr>
        <w:jc w:val="both"/>
      </w:pPr>
    </w:p>
    <w:p w14:paraId="4CEBDEE8" w14:textId="77777777" w:rsidR="00CD6EF5" w:rsidRDefault="00CD6EF5" w:rsidP="00CD6EF5">
      <w:pPr>
        <w:ind w:left="720" w:hanging="720"/>
        <w:jc w:val="both"/>
      </w:pPr>
      <w:r>
        <w:tab/>
        <w:t xml:space="preserve">E. </w:t>
      </w:r>
      <w:proofErr w:type="spellStart"/>
      <w:r>
        <w:t>Boe</w:t>
      </w:r>
      <w:proofErr w:type="spellEnd"/>
      <w:r>
        <w:t>, Ph.D., 1988, "The Dynamics and Control of Nonlinear Systems Possessing a Large Time Delay".  Current position: Vice-President of Research at Pavilion.</w:t>
      </w:r>
    </w:p>
    <w:p w14:paraId="0FD35AE7" w14:textId="77777777" w:rsidR="00CD6EF5" w:rsidRDefault="00CD6EF5" w:rsidP="00CD6EF5">
      <w:pPr>
        <w:ind w:left="720" w:hanging="720"/>
        <w:jc w:val="both"/>
      </w:pPr>
    </w:p>
    <w:p w14:paraId="3A53039F" w14:textId="77777777" w:rsidR="00CD6EF5" w:rsidRDefault="00CD6EF5" w:rsidP="00CD6EF5">
      <w:pPr>
        <w:ind w:left="720" w:hanging="720"/>
        <w:jc w:val="both"/>
      </w:pPr>
      <w:r>
        <w:tab/>
        <w:t xml:space="preserve">J. </w:t>
      </w:r>
      <w:proofErr w:type="spellStart"/>
      <w:r>
        <w:t>Ratulowski</w:t>
      </w:r>
      <w:proofErr w:type="spellEnd"/>
      <w:r>
        <w:t>, Ph.D., 1988, "Mathematical Modeling of the Mechanisms of Bubble Transport in Single Capillaries".  Current position: Director of Flow Characterization, Schlumberger Well Service.</w:t>
      </w:r>
    </w:p>
    <w:p w14:paraId="1DBEAAFA" w14:textId="77777777" w:rsidR="00CD6EF5" w:rsidRDefault="00CD6EF5" w:rsidP="00CD6EF5">
      <w:pPr>
        <w:ind w:left="720" w:hanging="720"/>
        <w:jc w:val="both"/>
      </w:pPr>
    </w:p>
    <w:p w14:paraId="36B205D9" w14:textId="77777777" w:rsidR="00CD6EF5" w:rsidRPr="001F6E04" w:rsidRDefault="00CD6EF5" w:rsidP="00CD6EF5">
      <w:pPr>
        <w:ind w:left="720" w:hanging="720"/>
        <w:jc w:val="both"/>
        <w:rPr>
          <w:b/>
        </w:rPr>
      </w:pPr>
      <w:r>
        <w:tab/>
        <w:t xml:space="preserve">S.-M. F. </w:t>
      </w:r>
      <w:proofErr w:type="spellStart"/>
      <w:r>
        <w:t>Chiao</w:t>
      </w:r>
      <w:proofErr w:type="spellEnd"/>
      <w:r>
        <w:t xml:space="preserve">, Ph.D., 1988, "Viscoelastic Flow in a Cylinder with a Rotating Lid - A </w:t>
      </w:r>
      <w:proofErr w:type="spellStart"/>
      <w:r>
        <w:t>Galerkin</w:t>
      </w:r>
      <w:proofErr w:type="spellEnd"/>
      <w:r>
        <w:t xml:space="preserve">/Spectral Formulation".  Current position: </w:t>
      </w:r>
      <w:r w:rsidRPr="001F6E04">
        <w:rPr>
          <w:b/>
        </w:rPr>
        <w:t>Professor at Tung Hai University, Taiwan.</w:t>
      </w:r>
    </w:p>
    <w:p w14:paraId="6697252E" w14:textId="77777777" w:rsidR="00CD6EF5" w:rsidRPr="001F6E04" w:rsidRDefault="00CD6EF5" w:rsidP="00CD6EF5">
      <w:pPr>
        <w:ind w:left="720" w:hanging="720"/>
        <w:jc w:val="both"/>
        <w:rPr>
          <w:b/>
        </w:rPr>
      </w:pPr>
    </w:p>
    <w:p w14:paraId="4F7A3D43" w14:textId="77777777" w:rsidR="00CD6EF5" w:rsidRDefault="00CD6EF5" w:rsidP="00CD6EF5">
      <w:pPr>
        <w:ind w:left="720" w:hanging="720"/>
        <w:jc w:val="both"/>
      </w:pPr>
      <w:r>
        <w:t>III.)</w:t>
      </w:r>
      <w:r>
        <w:tab/>
        <w:t>University of Notre Dame</w:t>
      </w:r>
    </w:p>
    <w:p w14:paraId="1F8D0E3B" w14:textId="77777777" w:rsidR="00CD6EF5" w:rsidRDefault="00CD6EF5" w:rsidP="00CD6EF5">
      <w:pPr>
        <w:ind w:left="720" w:hanging="720"/>
        <w:jc w:val="both"/>
      </w:pPr>
    </w:p>
    <w:p w14:paraId="0167AD94" w14:textId="77777777" w:rsidR="00CD6EF5" w:rsidRDefault="00CD6EF5" w:rsidP="00CD6EF5">
      <w:pPr>
        <w:ind w:left="720" w:hanging="720"/>
        <w:jc w:val="both"/>
      </w:pPr>
      <w:r>
        <w:tab/>
        <w:t xml:space="preserve">A. K. Singh, M. S., 1990, "The Stability of Rimming Flows".  </w:t>
      </w:r>
    </w:p>
    <w:p w14:paraId="017AA677" w14:textId="77777777" w:rsidR="00CD6EF5" w:rsidRDefault="00CD6EF5" w:rsidP="00CD6EF5">
      <w:pPr>
        <w:ind w:left="720" w:hanging="720"/>
        <w:jc w:val="both"/>
      </w:pPr>
      <w:r>
        <w:tab/>
      </w:r>
    </w:p>
    <w:p w14:paraId="5950D056" w14:textId="77777777" w:rsidR="00CD6EF5" w:rsidRDefault="00CD6EF5" w:rsidP="00CD6EF5">
      <w:pPr>
        <w:ind w:left="720" w:hanging="720"/>
        <w:jc w:val="both"/>
      </w:pPr>
      <w:r>
        <w:tab/>
        <w:t xml:space="preserve">S. Ghosh, M.S., 1991, "Chaotic Enhancement of Heat Transfer", Current position: Group leader of fuel cell program at United Technologies.  </w:t>
      </w:r>
    </w:p>
    <w:p w14:paraId="0C5565EC" w14:textId="77777777" w:rsidR="00CD6EF5" w:rsidRDefault="00CD6EF5" w:rsidP="00CD6EF5">
      <w:pPr>
        <w:ind w:left="720" w:hanging="720"/>
        <w:jc w:val="both"/>
      </w:pPr>
    </w:p>
    <w:p w14:paraId="4333BE77" w14:textId="77777777" w:rsidR="00CD6EF5" w:rsidRDefault="00CD6EF5" w:rsidP="00CD6EF5">
      <w:pPr>
        <w:ind w:left="720" w:hanging="720"/>
        <w:jc w:val="both"/>
      </w:pPr>
      <w:r>
        <w:tab/>
        <w:t xml:space="preserve">T. </w:t>
      </w:r>
      <w:proofErr w:type="spellStart"/>
      <w:r>
        <w:t>Prokopiou</w:t>
      </w:r>
      <w:proofErr w:type="spellEnd"/>
      <w:r>
        <w:t>, Ph.D., 1992, "Nonlinear Waves on Liquid Interfaces". [Joint with M. J. McCready].  Current position: Owner of Gnomon consulting firm..</w:t>
      </w:r>
    </w:p>
    <w:p w14:paraId="331EA9C2" w14:textId="77777777" w:rsidR="00CD6EF5" w:rsidRDefault="00CD6EF5" w:rsidP="00CD6EF5">
      <w:pPr>
        <w:ind w:left="720" w:hanging="720"/>
        <w:jc w:val="both"/>
      </w:pPr>
    </w:p>
    <w:p w14:paraId="3A6338BD" w14:textId="77777777" w:rsidR="00CD6EF5" w:rsidRPr="001F6E04" w:rsidRDefault="00CD6EF5" w:rsidP="00CD6EF5">
      <w:pPr>
        <w:ind w:left="720" w:hanging="720"/>
        <w:jc w:val="both"/>
        <w:rPr>
          <w:b/>
        </w:rPr>
      </w:pPr>
      <w:r>
        <w:tab/>
        <w:t xml:space="preserve">C. C. Chen, Ph.D., 1992, "Pattern Formation and Control".  Current position: </w:t>
      </w:r>
      <w:r>
        <w:rPr>
          <w:b/>
        </w:rPr>
        <w:t>Professor and Chair of Chemical Engineering at Cho</w:t>
      </w:r>
      <w:r w:rsidRPr="001F6E04">
        <w:rPr>
          <w:b/>
        </w:rPr>
        <w:t>ng-Cheng University, Taiwan.</w:t>
      </w:r>
    </w:p>
    <w:p w14:paraId="0B848C85" w14:textId="77777777" w:rsidR="00CD6EF5" w:rsidRDefault="00CD6EF5" w:rsidP="00CD6EF5">
      <w:pPr>
        <w:ind w:left="720" w:hanging="720"/>
        <w:jc w:val="both"/>
      </w:pPr>
    </w:p>
    <w:p w14:paraId="770F8655" w14:textId="77777777" w:rsidR="00CD6EF5" w:rsidRDefault="00CD6EF5" w:rsidP="00CD6EF5">
      <w:pPr>
        <w:ind w:left="720" w:hanging="720"/>
        <w:jc w:val="both"/>
      </w:pPr>
      <w:r>
        <w:tab/>
        <w:t>M. Cheng, Ph.D., 1994, "Sideband and Subharmonic Instabilities of Finite-Amplitude Monochromatic Waves".  Current position: Researcher at Chevron Research.</w:t>
      </w:r>
    </w:p>
    <w:p w14:paraId="29A157AD" w14:textId="77777777" w:rsidR="00CD6EF5" w:rsidRDefault="00CD6EF5" w:rsidP="00CD6EF5">
      <w:pPr>
        <w:ind w:left="720" w:hanging="720"/>
        <w:jc w:val="both"/>
      </w:pPr>
    </w:p>
    <w:p w14:paraId="2DAD57CC" w14:textId="77777777" w:rsidR="00CD6EF5" w:rsidRDefault="00CD6EF5" w:rsidP="00CD6EF5">
      <w:pPr>
        <w:ind w:left="720" w:hanging="720"/>
        <w:jc w:val="both"/>
      </w:pPr>
      <w:r>
        <w:tab/>
        <w:t xml:space="preserve">C. K. Cheng, M.S., 1994, "Study of Wave Evolution in Gas-Sheared Films and Falling Liquid Films Using Optical Imaging".  </w:t>
      </w:r>
    </w:p>
    <w:p w14:paraId="6E0DFFAE" w14:textId="77777777" w:rsidR="00CD6EF5" w:rsidRDefault="00CD6EF5" w:rsidP="00CD6EF5">
      <w:pPr>
        <w:ind w:left="720" w:hanging="720"/>
        <w:jc w:val="both"/>
      </w:pPr>
    </w:p>
    <w:p w14:paraId="2A16967F" w14:textId="77777777" w:rsidR="00CD6EF5" w:rsidRDefault="00CD6EF5" w:rsidP="00CD6EF5">
      <w:pPr>
        <w:ind w:left="720" w:hanging="720"/>
        <w:jc w:val="both"/>
      </w:pPr>
      <w:r>
        <w:tab/>
        <w:t xml:space="preserve">S. </w:t>
      </w:r>
      <w:proofErr w:type="spellStart"/>
      <w:r>
        <w:t>Kalliadasis</w:t>
      </w:r>
      <w:proofErr w:type="spellEnd"/>
      <w:r>
        <w:t xml:space="preserve"> Ph.D., 1994, "Self-Similar Interfacial and Wetting Dynamics". Current position: </w:t>
      </w:r>
      <w:r>
        <w:rPr>
          <w:b/>
        </w:rPr>
        <w:t>Professor of Fluid Mechanics</w:t>
      </w:r>
      <w:r w:rsidRPr="001F6E04">
        <w:rPr>
          <w:b/>
        </w:rPr>
        <w:t>, Chemical Engineering Department, Imperial College, England</w:t>
      </w:r>
      <w:r>
        <w:t>.</w:t>
      </w:r>
    </w:p>
    <w:p w14:paraId="3F984959" w14:textId="77777777" w:rsidR="00CD6EF5" w:rsidRDefault="00CD6EF5" w:rsidP="00CD6EF5">
      <w:pPr>
        <w:ind w:left="720" w:hanging="720"/>
        <w:jc w:val="both"/>
      </w:pPr>
    </w:p>
    <w:p w14:paraId="5042B28C" w14:textId="77777777" w:rsidR="00CD6EF5" w:rsidRDefault="00CD6EF5" w:rsidP="00CD6EF5">
      <w:pPr>
        <w:ind w:left="720" w:hanging="720"/>
        <w:jc w:val="both"/>
      </w:pPr>
      <w:r>
        <w:tab/>
        <w:t xml:space="preserve">M. </w:t>
      </w:r>
      <w:proofErr w:type="spellStart"/>
      <w:r>
        <w:t>Sangalli</w:t>
      </w:r>
      <w:proofErr w:type="spellEnd"/>
      <w:r>
        <w:t>, Ph.D., 1995, [Joint with M. J. McCready],"A Study of Weakly Nonlinear Waves in Stratified Fluid-Fluid Flows and Distributed Reactors". Current position: Senior Research Engineer at UOP.</w:t>
      </w:r>
    </w:p>
    <w:p w14:paraId="29C88F2F" w14:textId="77777777" w:rsidR="00CD6EF5" w:rsidRDefault="00CD6EF5" w:rsidP="00CD6EF5">
      <w:pPr>
        <w:ind w:left="720" w:hanging="720"/>
        <w:jc w:val="both"/>
      </w:pPr>
    </w:p>
    <w:p w14:paraId="0E29CE40" w14:textId="77777777" w:rsidR="00CD6EF5" w:rsidRDefault="00CD6EF5" w:rsidP="00CD6EF5">
      <w:pPr>
        <w:ind w:left="720" w:hanging="720"/>
        <w:jc w:val="both"/>
      </w:pPr>
      <w:r>
        <w:tab/>
        <w:t xml:space="preserve">I. </w:t>
      </w:r>
      <w:proofErr w:type="spellStart"/>
      <w:r>
        <w:t>Veretennikov</w:t>
      </w:r>
      <w:proofErr w:type="spellEnd"/>
      <w:r>
        <w:t xml:space="preserve">, Ph.D., 1997, "Experimental Study of Contact-Line Dynamics".  Current position: Research Engineer,  Bruker USA. </w:t>
      </w:r>
    </w:p>
    <w:p w14:paraId="74DA2E5C" w14:textId="77777777" w:rsidR="00CD6EF5" w:rsidRDefault="00CD6EF5" w:rsidP="00CD6EF5">
      <w:pPr>
        <w:ind w:left="720" w:hanging="720"/>
        <w:jc w:val="both"/>
      </w:pPr>
    </w:p>
    <w:p w14:paraId="713179B4" w14:textId="77777777" w:rsidR="00CD6EF5" w:rsidRDefault="00CD6EF5" w:rsidP="00CD6EF5">
      <w:pPr>
        <w:ind w:left="720" w:hanging="720"/>
        <w:jc w:val="both"/>
      </w:pPr>
      <w:r>
        <w:tab/>
        <w:t xml:space="preserve">A. </w:t>
      </w:r>
      <w:proofErr w:type="spellStart"/>
      <w:r>
        <w:t>Indeikina</w:t>
      </w:r>
      <w:proofErr w:type="spellEnd"/>
      <w:r>
        <w:t>, Ph.D., 1998, "Averaging over Multiple and Continuous Scales".</w:t>
      </w:r>
    </w:p>
    <w:p w14:paraId="1216D904" w14:textId="77777777" w:rsidR="00CD6EF5" w:rsidRDefault="00CD6EF5" w:rsidP="00CD6EF5">
      <w:pPr>
        <w:ind w:left="720" w:hanging="720"/>
        <w:jc w:val="both"/>
      </w:pPr>
      <w:r>
        <w:tab/>
      </w:r>
      <w:proofErr w:type="spellStart"/>
      <w:r>
        <w:t>Curent</w:t>
      </w:r>
      <w:proofErr w:type="spellEnd"/>
      <w:r>
        <w:t xml:space="preserve"> Position:  Mother and housewife.</w:t>
      </w:r>
    </w:p>
    <w:p w14:paraId="11903437" w14:textId="77777777" w:rsidR="00CD6EF5" w:rsidRDefault="00CD6EF5" w:rsidP="00CD6EF5">
      <w:pPr>
        <w:ind w:left="720" w:hanging="720"/>
        <w:jc w:val="both"/>
      </w:pPr>
    </w:p>
    <w:p w14:paraId="642FD993" w14:textId="77777777" w:rsidR="00CD6EF5" w:rsidRDefault="00CD6EF5" w:rsidP="00CD6EF5">
      <w:pPr>
        <w:ind w:left="720" w:hanging="720"/>
        <w:jc w:val="both"/>
      </w:pPr>
      <w:r>
        <w:tab/>
        <w:t>R. Roberts, Ph.D., 1998, [Joint with M. J. McCready], "Interfacial Wave Behavior and Mass Transfer of Multi-Fluid Flows".  Current  position:  Researcher at Chevron.</w:t>
      </w:r>
    </w:p>
    <w:p w14:paraId="1ABAD411" w14:textId="77777777" w:rsidR="00CD6EF5" w:rsidRDefault="00CD6EF5" w:rsidP="00CD6EF5">
      <w:pPr>
        <w:ind w:left="720" w:hanging="720"/>
        <w:jc w:val="both"/>
      </w:pPr>
    </w:p>
    <w:p w14:paraId="0C6646BA" w14:textId="77777777" w:rsidR="00CD6EF5" w:rsidRDefault="00CD6EF5" w:rsidP="00CD6EF5">
      <w:pPr>
        <w:ind w:left="720" w:hanging="720"/>
        <w:jc w:val="both"/>
      </w:pPr>
      <w:r>
        <w:tab/>
        <w:t>Y. Ye, Ph.D., 1998, "Instabilities of Thin-Film Waves and Fronts".  Current position:  Research Engineer at DuPont.</w:t>
      </w:r>
    </w:p>
    <w:p w14:paraId="4AB40A0A" w14:textId="77777777" w:rsidR="00CD6EF5" w:rsidRDefault="00CD6EF5" w:rsidP="00CD6EF5">
      <w:pPr>
        <w:ind w:left="720" w:hanging="720"/>
        <w:jc w:val="both"/>
      </w:pPr>
    </w:p>
    <w:p w14:paraId="77F1EB82" w14:textId="77777777" w:rsidR="00CD6EF5" w:rsidRDefault="00CD6EF5" w:rsidP="00CD6EF5">
      <w:pPr>
        <w:ind w:left="720" w:hanging="720"/>
        <w:jc w:val="both"/>
      </w:pPr>
      <w:r>
        <w:tab/>
        <w:t xml:space="preserve">V. V. </w:t>
      </w:r>
      <w:proofErr w:type="spellStart"/>
      <w:r>
        <w:t>Yuzhakov</w:t>
      </w:r>
      <w:proofErr w:type="spellEnd"/>
      <w:r>
        <w:t>, Ph.D., 1999,  [Joint with A. E. Miller],"Electrochemical Self-</w:t>
      </w:r>
      <w:proofErr w:type="spellStart"/>
      <w:r>
        <w:t>Organizaiton</w:t>
      </w:r>
      <w:proofErr w:type="spellEnd"/>
      <w:r>
        <w:t xml:space="preserve"> of Ordered Nanoscale Structures".  Current position: Manager, Bayer Diagnostics.</w:t>
      </w:r>
    </w:p>
    <w:p w14:paraId="16E4DE2E" w14:textId="77777777" w:rsidR="00CD6EF5" w:rsidRDefault="00CD6EF5" w:rsidP="00CD6EF5">
      <w:pPr>
        <w:ind w:left="720" w:hanging="720"/>
        <w:jc w:val="both"/>
      </w:pPr>
    </w:p>
    <w:p w14:paraId="652C393D" w14:textId="77777777" w:rsidR="00CD6EF5" w:rsidRPr="001F6E04" w:rsidRDefault="00CD6EF5" w:rsidP="00CD6EF5">
      <w:pPr>
        <w:ind w:left="720" w:hanging="720"/>
        <w:jc w:val="both"/>
        <w:rPr>
          <w:b/>
        </w:rPr>
      </w:pPr>
      <w:r>
        <w:tab/>
        <w:t xml:space="preserve">P. </w:t>
      </w:r>
      <w:proofErr w:type="spellStart"/>
      <w:r>
        <w:t>Takhistov</w:t>
      </w:r>
      <w:proofErr w:type="spellEnd"/>
      <w:r>
        <w:t xml:space="preserve">, M.S., 1999, "Experimental Study of Electro-Hydrodynamic Phenomena".  Current position: </w:t>
      </w:r>
      <w:r w:rsidRPr="001F6E04">
        <w:rPr>
          <w:b/>
        </w:rPr>
        <w:t>Associate Professor at Food Science Dept, Rutgers University.</w:t>
      </w:r>
    </w:p>
    <w:p w14:paraId="6C9CD1A4" w14:textId="77777777" w:rsidR="00CD6EF5" w:rsidRPr="001F6E04" w:rsidRDefault="00CD6EF5" w:rsidP="00CD6EF5">
      <w:pPr>
        <w:ind w:left="720" w:hanging="720"/>
        <w:jc w:val="both"/>
        <w:rPr>
          <w:b/>
        </w:rPr>
      </w:pPr>
    </w:p>
    <w:p w14:paraId="572383C7" w14:textId="77777777" w:rsidR="00CD6EF5" w:rsidRPr="001F6E04" w:rsidRDefault="00CD6EF5" w:rsidP="00CD6EF5">
      <w:pPr>
        <w:ind w:left="720" w:hanging="720"/>
        <w:jc w:val="both"/>
        <w:rPr>
          <w:b/>
        </w:rPr>
      </w:pPr>
      <w:r>
        <w:tab/>
        <w:t xml:space="preserve">J. Keith, Ph.D., 2000 [Joint with D. T. Leighton], "Novel Reactor Design for Pollution Reduction". </w:t>
      </w:r>
      <w:proofErr w:type="spellStart"/>
      <w:r>
        <w:t>Shaheen</w:t>
      </w:r>
      <w:proofErr w:type="spellEnd"/>
      <w:r>
        <w:t xml:space="preserve"> Awardee for best Notre Dame PhD. Notre Dame </w:t>
      </w:r>
      <w:proofErr w:type="spellStart"/>
      <w:r>
        <w:t>Saheen</w:t>
      </w:r>
      <w:proofErr w:type="spellEnd"/>
      <w:r>
        <w:t xml:space="preserve"> Best Engineering PhD Awardee.  Current position: </w:t>
      </w:r>
      <w:proofErr w:type="spellStart"/>
      <w:r>
        <w:rPr>
          <w:b/>
        </w:rPr>
        <w:t>Deavenport</w:t>
      </w:r>
      <w:proofErr w:type="spellEnd"/>
      <w:r>
        <w:rPr>
          <w:b/>
        </w:rPr>
        <w:t xml:space="preserve"> </w:t>
      </w:r>
      <w:r w:rsidRPr="001F6E04">
        <w:rPr>
          <w:b/>
        </w:rPr>
        <w:t xml:space="preserve"> Professor</w:t>
      </w:r>
      <w:r>
        <w:rPr>
          <w:b/>
        </w:rPr>
        <w:t xml:space="preserve"> and Dean of</w:t>
      </w:r>
      <w:r w:rsidRPr="001F6E04">
        <w:rPr>
          <w:b/>
        </w:rPr>
        <w:t xml:space="preserve"> Engineering, </w:t>
      </w:r>
      <w:r>
        <w:rPr>
          <w:b/>
        </w:rPr>
        <w:t>Mississippi State</w:t>
      </w:r>
      <w:r w:rsidRPr="001F6E04">
        <w:rPr>
          <w:b/>
        </w:rPr>
        <w:t>.</w:t>
      </w:r>
    </w:p>
    <w:p w14:paraId="0883453C" w14:textId="77777777" w:rsidR="00CD6EF5" w:rsidRDefault="00CD6EF5" w:rsidP="00CD6EF5">
      <w:pPr>
        <w:ind w:left="720" w:hanging="720"/>
        <w:jc w:val="both"/>
      </w:pPr>
    </w:p>
    <w:p w14:paraId="2F03BD67" w14:textId="77777777" w:rsidR="00CD6EF5" w:rsidRDefault="00CD6EF5" w:rsidP="00CD6EF5">
      <w:pPr>
        <w:ind w:left="720" w:hanging="720"/>
        <w:jc w:val="both"/>
      </w:pPr>
      <w:r>
        <w:lastRenderedPageBreak/>
        <w:t xml:space="preserve">            K. </w:t>
      </w:r>
      <w:proofErr w:type="spellStart"/>
      <w:r>
        <w:t>Duginova</w:t>
      </w:r>
      <w:proofErr w:type="spellEnd"/>
      <w:r>
        <w:t>, M. S., 2002, “Suspensions in Micro-Channels”.</w:t>
      </w:r>
    </w:p>
    <w:p w14:paraId="3D85F182" w14:textId="77777777" w:rsidR="00CD6EF5" w:rsidRDefault="00CD6EF5" w:rsidP="00CD6EF5">
      <w:pPr>
        <w:ind w:left="720" w:hanging="720"/>
        <w:jc w:val="both"/>
      </w:pPr>
    </w:p>
    <w:p w14:paraId="568EE0F1" w14:textId="77777777" w:rsidR="00CD6EF5" w:rsidRPr="001F6E04" w:rsidRDefault="00CD6EF5" w:rsidP="00CD6EF5">
      <w:pPr>
        <w:ind w:left="720" w:hanging="720"/>
        <w:jc w:val="both"/>
        <w:rPr>
          <w:b/>
        </w:rPr>
      </w:pPr>
      <w:r>
        <w:t xml:space="preserve">            D. </w:t>
      </w:r>
      <w:proofErr w:type="spellStart"/>
      <w:r>
        <w:t>Kopelevich</w:t>
      </w:r>
      <w:proofErr w:type="spellEnd"/>
      <w:r>
        <w:t xml:space="preserve"> Ph.D. 2002, “Transport in Nano-materials due to Thermal Noise and Deterministic Dynamics”. Current position: </w:t>
      </w:r>
      <w:r w:rsidRPr="001F6E04">
        <w:rPr>
          <w:b/>
        </w:rPr>
        <w:t>Associate Professor,  Chemical Engineering, University of Florida</w:t>
      </w:r>
      <w:r>
        <w:rPr>
          <w:b/>
        </w:rPr>
        <w:t xml:space="preserve"> (2007 NSF Career Awardee)</w:t>
      </w:r>
      <w:r w:rsidRPr="001F6E04">
        <w:rPr>
          <w:b/>
        </w:rPr>
        <w:t>.</w:t>
      </w:r>
    </w:p>
    <w:p w14:paraId="425859CA" w14:textId="77777777" w:rsidR="00CD6EF5" w:rsidRDefault="00CD6EF5" w:rsidP="00CD6EF5">
      <w:pPr>
        <w:ind w:left="720" w:hanging="720"/>
        <w:jc w:val="both"/>
      </w:pPr>
    </w:p>
    <w:p w14:paraId="527964DC" w14:textId="77777777" w:rsidR="00CD6EF5" w:rsidRDefault="00CD6EF5" w:rsidP="00CD6EF5">
      <w:pPr>
        <w:ind w:left="720" w:hanging="720"/>
        <w:jc w:val="both"/>
      </w:pPr>
      <w:r>
        <w:t xml:space="preserve">            S. </w:t>
      </w:r>
      <w:proofErr w:type="spellStart"/>
      <w:r>
        <w:t>Thamida</w:t>
      </w:r>
      <w:proofErr w:type="spellEnd"/>
      <w:r>
        <w:t xml:space="preserve">, Ph. D. 2002, “Instability Mechanisms in Micro-Fluidics and Nano-Materials”. Current position: </w:t>
      </w:r>
      <w:r w:rsidRPr="00134EFB">
        <w:rPr>
          <w:b/>
        </w:rPr>
        <w:t>Assistant Professor, Chemical Engineering, National Institute of Technology, Warangal, India</w:t>
      </w:r>
      <w:r>
        <w:t>.</w:t>
      </w:r>
    </w:p>
    <w:p w14:paraId="161F3AE5" w14:textId="77777777" w:rsidR="00CD6EF5" w:rsidRDefault="00CD6EF5" w:rsidP="00CD6EF5">
      <w:pPr>
        <w:ind w:left="720" w:hanging="720"/>
        <w:jc w:val="both"/>
      </w:pPr>
    </w:p>
    <w:p w14:paraId="4723170B" w14:textId="77777777" w:rsidR="00CD6EF5" w:rsidRPr="001F6E04" w:rsidRDefault="00CD6EF5" w:rsidP="00CD6EF5">
      <w:pPr>
        <w:ind w:left="720" w:hanging="720"/>
        <w:jc w:val="both"/>
        <w:rPr>
          <w:b/>
        </w:rPr>
      </w:pPr>
      <w:r>
        <w:t xml:space="preserve">            G. Arya, Ph. D. 2003 (joint with E. J. </w:t>
      </w:r>
      <w:proofErr w:type="spellStart"/>
      <w:r>
        <w:t>Maginn</w:t>
      </w:r>
      <w:proofErr w:type="spellEnd"/>
      <w:r>
        <w:t xml:space="preserve">), “Molecular Simulation of Transport in </w:t>
      </w:r>
      <w:proofErr w:type="spellStart"/>
      <w:r>
        <w:t>Nanoporous</w:t>
      </w:r>
      <w:proofErr w:type="spellEnd"/>
      <w:r>
        <w:t xml:space="preserve"> Material”, Current position: </w:t>
      </w:r>
      <w:r>
        <w:rPr>
          <w:b/>
        </w:rPr>
        <w:t>Associate</w:t>
      </w:r>
      <w:r w:rsidRPr="001F6E04">
        <w:rPr>
          <w:b/>
        </w:rPr>
        <w:t xml:space="preserve"> Professor, </w:t>
      </w:r>
      <w:r>
        <w:rPr>
          <w:b/>
        </w:rPr>
        <w:t>Mechanical Engineering, Duke University</w:t>
      </w:r>
      <w:r w:rsidRPr="001F6E04">
        <w:rPr>
          <w:b/>
        </w:rPr>
        <w:t>.</w:t>
      </w:r>
    </w:p>
    <w:p w14:paraId="2837CF26" w14:textId="77777777" w:rsidR="00CD6EF5" w:rsidRDefault="00CD6EF5" w:rsidP="00CD6EF5">
      <w:pPr>
        <w:ind w:left="720" w:hanging="720"/>
        <w:jc w:val="both"/>
      </w:pPr>
    </w:p>
    <w:p w14:paraId="0012A998" w14:textId="77777777" w:rsidR="00CD6EF5" w:rsidRDefault="00CD6EF5" w:rsidP="00CD6EF5">
      <w:pPr>
        <w:numPr>
          <w:ilvl w:val="0"/>
          <w:numId w:val="8"/>
        </w:numPr>
        <w:jc w:val="both"/>
      </w:pPr>
      <w:proofErr w:type="spellStart"/>
      <w:r>
        <w:t>Minerick</w:t>
      </w:r>
      <w:proofErr w:type="spellEnd"/>
      <w:r>
        <w:t>, Ph. D. 2003, “Medical Diagnostic Microfluidics and Physiological Blood</w:t>
      </w:r>
    </w:p>
    <w:p w14:paraId="6700D5F4" w14:textId="77777777" w:rsidR="00CD6EF5" w:rsidRPr="001F6E04" w:rsidRDefault="00CD6EF5" w:rsidP="00CD6EF5">
      <w:pPr>
        <w:ind w:left="780"/>
        <w:jc w:val="both"/>
        <w:rPr>
          <w:b/>
        </w:rPr>
      </w:pPr>
      <w:r>
        <w:t xml:space="preserve">Flow Dynamics”, Current position: </w:t>
      </w:r>
      <w:r w:rsidRPr="001F6E04">
        <w:rPr>
          <w:b/>
        </w:rPr>
        <w:t>Professor</w:t>
      </w:r>
      <w:r>
        <w:rPr>
          <w:b/>
        </w:rPr>
        <w:t xml:space="preserve"> and Associate Dean</w:t>
      </w:r>
      <w:r w:rsidRPr="001F6E04">
        <w:rPr>
          <w:b/>
        </w:rPr>
        <w:t xml:space="preserve">, Chemical Engineering, </w:t>
      </w:r>
      <w:r>
        <w:rPr>
          <w:b/>
        </w:rPr>
        <w:t>Michigan Tech (2007 NSF Career Awardee), member of National Academy for the Advancement of Science</w:t>
      </w:r>
      <w:r w:rsidRPr="001F6E04">
        <w:rPr>
          <w:b/>
        </w:rPr>
        <w:t xml:space="preserve">. </w:t>
      </w:r>
    </w:p>
    <w:p w14:paraId="261CD227" w14:textId="77777777" w:rsidR="00CD6EF5" w:rsidRDefault="00CD6EF5" w:rsidP="00CD6EF5">
      <w:pPr>
        <w:ind w:left="780"/>
        <w:jc w:val="both"/>
      </w:pPr>
    </w:p>
    <w:p w14:paraId="3AB6E17C" w14:textId="77777777" w:rsidR="00CD6EF5" w:rsidRDefault="00CD6EF5" w:rsidP="00CD6EF5">
      <w:pPr>
        <w:ind w:left="780"/>
        <w:jc w:val="both"/>
      </w:pPr>
      <w:r>
        <w:t xml:space="preserve">Y. Ben, PhD. 2004, “Nonlinear </w:t>
      </w:r>
      <w:proofErr w:type="spellStart"/>
      <w:r>
        <w:t>Electrokinetic</w:t>
      </w:r>
      <w:proofErr w:type="spellEnd"/>
      <w:r>
        <w:t xml:space="preserve"> Phenomena in </w:t>
      </w:r>
      <w:proofErr w:type="spellStart"/>
      <w:r>
        <w:t>MicroDevices</w:t>
      </w:r>
      <w:proofErr w:type="spellEnd"/>
      <w:r>
        <w:t xml:space="preserve">”, Current position: </w:t>
      </w:r>
      <w:r w:rsidRPr="000F14B9">
        <w:rPr>
          <w:b/>
        </w:rPr>
        <w:t>Assistant Professor, Chinese Academy of Science, Beijing</w:t>
      </w:r>
      <w:r>
        <w:t>.</w:t>
      </w:r>
    </w:p>
    <w:p w14:paraId="14F5182F" w14:textId="77777777" w:rsidR="00CD6EF5" w:rsidRDefault="00CD6EF5" w:rsidP="00CD6EF5">
      <w:pPr>
        <w:ind w:left="780"/>
        <w:jc w:val="both"/>
      </w:pPr>
    </w:p>
    <w:p w14:paraId="19AD7727" w14:textId="77777777" w:rsidR="00CD6EF5" w:rsidRDefault="00CD6EF5" w:rsidP="00CD6EF5">
      <w:pPr>
        <w:ind w:left="780"/>
        <w:jc w:val="both"/>
      </w:pPr>
      <w:r>
        <w:t>R. Zhou, Ph. D. 2006, “Microfluidics of Micro- and Nano-Colloidal Suspensions: Designing Future Miniature Diagnostic Devices”. Current position: Research Engineer, Rohm and Haas.</w:t>
      </w:r>
    </w:p>
    <w:p w14:paraId="2EC0CFDC" w14:textId="77777777" w:rsidR="00CD6EF5" w:rsidRDefault="00CD6EF5" w:rsidP="00CD6EF5">
      <w:pPr>
        <w:ind w:left="780"/>
        <w:jc w:val="both"/>
      </w:pPr>
    </w:p>
    <w:p w14:paraId="35F309B5" w14:textId="77777777" w:rsidR="00CD6EF5" w:rsidRDefault="00CD6EF5" w:rsidP="00CD6EF5">
      <w:pPr>
        <w:ind w:left="780"/>
        <w:jc w:val="both"/>
      </w:pPr>
      <w:r>
        <w:t>P. Wang, Ph. D. 2007, “</w:t>
      </w:r>
      <w:proofErr w:type="spellStart"/>
      <w:r>
        <w:t>Electrokinetic</w:t>
      </w:r>
      <w:proofErr w:type="spellEnd"/>
      <w:r>
        <w:t xml:space="preserve"> Pumping and Spraying at Micro- and Nano-Scales”. Current position: Research Engineer, Chevron. </w:t>
      </w:r>
    </w:p>
    <w:p w14:paraId="47C835FA" w14:textId="77777777" w:rsidR="00CD6EF5" w:rsidRDefault="00CD6EF5" w:rsidP="00CD6EF5">
      <w:pPr>
        <w:ind w:left="780"/>
        <w:jc w:val="both"/>
      </w:pPr>
    </w:p>
    <w:p w14:paraId="66CB8DC3" w14:textId="77777777" w:rsidR="00CD6EF5" w:rsidRDefault="00CD6EF5" w:rsidP="00CD6EF5">
      <w:pPr>
        <w:ind w:left="780"/>
        <w:jc w:val="both"/>
      </w:pPr>
      <w:r>
        <w:t xml:space="preserve">D. S. </w:t>
      </w:r>
      <w:proofErr w:type="spellStart"/>
      <w:r>
        <w:t>Hou</w:t>
      </w:r>
      <w:proofErr w:type="spellEnd"/>
      <w:r>
        <w:t xml:space="preserve">, Ph. D., 2008, “Designing Microfluidic Components for Analyte </w:t>
      </w:r>
      <w:proofErr w:type="spellStart"/>
      <w:r>
        <w:t>Concentratoin</w:t>
      </w:r>
      <w:proofErr w:type="spellEnd"/>
      <w:r>
        <w:t xml:space="preserve"> and Identification Using AC </w:t>
      </w:r>
      <w:proofErr w:type="spellStart"/>
      <w:r>
        <w:t>Electrokinetics</w:t>
      </w:r>
      <w:proofErr w:type="spellEnd"/>
      <w:r>
        <w:t>”. Current position: Research Engineer, Merck.</w:t>
      </w:r>
    </w:p>
    <w:p w14:paraId="2A0A58CB" w14:textId="77777777" w:rsidR="00CD6EF5" w:rsidRDefault="00CD6EF5" w:rsidP="00CD6EF5">
      <w:pPr>
        <w:ind w:left="780"/>
        <w:jc w:val="both"/>
      </w:pPr>
    </w:p>
    <w:p w14:paraId="69FD2D40" w14:textId="77777777" w:rsidR="00CD6EF5" w:rsidRDefault="00CD6EF5" w:rsidP="00CD6EF5">
      <w:pPr>
        <w:ind w:left="780"/>
        <w:jc w:val="both"/>
      </w:pPr>
      <w:r>
        <w:t xml:space="preserve">S. Maheshwari, Ph. D., 2008, “Anomalous Microfluidic Behavior Near Singular Interfaces”. Current Position: Research Engineer, </w:t>
      </w:r>
      <w:proofErr w:type="spellStart"/>
      <w:r>
        <w:t>Silverbrook</w:t>
      </w:r>
      <w:proofErr w:type="spellEnd"/>
      <w:r>
        <w:t xml:space="preserve"> Research, Sydney.</w:t>
      </w:r>
    </w:p>
    <w:p w14:paraId="30BDD15C" w14:textId="77777777" w:rsidR="00CD6EF5" w:rsidRDefault="00CD6EF5" w:rsidP="00CD6EF5">
      <w:pPr>
        <w:ind w:left="780"/>
        <w:jc w:val="both"/>
      </w:pPr>
    </w:p>
    <w:p w14:paraId="7D15797B" w14:textId="4D935679" w:rsidR="00CD6EF5" w:rsidRDefault="00CD6EF5" w:rsidP="00CD6EF5">
      <w:pPr>
        <w:ind w:left="780"/>
        <w:jc w:val="both"/>
      </w:pPr>
      <w:r>
        <w:t xml:space="preserve">Zachary Gagnon, Ph. D., 2009, “Integrated AC </w:t>
      </w:r>
      <w:proofErr w:type="spellStart"/>
      <w:r>
        <w:t>Electrokinetics</w:t>
      </w:r>
      <w:proofErr w:type="spellEnd"/>
      <w:r>
        <w:t xml:space="preserve">: Fundamental Design and Analysis for Portable Cellular and Molecular Diagnostics”. </w:t>
      </w:r>
      <w:proofErr w:type="spellStart"/>
      <w:r>
        <w:t>Shaheen</w:t>
      </w:r>
      <w:proofErr w:type="spellEnd"/>
      <w:r>
        <w:t xml:space="preserve"> Awardee for best Notre Dame PhD. Notre Dame </w:t>
      </w:r>
      <w:proofErr w:type="spellStart"/>
      <w:r>
        <w:t>Saheen</w:t>
      </w:r>
      <w:proofErr w:type="spellEnd"/>
      <w:r>
        <w:t xml:space="preserve"> Best Engineering PhD Awardee. Current Position: </w:t>
      </w:r>
      <w:r w:rsidRPr="001F6E04">
        <w:rPr>
          <w:b/>
        </w:rPr>
        <w:t>As</w:t>
      </w:r>
      <w:r>
        <w:rPr>
          <w:b/>
        </w:rPr>
        <w:t>s</w:t>
      </w:r>
      <w:r w:rsidR="00307D07">
        <w:rPr>
          <w:b/>
        </w:rPr>
        <w:t>ociate</w:t>
      </w:r>
      <w:r>
        <w:rPr>
          <w:b/>
        </w:rPr>
        <w:t xml:space="preserve"> Professor, Chemical Engineering, </w:t>
      </w:r>
      <w:r w:rsidR="00307D07">
        <w:rPr>
          <w:b/>
        </w:rPr>
        <w:t>Texas A &amp; M</w:t>
      </w:r>
      <w:r>
        <w:rPr>
          <w:b/>
        </w:rPr>
        <w:t>, 2014 NSF Career Awardee</w:t>
      </w:r>
      <w:r>
        <w:t xml:space="preserve">. </w:t>
      </w:r>
    </w:p>
    <w:p w14:paraId="3BE25354" w14:textId="77777777" w:rsidR="00CD6EF5" w:rsidRDefault="00CD6EF5" w:rsidP="00CD6EF5">
      <w:pPr>
        <w:ind w:left="780"/>
        <w:jc w:val="both"/>
      </w:pPr>
    </w:p>
    <w:p w14:paraId="74A389DD" w14:textId="77777777" w:rsidR="00CD6EF5" w:rsidRDefault="00CD6EF5" w:rsidP="00CD6EF5">
      <w:pPr>
        <w:ind w:left="780"/>
        <w:jc w:val="both"/>
      </w:pPr>
      <w:proofErr w:type="spellStart"/>
      <w:r>
        <w:t>Sagnik</w:t>
      </w:r>
      <w:proofErr w:type="spellEnd"/>
      <w:r>
        <w:t xml:space="preserve"> </w:t>
      </w:r>
      <w:proofErr w:type="spellStart"/>
      <w:r>
        <w:t>Basuray</w:t>
      </w:r>
      <w:proofErr w:type="spellEnd"/>
      <w:r>
        <w:t>, Ph.D. 2011, “</w:t>
      </w:r>
      <w:proofErr w:type="spellStart"/>
      <w:r>
        <w:t>Dielectrophoresis</w:t>
      </w:r>
      <w:proofErr w:type="spellEnd"/>
      <w:r>
        <w:t xml:space="preserve"> and Its Application to Biomedical Diagnostic Platforms”. Notre Dame </w:t>
      </w:r>
      <w:proofErr w:type="spellStart"/>
      <w:r>
        <w:t>Saheen</w:t>
      </w:r>
      <w:proofErr w:type="spellEnd"/>
      <w:r>
        <w:t xml:space="preserve"> Best Engineering PhD Awardee. Current </w:t>
      </w:r>
      <w:r>
        <w:lastRenderedPageBreak/>
        <w:t xml:space="preserve">position: </w:t>
      </w:r>
      <w:r w:rsidRPr="00183B97">
        <w:rPr>
          <w:b/>
        </w:rPr>
        <w:t>Assistant Professor, Chemical Engineering, New Jersey Institute of Technology.</w:t>
      </w:r>
      <w:r>
        <w:t xml:space="preserve"> </w:t>
      </w:r>
    </w:p>
    <w:p w14:paraId="40ECE702" w14:textId="77777777" w:rsidR="00CD6EF5" w:rsidRDefault="00CD6EF5" w:rsidP="00CD6EF5">
      <w:pPr>
        <w:ind w:left="780"/>
        <w:jc w:val="both"/>
      </w:pPr>
    </w:p>
    <w:p w14:paraId="5B671E27" w14:textId="77777777" w:rsidR="00CD6EF5" w:rsidRDefault="00CD6EF5" w:rsidP="00CD6EF5">
      <w:pPr>
        <w:ind w:left="720"/>
        <w:jc w:val="both"/>
      </w:pPr>
      <w:proofErr w:type="spellStart"/>
      <w:r w:rsidRPr="00524E5A">
        <w:t>Xinguang</w:t>
      </w:r>
      <w:proofErr w:type="spellEnd"/>
      <w:r w:rsidRPr="00524E5A">
        <w:t xml:space="preserve"> Cheng</w:t>
      </w:r>
      <w:r>
        <w:t xml:space="preserve">, Ph. D. </w:t>
      </w:r>
      <w:r w:rsidRPr="00524E5A">
        <w:t>201</w:t>
      </w:r>
      <w:r>
        <w:t>1, “Singular Harmonics near a Taylor cone”. Current position: Analyst, Kemper Corp.</w:t>
      </w:r>
      <w:r w:rsidRPr="00524E5A">
        <w:t xml:space="preserve"> </w:t>
      </w:r>
    </w:p>
    <w:p w14:paraId="1DFCA3A0" w14:textId="77777777" w:rsidR="00CD6EF5" w:rsidRDefault="00CD6EF5" w:rsidP="00CD6EF5">
      <w:pPr>
        <w:ind w:left="720"/>
        <w:jc w:val="both"/>
      </w:pPr>
    </w:p>
    <w:p w14:paraId="001DE25B" w14:textId="77777777" w:rsidR="00CD6EF5" w:rsidRDefault="00CD6EF5" w:rsidP="00CD6EF5">
      <w:pPr>
        <w:ind w:left="720"/>
        <w:jc w:val="both"/>
      </w:pPr>
      <w:r>
        <w:t xml:space="preserve">Nishant </w:t>
      </w:r>
      <w:proofErr w:type="spellStart"/>
      <w:r>
        <w:t>Chetwani</w:t>
      </w:r>
      <w:proofErr w:type="spellEnd"/>
      <w:r>
        <w:t xml:space="preserve">, Ph. D. 2011, “AC Electrospray at Interfacial Singularities”. Current position: Research Engineer, Intel. </w:t>
      </w:r>
    </w:p>
    <w:p w14:paraId="15817D80" w14:textId="77777777" w:rsidR="00CD6EF5" w:rsidRDefault="00CD6EF5" w:rsidP="00CD6EF5">
      <w:pPr>
        <w:ind w:left="720"/>
        <w:jc w:val="both"/>
      </w:pPr>
    </w:p>
    <w:p w14:paraId="23B85312" w14:textId="77777777" w:rsidR="00CD6EF5" w:rsidRPr="00AE3D23" w:rsidRDefault="00CD6EF5" w:rsidP="00CD6EF5">
      <w:pPr>
        <w:ind w:left="720"/>
        <w:jc w:val="both"/>
        <w:rPr>
          <w:b/>
        </w:rPr>
      </w:pPr>
      <w:r>
        <w:t>Yunshan Wang, Ph. D. 2014, “Novel Optical Biosensors: Singular Intensity Amplification and Molecular Trapping Enhancement at Nanoscales”.  Current position</w:t>
      </w:r>
      <w:r w:rsidRPr="00AE3D23">
        <w:rPr>
          <w:b/>
        </w:rPr>
        <w:t>: Assistant Professor, Chemical Engineering, University of Utah.</w:t>
      </w:r>
    </w:p>
    <w:p w14:paraId="7157AAE4" w14:textId="77777777" w:rsidR="00CD6EF5" w:rsidRDefault="00CD6EF5" w:rsidP="00CD6EF5">
      <w:pPr>
        <w:ind w:left="720"/>
        <w:jc w:val="both"/>
      </w:pPr>
    </w:p>
    <w:p w14:paraId="4B43D893" w14:textId="77777777" w:rsidR="00CD6EF5" w:rsidRDefault="00CD6EF5" w:rsidP="00CD6EF5">
      <w:pPr>
        <w:ind w:left="720" w:hanging="720"/>
        <w:jc w:val="both"/>
      </w:pPr>
      <w:r>
        <w:t xml:space="preserve">            Daniel Taller, Ph.D. 2015 [joint with David Go], “Surface Acoustic Wave Microfluidics: Droplets, Pinned Liquid Films and </w:t>
      </w:r>
      <w:proofErr w:type="spellStart"/>
      <w:r>
        <w:t>Biodetection</w:t>
      </w:r>
      <w:proofErr w:type="spellEnd"/>
      <w:r>
        <w:t>”. Current position: Livermore National Lab.</w:t>
      </w:r>
    </w:p>
    <w:p w14:paraId="04D8610A" w14:textId="77777777" w:rsidR="00CD6EF5" w:rsidRDefault="00CD6EF5" w:rsidP="00CD6EF5">
      <w:pPr>
        <w:ind w:left="720" w:hanging="720"/>
        <w:jc w:val="both"/>
      </w:pPr>
    </w:p>
    <w:p w14:paraId="7C0F63BE" w14:textId="77777777" w:rsidR="00CD6EF5" w:rsidRDefault="00CD6EF5" w:rsidP="00CD6EF5">
      <w:pPr>
        <w:ind w:left="720" w:hanging="720"/>
        <w:jc w:val="both"/>
      </w:pPr>
      <w:r>
        <w:tab/>
        <w:t xml:space="preserve">Yu Yan, PhD. 2015. “Non-Equilibrium Ion Transport in Nanofluidic Devices”. Current position: Research Engineer,  Google. </w:t>
      </w:r>
    </w:p>
    <w:p w14:paraId="7572692E" w14:textId="77777777" w:rsidR="00CD6EF5" w:rsidRDefault="00CD6EF5" w:rsidP="00CD6EF5">
      <w:pPr>
        <w:ind w:left="720" w:hanging="720"/>
        <w:jc w:val="both"/>
      </w:pPr>
    </w:p>
    <w:p w14:paraId="4139FEF9" w14:textId="77777777" w:rsidR="00CD6EF5" w:rsidRDefault="00CD6EF5" w:rsidP="00CD6EF5">
      <w:pPr>
        <w:ind w:left="720" w:hanging="720"/>
        <w:jc w:val="both"/>
      </w:pPr>
      <w:r>
        <w:tab/>
      </w:r>
      <w:proofErr w:type="spellStart"/>
      <w:r>
        <w:t>Gongchen</w:t>
      </w:r>
      <w:proofErr w:type="spellEnd"/>
      <w:r>
        <w:t xml:space="preserve"> Sun. 2017. “Nonlinear Ionic Circuits and Ionic Memristors for Integrated Liquid Biopsy Chips”, Current position: postdoc, Georgia Tech.</w:t>
      </w:r>
    </w:p>
    <w:p w14:paraId="68F77AA2" w14:textId="77777777" w:rsidR="00CD6EF5" w:rsidRDefault="00CD6EF5" w:rsidP="00CD6EF5">
      <w:pPr>
        <w:ind w:left="720" w:hanging="720"/>
        <w:jc w:val="both"/>
      </w:pPr>
    </w:p>
    <w:p w14:paraId="7928936E" w14:textId="77777777" w:rsidR="00CD6EF5" w:rsidRDefault="00CD6EF5" w:rsidP="00CD6EF5">
      <w:pPr>
        <w:ind w:left="720" w:hanging="720"/>
        <w:jc w:val="both"/>
      </w:pPr>
      <w:r>
        <w:tab/>
        <w:t xml:space="preserve">Steven Marczak, 2017.  “Beyond Equilibrium: Using Ion Concentration Polarization to Enhance the Detection and Selectivity of Nucleic Acids and the Isolation of Exosomes”, Current position: Researcher, Defense Intelligence Agency. </w:t>
      </w:r>
    </w:p>
    <w:p w14:paraId="24ACE976" w14:textId="77777777" w:rsidR="00CD6EF5" w:rsidRPr="00524E5A" w:rsidRDefault="00CD6EF5" w:rsidP="00CD6EF5">
      <w:pPr>
        <w:ind w:left="720"/>
        <w:jc w:val="both"/>
      </w:pPr>
    </w:p>
    <w:p w14:paraId="18850925" w14:textId="77777777" w:rsidR="00CD6EF5" w:rsidRDefault="00CD6EF5" w:rsidP="00CD6EF5">
      <w:pPr>
        <w:jc w:val="both"/>
      </w:pPr>
    </w:p>
    <w:p w14:paraId="42BC8989" w14:textId="77777777" w:rsidR="00CD6EF5" w:rsidRPr="00524E5A" w:rsidRDefault="00CD6EF5" w:rsidP="00CD6EF5">
      <w:pPr>
        <w:jc w:val="both"/>
        <w:rPr>
          <w:b/>
        </w:rPr>
      </w:pPr>
      <w:r w:rsidRPr="00524E5A">
        <w:rPr>
          <w:b/>
        </w:rPr>
        <w:t>Current PhD Students and Expected Graduation Dates</w:t>
      </w:r>
    </w:p>
    <w:p w14:paraId="55F53658" w14:textId="77777777" w:rsidR="00CD6EF5" w:rsidRDefault="00CD6EF5" w:rsidP="00CD6EF5">
      <w:pPr>
        <w:ind w:left="720" w:hanging="720"/>
        <w:jc w:val="both"/>
      </w:pPr>
    </w:p>
    <w:p w14:paraId="3B32A530" w14:textId="5C2BE7A9" w:rsidR="00CD6EF5" w:rsidRDefault="00CD6EF5" w:rsidP="00CD6EF5">
      <w:pPr>
        <w:ind w:left="720" w:hanging="720"/>
        <w:jc w:val="both"/>
      </w:pPr>
      <w:proofErr w:type="spellStart"/>
      <w:r>
        <w:t>Zehao</w:t>
      </w:r>
      <w:proofErr w:type="spellEnd"/>
      <w:r>
        <w:t xml:space="preserve"> Pan (201</w:t>
      </w:r>
      <w:r w:rsidR="002E1E36">
        <w:t>9</w:t>
      </w:r>
      <w:r>
        <w:t>)  (BS: Mechanical Engineering, Tsinghua)</w:t>
      </w:r>
    </w:p>
    <w:p w14:paraId="20F7E666" w14:textId="43D66545" w:rsidR="00CD6EF5" w:rsidRDefault="00CD6EF5" w:rsidP="00CD6EF5">
      <w:pPr>
        <w:ind w:left="720" w:hanging="720"/>
        <w:jc w:val="both"/>
      </w:pPr>
      <w:r>
        <w:t>Diya Li (201</w:t>
      </w:r>
      <w:r w:rsidR="002E1E36">
        <w:t>9</w:t>
      </w:r>
      <w:r>
        <w:t>)  (BS: Chemical Engineering, U Penn)</w:t>
      </w:r>
    </w:p>
    <w:p w14:paraId="2172438C" w14:textId="5131878A" w:rsidR="00CD6EF5" w:rsidRDefault="00CD6EF5" w:rsidP="00CD6EF5">
      <w:pPr>
        <w:ind w:left="720" w:hanging="720"/>
        <w:jc w:val="both"/>
      </w:pPr>
      <w:r>
        <w:t xml:space="preserve">Sebastian </w:t>
      </w:r>
      <w:proofErr w:type="spellStart"/>
      <w:r>
        <w:t>Sensale</w:t>
      </w:r>
      <w:proofErr w:type="spellEnd"/>
      <w:r>
        <w:t xml:space="preserve"> (20</w:t>
      </w:r>
      <w:r w:rsidR="002E1E36">
        <w:t>20</w:t>
      </w:r>
      <w:r>
        <w:t xml:space="preserve">) (BS: Math, Uruguay) </w:t>
      </w:r>
    </w:p>
    <w:p w14:paraId="379625C8" w14:textId="77777777" w:rsidR="00CD6EF5" w:rsidRDefault="00CD6EF5" w:rsidP="00CD6EF5">
      <w:pPr>
        <w:ind w:left="720" w:hanging="720"/>
        <w:jc w:val="both"/>
      </w:pPr>
      <w:proofErr w:type="spellStart"/>
      <w:r>
        <w:t>Chenguang</w:t>
      </w:r>
      <w:proofErr w:type="spellEnd"/>
      <w:r>
        <w:t xml:space="preserve"> Zhang (2021) (BS: </w:t>
      </w:r>
      <w:proofErr w:type="spellStart"/>
      <w:r>
        <w:t>MicroElectronics</w:t>
      </w:r>
      <w:proofErr w:type="spellEnd"/>
      <w:r>
        <w:t>, Peking University)</w:t>
      </w:r>
    </w:p>
    <w:p w14:paraId="16342DEB" w14:textId="77777777" w:rsidR="00CD6EF5" w:rsidRDefault="00CD6EF5" w:rsidP="00CD6EF5">
      <w:pPr>
        <w:ind w:left="720" w:hanging="720"/>
        <w:jc w:val="both"/>
      </w:pPr>
      <w:proofErr w:type="spellStart"/>
      <w:r>
        <w:t>Vivek</w:t>
      </w:r>
      <w:proofErr w:type="spellEnd"/>
      <w:r>
        <w:t xml:space="preserve"> (2022) (BS: Chemical Engineering, IIT)</w:t>
      </w:r>
    </w:p>
    <w:p w14:paraId="342A994F" w14:textId="26E8A3F9" w:rsidR="002E1E36" w:rsidRDefault="002E1E36" w:rsidP="00CD6EF5">
      <w:pPr>
        <w:ind w:left="720" w:hanging="720"/>
        <w:jc w:val="both"/>
      </w:pPr>
      <w:r>
        <w:t xml:space="preserve">Stuart Ryan Blood (2023) [joint with Pinar </w:t>
      </w:r>
      <w:proofErr w:type="spellStart"/>
      <w:r>
        <w:t>Zorlutuna</w:t>
      </w:r>
      <w:proofErr w:type="spellEnd"/>
      <w:r>
        <w:t xml:space="preserve">] (BS </w:t>
      </w:r>
      <w:r w:rsidR="00356C5F">
        <w:t>Chemical Engineering, Kentucky</w:t>
      </w:r>
      <w:r>
        <w:t>)</w:t>
      </w:r>
    </w:p>
    <w:p w14:paraId="6AD2560D" w14:textId="77777777" w:rsidR="00CD6EF5" w:rsidRDefault="00CD6EF5" w:rsidP="00CD6EF5">
      <w:pPr>
        <w:ind w:left="720" w:hanging="720"/>
        <w:jc w:val="both"/>
      </w:pPr>
    </w:p>
    <w:p w14:paraId="223C2E14" w14:textId="77777777" w:rsidR="00CD6EF5" w:rsidRDefault="00CD6EF5" w:rsidP="00CD6EF5">
      <w:pPr>
        <w:ind w:left="720" w:hanging="720"/>
        <w:jc w:val="both"/>
      </w:pPr>
    </w:p>
    <w:p w14:paraId="79C08AC1" w14:textId="77777777" w:rsidR="00CD6EF5" w:rsidRDefault="00CD6EF5" w:rsidP="00CD6EF5">
      <w:pPr>
        <w:ind w:left="720" w:hanging="720"/>
        <w:jc w:val="both"/>
      </w:pPr>
    </w:p>
    <w:p w14:paraId="6EBC7C73" w14:textId="77777777" w:rsidR="00CA4C06" w:rsidRDefault="00CA4C06" w:rsidP="00CD6EF5">
      <w:pPr>
        <w:jc w:val="both"/>
        <w:rPr>
          <w:rFonts w:asciiTheme="majorHAnsi" w:hAnsiTheme="majorHAnsi"/>
          <w:color w:val="4472C4" w:themeColor="accent1"/>
          <w:sz w:val="32"/>
          <w:szCs w:val="32"/>
        </w:rPr>
      </w:pPr>
    </w:p>
    <w:p w14:paraId="4FFF2CB5" w14:textId="77777777" w:rsidR="00CA4C06" w:rsidRDefault="00CA4C06" w:rsidP="00CD6EF5">
      <w:pPr>
        <w:jc w:val="both"/>
        <w:rPr>
          <w:rFonts w:asciiTheme="majorHAnsi" w:hAnsiTheme="majorHAnsi"/>
          <w:color w:val="4472C4" w:themeColor="accent1"/>
          <w:sz w:val="32"/>
          <w:szCs w:val="32"/>
        </w:rPr>
      </w:pPr>
    </w:p>
    <w:p w14:paraId="6A9817FB" w14:textId="13B62168"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Post-Docs and Research Pro</w:t>
      </w:r>
      <w:r w:rsidR="00CA4C06">
        <w:rPr>
          <w:rFonts w:asciiTheme="majorHAnsi" w:hAnsiTheme="majorHAnsi"/>
          <w:color w:val="4472C4" w:themeColor="accent1"/>
          <w:sz w:val="32"/>
          <w:szCs w:val="32"/>
        </w:rPr>
        <w:t>fessors Supervised  (</w:t>
      </w:r>
      <w:r w:rsidR="007007B6">
        <w:rPr>
          <w:rFonts w:asciiTheme="majorHAnsi" w:hAnsiTheme="majorHAnsi"/>
          <w:color w:val="4472C4" w:themeColor="accent1"/>
          <w:sz w:val="32"/>
          <w:szCs w:val="32"/>
        </w:rPr>
        <w:t>24</w:t>
      </w:r>
      <w:r w:rsidR="00CA4C06">
        <w:rPr>
          <w:rFonts w:asciiTheme="majorHAnsi" w:hAnsiTheme="majorHAnsi"/>
          <w:color w:val="4472C4" w:themeColor="accent1"/>
          <w:sz w:val="32"/>
          <w:szCs w:val="32"/>
        </w:rPr>
        <w:t xml:space="preserve"> total, </w:t>
      </w:r>
      <w:r w:rsidRPr="00CA4C06">
        <w:rPr>
          <w:rFonts w:asciiTheme="majorHAnsi" w:hAnsiTheme="majorHAnsi"/>
          <w:color w:val="4472C4" w:themeColor="accent1"/>
          <w:sz w:val="32"/>
          <w:szCs w:val="32"/>
        </w:rPr>
        <w:t>15 academics in bold)</w:t>
      </w:r>
    </w:p>
    <w:p w14:paraId="67DCDA6A" w14:textId="77777777" w:rsidR="00CD6EF5" w:rsidRDefault="00CD6EF5" w:rsidP="00CD6EF5">
      <w:pPr>
        <w:ind w:left="720" w:hanging="720"/>
        <w:jc w:val="both"/>
        <w:rPr>
          <w:b/>
        </w:rPr>
      </w:pPr>
    </w:p>
    <w:p w14:paraId="1EB3F35F" w14:textId="77777777" w:rsidR="00CD6EF5" w:rsidRDefault="00CD6EF5" w:rsidP="00CD6EF5">
      <w:pPr>
        <w:ind w:left="80"/>
        <w:jc w:val="both"/>
        <w:rPr>
          <w:b/>
        </w:rPr>
      </w:pPr>
      <w:r>
        <w:t xml:space="preserve">W. Q. Lu, 1984-1986, Current position: </w:t>
      </w:r>
      <w:r w:rsidRPr="004260E8">
        <w:rPr>
          <w:b/>
        </w:rPr>
        <w:t xml:space="preserve">Research Fellow, Institute of Mechanics, Chinese </w:t>
      </w:r>
      <w:r>
        <w:rPr>
          <w:b/>
        </w:rPr>
        <w:t xml:space="preserve">  </w:t>
      </w:r>
    </w:p>
    <w:p w14:paraId="788C3556" w14:textId="77777777" w:rsidR="00CD6EF5" w:rsidRDefault="00CD6EF5" w:rsidP="00CD6EF5">
      <w:pPr>
        <w:ind w:left="80"/>
        <w:jc w:val="both"/>
      </w:pPr>
      <w:r>
        <w:t xml:space="preserve">      </w:t>
      </w:r>
      <w:r w:rsidRPr="004260E8">
        <w:rPr>
          <w:b/>
        </w:rPr>
        <w:t>Academy of Science, Beijing.  (Retired)</w:t>
      </w:r>
      <w:r>
        <w:t>.</w:t>
      </w:r>
    </w:p>
    <w:p w14:paraId="35E71C6E" w14:textId="77777777" w:rsidR="00CD6EF5" w:rsidRDefault="00CD6EF5" w:rsidP="00CD6EF5">
      <w:pPr>
        <w:ind w:left="80"/>
        <w:jc w:val="both"/>
      </w:pPr>
    </w:p>
    <w:p w14:paraId="7E3A68EC" w14:textId="77777777" w:rsidR="00CD6EF5" w:rsidRPr="009E3D33" w:rsidRDefault="00CD6EF5" w:rsidP="00CD6EF5">
      <w:pPr>
        <w:ind w:left="80"/>
        <w:jc w:val="both"/>
        <w:rPr>
          <w:b/>
        </w:rPr>
      </w:pPr>
      <w:r>
        <w:t xml:space="preserve">L.-H. Chen, 1984-1990, Current position: </w:t>
      </w:r>
      <w:r w:rsidRPr="009E3D33">
        <w:rPr>
          <w:b/>
        </w:rPr>
        <w:t xml:space="preserve">Professor, East China University of Chemical </w:t>
      </w:r>
    </w:p>
    <w:p w14:paraId="21D81215" w14:textId="77777777" w:rsidR="00CD6EF5" w:rsidRPr="009E3D33" w:rsidRDefault="00CD6EF5" w:rsidP="00CD6EF5">
      <w:pPr>
        <w:ind w:left="80"/>
        <w:jc w:val="both"/>
        <w:rPr>
          <w:b/>
        </w:rPr>
      </w:pPr>
      <w:r w:rsidRPr="009E3D33">
        <w:rPr>
          <w:b/>
        </w:rPr>
        <w:t xml:space="preserve">      Technology, China. </w:t>
      </w:r>
      <w:r>
        <w:rPr>
          <w:b/>
        </w:rPr>
        <w:t>(Retired)</w:t>
      </w:r>
    </w:p>
    <w:p w14:paraId="793A7C47" w14:textId="77777777" w:rsidR="00CD6EF5" w:rsidRDefault="00CD6EF5" w:rsidP="00CD6EF5">
      <w:pPr>
        <w:ind w:left="80"/>
        <w:jc w:val="both"/>
      </w:pPr>
    </w:p>
    <w:p w14:paraId="53BEA907" w14:textId="77777777" w:rsidR="00CD6EF5" w:rsidRPr="009E3D33" w:rsidRDefault="00CD6EF5" w:rsidP="00CD6EF5">
      <w:pPr>
        <w:ind w:left="80"/>
        <w:jc w:val="both"/>
        <w:rPr>
          <w:b/>
        </w:rPr>
      </w:pPr>
      <w:r>
        <w:t xml:space="preserve">Eugene </w:t>
      </w:r>
      <w:proofErr w:type="spellStart"/>
      <w:r>
        <w:t>Kalaidin</w:t>
      </w:r>
      <w:proofErr w:type="spellEnd"/>
      <w:r>
        <w:t xml:space="preserve">, 1996-1999, Current position: </w:t>
      </w:r>
      <w:r w:rsidRPr="009E3D33">
        <w:rPr>
          <w:b/>
        </w:rPr>
        <w:t xml:space="preserve">Professor and Chair, Department of Applied </w:t>
      </w:r>
    </w:p>
    <w:p w14:paraId="5467477C" w14:textId="77777777" w:rsidR="00CD6EF5" w:rsidRPr="009E3D33" w:rsidRDefault="00CD6EF5" w:rsidP="00CD6EF5">
      <w:pPr>
        <w:ind w:left="80"/>
        <w:jc w:val="both"/>
        <w:rPr>
          <w:b/>
        </w:rPr>
      </w:pPr>
      <w:r w:rsidRPr="009E3D33">
        <w:rPr>
          <w:b/>
        </w:rPr>
        <w:t xml:space="preserve">       Mathematics, Kuban State University, Russia.</w:t>
      </w:r>
    </w:p>
    <w:p w14:paraId="192E4700" w14:textId="77777777" w:rsidR="00CD6EF5" w:rsidRDefault="00CD6EF5" w:rsidP="00CD6EF5">
      <w:pPr>
        <w:ind w:left="80"/>
        <w:jc w:val="both"/>
      </w:pPr>
    </w:p>
    <w:p w14:paraId="1F669482" w14:textId="77777777" w:rsidR="00CD6EF5" w:rsidRPr="009E3D33" w:rsidRDefault="00CD6EF5" w:rsidP="00CD6EF5">
      <w:pPr>
        <w:ind w:left="80"/>
        <w:jc w:val="both"/>
        <w:rPr>
          <w:b/>
        </w:rPr>
      </w:pPr>
      <w:r>
        <w:t xml:space="preserve">P. </w:t>
      </w:r>
      <w:proofErr w:type="spellStart"/>
      <w:r>
        <w:t>Takhisotv</w:t>
      </w:r>
      <w:proofErr w:type="spellEnd"/>
      <w:r>
        <w:t xml:space="preserve">, 2000-2002, Current position: </w:t>
      </w:r>
      <w:r w:rsidRPr="009E3D33">
        <w:rPr>
          <w:b/>
        </w:rPr>
        <w:t xml:space="preserve">Associate Professor, Food Science Dept, Rutgers </w:t>
      </w:r>
    </w:p>
    <w:p w14:paraId="3D5BF9F9" w14:textId="77777777" w:rsidR="00CD6EF5" w:rsidRPr="009E3D33" w:rsidRDefault="00CD6EF5" w:rsidP="00CD6EF5">
      <w:pPr>
        <w:ind w:left="80"/>
        <w:jc w:val="both"/>
        <w:rPr>
          <w:b/>
        </w:rPr>
      </w:pPr>
      <w:r w:rsidRPr="009E3D33">
        <w:rPr>
          <w:b/>
        </w:rPr>
        <w:t xml:space="preserve">       University.</w:t>
      </w:r>
    </w:p>
    <w:p w14:paraId="0C918885" w14:textId="77777777" w:rsidR="00CD6EF5" w:rsidRDefault="00CD6EF5" w:rsidP="00CD6EF5">
      <w:pPr>
        <w:ind w:left="80"/>
        <w:jc w:val="both"/>
      </w:pPr>
    </w:p>
    <w:p w14:paraId="462F1F99" w14:textId="7D3C940F" w:rsidR="00CD6EF5" w:rsidRDefault="00CD6EF5" w:rsidP="00CD6EF5">
      <w:pPr>
        <w:jc w:val="both"/>
        <w:rPr>
          <w:b/>
        </w:rPr>
      </w:pPr>
      <w:r>
        <w:t xml:space="preserve">  J. Wu, 2003-2004: Current position: </w:t>
      </w:r>
      <w:r w:rsidRPr="009E3D33">
        <w:rPr>
          <w:b/>
        </w:rPr>
        <w:t>Professor, Electrical</w:t>
      </w:r>
      <w:r>
        <w:rPr>
          <w:b/>
        </w:rPr>
        <w:t xml:space="preserve"> Engineering, University </w:t>
      </w:r>
    </w:p>
    <w:p w14:paraId="18DBFCC9" w14:textId="77777777" w:rsidR="00CD6EF5" w:rsidRPr="009E3D33" w:rsidRDefault="00CD6EF5" w:rsidP="00CD6EF5">
      <w:pPr>
        <w:jc w:val="both"/>
        <w:rPr>
          <w:b/>
        </w:rPr>
      </w:pPr>
      <w:r>
        <w:rPr>
          <w:b/>
        </w:rPr>
        <w:t xml:space="preserve">         of </w:t>
      </w:r>
      <w:r w:rsidRPr="009E3D33">
        <w:rPr>
          <w:b/>
        </w:rPr>
        <w:t xml:space="preserve"> Tennessee. (2005 NSF Career Awardee.)</w:t>
      </w:r>
    </w:p>
    <w:p w14:paraId="4A7D7A71" w14:textId="77777777" w:rsidR="00CD6EF5" w:rsidRDefault="00CD6EF5" w:rsidP="00CD6EF5">
      <w:pPr>
        <w:jc w:val="both"/>
      </w:pPr>
    </w:p>
    <w:p w14:paraId="4ACF2F92" w14:textId="77777777" w:rsidR="00CD6EF5" w:rsidRDefault="00CD6EF5" w:rsidP="00CD6EF5">
      <w:pPr>
        <w:ind w:left="80"/>
        <w:jc w:val="both"/>
      </w:pPr>
      <w:r>
        <w:t xml:space="preserve">E. A. </w:t>
      </w:r>
      <w:proofErr w:type="spellStart"/>
      <w:r>
        <w:t>Demekhin</w:t>
      </w:r>
      <w:proofErr w:type="spellEnd"/>
      <w:r>
        <w:t xml:space="preserve">, 1994-2004. Current position: </w:t>
      </w:r>
      <w:r w:rsidRPr="009E3D33">
        <w:rPr>
          <w:b/>
        </w:rPr>
        <w:t>Professor, Krasnodar University, Russia</w:t>
      </w:r>
      <w:r>
        <w:t>.</w:t>
      </w:r>
    </w:p>
    <w:p w14:paraId="0960CACF" w14:textId="77777777" w:rsidR="00CD6EF5" w:rsidRDefault="00CD6EF5" w:rsidP="00CD6EF5">
      <w:pPr>
        <w:ind w:left="80"/>
        <w:jc w:val="both"/>
      </w:pPr>
    </w:p>
    <w:p w14:paraId="615127B6" w14:textId="77777777" w:rsidR="00CD6EF5" w:rsidRDefault="00CD6EF5" w:rsidP="00CD6EF5">
      <w:pPr>
        <w:ind w:left="80"/>
        <w:jc w:val="both"/>
      </w:pPr>
      <w:r>
        <w:t xml:space="preserve">D. </w:t>
      </w:r>
      <w:proofErr w:type="spellStart"/>
      <w:r>
        <w:t>Lastochkin</w:t>
      </w:r>
      <w:proofErr w:type="spellEnd"/>
      <w:r>
        <w:t>, 2003-2005. Current position: Post-doc at University of Notre Dame.</w:t>
      </w:r>
    </w:p>
    <w:p w14:paraId="016D5A05" w14:textId="77777777" w:rsidR="00CD6EF5" w:rsidRDefault="00CD6EF5" w:rsidP="00CD6EF5">
      <w:pPr>
        <w:ind w:left="80"/>
        <w:jc w:val="both"/>
      </w:pPr>
    </w:p>
    <w:p w14:paraId="5B2330AE" w14:textId="77777777" w:rsidR="00CD6EF5" w:rsidRDefault="00CD6EF5" w:rsidP="00CD6EF5">
      <w:pPr>
        <w:ind w:left="80"/>
        <w:jc w:val="both"/>
        <w:rPr>
          <w:b/>
        </w:rPr>
      </w:pPr>
      <w:r>
        <w:t xml:space="preserve">L. Yeo, 2003-2005: Current position: </w:t>
      </w:r>
      <w:r w:rsidRPr="009E3D33">
        <w:rPr>
          <w:b/>
        </w:rPr>
        <w:t xml:space="preserve">Professor, Mechanical Engineering, </w:t>
      </w:r>
      <w:r>
        <w:rPr>
          <w:b/>
        </w:rPr>
        <w:t xml:space="preserve">Royal </w:t>
      </w:r>
    </w:p>
    <w:p w14:paraId="700F6C42" w14:textId="77777777" w:rsidR="00CD6EF5" w:rsidRDefault="00CD6EF5" w:rsidP="00CD6EF5">
      <w:pPr>
        <w:ind w:left="80"/>
        <w:jc w:val="both"/>
        <w:rPr>
          <w:b/>
        </w:rPr>
      </w:pPr>
      <w:r>
        <w:t xml:space="preserve">       </w:t>
      </w:r>
      <w:r>
        <w:rPr>
          <w:b/>
        </w:rPr>
        <w:t>Melbourne Institute of Technology</w:t>
      </w:r>
      <w:r w:rsidRPr="009E3D33">
        <w:rPr>
          <w:b/>
        </w:rPr>
        <w:t>, Australia</w:t>
      </w:r>
      <w:r>
        <w:rPr>
          <w:b/>
        </w:rPr>
        <w:t xml:space="preserve"> (2007 Young Tall Poppy Award for Top </w:t>
      </w:r>
    </w:p>
    <w:p w14:paraId="1AB91E9C" w14:textId="77777777" w:rsidR="00CD6EF5" w:rsidRPr="009E3D33" w:rsidRDefault="00CD6EF5" w:rsidP="00CD6EF5">
      <w:pPr>
        <w:ind w:left="80"/>
        <w:jc w:val="both"/>
        <w:rPr>
          <w:b/>
        </w:rPr>
      </w:pPr>
      <w:r>
        <w:rPr>
          <w:b/>
        </w:rPr>
        <w:t xml:space="preserve">       Young Australian Academic)</w:t>
      </w:r>
      <w:r w:rsidRPr="009E3D33">
        <w:rPr>
          <w:b/>
        </w:rPr>
        <w:t>.</w:t>
      </w:r>
      <w:r>
        <w:rPr>
          <w:b/>
        </w:rPr>
        <w:t xml:space="preserve"> </w:t>
      </w:r>
    </w:p>
    <w:p w14:paraId="4AD7F940" w14:textId="77777777" w:rsidR="00CD6EF5" w:rsidRDefault="00CD6EF5" w:rsidP="00CD6EF5">
      <w:pPr>
        <w:ind w:left="80"/>
        <w:jc w:val="both"/>
      </w:pPr>
    </w:p>
    <w:p w14:paraId="5A81D707" w14:textId="77777777" w:rsidR="00CD6EF5" w:rsidRDefault="00CD6EF5" w:rsidP="00CD6EF5">
      <w:pPr>
        <w:ind w:left="80"/>
        <w:jc w:val="both"/>
        <w:rPr>
          <w:b/>
        </w:rPr>
      </w:pPr>
      <w:r>
        <w:t xml:space="preserve">Z. Chen, 2004-2007. Current position: </w:t>
      </w:r>
      <w:proofErr w:type="spellStart"/>
      <w:r w:rsidRPr="009E3D33">
        <w:rPr>
          <w:b/>
        </w:rPr>
        <w:t>Luojia</w:t>
      </w:r>
      <w:proofErr w:type="spellEnd"/>
      <w:r w:rsidRPr="009E3D33">
        <w:rPr>
          <w:b/>
        </w:rPr>
        <w:t xml:space="preserve"> Chair Professor, </w:t>
      </w:r>
      <w:r>
        <w:rPr>
          <w:b/>
        </w:rPr>
        <w:t xml:space="preserve">Associate Dean, </w:t>
      </w:r>
    </w:p>
    <w:p w14:paraId="42230C06" w14:textId="77777777" w:rsidR="00CD6EF5" w:rsidRPr="009E3D33" w:rsidRDefault="00CD6EF5" w:rsidP="00CD6EF5">
      <w:pPr>
        <w:ind w:left="80"/>
        <w:jc w:val="both"/>
        <w:rPr>
          <w:b/>
        </w:rPr>
      </w:pPr>
      <w:r>
        <w:rPr>
          <w:b/>
        </w:rPr>
        <w:tab/>
        <w:t>Pharmaceutical College,</w:t>
      </w:r>
      <w:r>
        <w:t xml:space="preserve">  </w:t>
      </w:r>
      <w:r w:rsidRPr="009E3D33">
        <w:rPr>
          <w:b/>
        </w:rPr>
        <w:t>Wuhan University,  China.</w:t>
      </w:r>
    </w:p>
    <w:p w14:paraId="55910BE8" w14:textId="77777777" w:rsidR="00CD6EF5" w:rsidRDefault="00CD6EF5" w:rsidP="00CD6EF5">
      <w:pPr>
        <w:ind w:left="80"/>
        <w:jc w:val="both"/>
      </w:pPr>
    </w:p>
    <w:p w14:paraId="3882B94B" w14:textId="77777777" w:rsidR="00CD6EF5" w:rsidRPr="009E3D33" w:rsidRDefault="00CD6EF5" w:rsidP="00CD6EF5">
      <w:pPr>
        <w:ind w:left="80"/>
        <w:jc w:val="both"/>
        <w:rPr>
          <w:b/>
        </w:rPr>
      </w:pPr>
      <w:r>
        <w:t xml:space="preserve">S. Sengupta, 2005-2007 Current position: </w:t>
      </w:r>
      <w:r w:rsidRPr="009E3D33">
        <w:rPr>
          <w:b/>
        </w:rPr>
        <w:t>Ass</w:t>
      </w:r>
      <w:r>
        <w:rPr>
          <w:b/>
        </w:rPr>
        <w:t>ociate</w:t>
      </w:r>
      <w:r w:rsidRPr="009E3D33">
        <w:rPr>
          <w:b/>
        </w:rPr>
        <w:t xml:space="preserve"> Professor, Bioengineering Department, </w:t>
      </w:r>
    </w:p>
    <w:p w14:paraId="0A0B4F50" w14:textId="77777777" w:rsidR="00CD6EF5" w:rsidRDefault="00CD6EF5" w:rsidP="00CD6EF5">
      <w:pPr>
        <w:ind w:left="80" w:firstLine="640"/>
        <w:jc w:val="both"/>
      </w:pPr>
      <w:r w:rsidRPr="009E3D33">
        <w:rPr>
          <w:b/>
        </w:rPr>
        <w:t>University of Missouri, Columbia</w:t>
      </w:r>
      <w:r>
        <w:t>.</w:t>
      </w:r>
    </w:p>
    <w:p w14:paraId="6EEE541A" w14:textId="77777777" w:rsidR="00CD6EF5" w:rsidRDefault="00CD6EF5" w:rsidP="00CD6EF5">
      <w:pPr>
        <w:jc w:val="both"/>
      </w:pPr>
    </w:p>
    <w:p w14:paraId="481D5172" w14:textId="77777777" w:rsidR="00CD6EF5" w:rsidRPr="009E3D33" w:rsidRDefault="00CD6EF5" w:rsidP="00CD6EF5">
      <w:pPr>
        <w:jc w:val="both"/>
        <w:rPr>
          <w:b/>
        </w:rPr>
      </w:pPr>
      <w:r>
        <w:t xml:space="preserve">G. </w:t>
      </w:r>
      <w:proofErr w:type="spellStart"/>
      <w:r>
        <w:t>Yossifon</w:t>
      </w:r>
      <w:proofErr w:type="spellEnd"/>
      <w:r>
        <w:t xml:space="preserve">, 2007-2009. Current position: </w:t>
      </w:r>
      <w:r w:rsidRPr="009E3D33">
        <w:rPr>
          <w:b/>
        </w:rPr>
        <w:t>Ass</w:t>
      </w:r>
      <w:r>
        <w:rPr>
          <w:b/>
        </w:rPr>
        <w:t>ociate</w:t>
      </w:r>
      <w:r w:rsidRPr="009E3D33">
        <w:rPr>
          <w:b/>
        </w:rPr>
        <w:t xml:space="preserve"> Professor, Mechanical Engineering </w:t>
      </w:r>
    </w:p>
    <w:p w14:paraId="27CA60C0" w14:textId="77777777" w:rsidR="00CD6EF5" w:rsidRPr="009E3D33" w:rsidRDefault="00CD6EF5" w:rsidP="00CD6EF5">
      <w:pPr>
        <w:jc w:val="both"/>
        <w:rPr>
          <w:b/>
        </w:rPr>
      </w:pPr>
      <w:r w:rsidRPr="009E3D33">
        <w:rPr>
          <w:b/>
        </w:rPr>
        <w:t xml:space="preserve">            Department, Technion University, Israel.</w:t>
      </w:r>
    </w:p>
    <w:p w14:paraId="19EE7387" w14:textId="77777777" w:rsidR="00CD6EF5" w:rsidRDefault="00CD6EF5" w:rsidP="00CD6EF5">
      <w:pPr>
        <w:jc w:val="both"/>
      </w:pPr>
    </w:p>
    <w:p w14:paraId="6BD2CA59" w14:textId="77777777" w:rsidR="00CD6EF5" w:rsidRDefault="00CD6EF5" w:rsidP="00CD6EF5">
      <w:pPr>
        <w:jc w:val="both"/>
      </w:pPr>
      <w:r>
        <w:t xml:space="preserve">R. </w:t>
      </w:r>
      <w:proofErr w:type="spellStart"/>
      <w:r>
        <w:t>Kuczinski</w:t>
      </w:r>
      <w:proofErr w:type="spellEnd"/>
      <w:r>
        <w:t>, 2009-2010. Current position: Research Engineer, Genentech</w:t>
      </w:r>
    </w:p>
    <w:p w14:paraId="10A99D0A" w14:textId="77777777" w:rsidR="00CD6EF5" w:rsidRDefault="00CD6EF5" w:rsidP="00CD6EF5">
      <w:pPr>
        <w:jc w:val="both"/>
      </w:pPr>
    </w:p>
    <w:p w14:paraId="55FA40E7" w14:textId="77777777" w:rsidR="00CD6EF5" w:rsidRPr="00A27F04" w:rsidRDefault="00CD6EF5" w:rsidP="00CD6EF5">
      <w:pPr>
        <w:ind w:left="720" w:hanging="720"/>
        <w:jc w:val="both"/>
        <w:rPr>
          <w:b/>
        </w:rPr>
      </w:pPr>
      <w:r>
        <w:t xml:space="preserve">Ming Kwan Tan, 2010-2011. Current position: </w:t>
      </w:r>
      <w:r w:rsidRPr="008112AC">
        <w:rPr>
          <w:b/>
        </w:rPr>
        <w:t>Assistant Professor, Mechanical Engineering, Swinburne University, Sarawak, Malaysia</w:t>
      </w:r>
      <w:r>
        <w:t>.</w:t>
      </w:r>
    </w:p>
    <w:p w14:paraId="7C98C790" w14:textId="77777777" w:rsidR="00CD6EF5" w:rsidRDefault="00CD6EF5" w:rsidP="00CD6EF5">
      <w:pPr>
        <w:jc w:val="both"/>
      </w:pPr>
    </w:p>
    <w:p w14:paraId="0C2CE3DD" w14:textId="77777777" w:rsidR="00CD6EF5" w:rsidRDefault="00CD6EF5" w:rsidP="00CD6EF5">
      <w:pPr>
        <w:jc w:val="both"/>
      </w:pPr>
      <w:r>
        <w:t xml:space="preserve">Jenny Ho, 2010. Current position: Start-up, Singapore. </w:t>
      </w:r>
    </w:p>
    <w:p w14:paraId="312E5533" w14:textId="77777777" w:rsidR="00CD6EF5" w:rsidRDefault="00CD6EF5" w:rsidP="00CD6EF5">
      <w:pPr>
        <w:jc w:val="both"/>
      </w:pPr>
    </w:p>
    <w:p w14:paraId="59875D0B" w14:textId="77777777" w:rsidR="00CD6EF5" w:rsidRPr="00A27F04" w:rsidRDefault="00CD6EF5" w:rsidP="00CD6EF5">
      <w:pPr>
        <w:ind w:left="540" w:hanging="540"/>
        <w:jc w:val="both"/>
        <w:rPr>
          <w:b/>
        </w:rPr>
      </w:pPr>
      <w:r>
        <w:lastRenderedPageBreak/>
        <w:t xml:space="preserve">Z. </w:t>
      </w:r>
      <w:proofErr w:type="spellStart"/>
      <w:r>
        <w:t>Slouka</w:t>
      </w:r>
      <w:proofErr w:type="spellEnd"/>
      <w:r>
        <w:t xml:space="preserve">, 2009-2011, 2012-2014. Current position: </w:t>
      </w:r>
      <w:r w:rsidRPr="008112AC">
        <w:rPr>
          <w:b/>
        </w:rPr>
        <w:t>Ass</w:t>
      </w:r>
      <w:r>
        <w:rPr>
          <w:b/>
        </w:rPr>
        <w:t>ociate</w:t>
      </w:r>
      <w:r w:rsidRPr="008112AC">
        <w:rPr>
          <w:b/>
        </w:rPr>
        <w:t xml:space="preserve"> Professor, Chemical Engineering, Prague Institute of Technology, Czech Republic</w:t>
      </w:r>
      <w:r>
        <w:t>.</w:t>
      </w:r>
    </w:p>
    <w:p w14:paraId="39094ED5" w14:textId="77777777" w:rsidR="00CD6EF5" w:rsidRDefault="00CD6EF5" w:rsidP="00CD6EF5">
      <w:pPr>
        <w:jc w:val="both"/>
      </w:pPr>
    </w:p>
    <w:p w14:paraId="35220112" w14:textId="77777777" w:rsidR="00CD6EF5" w:rsidRDefault="00CD6EF5" w:rsidP="00CD6EF5">
      <w:pPr>
        <w:jc w:val="both"/>
        <w:rPr>
          <w:b/>
        </w:rPr>
      </w:pPr>
      <w:r>
        <w:t xml:space="preserve">Larry Li-Jing Cheng, 2010-2013 (Research Professor) Current position: </w:t>
      </w:r>
      <w:r w:rsidRPr="008112AC">
        <w:rPr>
          <w:b/>
        </w:rPr>
        <w:t xml:space="preserve">Assistant Professor, </w:t>
      </w:r>
      <w:r>
        <w:rPr>
          <w:b/>
        </w:rPr>
        <w:t xml:space="preserve">   </w:t>
      </w:r>
    </w:p>
    <w:p w14:paraId="748FD226" w14:textId="77777777" w:rsidR="00CD6EF5" w:rsidRDefault="00CD6EF5" w:rsidP="00CD6EF5">
      <w:pPr>
        <w:jc w:val="both"/>
        <w:rPr>
          <w:b/>
        </w:rPr>
      </w:pPr>
      <w:r>
        <w:rPr>
          <w:b/>
        </w:rPr>
        <w:t xml:space="preserve">            Electrical</w:t>
      </w:r>
      <w:r w:rsidRPr="008112AC">
        <w:rPr>
          <w:b/>
        </w:rPr>
        <w:t xml:space="preserve"> Engineering, </w:t>
      </w:r>
      <w:r>
        <w:rPr>
          <w:b/>
        </w:rPr>
        <w:t>Oregon State.</w:t>
      </w:r>
    </w:p>
    <w:p w14:paraId="4C7DE800" w14:textId="77777777" w:rsidR="00CD6EF5" w:rsidRDefault="00CD6EF5" w:rsidP="00CD6EF5">
      <w:pPr>
        <w:jc w:val="both"/>
        <w:rPr>
          <w:b/>
        </w:rPr>
      </w:pPr>
    </w:p>
    <w:p w14:paraId="153A2CEE" w14:textId="77777777" w:rsidR="00CD6EF5" w:rsidRDefault="00CD6EF5" w:rsidP="00CD6EF5">
      <w:pPr>
        <w:jc w:val="both"/>
        <w:rPr>
          <w:b/>
        </w:rPr>
      </w:pPr>
      <w:proofErr w:type="spellStart"/>
      <w:r>
        <w:t>Shoupeng</w:t>
      </w:r>
      <w:proofErr w:type="spellEnd"/>
      <w:r>
        <w:t xml:space="preserve"> Liu, 2013-2014 (Postdoc) Current position: </w:t>
      </w:r>
      <w:r w:rsidRPr="004260E8">
        <w:rPr>
          <w:b/>
        </w:rPr>
        <w:t>Associa</w:t>
      </w:r>
      <w:r>
        <w:rPr>
          <w:b/>
        </w:rPr>
        <w:t xml:space="preserve">te Fellow, </w:t>
      </w:r>
      <w:proofErr w:type="spellStart"/>
      <w:r>
        <w:rPr>
          <w:b/>
        </w:rPr>
        <w:t>Souzhou</w:t>
      </w:r>
      <w:proofErr w:type="spellEnd"/>
      <w:r>
        <w:rPr>
          <w:b/>
        </w:rPr>
        <w:t xml:space="preserve"> Institute of    </w:t>
      </w:r>
    </w:p>
    <w:p w14:paraId="73DA73A2" w14:textId="77777777" w:rsidR="00CD6EF5" w:rsidRDefault="00CD6EF5" w:rsidP="00CD6EF5">
      <w:pPr>
        <w:jc w:val="both"/>
      </w:pPr>
      <w:r>
        <w:rPr>
          <w:b/>
        </w:rPr>
        <w:t xml:space="preserve">           </w:t>
      </w:r>
      <w:r w:rsidRPr="004260E8">
        <w:rPr>
          <w:b/>
        </w:rPr>
        <w:t>Biomedical Engineering and Technology,  Chinese Academy of Science</w:t>
      </w:r>
      <w:r>
        <w:t>.</w:t>
      </w:r>
    </w:p>
    <w:p w14:paraId="1E931181" w14:textId="77777777" w:rsidR="00CD6EF5" w:rsidRDefault="00CD6EF5" w:rsidP="00CD6EF5">
      <w:pPr>
        <w:jc w:val="both"/>
      </w:pPr>
    </w:p>
    <w:p w14:paraId="520D4C95" w14:textId="77777777" w:rsidR="00055CE7" w:rsidRDefault="00CD6EF5" w:rsidP="00CD6EF5">
      <w:pPr>
        <w:jc w:val="both"/>
        <w:rPr>
          <w:b/>
        </w:rPr>
      </w:pPr>
      <w:proofErr w:type="spellStart"/>
      <w:r>
        <w:t>Yongfan</w:t>
      </w:r>
      <w:proofErr w:type="spellEnd"/>
      <w:r>
        <w:t xml:space="preserve"> Men, 2014-16  (Postdoc) Current position: </w:t>
      </w:r>
      <w:r w:rsidR="00055CE7">
        <w:rPr>
          <w:b/>
        </w:rPr>
        <w:t xml:space="preserve">Assistant Professor,  Shenzhen Institute of </w:t>
      </w:r>
    </w:p>
    <w:p w14:paraId="0B133AE3" w14:textId="20034E7A" w:rsidR="00CD6EF5" w:rsidRDefault="00055CE7" w:rsidP="00CD6EF5">
      <w:pPr>
        <w:jc w:val="both"/>
      </w:pPr>
      <w:r>
        <w:rPr>
          <w:b/>
        </w:rPr>
        <w:t xml:space="preserve">           Advanced Technology,  Chinese Academy of Science,  Shenzhen, China.</w:t>
      </w:r>
    </w:p>
    <w:p w14:paraId="7BC6D2B4" w14:textId="77777777" w:rsidR="00CD6EF5" w:rsidRDefault="00CD6EF5" w:rsidP="00CD6EF5">
      <w:pPr>
        <w:jc w:val="both"/>
      </w:pPr>
    </w:p>
    <w:p w14:paraId="158E4518" w14:textId="402F9A3B" w:rsidR="00CD6EF5" w:rsidRDefault="00CD6EF5" w:rsidP="00CD6EF5">
      <w:pPr>
        <w:jc w:val="both"/>
        <w:rPr>
          <w:b/>
        </w:rPr>
      </w:pPr>
      <w:r>
        <w:t xml:space="preserve">Jarrod </w:t>
      </w:r>
      <w:proofErr w:type="spellStart"/>
      <w:r>
        <w:t>Schiffbauer</w:t>
      </w:r>
      <w:proofErr w:type="spellEnd"/>
      <w:r>
        <w:t xml:space="preserve">, 2016-17 (Postdoc) Current position: </w:t>
      </w:r>
      <w:r w:rsidR="002D03E3">
        <w:rPr>
          <w:b/>
        </w:rPr>
        <w:t>Assistant Professor</w:t>
      </w:r>
      <w:r w:rsidRPr="00053BD2">
        <w:rPr>
          <w:b/>
        </w:rPr>
        <w:t>, Colorado Mesa</w:t>
      </w:r>
    </w:p>
    <w:p w14:paraId="28692E1C" w14:textId="77777777" w:rsidR="00307D07" w:rsidRDefault="00307D07" w:rsidP="00CD6EF5">
      <w:pPr>
        <w:jc w:val="both"/>
        <w:rPr>
          <w:b/>
        </w:rPr>
      </w:pPr>
    </w:p>
    <w:p w14:paraId="661AACF4" w14:textId="36461DA9" w:rsidR="00307D07" w:rsidRPr="002D03E3" w:rsidRDefault="00307D07" w:rsidP="00CD6EF5">
      <w:pPr>
        <w:jc w:val="both"/>
        <w:rPr>
          <w:b/>
        </w:rPr>
      </w:pPr>
      <w:r w:rsidRPr="00307D07">
        <w:t>Sunny Shah,  2010-2017 (Postdoc, Research Scientist) Current position</w:t>
      </w:r>
      <w:r w:rsidRPr="002D03E3">
        <w:rPr>
          <w:b/>
        </w:rPr>
        <w:t xml:space="preserve">: </w:t>
      </w:r>
      <w:r w:rsidR="002D03E3" w:rsidRPr="002D03E3">
        <w:rPr>
          <w:b/>
        </w:rPr>
        <w:t xml:space="preserve">Project Manager, </w:t>
      </w:r>
      <w:proofErr w:type="spellStart"/>
      <w:r w:rsidR="002D03E3" w:rsidRPr="002D03E3">
        <w:rPr>
          <w:b/>
        </w:rPr>
        <w:t>Endotronix</w:t>
      </w:r>
      <w:proofErr w:type="spellEnd"/>
      <w:r w:rsidR="002D03E3" w:rsidRPr="002D03E3">
        <w:rPr>
          <w:b/>
        </w:rPr>
        <w:t>.</w:t>
      </w:r>
    </w:p>
    <w:p w14:paraId="0DFD6D62" w14:textId="77777777" w:rsidR="00CD6EF5" w:rsidRDefault="00CD6EF5" w:rsidP="00CD6EF5">
      <w:pPr>
        <w:jc w:val="both"/>
        <w:rPr>
          <w:b/>
        </w:rPr>
      </w:pPr>
    </w:p>
    <w:p w14:paraId="4E59FCE7" w14:textId="77777777" w:rsidR="00CD6EF5" w:rsidRDefault="00CD6EF5" w:rsidP="00CD6EF5">
      <w:pPr>
        <w:jc w:val="both"/>
        <w:rPr>
          <w:b/>
        </w:rPr>
      </w:pPr>
    </w:p>
    <w:p w14:paraId="6D47FB83" w14:textId="77777777" w:rsidR="00CD6EF5" w:rsidRPr="004260E8" w:rsidRDefault="00CD6EF5" w:rsidP="00CD6EF5">
      <w:pPr>
        <w:jc w:val="both"/>
        <w:rPr>
          <w:b/>
        </w:rPr>
      </w:pPr>
      <w:r w:rsidRPr="004260E8">
        <w:rPr>
          <w:b/>
        </w:rPr>
        <w:t>Current Postdocs, Senior Scientists and Research Professors</w:t>
      </w:r>
    </w:p>
    <w:p w14:paraId="7D88C95F" w14:textId="77777777" w:rsidR="00CD6EF5" w:rsidRDefault="00CD6EF5" w:rsidP="00CD6EF5">
      <w:pPr>
        <w:jc w:val="both"/>
      </w:pPr>
    </w:p>
    <w:p w14:paraId="03A23A3A" w14:textId="77777777" w:rsidR="00CD6EF5" w:rsidRDefault="00CD6EF5" w:rsidP="00CD6EF5">
      <w:pPr>
        <w:jc w:val="both"/>
      </w:pPr>
      <w:r>
        <w:t>S. Senapati, 2007-Present   (Research Professor)</w:t>
      </w:r>
    </w:p>
    <w:p w14:paraId="01C8C35E" w14:textId="77777777" w:rsidR="00CD6EF5" w:rsidRDefault="00CD6EF5" w:rsidP="00CD6EF5">
      <w:pPr>
        <w:jc w:val="both"/>
      </w:pPr>
      <w:proofErr w:type="spellStart"/>
      <w:r>
        <w:t>Ceming</w:t>
      </w:r>
      <w:proofErr w:type="spellEnd"/>
      <w:r>
        <w:t xml:space="preserve"> Wang, 2015-Present (</w:t>
      </w:r>
      <w:proofErr w:type="spellStart"/>
      <w:r>
        <w:t>PostDoc</w:t>
      </w:r>
      <w:proofErr w:type="spellEnd"/>
      <w:r>
        <w:t>)</w:t>
      </w:r>
    </w:p>
    <w:p w14:paraId="0DFB91CB" w14:textId="77777777" w:rsidR="00CD6EF5" w:rsidRDefault="00CD6EF5" w:rsidP="00CD6EF5">
      <w:pPr>
        <w:jc w:val="both"/>
      </w:pPr>
      <w:r>
        <w:t xml:space="preserve">Zeinab </w:t>
      </w:r>
      <w:proofErr w:type="spellStart"/>
      <w:r>
        <w:t>Ramshani</w:t>
      </w:r>
      <w:proofErr w:type="spellEnd"/>
      <w:r>
        <w:t>, 2016-Present (Postdoc)</w:t>
      </w:r>
    </w:p>
    <w:p w14:paraId="0714D0E8" w14:textId="77777777" w:rsidR="00CD6EF5" w:rsidRDefault="00CD6EF5" w:rsidP="00CD6EF5">
      <w:pPr>
        <w:jc w:val="both"/>
      </w:pPr>
      <w:proofErr w:type="spellStart"/>
      <w:r>
        <w:t>Ze</w:t>
      </w:r>
      <w:proofErr w:type="spellEnd"/>
      <w:r>
        <w:t xml:space="preserve"> Yin, 2017-Present (Postdoc)</w:t>
      </w:r>
    </w:p>
    <w:p w14:paraId="449F094B" w14:textId="77777777" w:rsidR="00CD6EF5" w:rsidRDefault="00CD6EF5" w:rsidP="00CD6EF5">
      <w:pPr>
        <w:jc w:val="both"/>
      </w:pPr>
    </w:p>
    <w:p w14:paraId="24345C80" w14:textId="77777777"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Undergraduate Researchers and Visiting Students</w:t>
      </w:r>
    </w:p>
    <w:p w14:paraId="07CD58FE" w14:textId="77777777" w:rsidR="00CD6EF5" w:rsidRDefault="00CD6EF5" w:rsidP="00CD6EF5">
      <w:pPr>
        <w:ind w:left="720" w:hanging="720"/>
        <w:jc w:val="both"/>
      </w:pPr>
      <w:r>
        <w:tab/>
      </w:r>
      <w:r>
        <w:tab/>
      </w:r>
      <w:r>
        <w:tab/>
      </w:r>
      <w:r>
        <w:tab/>
        <w:t xml:space="preserve">    Undergrad.</w:t>
      </w:r>
      <w:r>
        <w:tab/>
      </w:r>
      <w:r>
        <w:tab/>
      </w:r>
      <w:r>
        <w:tab/>
      </w:r>
      <w:r>
        <w:tab/>
      </w:r>
      <w:r>
        <w:tab/>
      </w:r>
      <w:r>
        <w:tab/>
        <w:t xml:space="preserve">   Graduate </w:t>
      </w:r>
    </w:p>
    <w:p w14:paraId="6BDBCE7B" w14:textId="77777777" w:rsidR="00CD6EF5" w:rsidRDefault="00CD6EF5" w:rsidP="00CD6EF5">
      <w:pPr>
        <w:ind w:left="720" w:hanging="720"/>
        <w:jc w:val="both"/>
      </w:pPr>
      <w:r>
        <w:rPr>
          <w:u w:val="single"/>
        </w:rPr>
        <w:t>Name</w:t>
      </w:r>
      <w:r>
        <w:tab/>
      </w:r>
      <w:r>
        <w:tab/>
        <w:t xml:space="preserve">           </w:t>
      </w:r>
      <w:r>
        <w:rPr>
          <w:u w:val="single"/>
        </w:rPr>
        <w:t>Year</w:t>
      </w:r>
      <w:r>
        <w:tab/>
        <w:t xml:space="preserve">   </w:t>
      </w:r>
      <w:r>
        <w:rPr>
          <w:u w:val="single"/>
        </w:rPr>
        <w:t>University</w:t>
      </w:r>
      <w:r>
        <w:tab/>
        <w:t xml:space="preserve">    </w:t>
      </w:r>
      <w:r>
        <w:rPr>
          <w:u w:val="single"/>
        </w:rPr>
        <w:t>Subject</w:t>
      </w:r>
      <w:r>
        <w:tab/>
      </w:r>
      <w:r>
        <w:tab/>
      </w:r>
      <w:r>
        <w:tab/>
        <w:t xml:space="preserve">                </w:t>
      </w:r>
      <w:r>
        <w:rPr>
          <w:u w:val="single"/>
        </w:rPr>
        <w:t>School</w:t>
      </w:r>
    </w:p>
    <w:p w14:paraId="6A8D2617" w14:textId="77777777" w:rsidR="00CD6EF5" w:rsidRDefault="00CD6EF5" w:rsidP="00CD6EF5">
      <w:pPr>
        <w:ind w:left="720" w:hanging="720"/>
        <w:jc w:val="both"/>
      </w:pPr>
    </w:p>
    <w:p w14:paraId="43FB1F4A" w14:textId="77777777" w:rsidR="00CD6EF5" w:rsidRDefault="00CD6EF5" w:rsidP="00CD6EF5">
      <w:pPr>
        <w:tabs>
          <w:tab w:val="left" w:pos="1980"/>
          <w:tab w:val="left" w:pos="3060"/>
          <w:tab w:val="left" w:pos="4580"/>
          <w:tab w:val="left" w:pos="8280"/>
        </w:tabs>
        <w:jc w:val="both"/>
      </w:pPr>
      <w:proofErr w:type="spellStart"/>
      <w:r>
        <w:t>Tanto</w:t>
      </w:r>
      <w:proofErr w:type="spellEnd"/>
      <w:r>
        <w:t xml:space="preserve"> Hartono</w:t>
      </w:r>
      <w:r>
        <w:tab/>
        <w:t>1988-89</w:t>
      </w:r>
      <w:r>
        <w:tab/>
        <w:t>Notre Dame</w:t>
      </w:r>
      <w:r>
        <w:tab/>
        <w:t>Chaotic Dynamics of a Surge Tank</w:t>
      </w:r>
      <w:r>
        <w:tab/>
        <w:t>Caltech</w:t>
      </w:r>
    </w:p>
    <w:p w14:paraId="13EC390B" w14:textId="77777777" w:rsidR="00CD6EF5" w:rsidRDefault="00CD6EF5" w:rsidP="00CD6EF5">
      <w:pPr>
        <w:tabs>
          <w:tab w:val="left" w:pos="1980"/>
          <w:tab w:val="left" w:pos="3060"/>
          <w:tab w:val="left" w:pos="4580"/>
          <w:tab w:val="left" w:pos="8280"/>
        </w:tabs>
        <w:jc w:val="both"/>
      </w:pPr>
      <w:r>
        <w:t>Grace Su</w:t>
      </w:r>
      <w:r>
        <w:tab/>
        <w:t>1991-92</w:t>
      </w:r>
      <w:r>
        <w:tab/>
        <w:t>Michigan</w:t>
      </w:r>
      <w:r>
        <w:tab/>
        <w:t>Falling Film Wave Dynamics</w:t>
      </w:r>
      <w:r>
        <w:tab/>
        <w:t>UCLA</w:t>
      </w:r>
    </w:p>
    <w:p w14:paraId="685528B2" w14:textId="77777777" w:rsidR="00CD6EF5" w:rsidRDefault="00CD6EF5" w:rsidP="00CD6EF5">
      <w:pPr>
        <w:tabs>
          <w:tab w:val="left" w:pos="1980"/>
          <w:tab w:val="left" w:pos="3060"/>
          <w:tab w:val="left" w:pos="4580"/>
          <w:tab w:val="left" w:pos="8280"/>
        </w:tabs>
        <w:jc w:val="both"/>
      </w:pPr>
      <w:r>
        <w:t>See-</w:t>
      </w:r>
      <w:proofErr w:type="spellStart"/>
      <w:r>
        <w:t>Eng</w:t>
      </w:r>
      <w:proofErr w:type="spellEnd"/>
      <w:r>
        <w:t xml:space="preserve"> Pham</w:t>
      </w:r>
      <w:r>
        <w:tab/>
        <w:t>1993-95</w:t>
      </w:r>
      <w:r>
        <w:tab/>
        <w:t>Cornell</w:t>
      </w:r>
      <w:r>
        <w:tab/>
        <w:t>Colloidal Rheology</w:t>
      </w:r>
      <w:r>
        <w:tab/>
        <w:t>Princeton</w:t>
      </w:r>
    </w:p>
    <w:p w14:paraId="26071C5E" w14:textId="77777777" w:rsidR="00CD6EF5" w:rsidRDefault="00CD6EF5" w:rsidP="00CD6EF5">
      <w:pPr>
        <w:tabs>
          <w:tab w:val="left" w:pos="1980"/>
          <w:tab w:val="left" w:pos="3060"/>
          <w:tab w:val="left" w:pos="4580"/>
          <w:tab w:val="left" w:pos="8280"/>
        </w:tabs>
        <w:ind w:right="-720"/>
        <w:jc w:val="both"/>
      </w:pPr>
      <w:r>
        <w:t>Abhishek Agarwal</w:t>
      </w:r>
      <w:r>
        <w:tab/>
        <w:t>1995-97</w:t>
      </w:r>
      <w:r>
        <w:tab/>
        <w:t>Purdue</w:t>
      </w:r>
      <w:r>
        <w:tab/>
        <w:t>Rivulet Dynamics</w:t>
      </w:r>
      <w:r>
        <w:tab/>
        <w:t>Wisconsin (EE)</w:t>
      </w:r>
      <w:r>
        <w:tab/>
      </w:r>
    </w:p>
    <w:p w14:paraId="79D8049B" w14:textId="77777777" w:rsidR="00CD6EF5" w:rsidRDefault="00CD6EF5" w:rsidP="00CD6EF5">
      <w:pPr>
        <w:tabs>
          <w:tab w:val="left" w:pos="1980"/>
          <w:tab w:val="left" w:pos="3060"/>
          <w:tab w:val="left" w:pos="4580"/>
          <w:tab w:val="left" w:pos="8280"/>
        </w:tabs>
        <w:jc w:val="both"/>
      </w:pPr>
      <w:r>
        <w:t>Carolina Wu</w:t>
      </w:r>
      <w:r>
        <w:tab/>
        <w:t>1997-99</w:t>
      </w:r>
      <w:r>
        <w:tab/>
        <w:t>Notre Dame</w:t>
      </w:r>
      <w:r>
        <w:tab/>
        <w:t xml:space="preserve">Fractal </w:t>
      </w:r>
      <w:proofErr w:type="spellStart"/>
      <w:r>
        <w:t>Dewetting</w:t>
      </w:r>
      <w:proofErr w:type="spellEnd"/>
      <w:r>
        <w:tab/>
        <w:t>Cornell</w:t>
      </w:r>
    </w:p>
    <w:p w14:paraId="6F35B2EE" w14:textId="77777777" w:rsidR="00CD6EF5" w:rsidRDefault="00CD6EF5" w:rsidP="00CD6EF5">
      <w:pPr>
        <w:tabs>
          <w:tab w:val="left" w:pos="1980"/>
          <w:tab w:val="left" w:pos="3060"/>
          <w:tab w:val="left" w:pos="4580"/>
          <w:tab w:val="left" w:pos="8280"/>
        </w:tabs>
        <w:jc w:val="both"/>
      </w:pPr>
      <w:r>
        <w:t>Kathy Wu</w:t>
      </w:r>
      <w:r>
        <w:tab/>
        <w:t>1997-98</w:t>
      </w:r>
      <w:r>
        <w:tab/>
        <w:t>Stanford</w:t>
      </w:r>
      <w:r>
        <w:tab/>
        <w:t>Corrosion Dynamics</w:t>
      </w:r>
      <w:r>
        <w:tab/>
        <w:t>Industry</w:t>
      </w:r>
    </w:p>
    <w:p w14:paraId="7A1E41C7" w14:textId="77777777" w:rsidR="00CD6EF5" w:rsidRDefault="00CD6EF5" w:rsidP="00CD6EF5">
      <w:pPr>
        <w:tabs>
          <w:tab w:val="left" w:pos="1980"/>
          <w:tab w:val="left" w:pos="3060"/>
          <w:tab w:val="left" w:pos="4580"/>
          <w:tab w:val="left" w:pos="8280"/>
        </w:tabs>
        <w:jc w:val="both"/>
      </w:pPr>
      <w:r>
        <w:t>Eric Sherer</w:t>
      </w:r>
      <w:r>
        <w:tab/>
        <w:t>1997-00</w:t>
      </w:r>
      <w:r>
        <w:tab/>
        <w:t>Caltech</w:t>
      </w:r>
      <w:r>
        <w:tab/>
        <w:t>Crystallization Patterns,</w:t>
      </w:r>
      <w:r>
        <w:tab/>
        <w:t>Purdue</w:t>
      </w:r>
    </w:p>
    <w:p w14:paraId="75CE7017" w14:textId="77777777" w:rsidR="00CD6EF5" w:rsidRDefault="00CD6EF5" w:rsidP="00CD6EF5">
      <w:pPr>
        <w:tabs>
          <w:tab w:val="left" w:pos="1980"/>
          <w:tab w:val="left" w:pos="3060"/>
          <w:tab w:val="left" w:pos="4580"/>
          <w:tab w:val="left" w:pos="8280"/>
        </w:tabs>
        <w:jc w:val="both"/>
      </w:pPr>
      <w:r>
        <w:tab/>
      </w:r>
      <w:r>
        <w:tab/>
      </w:r>
      <w:r>
        <w:tab/>
        <w:t>Corrosion Dynamics and Fast</w:t>
      </w:r>
    </w:p>
    <w:p w14:paraId="0BAF2BDA" w14:textId="77777777" w:rsidR="00CD6EF5" w:rsidRDefault="00CD6EF5" w:rsidP="00CD6EF5">
      <w:pPr>
        <w:tabs>
          <w:tab w:val="left" w:pos="1980"/>
          <w:tab w:val="left" w:pos="3060"/>
          <w:tab w:val="left" w:pos="4580"/>
          <w:tab w:val="left" w:pos="8280"/>
        </w:tabs>
        <w:jc w:val="both"/>
      </w:pPr>
      <w:r>
        <w:tab/>
      </w:r>
      <w:r>
        <w:tab/>
      </w:r>
      <w:r>
        <w:tab/>
        <w:t>Igniting Catalytic Converters</w:t>
      </w:r>
    </w:p>
    <w:p w14:paraId="5A3209A9" w14:textId="77777777" w:rsidR="00CD6EF5" w:rsidRDefault="00CD6EF5" w:rsidP="00CD6EF5">
      <w:pPr>
        <w:tabs>
          <w:tab w:val="left" w:pos="1980"/>
          <w:tab w:val="left" w:pos="3060"/>
          <w:tab w:val="left" w:pos="4580"/>
          <w:tab w:val="left" w:pos="8280"/>
        </w:tabs>
        <w:jc w:val="both"/>
      </w:pPr>
      <w:r>
        <w:t xml:space="preserve">Alison </w:t>
      </w:r>
      <w:proofErr w:type="spellStart"/>
      <w:r>
        <w:t>Weltner</w:t>
      </w:r>
      <w:proofErr w:type="spellEnd"/>
      <w:r>
        <w:tab/>
        <w:t>1999-01</w:t>
      </w:r>
      <w:r>
        <w:tab/>
        <w:t>Notre Dame</w:t>
      </w:r>
      <w:r>
        <w:tab/>
      </w:r>
      <w:proofErr w:type="spellStart"/>
      <w:r>
        <w:t>Physiodogical</w:t>
      </w:r>
      <w:proofErr w:type="spellEnd"/>
      <w:r>
        <w:t xml:space="preserve"> Dynamics of a Fish,</w:t>
      </w:r>
      <w:r>
        <w:tab/>
        <w:t>Industry</w:t>
      </w:r>
    </w:p>
    <w:p w14:paraId="4CA96C77" w14:textId="77777777" w:rsidR="00CD6EF5" w:rsidRDefault="00CD6EF5" w:rsidP="00CD6EF5">
      <w:pPr>
        <w:tabs>
          <w:tab w:val="left" w:pos="1980"/>
          <w:tab w:val="left" w:pos="3060"/>
          <w:tab w:val="left" w:pos="4580"/>
          <w:tab w:val="left" w:pos="8280"/>
        </w:tabs>
        <w:jc w:val="both"/>
      </w:pPr>
      <w:r>
        <w:tab/>
      </w:r>
      <w:r>
        <w:tab/>
      </w:r>
      <w:r>
        <w:tab/>
        <w:t>DNA Sequencing with Wavelets</w:t>
      </w:r>
    </w:p>
    <w:p w14:paraId="1AB2E36E" w14:textId="2B566014" w:rsidR="00CD6EF5" w:rsidRDefault="00CD6EF5" w:rsidP="00CD6EF5">
      <w:pPr>
        <w:tabs>
          <w:tab w:val="left" w:pos="1980"/>
          <w:tab w:val="left" w:pos="3060"/>
          <w:tab w:val="left" w:pos="4580"/>
          <w:tab w:val="left" w:pos="8280"/>
        </w:tabs>
        <w:jc w:val="both"/>
      </w:pPr>
      <w:r>
        <w:t xml:space="preserve">Justin Burt                </w:t>
      </w:r>
      <w:r>
        <w:tab/>
        <w:t xml:space="preserve">2001-02     Notre Dame      Microfluidics for Diagnostic Kits        </w:t>
      </w:r>
      <w:r>
        <w:tab/>
        <w:t>Texas</w:t>
      </w:r>
    </w:p>
    <w:p w14:paraId="5BCBB067" w14:textId="2BB0AEFE" w:rsidR="00CD6EF5" w:rsidRDefault="00CD6EF5" w:rsidP="00CD6EF5">
      <w:pPr>
        <w:tabs>
          <w:tab w:val="left" w:pos="1980"/>
          <w:tab w:val="left" w:pos="3060"/>
          <w:tab w:val="left" w:pos="4580"/>
          <w:tab w:val="left" w:pos="8280"/>
        </w:tabs>
        <w:jc w:val="both"/>
      </w:pPr>
      <w:r>
        <w:t xml:space="preserve">Kim Hatley               </w:t>
      </w:r>
      <w:r>
        <w:tab/>
        <w:t xml:space="preserve">2004-05     Notre Dame      </w:t>
      </w:r>
      <w:proofErr w:type="spellStart"/>
      <w:r>
        <w:t>Biotissue</w:t>
      </w:r>
      <w:proofErr w:type="spellEnd"/>
      <w:r>
        <w:t xml:space="preserve"> for Drug Encapsulation       </w:t>
      </w:r>
      <w:r>
        <w:tab/>
        <w:t>Industry</w:t>
      </w:r>
    </w:p>
    <w:p w14:paraId="303B3729" w14:textId="343603F1" w:rsidR="00CD6EF5" w:rsidRDefault="00CD6EF5" w:rsidP="00CD6EF5">
      <w:pPr>
        <w:tabs>
          <w:tab w:val="left" w:pos="1980"/>
          <w:tab w:val="left" w:pos="3060"/>
          <w:tab w:val="left" w:pos="4580"/>
          <w:tab w:val="left" w:pos="8280"/>
        </w:tabs>
        <w:jc w:val="both"/>
      </w:pPr>
      <w:r>
        <w:t xml:space="preserve">Andy </w:t>
      </w:r>
      <w:proofErr w:type="spellStart"/>
      <w:r>
        <w:t>Downard</w:t>
      </w:r>
      <w:proofErr w:type="spellEnd"/>
      <w:r>
        <w:t xml:space="preserve">         </w:t>
      </w:r>
      <w:r>
        <w:tab/>
        <w:t xml:space="preserve">2004-05     Notre Dame      Microfluidics and Tech Transfer         </w:t>
      </w:r>
      <w:r>
        <w:tab/>
        <w:t>Caltech</w:t>
      </w:r>
    </w:p>
    <w:p w14:paraId="6ABFEE44" w14:textId="1B4EA0BD" w:rsidR="00CD6EF5" w:rsidRDefault="00CD6EF5" w:rsidP="00CD6EF5">
      <w:pPr>
        <w:tabs>
          <w:tab w:val="left" w:pos="1980"/>
          <w:tab w:val="left" w:pos="3060"/>
          <w:tab w:val="left" w:pos="4580"/>
          <w:tab w:val="left" w:pos="8280"/>
        </w:tabs>
        <w:jc w:val="both"/>
      </w:pPr>
      <w:r>
        <w:lastRenderedPageBreak/>
        <w:t xml:space="preserve">Mike Coogan            </w:t>
      </w:r>
      <w:r>
        <w:tab/>
        <w:t xml:space="preserve">2005-06     Notre Dame      Bacteria Detection </w:t>
      </w:r>
      <w:r>
        <w:tab/>
        <w:t xml:space="preserve"> Industry</w:t>
      </w:r>
    </w:p>
    <w:p w14:paraId="6024A6C1" w14:textId="327923AA" w:rsidR="00CD6EF5" w:rsidRDefault="00CD6EF5" w:rsidP="00CD6EF5">
      <w:pPr>
        <w:tabs>
          <w:tab w:val="left" w:pos="1980"/>
          <w:tab w:val="left" w:pos="3060"/>
          <w:tab w:val="left" w:pos="4580"/>
          <w:tab w:val="left" w:pos="8280"/>
        </w:tabs>
        <w:jc w:val="both"/>
      </w:pPr>
      <w:proofErr w:type="spellStart"/>
      <w:r>
        <w:t>WenTao</w:t>
      </w:r>
      <w:proofErr w:type="spellEnd"/>
      <w:r>
        <w:t xml:space="preserve"> Luo             </w:t>
      </w:r>
      <w:r>
        <w:tab/>
        <w:t>2005-06     Notre Dame      Microfluidics</w:t>
      </w:r>
      <w:r>
        <w:tab/>
        <w:t xml:space="preserve"> Industry</w:t>
      </w:r>
    </w:p>
    <w:p w14:paraId="791E2435" w14:textId="1741FAD6" w:rsidR="00CD6EF5" w:rsidRDefault="00CD6EF5" w:rsidP="00CD6EF5">
      <w:pPr>
        <w:tabs>
          <w:tab w:val="left" w:pos="1980"/>
          <w:tab w:val="left" w:pos="3060"/>
          <w:tab w:val="left" w:pos="4580"/>
          <w:tab w:val="left" w:pos="8280"/>
        </w:tabs>
        <w:jc w:val="both"/>
      </w:pPr>
      <w:r>
        <w:t xml:space="preserve">Korey Chu                 </w:t>
      </w:r>
      <w:r>
        <w:tab/>
        <w:t xml:space="preserve">2005-08    </w:t>
      </w:r>
      <w:r>
        <w:tab/>
        <w:t xml:space="preserve">Notre Dame      Microfluidics                                       </w:t>
      </w:r>
      <w:r>
        <w:tab/>
        <w:t xml:space="preserve"> Industry                   </w:t>
      </w:r>
    </w:p>
    <w:p w14:paraId="14600D40" w14:textId="5940A5C1" w:rsidR="00CD6EF5" w:rsidRDefault="00CD6EF5" w:rsidP="00CD6EF5">
      <w:pPr>
        <w:tabs>
          <w:tab w:val="left" w:pos="1980"/>
          <w:tab w:val="left" w:pos="3060"/>
          <w:tab w:val="left" w:pos="4580"/>
          <w:tab w:val="left" w:pos="8280"/>
        </w:tabs>
        <w:jc w:val="both"/>
      </w:pPr>
      <w:r>
        <w:t xml:space="preserve">Donny Putra              2006-07     Notre Dame      CNT Sensors                                       </w:t>
      </w:r>
      <w:r>
        <w:tab/>
        <w:t>Hopkins</w:t>
      </w:r>
    </w:p>
    <w:p w14:paraId="43E91DCD" w14:textId="2023B7EE" w:rsidR="00CD6EF5" w:rsidRDefault="00CD6EF5" w:rsidP="00CD6EF5">
      <w:pPr>
        <w:tabs>
          <w:tab w:val="left" w:pos="1980"/>
          <w:tab w:val="left" w:pos="3060"/>
          <w:tab w:val="left" w:pos="4580"/>
          <w:tab w:val="left" w:pos="8280"/>
        </w:tabs>
        <w:jc w:val="both"/>
      </w:pPr>
      <w:r>
        <w:t xml:space="preserve">Andy </w:t>
      </w:r>
      <w:proofErr w:type="spellStart"/>
      <w:r>
        <w:t>Aijia</w:t>
      </w:r>
      <w:proofErr w:type="spellEnd"/>
      <w:r>
        <w:t xml:space="preserve">                </w:t>
      </w:r>
      <w:r>
        <w:tab/>
        <w:t xml:space="preserve">2007-08     Notre Dame      CNT Impedance                                  </w:t>
      </w:r>
      <w:r>
        <w:tab/>
        <w:t>UCLA</w:t>
      </w:r>
    </w:p>
    <w:p w14:paraId="61291B3C" w14:textId="4D90B708" w:rsidR="00CD6EF5" w:rsidRDefault="00CD6EF5" w:rsidP="00CD6EF5">
      <w:pPr>
        <w:tabs>
          <w:tab w:val="left" w:pos="1980"/>
          <w:tab w:val="left" w:pos="3060"/>
          <w:tab w:val="left" w:pos="4580"/>
          <w:tab w:val="left" w:pos="8280"/>
        </w:tabs>
        <w:jc w:val="both"/>
      </w:pPr>
      <w:r>
        <w:t xml:space="preserve">Patrick </w:t>
      </w:r>
      <w:proofErr w:type="spellStart"/>
      <w:r>
        <w:t>Kuscik</w:t>
      </w:r>
      <w:proofErr w:type="spellEnd"/>
      <w:r>
        <w:t xml:space="preserve">            2008-09     Notre Dame      Genetic Diagnostics                         </w:t>
      </w:r>
      <w:r>
        <w:tab/>
        <w:t>Med School</w:t>
      </w:r>
    </w:p>
    <w:p w14:paraId="0106BDDE" w14:textId="151D42B0" w:rsidR="00CD6EF5" w:rsidRDefault="00CD6EF5" w:rsidP="00CD6EF5">
      <w:pPr>
        <w:tabs>
          <w:tab w:val="left" w:pos="1980"/>
          <w:tab w:val="left" w:pos="3060"/>
          <w:tab w:val="left" w:pos="4580"/>
          <w:tab w:val="left" w:pos="8280"/>
        </w:tabs>
        <w:jc w:val="both"/>
      </w:pPr>
      <w:r>
        <w:t xml:space="preserve">Peter </w:t>
      </w:r>
      <w:proofErr w:type="spellStart"/>
      <w:r>
        <w:t>Musheheimer</w:t>
      </w:r>
      <w:proofErr w:type="spellEnd"/>
      <w:r>
        <w:t xml:space="preserve"> 2008-10      Notre Dame      </w:t>
      </w:r>
      <w:proofErr w:type="spellStart"/>
      <w:r>
        <w:t>Nanoslot</w:t>
      </w:r>
      <w:proofErr w:type="spellEnd"/>
      <w:r>
        <w:t xml:space="preserve"> </w:t>
      </w:r>
      <w:proofErr w:type="spellStart"/>
      <w:r>
        <w:t>Electrokinetics</w:t>
      </w:r>
      <w:proofErr w:type="spellEnd"/>
      <w:r>
        <w:t xml:space="preserve">                   </w:t>
      </w:r>
      <w:r>
        <w:tab/>
        <w:t>Wisconsin</w:t>
      </w:r>
    </w:p>
    <w:p w14:paraId="7AAEA4CB" w14:textId="10C7E816" w:rsidR="00CD6EF5" w:rsidRDefault="00CD6EF5" w:rsidP="00CD6EF5">
      <w:pPr>
        <w:tabs>
          <w:tab w:val="left" w:pos="1980"/>
          <w:tab w:val="left" w:pos="3060"/>
          <w:tab w:val="left" w:pos="4580"/>
          <w:tab w:val="left" w:pos="8280"/>
        </w:tabs>
        <w:jc w:val="both"/>
      </w:pPr>
      <w:r>
        <w:t xml:space="preserve">Bryan Caufield          </w:t>
      </w:r>
      <w:r>
        <w:tab/>
        <w:t>2008-09      Notre Dame      Genetic Diagnostics</w:t>
      </w:r>
      <w:r>
        <w:tab/>
        <w:t xml:space="preserve"> Industry</w:t>
      </w:r>
    </w:p>
    <w:p w14:paraId="18F4F3F7" w14:textId="1E940F10" w:rsidR="00CD6EF5" w:rsidRDefault="00CD6EF5" w:rsidP="00CD6EF5">
      <w:pPr>
        <w:tabs>
          <w:tab w:val="left" w:pos="1980"/>
          <w:tab w:val="left" w:pos="3060"/>
          <w:tab w:val="left" w:pos="4580"/>
          <w:tab w:val="left" w:pos="8280"/>
        </w:tabs>
        <w:jc w:val="both"/>
      </w:pPr>
      <w:r>
        <w:t xml:space="preserve">Lauren </w:t>
      </w:r>
      <w:proofErr w:type="spellStart"/>
      <w:r>
        <w:t>Floccare</w:t>
      </w:r>
      <w:proofErr w:type="spellEnd"/>
      <w:r>
        <w:t xml:space="preserve">         2008- 09    Notre Dame      </w:t>
      </w:r>
      <w:proofErr w:type="spellStart"/>
      <w:r>
        <w:t>Nanocolloid</w:t>
      </w:r>
      <w:proofErr w:type="spellEnd"/>
      <w:r>
        <w:t xml:space="preserve"> DEP                               </w:t>
      </w:r>
      <w:r>
        <w:tab/>
        <w:t xml:space="preserve"> Industry</w:t>
      </w:r>
    </w:p>
    <w:p w14:paraId="083FFF42" w14:textId="08668052" w:rsidR="00CD6EF5" w:rsidRDefault="00CD6EF5" w:rsidP="00CD6EF5">
      <w:pPr>
        <w:tabs>
          <w:tab w:val="left" w:pos="1980"/>
          <w:tab w:val="left" w:pos="3060"/>
          <w:tab w:val="left" w:pos="4580"/>
          <w:tab w:val="left" w:pos="8280"/>
        </w:tabs>
        <w:jc w:val="both"/>
      </w:pPr>
      <w:r>
        <w:t xml:space="preserve">Yunshan Wang           2008           Peking </w:t>
      </w:r>
      <w:proofErr w:type="spellStart"/>
      <w:r>
        <w:t>Univ</w:t>
      </w:r>
      <w:proofErr w:type="spellEnd"/>
      <w:r>
        <w:t xml:space="preserve">      Nanofabrication                                 Notre Dame</w:t>
      </w:r>
    </w:p>
    <w:p w14:paraId="1A30471E" w14:textId="68793321" w:rsidR="00CD6EF5" w:rsidRDefault="00CD6EF5" w:rsidP="00CD6EF5">
      <w:pPr>
        <w:tabs>
          <w:tab w:val="left" w:pos="1980"/>
          <w:tab w:val="left" w:pos="3060"/>
          <w:tab w:val="left" w:pos="4580"/>
          <w:tab w:val="left" w:pos="8280"/>
        </w:tabs>
        <w:jc w:val="both"/>
      </w:pPr>
      <w:r>
        <w:t xml:space="preserve">Thomas Hagan          2009-10      Notre Dame      </w:t>
      </w:r>
      <w:proofErr w:type="spellStart"/>
      <w:r>
        <w:t>Nanocolloid</w:t>
      </w:r>
      <w:proofErr w:type="spellEnd"/>
      <w:r>
        <w:t xml:space="preserve"> Impedance                 UC San Diego</w:t>
      </w:r>
    </w:p>
    <w:p w14:paraId="49250FF5" w14:textId="271BF815" w:rsidR="00CD6EF5" w:rsidRDefault="00CD6EF5" w:rsidP="00CD6EF5">
      <w:pPr>
        <w:tabs>
          <w:tab w:val="left" w:pos="1980"/>
          <w:tab w:val="left" w:pos="3060"/>
          <w:tab w:val="left" w:pos="4580"/>
          <w:tab w:val="left" w:pos="8280"/>
        </w:tabs>
        <w:jc w:val="both"/>
      </w:pPr>
      <w:r>
        <w:t xml:space="preserve">Andrew </w:t>
      </w:r>
      <w:proofErr w:type="spellStart"/>
      <w:r>
        <w:t>Loza</w:t>
      </w:r>
      <w:proofErr w:type="spellEnd"/>
      <w:r>
        <w:t xml:space="preserve">              2009-10      Notre Dame      RNA Sensing            Washington U. Med School</w:t>
      </w:r>
    </w:p>
    <w:p w14:paraId="2DE1FD7A" w14:textId="7708FAFE" w:rsidR="00CD6EF5" w:rsidRDefault="00CD6EF5" w:rsidP="00CD6EF5">
      <w:pPr>
        <w:tabs>
          <w:tab w:val="left" w:pos="1980"/>
          <w:tab w:val="left" w:pos="3060"/>
          <w:tab w:val="left" w:pos="4580"/>
          <w:tab w:val="left" w:pos="8280"/>
        </w:tabs>
        <w:jc w:val="both"/>
      </w:pPr>
      <w:r>
        <w:t xml:space="preserve">Andrew </w:t>
      </w:r>
      <w:proofErr w:type="spellStart"/>
      <w:r>
        <w:t>Chapouros</w:t>
      </w:r>
      <w:proofErr w:type="spellEnd"/>
      <w:r>
        <w:t xml:space="preserve">   2009-11      Notre Dame      DNA Sensing                                        </w:t>
      </w:r>
      <w:r>
        <w:tab/>
        <w:t>Industry</w:t>
      </w:r>
    </w:p>
    <w:p w14:paraId="51C5F222" w14:textId="0574F949" w:rsidR="00CD6EF5" w:rsidRDefault="00CD6EF5" w:rsidP="00CD6EF5">
      <w:pPr>
        <w:tabs>
          <w:tab w:val="left" w:pos="1980"/>
          <w:tab w:val="left" w:pos="3060"/>
          <w:tab w:val="left" w:pos="4580"/>
          <w:tab w:val="left" w:pos="8280"/>
        </w:tabs>
        <w:jc w:val="both"/>
      </w:pPr>
      <w:r>
        <w:t xml:space="preserve">David </w:t>
      </w:r>
      <w:proofErr w:type="spellStart"/>
      <w:r>
        <w:t>Riehm</w:t>
      </w:r>
      <w:proofErr w:type="spellEnd"/>
      <w:r>
        <w:tab/>
        <w:t xml:space="preserve"> 2009-11      Notre Dame      Solar Cells                                              Minnesota </w:t>
      </w:r>
    </w:p>
    <w:p w14:paraId="31E6E0C3" w14:textId="738C2C06" w:rsidR="00CD6EF5" w:rsidRDefault="00CD6EF5" w:rsidP="00CD6EF5">
      <w:pPr>
        <w:tabs>
          <w:tab w:val="left" w:pos="1980"/>
          <w:tab w:val="left" w:pos="3060"/>
          <w:tab w:val="left" w:pos="4580"/>
          <w:tab w:val="left" w:pos="8280"/>
        </w:tabs>
        <w:jc w:val="both"/>
      </w:pPr>
      <w:r>
        <w:t>Paul Scheel</w:t>
      </w:r>
      <w:r>
        <w:tab/>
        <w:t xml:space="preserve"> 2010-11      Notre Dame      Protein Sensing        Northwestern Medical Sch.</w:t>
      </w:r>
    </w:p>
    <w:p w14:paraId="01496D97" w14:textId="514DB989" w:rsidR="00CD6EF5" w:rsidRDefault="00CD6EF5" w:rsidP="00CD6EF5">
      <w:pPr>
        <w:tabs>
          <w:tab w:val="left" w:pos="1980"/>
          <w:tab w:val="left" w:pos="3060"/>
          <w:tab w:val="left" w:pos="4580"/>
          <w:tab w:val="left" w:pos="8280"/>
        </w:tabs>
        <w:jc w:val="both"/>
      </w:pPr>
      <w:r>
        <w:t>Truong Pham              2011-12      Notre Dame      Photoconductive Sensing                  Minnesota</w:t>
      </w:r>
    </w:p>
    <w:p w14:paraId="78FDD7AC" w14:textId="6381DF75" w:rsidR="00CD6EF5" w:rsidRDefault="00CD6EF5" w:rsidP="00CD6EF5">
      <w:pPr>
        <w:tabs>
          <w:tab w:val="left" w:pos="1980"/>
          <w:tab w:val="left" w:pos="3060"/>
          <w:tab w:val="left" w:pos="4580"/>
          <w:tab w:val="left" w:pos="8280"/>
        </w:tabs>
        <w:jc w:val="both"/>
      </w:pPr>
      <w:r>
        <w:t xml:space="preserve">Christine Rusting        2011-12      Notre Dame      </w:t>
      </w:r>
      <w:proofErr w:type="spellStart"/>
      <w:r>
        <w:t>Nanoporous</w:t>
      </w:r>
      <w:proofErr w:type="spellEnd"/>
      <w:r>
        <w:t xml:space="preserve"> Membrane Sensor           Industry     </w:t>
      </w:r>
    </w:p>
    <w:p w14:paraId="3D47ECED" w14:textId="5F558415" w:rsidR="00CD6EF5" w:rsidRDefault="00CD6EF5" w:rsidP="00CD6EF5">
      <w:pPr>
        <w:tabs>
          <w:tab w:val="left" w:pos="1980"/>
          <w:tab w:val="left" w:pos="3060"/>
          <w:tab w:val="left" w:pos="4580"/>
          <w:tab w:val="left" w:pos="8280"/>
        </w:tabs>
        <w:jc w:val="both"/>
      </w:pPr>
      <w:r>
        <w:t xml:space="preserve">Andrew </w:t>
      </w:r>
      <w:proofErr w:type="spellStart"/>
      <w:r>
        <w:t>Ayoob</w:t>
      </w:r>
      <w:proofErr w:type="spellEnd"/>
      <w:r>
        <w:t xml:space="preserve">          2011-12      Notre Dame     Proteomic Mass Spectrometry             Harvard</w:t>
      </w:r>
    </w:p>
    <w:p w14:paraId="0B5926D4" w14:textId="6EB8FF9B" w:rsidR="00CD6EF5" w:rsidRDefault="00CD6EF5" w:rsidP="00CD6EF5">
      <w:pPr>
        <w:tabs>
          <w:tab w:val="left" w:pos="1980"/>
          <w:tab w:val="left" w:pos="3060"/>
          <w:tab w:val="left" w:pos="4580"/>
          <w:tab w:val="left" w:pos="8280"/>
        </w:tabs>
        <w:jc w:val="both"/>
      </w:pPr>
      <w:r>
        <w:t>Nick Rodriguez          2011- 12      Notre Dame     Membrane Sensor                          Northwestern</w:t>
      </w:r>
    </w:p>
    <w:p w14:paraId="7633479D" w14:textId="6BE40C64" w:rsidR="00CD6EF5" w:rsidRDefault="00CD6EF5" w:rsidP="00CD6EF5">
      <w:pPr>
        <w:tabs>
          <w:tab w:val="left" w:pos="1980"/>
          <w:tab w:val="left" w:pos="3060"/>
          <w:tab w:val="left" w:pos="4580"/>
          <w:tab w:val="left" w:pos="8280"/>
        </w:tabs>
        <w:jc w:val="both"/>
      </w:pPr>
      <w:r>
        <w:t xml:space="preserve">Dario Mazza               2012           Imperial           Photoconductive Sensing                    </w:t>
      </w:r>
      <w:r>
        <w:tab/>
        <w:t>Imperial</w:t>
      </w:r>
    </w:p>
    <w:p w14:paraId="284F3F82" w14:textId="26BC408E" w:rsidR="00CD6EF5" w:rsidRDefault="00CD6EF5" w:rsidP="00CD6EF5">
      <w:pPr>
        <w:tabs>
          <w:tab w:val="left" w:pos="1980"/>
          <w:tab w:val="left" w:pos="3060"/>
          <w:tab w:val="left" w:pos="4580"/>
          <w:tab w:val="left" w:pos="8280"/>
        </w:tabs>
        <w:jc w:val="both"/>
      </w:pPr>
      <w:r>
        <w:t xml:space="preserve">Mark </w:t>
      </w:r>
      <w:proofErr w:type="spellStart"/>
      <w:r>
        <w:t>Sonderman</w:t>
      </w:r>
      <w:proofErr w:type="spellEnd"/>
      <w:r>
        <w:t xml:space="preserve">      2012           Notre Dame     Membrane Sensor                              </w:t>
      </w:r>
      <w:r>
        <w:tab/>
        <w:t xml:space="preserve"> Industry</w:t>
      </w:r>
    </w:p>
    <w:p w14:paraId="0344203E" w14:textId="1F05548A" w:rsidR="00CD6EF5" w:rsidRDefault="00CD6EF5" w:rsidP="00CD6EF5">
      <w:pPr>
        <w:tabs>
          <w:tab w:val="left" w:pos="1980"/>
          <w:tab w:val="left" w:pos="3060"/>
          <w:tab w:val="left" w:pos="4580"/>
          <w:tab w:val="left" w:pos="8280"/>
        </w:tabs>
        <w:jc w:val="both"/>
      </w:pPr>
      <w:r>
        <w:t xml:space="preserve">Nicholas </w:t>
      </w:r>
      <w:proofErr w:type="spellStart"/>
      <w:r>
        <w:t>Schmeidler</w:t>
      </w:r>
      <w:proofErr w:type="spellEnd"/>
      <w:r>
        <w:t xml:space="preserve"> 2012           Notre Dame     Membrane Sensor                               </w:t>
      </w:r>
      <w:r>
        <w:tab/>
        <w:t>Industry</w:t>
      </w:r>
    </w:p>
    <w:p w14:paraId="67959EF9" w14:textId="2A88FA84" w:rsidR="00CD6EF5" w:rsidRDefault="00CD6EF5" w:rsidP="00CD6EF5">
      <w:pPr>
        <w:tabs>
          <w:tab w:val="left" w:pos="1980"/>
          <w:tab w:val="left" w:pos="3060"/>
          <w:tab w:val="left" w:pos="4580"/>
          <w:tab w:val="left" w:pos="8280"/>
        </w:tabs>
        <w:jc w:val="both"/>
      </w:pPr>
      <w:r>
        <w:t xml:space="preserve">Sara Dale                     2012           Notre Dame     Surface Acoustic Wave Mass </w:t>
      </w:r>
      <w:proofErr w:type="spellStart"/>
      <w:r>
        <w:t>Spect</w:t>
      </w:r>
      <w:proofErr w:type="spellEnd"/>
      <w:r>
        <w:t xml:space="preserve">   </w:t>
      </w:r>
      <w:r>
        <w:tab/>
        <w:t>Industry</w:t>
      </w:r>
    </w:p>
    <w:p w14:paraId="720095FD" w14:textId="63FF5F43" w:rsidR="00CD6EF5" w:rsidRDefault="00CD6EF5" w:rsidP="00CD6EF5">
      <w:pPr>
        <w:tabs>
          <w:tab w:val="left" w:pos="1980"/>
          <w:tab w:val="left" w:pos="3060"/>
          <w:tab w:val="left" w:pos="4580"/>
          <w:tab w:val="left" w:pos="8280"/>
        </w:tabs>
        <w:jc w:val="both"/>
      </w:pPr>
      <w:r>
        <w:t xml:space="preserve">Nicole McMillan         2012           Notre Dame      Membrane Sensor                              </w:t>
      </w:r>
      <w:r>
        <w:tab/>
        <w:t>Industry</w:t>
      </w:r>
    </w:p>
    <w:p w14:paraId="1B871275" w14:textId="56F667DA" w:rsidR="00CD6EF5" w:rsidRDefault="00CD6EF5" w:rsidP="00CD6EF5">
      <w:pPr>
        <w:tabs>
          <w:tab w:val="left" w:pos="1980"/>
          <w:tab w:val="left" w:pos="3060"/>
          <w:tab w:val="left" w:pos="4580"/>
          <w:tab w:val="left" w:pos="8280"/>
        </w:tabs>
        <w:jc w:val="both"/>
      </w:pPr>
      <w:r>
        <w:t xml:space="preserve">Annie Shepherd          2013           Notre Dame      Membrane Sensor                             </w:t>
      </w:r>
      <w:r>
        <w:tab/>
        <w:t xml:space="preserve"> Industry</w:t>
      </w:r>
    </w:p>
    <w:p w14:paraId="27DBDC9C" w14:textId="49443F02" w:rsidR="00CD6EF5" w:rsidRDefault="00CD6EF5" w:rsidP="00CD6EF5">
      <w:pPr>
        <w:tabs>
          <w:tab w:val="left" w:pos="1980"/>
          <w:tab w:val="left" w:pos="3060"/>
          <w:tab w:val="left" w:pos="4580"/>
          <w:tab w:val="left" w:pos="8280"/>
        </w:tabs>
        <w:jc w:val="both"/>
      </w:pPr>
      <w:r>
        <w:t>Robin Lawler                2013           Notre Dame      Membrane Sensor                        Georgia Tech</w:t>
      </w:r>
    </w:p>
    <w:p w14:paraId="38AB18CD" w14:textId="354D6E03" w:rsidR="00CD6EF5" w:rsidRDefault="00CD6EF5" w:rsidP="00CD6EF5">
      <w:pPr>
        <w:tabs>
          <w:tab w:val="left" w:pos="1980"/>
          <w:tab w:val="left" w:pos="3060"/>
          <w:tab w:val="left" w:pos="4580"/>
          <w:tab w:val="left" w:pos="8280"/>
        </w:tabs>
        <w:jc w:val="both"/>
      </w:pPr>
      <w:r>
        <w:t>Chris Walker                2013           Notre Dame      Membrane Sensor             North Carolina State</w:t>
      </w:r>
    </w:p>
    <w:p w14:paraId="16E338EE" w14:textId="4B699F93" w:rsidR="00CD6EF5" w:rsidRDefault="00CD6EF5" w:rsidP="00CD6EF5">
      <w:pPr>
        <w:tabs>
          <w:tab w:val="left" w:pos="1980"/>
          <w:tab w:val="left" w:pos="3060"/>
          <w:tab w:val="left" w:pos="4580"/>
          <w:tab w:val="left" w:pos="8280"/>
        </w:tabs>
        <w:jc w:val="both"/>
      </w:pPr>
      <w:proofErr w:type="spellStart"/>
      <w:r>
        <w:t>Hongtan</w:t>
      </w:r>
      <w:proofErr w:type="spellEnd"/>
      <w:r>
        <w:t xml:space="preserve"> Du                 2013           Peking Univ.     </w:t>
      </w:r>
      <w:proofErr w:type="spellStart"/>
      <w:r>
        <w:t>Nanofunnel</w:t>
      </w:r>
      <w:proofErr w:type="spellEnd"/>
      <w:r>
        <w:t xml:space="preserve"> Agglutination            Peking </w:t>
      </w:r>
      <w:proofErr w:type="spellStart"/>
      <w:r>
        <w:t>Univ</w:t>
      </w:r>
      <w:proofErr w:type="spellEnd"/>
    </w:p>
    <w:p w14:paraId="260BCEBD" w14:textId="7EAA71FE" w:rsidR="00CD6EF5" w:rsidRDefault="00CD6EF5" w:rsidP="00CD6EF5">
      <w:pPr>
        <w:tabs>
          <w:tab w:val="left" w:pos="1980"/>
          <w:tab w:val="left" w:pos="3060"/>
          <w:tab w:val="left" w:pos="4580"/>
          <w:tab w:val="left" w:pos="8280"/>
        </w:tabs>
        <w:jc w:val="both"/>
      </w:pPr>
      <w:r>
        <w:t xml:space="preserve">Didi She                       2013           Peking Univ.     Si Cone </w:t>
      </w:r>
      <w:proofErr w:type="spellStart"/>
      <w:r>
        <w:t>Plasmonics</w:t>
      </w:r>
      <w:proofErr w:type="spellEnd"/>
      <w:r>
        <w:t xml:space="preserve">                      </w:t>
      </w:r>
      <w:proofErr w:type="spellStart"/>
      <w:r>
        <w:t>Univ</w:t>
      </w:r>
      <w:proofErr w:type="spellEnd"/>
      <w:r>
        <w:t xml:space="preserve"> of Penn</w:t>
      </w:r>
    </w:p>
    <w:p w14:paraId="2E06FF0E" w14:textId="2E1B9CC0" w:rsidR="00CD6EF5" w:rsidRDefault="00CD6EF5" w:rsidP="00CD6EF5">
      <w:pPr>
        <w:tabs>
          <w:tab w:val="left" w:pos="1980"/>
          <w:tab w:val="left" w:pos="3060"/>
          <w:tab w:val="left" w:pos="4580"/>
          <w:tab w:val="left" w:pos="8280"/>
        </w:tabs>
        <w:jc w:val="both"/>
      </w:pPr>
      <w:proofErr w:type="spellStart"/>
      <w:r>
        <w:t>Bihan</w:t>
      </w:r>
      <w:proofErr w:type="spellEnd"/>
      <w:r>
        <w:t xml:space="preserve"> Zhu                    2013           Notre Dame       </w:t>
      </w:r>
      <w:proofErr w:type="spellStart"/>
      <w:r>
        <w:t>Nanocone</w:t>
      </w:r>
      <w:proofErr w:type="spellEnd"/>
      <w:r>
        <w:t xml:space="preserve"> Array                                Cornell</w:t>
      </w:r>
    </w:p>
    <w:p w14:paraId="5D73801F" w14:textId="1E8AEA7D" w:rsidR="00CD6EF5" w:rsidRDefault="00CD6EF5" w:rsidP="00CD6EF5">
      <w:pPr>
        <w:tabs>
          <w:tab w:val="left" w:pos="1980"/>
          <w:tab w:val="left" w:pos="3060"/>
          <w:tab w:val="left" w:pos="4580"/>
          <w:tab w:val="left" w:pos="8280"/>
        </w:tabs>
        <w:jc w:val="both"/>
      </w:pPr>
      <w:r>
        <w:t>Karla Gonzalez           2013           Monterey Tec.   AC Electrospinning                        Notre Dame</w:t>
      </w:r>
    </w:p>
    <w:p w14:paraId="3306FC68" w14:textId="52528C9C" w:rsidR="00CD6EF5" w:rsidRDefault="00CD6EF5" w:rsidP="00CD6EF5">
      <w:pPr>
        <w:tabs>
          <w:tab w:val="left" w:pos="1980"/>
          <w:tab w:val="left" w:pos="3060"/>
          <w:tab w:val="left" w:pos="4580"/>
          <w:tab w:val="left" w:pos="8280"/>
        </w:tabs>
        <w:jc w:val="both"/>
      </w:pPr>
      <w:r>
        <w:t xml:space="preserve">Andrew Chang            2013          Chung Cheng     Integrated Chip                                   Post Doc </w:t>
      </w:r>
    </w:p>
    <w:p w14:paraId="2E0DDEC6" w14:textId="43E91649" w:rsidR="00CD6EF5" w:rsidRDefault="00CD6EF5" w:rsidP="00CD6EF5">
      <w:pPr>
        <w:tabs>
          <w:tab w:val="left" w:pos="1980"/>
          <w:tab w:val="left" w:pos="3060"/>
          <w:tab w:val="left" w:pos="4580"/>
          <w:tab w:val="left" w:pos="8280"/>
        </w:tabs>
        <w:jc w:val="both"/>
      </w:pPr>
      <w:r>
        <w:t>Katelin Hansen           2014          Notre Dame       Membrane Sensor                                Industry</w:t>
      </w:r>
    </w:p>
    <w:p w14:paraId="65282639" w14:textId="6008D1A6" w:rsidR="00CD6EF5" w:rsidRDefault="00CD6EF5" w:rsidP="00CD6EF5">
      <w:pPr>
        <w:tabs>
          <w:tab w:val="left" w:pos="1980"/>
          <w:tab w:val="left" w:pos="3060"/>
          <w:tab w:val="left" w:pos="4580"/>
          <w:tab w:val="left" w:pos="8280"/>
        </w:tabs>
        <w:jc w:val="both"/>
      </w:pPr>
      <w:r>
        <w:t>David Schipper           2014          Notre Dame       RT-PCR with Conductance Sensors    Industry</w:t>
      </w:r>
    </w:p>
    <w:p w14:paraId="504F3FCF" w14:textId="4D5FB30F" w:rsidR="00CD6EF5" w:rsidRDefault="00CD6EF5" w:rsidP="00CD6EF5">
      <w:pPr>
        <w:tabs>
          <w:tab w:val="left" w:pos="1980"/>
          <w:tab w:val="left" w:pos="3060"/>
          <w:tab w:val="left" w:pos="4580"/>
          <w:tab w:val="left" w:pos="8280"/>
        </w:tabs>
        <w:jc w:val="both"/>
      </w:pPr>
      <w:proofErr w:type="spellStart"/>
      <w:r>
        <w:t>Yurui</w:t>
      </w:r>
      <w:proofErr w:type="spellEnd"/>
      <w:r>
        <w:t xml:space="preserve"> Qu                      2014          Zhejiang </w:t>
      </w:r>
      <w:proofErr w:type="spellStart"/>
      <w:r>
        <w:t>Univ</w:t>
      </w:r>
      <w:proofErr w:type="spellEnd"/>
      <w:r>
        <w:t xml:space="preserve">    Positive Gain Nanoparticles               Zhejiang</w:t>
      </w:r>
    </w:p>
    <w:p w14:paraId="0B4FBFA5" w14:textId="6B65138C" w:rsidR="00CD6EF5" w:rsidRDefault="00CD6EF5" w:rsidP="00CD6EF5">
      <w:pPr>
        <w:tabs>
          <w:tab w:val="left" w:pos="1980"/>
          <w:tab w:val="left" w:pos="3060"/>
          <w:tab w:val="left" w:pos="4580"/>
          <w:tab w:val="left" w:pos="8280"/>
        </w:tabs>
        <w:jc w:val="both"/>
      </w:pPr>
      <w:r>
        <w:t>Jia Chloe Gao             2014          Fudan                  Membrane Sensors                      UC Berkeley</w:t>
      </w:r>
    </w:p>
    <w:p w14:paraId="0D77CF72" w14:textId="77777777" w:rsidR="00CD6EF5" w:rsidRDefault="00CD6EF5" w:rsidP="00CD6EF5">
      <w:pPr>
        <w:tabs>
          <w:tab w:val="left" w:pos="1980"/>
          <w:tab w:val="left" w:pos="3060"/>
          <w:tab w:val="left" w:pos="4580"/>
          <w:tab w:val="left" w:pos="8280"/>
        </w:tabs>
        <w:jc w:val="both"/>
      </w:pPr>
      <w:r>
        <w:t xml:space="preserve">Franklin Mejia           2014          Monterrey Tech  </w:t>
      </w:r>
      <w:proofErr w:type="spellStart"/>
      <w:r>
        <w:t>Upconversion</w:t>
      </w:r>
      <w:proofErr w:type="spellEnd"/>
      <w:r>
        <w:t xml:space="preserve"> Nanoparticles            Notre Dame</w:t>
      </w:r>
    </w:p>
    <w:p w14:paraId="485E0C39" w14:textId="1FABDE8B" w:rsidR="00CD6EF5" w:rsidRDefault="00CD6EF5" w:rsidP="00CD6EF5">
      <w:pPr>
        <w:tabs>
          <w:tab w:val="left" w:pos="1980"/>
          <w:tab w:val="left" w:pos="3060"/>
          <w:tab w:val="left" w:pos="4580"/>
          <w:tab w:val="left" w:pos="8280"/>
        </w:tabs>
        <w:jc w:val="both"/>
      </w:pPr>
      <w:r>
        <w:t xml:space="preserve">Rose </w:t>
      </w:r>
      <w:proofErr w:type="spellStart"/>
      <w:r>
        <w:t>Dorfler</w:t>
      </w:r>
      <w:proofErr w:type="spellEnd"/>
      <w:r>
        <w:t xml:space="preserve">              2014-16     Notre Dame         Endotoxin Detection                         Fulbright</w:t>
      </w:r>
    </w:p>
    <w:p w14:paraId="5B07CF4E" w14:textId="77777777" w:rsidR="00CD6EF5" w:rsidRDefault="00CD6EF5" w:rsidP="00CD6EF5">
      <w:pPr>
        <w:tabs>
          <w:tab w:val="left" w:pos="1980"/>
          <w:tab w:val="left" w:pos="3060"/>
          <w:tab w:val="left" w:pos="4580"/>
          <w:tab w:val="left" w:pos="8280"/>
        </w:tabs>
        <w:jc w:val="both"/>
      </w:pPr>
      <w:r>
        <w:tab/>
      </w:r>
      <w:r>
        <w:tab/>
      </w:r>
      <w:r>
        <w:tab/>
        <w:t xml:space="preserve">                                                      Carnegie-Mellon</w:t>
      </w:r>
    </w:p>
    <w:p w14:paraId="55A8D30E" w14:textId="77777777" w:rsidR="00CD6EF5" w:rsidRDefault="00CD6EF5" w:rsidP="00CD6EF5">
      <w:pPr>
        <w:tabs>
          <w:tab w:val="left" w:pos="1980"/>
          <w:tab w:val="left" w:pos="3060"/>
          <w:tab w:val="left" w:pos="4580"/>
          <w:tab w:val="left" w:pos="8280"/>
        </w:tabs>
        <w:jc w:val="both"/>
      </w:pPr>
      <w:r>
        <w:t>Paul O’Neil               2015          Dublin City U      3D Chip Fabrication                             DCU</w:t>
      </w:r>
    </w:p>
    <w:p w14:paraId="48B59342" w14:textId="77777777" w:rsidR="00CD6EF5" w:rsidRDefault="00CD6EF5" w:rsidP="00CD6EF5">
      <w:pPr>
        <w:tabs>
          <w:tab w:val="left" w:pos="1980"/>
          <w:tab w:val="left" w:pos="3060"/>
          <w:tab w:val="left" w:pos="4580"/>
          <w:tab w:val="left" w:pos="8280"/>
        </w:tabs>
        <w:jc w:val="both"/>
      </w:pPr>
      <w:r>
        <w:t xml:space="preserve">Flora </w:t>
      </w:r>
      <w:proofErr w:type="spellStart"/>
      <w:r>
        <w:t>Kleicmann</w:t>
      </w:r>
      <w:proofErr w:type="spellEnd"/>
      <w:r>
        <w:t xml:space="preserve">       2015-16     </w:t>
      </w:r>
      <w:proofErr w:type="spellStart"/>
      <w:r>
        <w:t>Eotvos</w:t>
      </w:r>
      <w:proofErr w:type="spellEnd"/>
      <w:r>
        <w:t xml:space="preserve">, Hungary miRNA Separation                   </w:t>
      </w:r>
      <w:proofErr w:type="spellStart"/>
      <w:r>
        <w:t>Pazmony</w:t>
      </w:r>
      <w:proofErr w:type="spellEnd"/>
      <w:r>
        <w:t xml:space="preserve"> Catholic</w:t>
      </w:r>
    </w:p>
    <w:p w14:paraId="78DF1647" w14:textId="29FA54AF" w:rsidR="00CD6EF5" w:rsidRDefault="00CD6EF5" w:rsidP="00CD6EF5">
      <w:pPr>
        <w:tabs>
          <w:tab w:val="left" w:pos="1980"/>
          <w:tab w:val="left" w:pos="3060"/>
          <w:tab w:val="left" w:pos="4580"/>
          <w:tab w:val="left" w:pos="8280"/>
        </w:tabs>
        <w:jc w:val="both"/>
      </w:pPr>
      <w:r>
        <w:t>Elaine Smith             2016-17      Notre Dame        depletion nanoparticle assay</w:t>
      </w:r>
      <w:r w:rsidR="00307D07">
        <w:t xml:space="preserve">             Industry</w:t>
      </w:r>
    </w:p>
    <w:p w14:paraId="216690B0" w14:textId="77777777" w:rsidR="00CD6EF5" w:rsidRDefault="00CD6EF5" w:rsidP="00CD6EF5">
      <w:pPr>
        <w:tabs>
          <w:tab w:val="left" w:pos="1980"/>
          <w:tab w:val="left" w:pos="3060"/>
          <w:tab w:val="left" w:pos="4580"/>
          <w:tab w:val="left" w:pos="8280"/>
        </w:tabs>
        <w:jc w:val="both"/>
      </w:pPr>
      <w:r>
        <w:t xml:space="preserve">Olivia </w:t>
      </w:r>
      <w:proofErr w:type="spellStart"/>
      <w:r>
        <w:t>Frasher</w:t>
      </w:r>
      <w:proofErr w:type="spellEnd"/>
      <w:r>
        <w:t xml:space="preserve">           2017-          Notre Dame        membrane sensor </w:t>
      </w:r>
    </w:p>
    <w:p w14:paraId="76C9832E" w14:textId="77777777" w:rsidR="00CD6EF5" w:rsidRDefault="00CD6EF5" w:rsidP="00CD6EF5">
      <w:pPr>
        <w:tabs>
          <w:tab w:val="left" w:pos="1980"/>
          <w:tab w:val="left" w:pos="3060"/>
          <w:tab w:val="left" w:pos="4580"/>
          <w:tab w:val="left" w:pos="8280"/>
        </w:tabs>
        <w:jc w:val="both"/>
      </w:pPr>
      <w:r>
        <w:lastRenderedPageBreak/>
        <w:t xml:space="preserve">Ellen </w:t>
      </w:r>
      <w:proofErr w:type="spellStart"/>
      <w:r>
        <w:t>Cathill</w:t>
      </w:r>
      <w:proofErr w:type="spellEnd"/>
      <w:r>
        <w:tab/>
        <w:t xml:space="preserve"> 2017           UC Dublin          transdermal microneedle array          </w:t>
      </w:r>
      <w:proofErr w:type="spellStart"/>
      <w:r>
        <w:t>UCDublin</w:t>
      </w:r>
      <w:proofErr w:type="spellEnd"/>
      <w:r>
        <w:t xml:space="preserve">    </w:t>
      </w:r>
    </w:p>
    <w:p w14:paraId="2BBA7459" w14:textId="77777777" w:rsidR="00CD6EF5" w:rsidRDefault="00CD6EF5" w:rsidP="00CD6EF5">
      <w:pPr>
        <w:tabs>
          <w:tab w:val="left" w:pos="1980"/>
          <w:tab w:val="left" w:pos="3060"/>
          <w:tab w:val="left" w:pos="4580"/>
          <w:tab w:val="left" w:pos="8280"/>
        </w:tabs>
        <w:jc w:val="both"/>
      </w:pPr>
    </w:p>
    <w:p w14:paraId="2B0E3EE5" w14:textId="77777777" w:rsidR="00CD6EF5" w:rsidRDefault="00CD6EF5" w:rsidP="00CD6EF5">
      <w:pPr>
        <w:tabs>
          <w:tab w:val="left" w:pos="1980"/>
          <w:tab w:val="left" w:pos="3060"/>
          <w:tab w:val="left" w:pos="4580"/>
          <w:tab w:val="left" w:pos="8280"/>
        </w:tabs>
        <w:jc w:val="both"/>
      </w:pPr>
      <w:r>
        <w:t xml:space="preserve"> </w:t>
      </w:r>
    </w:p>
    <w:p w14:paraId="5C8F9262" w14:textId="77777777" w:rsidR="00CD6EF5" w:rsidRDefault="00CD6EF5" w:rsidP="00CD6EF5">
      <w:pPr>
        <w:tabs>
          <w:tab w:val="left" w:pos="1980"/>
          <w:tab w:val="left" w:pos="3060"/>
          <w:tab w:val="left" w:pos="4580"/>
          <w:tab w:val="left" w:pos="8280"/>
        </w:tabs>
        <w:jc w:val="both"/>
        <w:rPr>
          <w:b/>
        </w:rPr>
      </w:pPr>
      <w:r>
        <w:rPr>
          <w:b/>
        </w:rPr>
        <w:t>High-School Interns</w:t>
      </w:r>
    </w:p>
    <w:p w14:paraId="0AEFA67A" w14:textId="77777777" w:rsidR="00CD6EF5" w:rsidRDefault="00CD6EF5" w:rsidP="00CD6EF5">
      <w:pPr>
        <w:tabs>
          <w:tab w:val="left" w:pos="1980"/>
          <w:tab w:val="left" w:pos="3060"/>
          <w:tab w:val="left" w:pos="4580"/>
          <w:tab w:val="left" w:pos="8280"/>
        </w:tabs>
        <w:jc w:val="both"/>
        <w:rPr>
          <w:b/>
        </w:rPr>
      </w:pPr>
    </w:p>
    <w:p w14:paraId="26D246E0" w14:textId="54B16A93" w:rsidR="00CD6EF5" w:rsidRPr="008924AE" w:rsidRDefault="00CD6EF5" w:rsidP="00CD6EF5">
      <w:pPr>
        <w:tabs>
          <w:tab w:val="left" w:pos="1980"/>
          <w:tab w:val="left" w:pos="3060"/>
          <w:tab w:val="left" w:pos="4580"/>
          <w:tab w:val="left" w:pos="8280"/>
        </w:tabs>
        <w:jc w:val="both"/>
      </w:pPr>
      <w:r w:rsidRPr="008924AE">
        <w:rPr>
          <w:u w:val="single"/>
        </w:rPr>
        <w:t>Name</w:t>
      </w:r>
      <w:r w:rsidRPr="008924AE">
        <w:t xml:space="preserve">                        </w:t>
      </w:r>
      <w:r w:rsidRPr="008924AE">
        <w:rPr>
          <w:u w:val="single"/>
        </w:rPr>
        <w:t xml:space="preserve">Year </w:t>
      </w:r>
      <w:r w:rsidRPr="008924AE">
        <w:t xml:space="preserve">         </w:t>
      </w:r>
      <w:r>
        <w:t xml:space="preserve">   </w:t>
      </w:r>
      <w:r w:rsidRPr="008924AE">
        <w:rPr>
          <w:u w:val="single"/>
        </w:rPr>
        <w:t>High School</w:t>
      </w:r>
      <w:r w:rsidRPr="008924AE">
        <w:t xml:space="preserve">     </w:t>
      </w:r>
      <w:r>
        <w:t xml:space="preserve"> </w:t>
      </w:r>
      <w:r w:rsidRPr="008924AE">
        <w:rPr>
          <w:u w:val="single"/>
        </w:rPr>
        <w:t>Subject</w:t>
      </w:r>
      <w:r>
        <w:t xml:space="preserve">              </w:t>
      </w:r>
      <w:r w:rsidRPr="008924AE">
        <w:rPr>
          <w:u w:val="single"/>
        </w:rPr>
        <w:t>College</w:t>
      </w:r>
      <w:r>
        <w:rPr>
          <w:u w:val="single"/>
        </w:rPr>
        <w:t>/Graduate School</w:t>
      </w:r>
      <w:r w:rsidRPr="008924AE">
        <w:t xml:space="preserve"> </w:t>
      </w:r>
    </w:p>
    <w:p w14:paraId="6BF5CDD3" w14:textId="77777777" w:rsidR="00CD6EF5" w:rsidRDefault="00CD6EF5" w:rsidP="00CD6EF5">
      <w:pPr>
        <w:tabs>
          <w:tab w:val="left" w:pos="1980"/>
          <w:tab w:val="left" w:pos="3060"/>
          <w:tab w:val="left" w:pos="4580"/>
          <w:tab w:val="left" w:pos="8280"/>
        </w:tabs>
        <w:jc w:val="both"/>
      </w:pPr>
      <w:r>
        <w:t>Ashok Agarwal        1998-99         Elkhart             Wetting             Purdue (BS) Wisconsin (PhD)</w:t>
      </w:r>
    </w:p>
    <w:p w14:paraId="4FE5F84F" w14:textId="35526C62" w:rsidR="00CD6EF5" w:rsidRDefault="00CD6EF5" w:rsidP="00CD6EF5">
      <w:pPr>
        <w:tabs>
          <w:tab w:val="left" w:pos="1980"/>
          <w:tab w:val="left" w:pos="3060"/>
          <w:tab w:val="left" w:pos="4580"/>
          <w:tab w:val="left" w:pos="8280"/>
        </w:tabs>
        <w:jc w:val="both"/>
      </w:pPr>
      <w:r>
        <w:t>Alex Cao                  2012-2013     Penn                 PCR Chip           Notre Dame (BS)</w:t>
      </w:r>
    </w:p>
    <w:p w14:paraId="649784EE" w14:textId="3614C36B" w:rsidR="00CD6EF5" w:rsidRDefault="00CD6EF5" w:rsidP="00CD6EF5">
      <w:pPr>
        <w:spacing w:after="150"/>
      </w:pPr>
      <w:r>
        <w:t>Raymond Han          2012              Adams              Fuel Cells         University of Chicago</w:t>
      </w:r>
    </w:p>
    <w:p w14:paraId="5599B537" w14:textId="5F8CC060" w:rsidR="00CD6EF5" w:rsidRDefault="00CD6EF5"/>
    <w:sectPr w:rsidR="00CD6EF5" w:rsidSect="00F46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000000000000000"/>
    <w:charset w:val="00"/>
    <w:family w:val="auto"/>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7" w:csb1="00000000"/>
  </w:font>
  <w:font w:name="Courier">
    <w:panose1 w:val="020005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GaramondPro-Regular">
    <w:altName w:val="Calibri"/>
    <w:panose1 w:val="02020502060506020403"/>
    <w:charset w:val="4D"/>
    <w:family w:val="auto"/>
    <w:notTrueType/>
    <w:pitch w:val="default"/>
    <w:sig w:usb0="00000003" w:usb1="00000000" w:usb2="00000000" w:usb3="00000000" w:csb0="00000001" w:csb1="00000000"/>
  </w:font>
  <w:font w:name="Geneva">
    <w:panose1 w:val="020B0503030404040204"/>
    <w:charset w:val="00"/>
    <w:family w:val="swiss"/>
    <w:pitch w:val="variable"/>
    <w:sig w:usb0="E00002FF" w:usb1="5200205F" w:usb2="00A0C000" w:usb3="00000000" w:csb0="0000019F" w:csb1="00000000"/>
  </w:font>
  <w:font w:name="TimesNewRoman">
    <w:altName w:val="Cambria"/>
    <w:panose1 w:val="020B0604020202020204"/>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3272A7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0"/>
    <w:lvl w:ilvl="0">
      <w:start w:val="150"/>
      <w:numFmt w:val="decimal"/>
      <w:lvlText w:val="%1."/>
      <w:lvlJc w:val="left"/>
      <w:pPr>
        <w:tabs>
          <w:tab w:val="num" w:pos="440"/>
        </w:tabs>
        <w:ind w:left="440" w:hanging="440"/>
      </w:pPr>
      <w:rPr>
        <w:rFonts w:hint="default"/>
      </w:rPr>
    </w:lvl>
  </w:abstractNum>
  <w:abstractNum w:abstractNumId="2" w15:restartNumberingAfterBreak="0">
    <w:nsid w:val="00000002"/>
    <w:multiLevelType w:val="singleLevel"/>
    <w:tmpl w:val="00000000"/>
    <w:lvl w:ilvl="0">
      <w:start w:val="150"/>
      <w:numFmt w:val="decimal"/>
      <w:lvlText w:val="%1."/>
      <w:lvlJc w:val="left"/>
      <w:pPr>
        <w:tabs>
          <w:tab w:val="num" w:pos="440"/>
        </w:tabs>
        <w:ind w:left="440" w:hanging="440"/>
      </w:pPr>
      <w:rPr>
        <w:rFonts w:hint="default"/>
      </w:rPr>
    </w:lvl>
  </w:abstractNum>
  <w:abstractNum w:abstractNumId="3" w15:restartNumberingAfterBreak="0">
    <w:nsid w:val="00000003"/>
    <w:multiLevelType w:val="singleLevel"/>
    <w:tmpl w:val="00000000"/>
    <w:lvl w:ilvl="0">
      <w:start w:val="150"/>
      <w:numFmt w:val="decimal"/>
      <w:lvlText w:val="%1."/>
      <w:lvlJc w:val="left"/>
      <w:pPr>
        <w:tabs>
          <w:tab w:val="num" w:pos="440"/>
        </w:tabs>
        <w:ind w:left="440" w:hanging="440"/>
      </w:pPr>
      <w:rPr>
        <w:rFonts w:hint="default"/>
      </w:rPr>
    </w:lvl>
  </w:abstractNum>
  <w:abstractNum w:abstractNumId="4" w15:restartNumberingAfterBreak="0">
    <w:nsid w:val="00000004"/>
    <w:multiLevelType w:val="multilevel"/>
    <w:tmpl w:val="00000000"/>
    <w:lvl w:ilvl="0">
      <w:start w:val="133"/>
      <w:numFmt w:val="decimal"/>
      <w:lvlText w:val="%1"/>
      <w:lvlJc w:val="left"/>
      <w:pPr>
        <w:tabs>
          <w:tab w:val="num" w:pos="800"/>
        </w:tabs>
        <w:ind w:left="800" w:hanging="800"/>
      </w:pPr>
      <w:rPr>
        <w:rFonts w:hint="default"/>
      </w:rPr>
    </w:lvl>
    <w:lvl w:ilvl="1">
      <w:start w:val="143"/>
      <w:numFmt w:val="decimal"/>
      <w:lvlText w:val="%1-%2"/>
      <w:lvlJc w:val="left"/>
      <w:pPr>
        <w:tabs>
          <w:tab w:val="num" w:pos="1460"/>
        </w:tabs>
        <w:ind w:left="1460" w:hanging="800"/>
      </w:pPr>
      <w:rPr>
        <w:rFonts w:hint="default"/>
      </w:rPr>
    </w:lvl>
    <w:lvl w:ilvl="2">
      <w:start w:val="1"/>
      <w:numFmt w:val="decimal"/>
      <w:lvlText w:val="%1-%2.%3"/>
      <w:lvlJc w:val="left"/>
      <w:pPr>
        <w:tabs>
          <w:tab w:val="num" w:pos="2120"/>
        </w:tabs>
        <w:ind w:left="2120" w:hanging="800"/>
      </w:pPr>
      <w:rPr>
        <w:rFonts w:hint="default"/>
      </w:rPr>
    </w:lvl>
    <w:lvl w:ilvl="3">
      <w:start w:val="1"/>
      <w:numFmt w:val="decimal"/>
      <w:lvlText w:val="%1-%2.%3.%4"/>
      <w:lvlJc w:val="left"/>
      <w:pPr>
        <w:tabs>
          <w:tab w:val="num" w:pos="3060"/>
        </w:tabs>
        <w:ind w:left="3060" w:hanging="108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740"/>
        </w:tabs>
        <w:ind w:left="4740" w:hanging="144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420"/>
        </w:tabs>
        <w:ind w:left="6420" w:hanging="1800"/>
      </w:pPr>
      <w:rPr>
        <w:rFonts w:hint="default"/>
      </w:rPr>
    </w:lvl>
    <w:lvl w:ilvl="8">
      <w:start w:val="1"/>
      <w:numFmt w:val="decimal"/>
      <w:lvlText w:val="%1-%2.%3.%4.%5.%6.%7.%8.%9"/>
      <w:lvlJc w:val="left"/>
      <w:pPr>
        <w:tabs>
          <w:tab w:val="num" w:pos="7080"/>
        </w:tabs>
        <w:ind w:left="7080" w:hanging="1800"/>
      </w:pPr>
      <w:rPr>
        <w:rFonts w:hint="default"/>
      </w:rPr>
    </w:lvl>
  </w:abstractNum>
  <w:abstractNum w:abstractNumId="5" w15:restartNumberingAfterBreak="0">
    <w:nsid w:val="0CF37374"/>
    <w:multiLevelType w:val="hybridMultilevel"/>
    <w:tmpl w:val="0D12ABD8"/>
    <w:lvl w:ilvl="0" w:tplc="831EA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DB3EFD"/>
    <w:multiLevelType w:val="multilevel"/>
    <w:tmpl w:val="80D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72A95"/>
    <w:multiLevelType w:val="hybridMultilevel"/>
    <w:tmpl w:val="7810A1FE"/>
    <w:lvl w:ilvl="0" w:tplc="1832E058">
      <w:start w:val="193"/>
      <w:numFmt w:val="decimal"/>
      <w:lvlText w:val="%1."/>
      <w:lvlJc w:val="left"/>
      <w:pPr>
        <w:tabs>
          <w:tab w:val="num" w:pos="540"/>
        </w:tabs>
        <w:ind w:left="540" w:hanging="540"/>
      </w:pPr>
      <w:rPr>
        <w:rFonts w:hint="default"/>
        <w:color w:val="auto"/>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15:restartNumberingAfterBreak="0">
    <w:nsid w:val="31293827"/>
    <w:multiLevelType w:val="hybridMultilevel"/>
    <w:tmpl w:val="B5C49AE6"/>
    <w:lvl w:ilvl="0" w:tplc="CE02D37C">
      <w:start w:val="164"/>
      <w:numFmt w:val="decimal"/>
      <w:lvlText w:val="%1."/>
      <w:lvlJc w:val="left"/>
      <w:pPr>
        <w:tabs>
          <w:tab w:val="num" w:pos="480"/>
        </w:tabs>
        <w:ind w:left="480" w:hanging="4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9" w15:restartNumberingAfterBreak="0">
    <w:nsid w:val="3A906AD7"/>
    <w:multiLevelType w:val="hybridMultilevel"/>
    <w:tmpl w:val="232A5B92"/>
    <w:lvl w:ilvl="0" w:tplc="61B6B2EA">
      <w:start w:val="1"/>
      <w:numFmt w:val="decimal"/>
      <w:lvlText w:val="%1."/>
      <w:lvlJc w:val="left"/>
      <w:pPr>
        <w:tabs>
          <w:tab w:val="num" w:pos="1320"/>
        </w:tabs>
        <w:ind w:left="1320" w:hanging="360"/>
      </w:pPr>
      <w:rPr>
        <w:rFonts w:hint="default"/>
      </w:rPr>
    </w:lvl>
    <w:lvl w:ilvl="1" w:tplc="00190409" w:tentative="1">
      <w:start w:val="1"/>
      <w:numFmt w:val="lowerLetter"/>
      <w:lvlText w:val="%2."/>
      <w:lvlJc w:val="left"/>
      <w:pPr>
        <w:tabs>
          <w:tab w:val="num" w:pos="2040"/>
        </w:tabs>
        <w:ind w:left="2040" w:hanging="360"/>
      </w:pPr>
    </w:lvl>
    <w:lvl w:ilvl="2" w:tplc="001B0409" w:tentative="1">
      <w:start w:val="1"/>
      <w:numFmt w:val="lowerRoman"/>
      <w:lvlText w:val="%3."/>
      <w:lvlJc w:val="right"/>
      <w:pPr>
        <w:tabs>
          <w:tab w:val="num" w:pos="2760"/>
        </w:tabs>
        <w:ind w:left="2760" w:hanging="180"/>
      </w:pPr>
    </w:lvl>
    <w:lvl w:ilvl="3" w:tplc="000F0409" w:tentative="1">
      <w:start w:val="1"/>
      <w:numFmt w:val="decimal"/>
      <w:lvlText w:val="%4."/>
      <w:lvlJc w:val="left"/>
      <w:pPr>
        <w:tabs>
          <w:tab w:val="num" w:pos="3480"/>
        </w:tabs>
        <w:ind w:left="3480" w:hanging="360"/>
      </w:pPr>
    </w:lvl>
    <w:lvl w:ilvl="4" w:tplc="00190409" w:tentative="1">
      <w:start w:val="1"/>
      <w:numFmt w:val="lowerLetter"/>
      <w:lvlText w:val="%5."/>
      <w:lvlJc w:val="left"/>
      <w:pPr>
        <w:tabs>
          <w:tab w:val="num" w:pos="4200"/>
        </w:tabs>
        <w:ind w:left="4200" w:hanging="360"/>
      </w:pPr>
    </w:lvl>
    <w:lvl w:ilvl="5" w:tplc="001B0409" w:tentative="1">
      <w:start w:val="1"/>
      <w:numFmt w:val="lowerRoman"/>
      <w:lvlText w:val="%6."/>
      <w:lvlJc w:val="right"/>
      <w:pPr>
        <w:tabs>
          <w:tab w:val="num" w:pos="4920"/>
        </w:tabs>
        <w:ind w:left="4920" w:hanging="180"/>
      </w:pPr>
    </w:lvl>
    <w:lvl w:ilvl="6" w:tplc="000F0409" w:tentative="1">
      <w:start w:val="1"/>
      <w:numFmt w:val="decimal"/>
      <w:lvlText w:val="%7."/>
      <w:lvlJc w:val="left"/>
      <w:pPr>
        <w:tabs>
          <w:tab w:val="num" w:pos="5640"/>
        </w:tabs>
        <w:ind w:left="5640" w:hanging="360"/>
      </w:pPr>
    </w:lvl>
    <w:lvl w:ilvl="7" w:tplc="00190409" w:tentative="1">
      <w:start w:val="1"/>
      <w:numFmt w:val="lowerLetter"/>
      <w:lvlText w:val="%8."/>
      <w:lvlJc w:val="left"/>
      <w:pPr>
        <w:tabs>
          <w:tab w:val="num" w:pos="6360"/>
        </w:tabs>
        <w:ind w:left="6360" w:hanging="360"/>
      </w:pPr>
    </w:lvl>
    <w:lvl w:ilvl="8" w:tplc="001B0409" w:tentative="1">
      <w:start w:val="1"/>
      <w:numFmt w:val="lowerRoman"/>
      <w:lvlText w:val="%9."/>
      <w:lvlJc w:val="right"/>
      <w:pPr>
        <w:tabs>
          <w:tab w:val="num" w:pos="7080"/>
        </w:tabs>
        <w:ind w:left="7080" w:hanging="180"/>
      </w:pPr>
    </w:lvl>
  </w:abstractNum>
  <w:abstractNum w:abstractNumId="10" w15:restartNumberingAfterBreak="0">
    <w:nsid w:val="3AD70CD7"/>
    <w:multiLevelType w:val="hybridMultilevel"/>
    <w:tmpl w:val="69CC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C4546F9"/>
    <w:multiLevelType w:val="hybridMultilevel"/>
    <w:tmpl w:val="1BFC0CEC"/>
    <w:lvl w:ilvl="0" w:tplc="16A6F268">
      <w:start w:val="1"/>
      <w:numFmt w:val="upperLetter"/>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2" w15:restartNumberingAfterBreak="0">
    <w:nsid w:val="4E6961C8"/>
    <w:multiLevelType w:val="multilevel"/>
    <w:tmpl w:val="F034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8723A"/>
    <w:multiLevelType w:val="hybridMultilevel"/>
    <w:tmpl w:val="A56E135C"/>
    <w:lvl w:ilvl="0" w:tplc="EA7ED834">
      <w:start w:val="135"/>
      <w:numFmt w:val="decimal"/>
      <w:lvlText w:val="%1."/>
      <w:lvlJc w:val="left"/>
      <w:pPr>
        <w:tabs>
          <w:tab w:val="num" w:pos="480"/>
        </w:tabs>
        <w:ind w:left="480" w:hanging="420"/>
      </w:pPr>
      <w:rPr>
        <w:rFonts w:hint="default"/>
      </w:rPr>
    </w:lvl>
    <w:lvl w:ilvl="1" w:tplc="00190409" w:tentative="1">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14" w15:restartNumberingAfterBreak="0">
    <w:nsid w:val="5CC41924"/>
    <w:multiLevelType w:val="hybridMultilevel"/>
    <w:tmpl w:val="F92E194C"/>
    <w:lvl w:ilvl="0" w:tplc="F7C00944">
      <w:start w:val="1"/>
      <w:numFmt w:val="decimal"/>
      <w:lvlText w:val="%1."/>
      <w:lvlJc w:val="left"/>
      <w:pPr>
        <w:tabs>
          <w:tab w:val="num" w:pos="720"/>
        </w:tabs>
        <w:ind w:left="720" w:hanging="360"/>
      </w:pPr>
      <w:rPr>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FA915D6"/>
    <w:multiLevelType w:val="hybridMultilevel"/>
    <w:tmpl w:val="6F6E5E50"/>
    <w:lvl w:ilvl="0" w:tplc="B544CA20">
      <w:start w:val="135"/>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3AB75BA"/>
    <w:multiLevelType w:val="hybridMultilevel"/>
    <w:tmpl w:val="A764332E"/>
    <w:lvl w:ilvl="0" w:tplc="32DCAD0C">
      <w:start w:val="173"/>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6AF168A2"/>
    <w:multiLevelType w:val="hybridMultilevel"/>
    <w:tmpl w:val="0B925A62"/>
    <w:lvl w:ilvl="0" w:tplc="35B02C48">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74495F61"/>
    <w:multiLevelType w:val="hybridMultilevel"/>
    <w:tmpl w:val="8B0CABD0"/>
    <w:lvl w:ilvl="0" w:tplc="9F3E3910">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6"/>
  </w:num>
  <w:num w:numId="2">
    <w:abstractNumId w:val="12"/>
  </w:num>
  <w:num w:numId="3">
    <w:abstractNumId w:val="10"/>
  </w:num>
  <w:num w:numId="4">
    <w:abstractNumId w:val="1"/>
  </w:num>
  <w:num w:numId="5">
    <w:abstractNumId w:val="2"/>
  </w:num>
  <w:num w:numId="6">
    <w:abstractNumId w:val="3"/>
  </w:num>
  <w:num w:numId="7">
    <w:abstractNumId w:val="4"/>
  </w:num>
  <w:num w:numId="8">
    <w:abstractNumId w:val="11"/>
  </w:num>
  <w:num w:numId="9">
    <w:abstractNumId w:val="8"/>
  </w:num>
  <w:num w:numId="10">
    <w:abstractNumId w:val="15"/>
  </w:num>
  <w:num w:numId="11">
    <w:abstractNumId w:val="13"/>
  </w:num>
  <w:num w:numId="12">
    <w:abstractNumId w:val="16"/>
  </w:num>
  <w:num w:numId="13">
    <w:abstractNumId w:val="18"/>
  </w:num>
  <w:num w:numId="14">
    <w:abstractNumId w:val="17"/>
  </w:num>
  <w:num w:numId="15">
    <w:abstractNumId w:val="7"/>
  </w:num>
  <w:num w:numId="16">
    <w:abstractNumId w:val="9"/>
  </w:num>
  <w:num w:numId="17">
    <w:abstractNumId w:val="14"/>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DBD"/>
    <w:rsid w:val="00055CE7"/>
    <w:rsid w:val="00057B97"/>
    <w:rsid w:val="000931B1"/>
    <w:rsid w:val="000E310F"/>
    <w:rsid w:val="00130B0B"/>
    <w:rsid w:val="00150735"/>
    <w:rsid w:val="0018516F"/>
    <w:rsid w:val="001A3BEE"/>
    <w:rsid w:val="00216ADB"/>
    <w:rsid w:val="002A3BE5"/>
    <w:rsid w:val="002D03E3"/>
    <w:rsid w:val="002E1E36"/>
    <w:rsid w:val="003050D7"/>
    <w:rsid w:val="00307D07"/>
    <w:rsid w:val="00325443"/>
    <w:rsid w:val="00356C5F"/>
    <w:rsid w:val="0036313A"/>
    <w:rsid w:val="00374A0D"/>
    <w:rsid w:val="00390F63"/>
    <w:rsid w:val="003B173F"/>
    <w:rsid w:val="00413FAC"/>
    <w:rsid w:val="00436DE8"/>
    <w:rsid w:val="0044745B"/>
    <w:rsid w:val="00495E36"/>
    <w:rsid w:val="004B3033"/>
    <w:rsid w:val="004C516D"/>
    <w:rsid w:val="004D01E5"/>
    <w:rsid w:val="004D7761"/>
    <w:rsid w:val="004F3131"/>
    <w:rsid w:val="004F7A69"/>
    <w:rsid w:val="00504FAE"/>
    <w:rsid w:val="005168BD"/>
    <w:rsid w:val="00527314"/>
    <w:rsid w:val="00527B9F"/>
    <w:rsid w:val="0053197F"/>
    <w:rsid w:val="0053636B"/>
    <w:rsid w:val="00592355"/>
    <w:rsid w:val="005E0245"/>
    <w:rsid w:val="00616AD9"/>
    <w:rsid w:val="00627000"/>
    <w:rsid w:val="00643E5A"/>
    <w:rsid w:val="006A05DD"/>
    <w:rsid w:val="006A4CAD"/>
    <w:rsid w:val="006A6B7E"/>
    <w:rsid w:val="006A7A88"/>
    <w:rsid w:val="006B4996"/>
    <w:rsid w:val="007007B6"/>
    <w:rsid w:val="00726701"/>
    <w:rsid w:val="0075795A"/>
    <w:rsid w:val="00783BEC"/>
    <w:rsid w:val="007A067D"/>
    <w:rsid w:val="007A1DA9"/>
    <w:rsid w:val="007B6F32"/>
    <w:rsid w:val="007C3F16"/>
    <w:rsid w:val="007E01F1"/>
    <w:rsid w:val="007E4286"/>
    <w:rsid w:val="007F7652"/>
    <w:rsid w:val="00822E8F"/>
    <w:rsid w:val="00853D67"/>
    <w:rsid w:val="00871448"/>
    <w:rsid w:val="00872DBD"/>
    <w:rsid w:val="00873EE4"/>
    <w:rsid w:val="00882529"/>
    <w:rsid w:val="00896FA5"/>
    <w:rsid w:val="009146CD"/>
    <w:rsid w:val="00933DAA"/>
    <w:rsid w:val="00956810"/>
    <w:rsid w:val="009759BE"/>
    <w:rsid w:val="009B0E00"/>
    <w:rsid w:val="009B1C01"/>
    <w:rsid w:val="009C0920"/>
    <w:rsid w:val="00A00605"/>
    <w:rsid w:val="00A31260"/>
    <w:rsid w:val="00A60F97"/>
    <w:rsid w:val="00A63D16"/>
    <w:rsid w:val="00A86532"/>
    <w:rsid w:val="00A90C42"/>
    <w:rsid w:val="00AC4455"/>
    <w:rsid w:val="00AD6773"/>
    <w:rsid w:val="00AE3695"/>
    <w:rsid w:val="00AE3B09"/>
    <w:rsid w:val="00B3696F"/>
    <w:rsid w:val="00B40497"/>
    <w:rsid w:val="00B553D3"/>
    <w:rsid w:val="00B76428"/>
    <w:rsid w:val="00B8752A"/>
    <w:rsid w:val="00B904CA"/>
    <w:rsid w:val="00BD5680"/>
    <w:rsid w:val="00C43AF9"/>
    <w:rsid w:val="00C44308"/>
    <w:rsid w:val="00C779AA"/>
    <w:rsid w:val="00C93D4D"/>
    <w:rsid w:val="00C97B8D"/>
    <w:rsid w:val="00CA4C06"/>
    <w:rsid w:val="00CC0F76"/>
    <w:rsid w:val="00CD2C50"/>
    <w:rsid w:val="00CD6EF5"/>
    <w:rsid w:val="00D225FB"/>
    <w:rsid w:val="00E130D3"/>
    <w:rsid w:val="00E44BB9"/>
    <w:rsid w:val="00EB5AFD"/>
    <w:rsid w:val="00EB6348"/>
    <w:rsid w:val="00ED70E3"/>
    <w:rsid w:val="00EF1F5A"/>
    <w:rsid w:val="00EF6660"/>
    <w:rsid w:val="00F0068D"/>
    <w:rsid w:val="00F460BD"/>
    <w:rsid w:val="00F46B09"/>
    <w:rsid w:val="00F55D65"/>
    <w:rsid w:val="00F9155D"/>
    <w:rsid w:val="00FA1809"/>
    <w:rsid w:val="00FC5D18"/>
    <w:rsid w:val="00FE15C0"/>
    <w:rsid w:val="00FE18FC"/>
    <w:rsid w:val="00FE7751"/>
    <w:rsid w:val="00FE7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093F74"/>
  <w15:docId w15:val="{12894ED5-E0D7-E243-940A-6907D8016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FC5D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eastAsia="Times New Roman" w:hAnsi="Times" w:cs="Times New Roman"/>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eastAsia="Times New Roman" w:hAnsi="Times" w:cs="Times New Roman"/>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eastAsia="Times New Roman" w:hAnsi="Times" w:cs="Times New Roman"/>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eastAsia="Times New Roman" w:hAnsi="Times" w:cs="Times New Roman"/>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eastAsia="Times New Roman" w:hAnsi="Arial" w:cs="Times New Roman"/>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eastAsia="Times New Roman"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CellMar>
        <w:left w:w="115"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85674">
      <w:bodyDiv w:val="1"/>
      <w:marLeft w:val="0"/>
      <w:marRight w:val="0"/>
      <w:marTop w:val="0"/>
      <w:marBottom w:val="0"/>
      <w:divBdr>
        <w:top w:val="none" w:sz="0" w:space="0" w:color="auto"/>
        <w:left w:val="none" w:sz="0" w:space="0" w:color="auto"/>
        <w:bottom w:val="none" w:sz="0" w:space="0" w:color="auto"/>
        <w:right w:val="none" w:sz="0" w:space="0" w:color="auto"/>
      </w:divBdr>
      <w:divsChild>
        <w:div w:id="1258900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526">
              <w:marLeft w:val="0"/>
              <w:marRight w:val="0"/>
              <w:marTop w:val="0"/>
              <w:marBottom w:val="0"/>
              <w:divBdr>
                <w:top w:val="none" w:sz="0" w:space="0" w:color="auto"/>
                <w:left w:val="none" w:sz="0" w:space="0" w:color="auto"/>
                <w:bottom w:val="none" w:sz="0" w:space="0" w:color="auto"/>
                <w:right w:val="none" w:sz="0" w:space="0" w:color="auto"/>
              </w:divBdr>
              <w:divsChild>
                <w:div w:id="980303012">
                  <w:marLeft w:val="0"/>
                  <w:marRight w:val="0"/>
                  <w:marTop w:val="0"/>
                  <w:marBottom w:val="0"/>
                  <w:divBdr>
                    <w:top w:val="none" w:sz="0" w:space="0" w:color="auto"/>
                    <w:left w:val="none" w:sz="0" w:space="0" w:color="auto"/>
                    <w:bottom w:val="none" w:sz="0" w:space="0" w:color="auto"/>
                    <w:right w:val="none" w:sz="0" w:space="0" w:color="auto"/>
                  </w:divBdr>
                  <w:divsChild>
                    <w:div w:id="493684191">
                      <w:marLeft w:val="0"/>
                      <w:marRight w:val="0"/>
                      <w:marTop w:val="0"/>
                      <w:marBottom w:val="0"/>
                      <w:divBdr>
                        <w:top w:val="none" w:sz="0" w:space="0" w:color="auto"/>
                        <w:left w:val="none" w:sz="0" w:space="0" w:color="auto"/>
                        <w:bottom w:val="none" w:sz="0" w:space="0" w:color="auto"/>
                        <w:right w:val="none" w:sz="0" w:space="0" w:color="auto"/>
                      </w:divBdr>
                      <w:divsChild>
                        <w:div w:id="710806519">
                          <w:marLeft w:val="0"/>
                          <w:marRight w:val="0"/>
                          <w:marTop w:val="0"/>
                          <w:marBottom w:val="0"/>
                          <w:divBdr>
                            <w:top w:val="none" w:sz="0" w:space="0" w:color="auto"/>
                            <w:left w:val="none" w:sz="0" w:space="0" w:color="auto"/>
                            <w:bottom w:val="none" w:sz="0" w:space="0" w:color="auto"/>
                            <w:right w:val="none" w:sz="0" w:space="0" w:color="auto"/>
                          </w:divBdr>
                          <w:divsChild>
                            <w:div w:id="944534223">
                              <w:marLeft w:val="0"/>
                              <w:marRight w:val="0"/>
                              <w:marTop w:val="0"/>
                              <w:marBottom w:val="0"/>
                              <w:divBdr>
                                <w:top w:val="none" w:sz="0" w:space="0" w:color="auto"/>
                                <w:left w:val="none" w:sz="0" w:space="0" w:color="auto"/>
                                <w:bottom w:val="none" w:sz="0" w:space="0" w:color="auto"/>
                                <w:right w:val="none" w:sz="0" w:space="0" w:color="auto"/>
                              </w:divBdr>
                              <w:divsChild>
                                <w:div w:id="87211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058804">
                                      <w:marLeft w:val="0"/>
                                      <w:marRight w:val="0"/>
                                      <w:marTop w:val="0"/>
                                      <w:marBottom w:val="0"/>
                                      <w:divBdr>
                                        <w:top w:val="none" w:sz="0" w:space="0" w:color="auto"/>
                                        <w:left w:val="none" w:sz="0" w:space="0" w:color="auto"/>
                                        <w:bottom w:val="none" w:sz="0" w:space="0" w:color="auto"/>
                                        <w:right w:val="none" w:sz="0" w:space="0" w:color="auto"/>
                                      </w:divBdr>
                                      <w:divsChild>
                                        <w:div w:id="556668109">
                                          <w:marLeft w:val="0"/>
                                          <w:marRight w:val="0"/>
                                          <w:marTop w:val="0"/>
                                          <w:marBottom w:val="0"/>
                                          <w:divBdr>
                                            <w:top w:val="none" w:sz="0" w:space="0" w:color="auto"/>
                                            <w:left w:val="none" w:sz="0" w:space="0" w:color="auto"/>
                                            <w:bottom w:val="none" w:sz="0" w:space="0" w:color="auto"/>
                                            <w:right w:val="none" w:sz="0" w:space="0" w:color="auto"/>
                                          </w:divBdr>
                                          <w:divsChild>
                                            <w:div w:id="2606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231348">
                                                  <w:marLeft w:val="0"/>
                                                  <w:marRight w:val="0"/>
                                                  <w:marTop w:val="0"/>
                                                  <w:marBottom w:val="0"/>
                                                  <w:divBdr>
                                                    <w:top w:val="none" w:sz="0" w:space="0" w:color="auto"/>
                                                    <w:left w:val="none" w:sz="0" w:space="0" w:color="auto"/>
                                                    <w:bottom w:val="none" w:sz="0" w:space="0" w:color="auto"/>
                                                    <w:right w:val="none" w:sz="0" w:space="0" w:color="auto"/>
                                                  </w:divBdr>
                                                  <w:divsChild>
                                                    <w:div w:id="1738088669">
                                                      <w:marLeft w:val="0"/>
                                                      <w:marRight w:val="0"/>
                                                      <w:marTop w:val="0"/>
                                                      <w:marBottom w:val="0"/>
                                                      <w:divBdr>
                                                        <w:top w:val="none" w:sz="0" w:space="0" w:color="auto"/>
                                                        <w:left w:val="none" w:sz="0" w:space="0" w:color="auto"/>
                                                        <w:bottom w:val="none" w:sz="0" w:space="0" w:color="auto"/>
                                                        <w:right w:val="none" w:sz="0" w:space="0" w:color="auto"/>
                                                      </w:divBdr>
                                                      <w:divsChild>
                                                        <w:div w:id="204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909299">
                                                              <w:marLeft w:val="0"/>
                                                              <w:marRight w:val="0"/>
                                                              <w:marTop w:val="0"/>
                                                              <w:marBottom w:val="0"/>
                                                              <w:divBdr>
                                                                <w:top w:val="none" w:sz="0" w:space="0" w:color="auto"/>
                                                                <w:left w:val="none" w:sz="0" w:space="0" w:color="auto"/>
                                                                <w:bottom w:val="none" w:sz="0" w:space="0" w:color="auto"/>
                                                                <w:right w:val="none" w:sz="0" w:space="0" w:color="auto"/>
                                                              </w:divBdr>
                                                              <w:divsChild>
                                                                <w:div w:id="14720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242857">
      <w:bodyDiv w:val="1"/>
      <w:marLeft w:val="0"/>
      <w:marRight w:val="0"/>
      <w:marTop w:val="0"/>
      <w:marBottom w:val="0"/>
      <w:divBdr>
        <w:top w:val="none" w:sz="0" w:space="0" w:color="auto"/>
        <w:left w:val="none" w:sz="0" w:space="0" w:color="auto"/>
        <w:bottom w:val="none" w:sz="0" w:space="0" w:color="auto"/>
        <w:right w:val="none" w:sz="0" w:space="0" w:color="auto"/>
      </w:divBdr>
      <w:divsChild>
        <w:div w:id="785470982">
          <w:marLeft w:val="0"/>
          <w:marRight w:val="0"/>
          <w:marTop w:val="0"/>
          <w:marBottom w:val="0"/>
          <w:divBdr>
            <w:top w:val="none" w:sz="0" w:space="0" w:color="auto"/>
            <w:left w:val="none" w:sz="0" w:space="0" w:color="auto"/>
            <w:bottom w:val="none" w:sz="0" w:space="0" w:color="auto"/>
            <w:right w:val="none" w:sz="0" w:space="0" w:color="auto"/>
          </w:divBdr>
          <w:divsChild>
            <w:div w:id="1536111834">
              <w:marLeft w:val="0"/>
              <w:marRight w:val="0"/>
              <w:marTop w:val="0"/>
              <w:marBottom w:val="0"/>
              <w:divBdr>
                <w:top w:val="none" w:sz="0" w:space="0" w:color="auto"/>
                <w:left w:val="none" w:sz="0" w:space="0" w:color="auto"/>
                <w:bottom w:val="none" w:sz="0" w:space="0" w:color="auto"/>
                <w:right w:val="none" w:sz="0" w:space="0" w:color="auto"/>
              </w:divBdr>
            </w:div>
          </w:divsChild>
        </w:div>
        <w:div w:id="1158421421">
          <w:marLeft w:val="0"/>
          <w:marRight w:val="329"/>
          <w:marTop w:val="0"/>
          <w:marBottom w:val="0"/>
          <w:divBdr>
            <w:top w:val="none" w:sz="0" w:space="0" w:color="auto"/>
            <w:left w:val="none" w:sz="0" w:space="0" w:color="auto"/>
            <w:bottom w:val="none" w:sz="0" w:space="0" w:color="auto"/>
            <w:right w:val="none" w:sz="0" w:space="0" w:color="auto"/>
          </w:divBdr>
        </w:div>
      </w:divsChild>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endxbio.com" TargetMode="External"/><Relationship Id="rId13" Type="http://schemas.openxmlformats.org/officeDocument/2006/relationships/hyperlink" Target="http://scitation.aip.org/search?value1=Hsiao-Ping+Chen&amp;option1=author&amp;noRedirect=tru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cubed.biz" TargetMode="External"/><Relationship Id="rId12" Type="http://schemas.openxmlformats.org/officeDocument/2006/relationships/hyperlink" Target="http://www.nsf.gov/discoveries/disc_summ.jsp?cntn_id=133201&amp;org=NS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itation.aip.org/search?value1=Shau-Chun+Wang&amp;option1=author&amp;noRedirect=true" TargetMode="External"/><Relationship Id="rId1" Type="http://schemas.openxmlformats.org/officeDocument/2006/relationships/numbering" Target="numbering.xml"/><Relationship Id="rId6" Type="http://schemas.openxmlformats.org/officeDocument/2006/relationships/hyperlink" Target="http://www.scientificmethods.com" TargetMode="External"/><Relationship Id="rId11" Type="http://schemas.openxmlformats.org/officeDocument/2006/relationships/hyperlink" Target="http://www.southbendtribune.com/app/economy/" TargetMode="External"/><Relationship Id="rId5" Type="http://schemas.openxmlformats.org/officeDocument/2006/relationships/hyperlink" Target="http://www.insideindianabusiness.com/newsitem.asp?ID=59027" TargetMode="External"/><Relationship Id="rId15" Type="http://schemas.openxmlformats.org/officeDocument/2006/relationships/hyperlink" Target="http://scitation.aip.org/search?value1=Hung-Meng+Lee&amp;option1=author&amp;noRedirect=true" TargetMode="External"/><Relationship Id="rId10" Type="http://schemas.openxmlformats.org/officeDocument/2006/relationships/hyperlink" Target="http://news.nd.edu/news/46393-notre-dame-team-wins-top-honors-in-20%20%20%20%20%20%20cardinal-challenge/" TargetMode="External"/><Relationship Id="rId4" Type="http://schemas.openxmlformats.org/officeDocument/2006/relationships/webSettings" Target="webSettings.xml"/><Relationship Id="rId9" Type="http://schemas.openxmlformats.org/officeDocument/2006/relationships/hyperlink" Target="http://www.agendxbio.com" TargetMode="External"/><Relationship Id="rId14" Type="http://schemas.openxmlformats.org/officeDocument/2006/relationships/hyperlink" Target="http://scitation.aip.org/search?value1=Chia-Chun+Tsai&amp;option1=author&amp;no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59</Pages>
  <Words>18915</Words>
  <Characters>107820</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tdegnan1@nd.edu</dc:creator>
  <cp:keywords/>
  <dc:description/>
  <cp:lastModifiedBy>Hsueh-Chia Chang</cp:lastModifiedBy>
  <cp:revision>29</cp:revision>
  <dcterms:created xsi:type="dcterms:W3CDTF">2018-07-04T14:00:00Z</dcterms:created>
  <dcterms:modified xsi:type="dcterms:W3CDTF">2019-02-13T15:46:00Z</dcterms:modified>
</cp:coreProperties>
</file>