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38C4E" w14:textId="049E1EAB" w:rsidR="00CD6EF5" w:rsidRPr="00EA07BD" w:rsidRDefault="002A1682" w:rsidP="00CD6EF5">
      <w:pPr>
        <w:ind w:hanging="360"/>
        <w:jc w:val="both"/>
        <w:rPr>
          <w:b/>
        </w:rPr>
      </w:pPr>
      <w:r>
        <w:rPr>
          <w:b/>
        </w:rPr>
        <w:t xml:space="preserve"> </w:t>
      </w:r>
      <w:r w:rsidR="00CD6EF5" w:rsidRPr="00EA07BD">
        <w:rPr>
          <w:b/>
        </w:rPr>
        <w:t>CURRICULUM VITAE</w:t>
      </w:r>
    </w:p>
    <w:p w14:paraId="78617B2A" w14:textId="77777777" w:rsidR="00CD5010" w:rsidRPr="00EA07BD" w:rsidRDefault="00CD5010" w:rsidP="00CD6EF5">
      <w:pPr>
        <w:ind w:hanging="360"/>
        <w:jc w:val="both"/>
        <w:rPr>
          <w:b/>
        </w:rPr>
      </w:pPr>
    </w:p>
    <w:p w14:paraId="1B3A5ACA" w14:textId="77777777" w:rsidR="00CD6EF5" w:rsidRPr="00EA07BD" w:rsidRDefault="00CD6EF5" w:rsidP="00CD6EF5">
      <w:pPr>
        <w:ind w:hanging="90"/>
        <w:jc w:val="both"/>
      </w:pPr>
      <w:r w:rsidRPr="00EA07BD">
        <w:rPr>
          <w:b/>
        </w:rPr>
        <w:t xml:space="preserve">  HSUEH-CHIA CHANG</w:t>
      </w:r>
    </w:p>
    <w:p w14:paraId="28B9B1AE" w14:textId="77777777" w:rsidR="00CD6EF5" w:rsidRPr="00EA07BD" w:rsidRDefault="00CD6EF5" w:rsidP="00CD6EF5">
      <w:pPr>
        <w:jc w:val="both"/>
      </w:pPr>
    </w:p>
    <w:p w14:paraId="76E21FD2" w14:textId="77777777" w:rsidR="00CD6EF5" w:rsidRPr="00EA07BD" w:rsidRDefault="00CD6EF5" w:rsidP="00CD6EF5">
      <w:pPr>
        <w:pStyle w:val="Header"/>
        <w:tabs>
          <w:tab w:val="clear" w:pos="4320"/>
          <w:tab w:val="clear" w:pos="8640"/>
          <w:tab w:val="left" w:pos="1440"/>
          <w:tab w:val="left" w:pos="3960"/>
          <w:tab w:val="left" w:pos="5040"/>
        </w:tabs>
        <w:jc w:val="both"/>
        <w:rPr>
          <w:rFonts w:ascii="Times New Roman" w:hAnsi="Times New Roman"/>
          <w:szCs w:val="24"/>
        </w:rPr>
      </w:pPr>
      <w:r w:rsidRPr="00EA07BD">
        <w:rPr>
          <w:rFonts w:ascii="Times New Roman" w:hAnsi="Times New Roman"/>
          <w:b/>
          <w:szCs w:val="24"/>
        </w:rPr>
        <w:t>Group Website</w:t>
      </w:r>
      <w:r w:rsidRPr="00EA07BD">
        <w:rPr>
          <w:rFonts w:ascii="Times New Roman" w:hAnsi="Times New Roman"/>
          <w:szCs w:val="24"/>
        </w:rPr>
        <w:t xml:space="preserve">: www.nd.edu/~changlab </w:t>
      </w:r>
    </w:p>
    <w:p w14:paraId="5BEBC3A8" w14:textId="77777777" w:rsidR="00CD6EF5" w:rsidRPr="00EA07BD" w:rsidRDefault="00CD6EF5" w:rsidP="00CD6EF5">
      <w:pPr>
        <w:jc w:val="both"/>
      </w:pPr>
      <w:r w:rsidRPr="00EA07BD">
        <w:t xml:space="preserve">                                                                                    </w:t>
      </w:r>
    </w:p>
    <w:p w14:paraId="7EBDF458" w14:textId="2A723CCE" w:rsidR="00CD6EF5" w:rsidRPr="00EA07BD" w:rsidRDefault="00CD6EF5" w:rsidP="00CD6EF5">
      <w:pPr>
        <w:jc w:val="both"/>
      </w:pPr>
      <w:r w:rsidRPr="00EA07BD">
        <w:t xml:space="preserve"> </w:t>
      </w:r>
    </w:p>
    <w:p w14:paraId="5853DEE2" w14:textId="65333412" w:rsidR="00CD6EF5" w:rsidRPr="00EA07BD" w:rsidRDefault="00CD6EF5" w:rsidP="00CD6EF5">
      <w:pPr>
        <w:jc w:val="both"/>
      </w:pPr>
      <w:r w:rsidRPr="00EA07BD">
        <w:rPr>
          <w:b/>
        </w:rPr>
        <w:t>Edu</w:t>
      </w:r>
      <w:r w:rsidR="00CD5010" w:rsidRPr="00EA07BD">
        <w:rPr>
          <w:b/>
        </w:rPr>
        <w:t>cation</w:t>
      </w:r>
      <w:r w:rsidRPr="00EA07BD">
        <w:tab/>
        <w:t>B.S.</w:t>
      </w:r>
      <w:r w:rsidRPr="00EA07BD">
        <w:tab/>
      </w:r>
      <w:r w:rsidRPr="00EA07BD">
        <w:tab/>
        <w:t>California Institute of Technology</w:t>
      </w:r>
      <w:r w:rsidRPr="00EA07BD">
        <w:tab/>
      </w:r>
      <w:r w:rsidRPr="00EA07BD">
        <w:tab/>
        <w:t>June 1976</w:t>
      </w:r>
    </w:p>
    <w:p w14:paraId="249A7B51" w14:textId="77777777" w:rsidR="00CD6EF5" w:rsidRPr="00EA07BD" w:rsidRDefault="00CD6EF5" w:rsidP="00CD6EF5">
      <w:pPr>
        <w:pStyle w:val="Header"/>
        <w:tabs>
          <w:tab w:val="clear" w:pos="4320"/>
          <w:tab w:val="clear" w:pos="8640"/>
        </w:tabs>
        <w:jc w:val="both"/>
        <w:rPr>
          <w:rFonts w:ascii="Times New Roman" w:hAnsi="Times New Roman"/>
          <w:szCs w:val="24"/>
        </w:rPr>
      </w:pPr>
      <w:r w:rsidRPr="00EA07BD">
        <w:rPr>
          <w:rFonts w:ascii="Times New Roman" w:hAnsi="Times New Roman"/>
          <w:szCs w:val="24"/>
        </w:rPr>
        <w:tab/>
      </w:r>
      <w:r w:rsidRPr="00EA07BD">
        <w:rPr>
          <w:rFonts w:ascii="Times New Roman" w:hAnsi="Times New Roman"/>
          <w:szCs w:val="24"/>
        </w:rPr>
        <w:tab/>
        <w:t>Ph.D.</w:t>
      </w:r>
      <w:r w:rsidRPr="00EA07BD">
        <w:rPr>
          <w:rFonts w:ascii="Times New Roman" w:hAnsi="Times New Roman"/>
          <w:szCs w:val="24"/>
        </w:rPr>
        <w:tab/>
      </w:r>
      <w:r w:rsidRPr="00EA07BD">
        <w:rPr>
          <w:rFonts w:ascii="Times New Roman" w:hAnsi="Times New Roman"/>
          <w:szCs w:val="24"/>
        </w:rPr>
        <w:tab/>
        <w:t>Princeton University</w:t>
      </w:r>
      <w:r w:rsidRPr="00EA07BD">
        <w:rPr>
          <w:rFonts w:ascii="Times New Roman" w:hAnsi="Times New Roman"/>
          <w:szCs w:val="24"/>
        </w:rPr>
        <w:tab/>
      </w:r>
      <w:r w:rsidRPr="00EA07BD">
        <w:rPr>
          <w:rFonts w:ascii="Times New Roman" w:hAnsi="Times New Roman"/>
          <w:szCs w:val="24"/>
        </w:rPr>
        <w:tab/>
      </w:r>
      <w:r w:rsidRPr="00EA07BD">
        <w:rPr>
          <w:rFonts w:ascii="Times New Roman" w:hAnsi="Times New Roman"/>
          <w:szCs w:val="24"/>
        </w:rPr>
        <w:tab/>
      </w:r>
      <w:r w:rsidRPr="00EA07BD">
        <w:rPr>
          <w:rFonts w:ascii="Times New Roman" w:hAnsi="Times New Roman"/>
          <w:szCs w:val="24"/>
        </w:rPr>
        <w:tab/>
        <w:t>June 1980</w:t>
      </w:r>
    </w:p>
    <w:p w14:paraId="55798587" w14:textId="77777777" w:rsidR="00CD6EF5" w:rsidRDefault="00CD6EF5" w:rsidP="00CD6EF5">
      <w:pPr>
        <w:jc w:val="both"/>
      </w:pPr>
    </w:p>
    <w:p w14:paraId="38C7C798" w14:textId="5C7F9489" w:rsidR="00CD5010" w:rsidRDefault="00CD5010" w:rsidP="00CD5010">
      <w:pPr>
        <w:pStyle w:val="Heading1"/>
        <w:jc w:val="both"/>
      </w:pPr>
      <w:r>
        <w:t>Professional Experience</w:t>
      </w:r>
    </w:p>
    <w:p w14:paraId="6D1328CA" w14:textId="77777777" w:rsidR="00CD6EF5" w:rsidRDefault="00CD6EF5" w:rsidP="00CD6EF5">
      <w:pPr>
        <w:jc w:val="both"/>
      </w:pPr>
    </w:p>
    <w:p w14:paraId="3588F03D" w14:textId="570C9F38" w:rsidR="00CD5010" w:rsidRDefault="00CD6EF5" w:rsidP="00D8747F">
      <w:pPr>
        <w:ind w:left="3600" w:hanging="2160"/>
        <w:jc w:val="both"/>
      </w:pPr>
      <w:r>
        <w:t>2</w:t>
      </w:r>
      <w:r w:rsidR="00CD5010">
        <w:t>019-Present               Interim Chief Technology Officer, Aopia Biosciences</w:t>
      </w:r>
    </w:p>
    <w:p w14:paraId="1310C01A" w14:textId="683BBE9E" w:rsidR="00CD6EF5" w:rsidRDefault="00CD5010" w:rsidP="00D8747F">
      <w:pPr>
        <w:ind w:left="3600" w:hanging="2160"/>
        <w:jc w:val="both"/>
      </w:pPr>
      <w:r>
        <w:t>2</w:t>
      </w:r>
      <w:r w:rsidR="00CD6EF5">
        <w:t>013-Present               Fellow, Notre Dame Institute for Asia and Asian Studies</w:t>
      </w:r>
    </w:p>
    <w:p w14:paraId="3B20F791" w14:textId="77777777" w:rsidR="00DE0485" w:rsidRDefault="00D8747F" w:rsidP="00DE0485">
      <w:pPr>
        <w:ind w:left="3510" w:hanging="2070"/>
        <w:jc w:val="both"/>
      </w:pPr>
      <w:r>
        <w:t xml:space="preserve">2011                     </w:t>
      </w:r>
      <w:r>
        <w:tab/>
      </w:r>
      <w:r w:rsidR="00DE0485">
        <w:t xml:space="preserve">  </w:t>
      </w:r>
      <w:r w:rsidR="00CD6EF5">
        <w:t xml:space="preserve">Distinguished Visiting </w:t>
      </w:r>
      <w:r>
        <w:t xml:space="preserve">Fellow, UK Royal Society of  </w:t>
      </w:r>
      <w:r w:rsidR="00DE0485">
        <w:t xml:space="preserve">    </w:t>
      </w:r>
    </w:p>
    <w:p w14:paraId="7D382132" w14:textId="77D61156" w:rsidR="00CD6EF5" w:rsidRDefault="00DE0485" w:rsidP="00DE0485">
      <w:pPr>
        <w:ind w:left="3510" w:hanging="2070"/>
        <w:jc w:val="both"/>
      </w:pPr>
      <w:r>
        <w:t xml:space="preserve">                                               </w:t>
      </w:r>
      <w:r w:rsidR="00CD6EF5">
        <w:t>Engineering, Imperial College</w:t>
      </w:r>
      <w:r w:rsidR="00AC2C78">
        <w:t>, United Kingdom</w:t>
      </w:r>
      <w:r w:rsidR="00CD6EF5">
        <w:t>.</w:t>
      </w:r>
    </w:p>
    <w:p w14:paraId="6D5E74EC" w14:textId="19C70F94" w:rsidR="00CD6EF5" w:rsidRDefault="00DE0485" w:rsidP="00D8747F">
      <w:pPr>
        <w:ind w:left="3600" w:hanging="2160"/>
        <w:jc w:val="both"/>
      </w:pPr>
      <w:r>
        <w:t xml:space="preserve">2010-2014                   </w:t>
      </w:r>
      <w:r w:rsidR="00CD6EF5">
        <w:t>Adjunct Professor, National Tsing Hua University</w:t>
      </w:r>
      <w:r w:rsidR="00AC2C78">
        <w:t>, Taiwan</w:t>
      </w:r>
    </w:p>
    <w:p w14:paraId="5BB86204" w14:textId="31034AA3" w:rsidR="00CD6EF5" w:rsidRDefault="00CD6EF5" w:rsidP="00D8747F">
      <w:pPr>
        <w:ind w:left="3600" w:hanging="2160"/>
        <w:jc w:val="both"/>
      </w:pPr>
      <w:r>
        <w:t xml:space="preserve">2010-2014                  </w:t>
      </w:r>
      <w:r w:rsidR="0004360D">
        <w:t xml:space="preserve"> </w:t>
      </w:r>
      <w:r>
        <w:t>Chief Scientific Advisor, FCubed, LLC</w:t>
      </w:r>
    </w:p>
    <w:p w14:paraId="7AE4D748" w14:textId="77777777" w:rsidR="00B553D3" w:rsidRDefault="00CD6EF5" w:rsidP="00D8747F">
      <w:pPr>
        <w:ind w:left="3600" w:hanging="2160"/>
        <w:jc w:val="both"/>
      </w:pPr>
      <w:r>
        <w:t>2006-2018</w:t>
      </w:r>
      <w:r>
        <w:tab/>
        <w:t xml:space="preserve">Founding and Chief Editor, Biomicrofluidics, American </w:t>
      </w:r>
      <w:r w:rsidR="00B553D3">
        <w:t xml:space="preserve">    </w:t>
      </w:r>
    </w:p>
    <w:p w14:paraId="4B951D07" w14:textId="55593E33" w:rsidR="00CD6EF5" w:rsidRDefault="00B553D3" w:rsidP="00D8747F">
      <w:pPr>
        <w:ind w:left="3600" w:hanging="2160"/>
        <w:jc w:val="both"/>
      </w:pPr>
      <w:r>
        <w:t xml:space="preserve">                                              </w:t>
      </w:r>
      <w:r w:rsidR="00CD6EF5">
        <w:t>Institute of Physics</w:t>
      </w:r>
    </w:p>
    <w:p w14:paraId="32876CC3" w14:textId="355CCD52" w:rsidR="00CD6EF5" w:rsidRDefault="00CD6EF5" w:rsidP="00AC2C78">
      <w:pPr>
        <w:ind w:left="3600" w:right="-180" w:hanging="2160"/>
        <w:jc w:val="both"/>
      </w:pPr>
      <w:r>
        <w:t>2005-2006</w:t>
      </w:r>
      <w:r>
        <w:tab/>
        <w:t>Ad</w:t>
      </w:r>
      <w:r w:rsidR="00AC2C78">
        <w:t xml:space="preserve">junct Professor, National Cheng </w:t>
      </w:r>
      <w:r>
        <w:t>Kung University</w:t>
      </w:r>
      <w:r w:rsidR="00AC2C78">
        <w:t>, Taiwan</w:t>
      </w:r>
    </w:p>
    <w:p w14:paraId="106438CE" w14:textId="587C1F2D" w:rsidR="00CD6EF5" w:rsidRDefault="00CD6EF5" w:rsidP="00D8747F">
      <w:pPr>
        <w:ind w:left="3600" w:hanging="2160"/>
        <w:jc w:val="both"/>
      </w:pPr>
      <w:r>
        <w:t>2003-</w:t>
      </w:r>
      <w:r w:rsidR="00A3477F">
        <w:t xml:space="preserve">2020    </w:t>
      </w:r>
      <w:r>
        <w:t xml:space="preserve">               Director, Center for Microfluidics and Medical </w:t>
      </w:r>
    </w:p>
    <w:p w14:paraId="6FE3E0A5" w14:textId="77777777" w:rsidR="00CD6EF5" w:rsidRDefault="00CD6EF5" w:rsidP="00D8747F">
      <w:pPr>
        <w:ind w:left="3600" w:hanging="2160"/>
        <w:jc w:val="both"/>
      </w:pPr>
      <w:r>
        <w:t xml:space="preserve">                                             Diagnostics, University of Notre Dame</w:t>
      </w:r>
    </w:p>
    <w:p w14:paraId="142E016C" w14:textId="77777777" w:rsidR="00CD6EF5" w:rsidRDefault="00CD6EF5" w:rsidP="00D8747F">
      <w:pPr>
        <w:ind w:left="3600" w:hanging="2160"/>
        <w:jc w:val="both"/>
      </w:pPr>
      <w:r>
        <w:t>1998-Present</w:t>
      </w:r>
      <w:r>
        <w:tab/>
        <w:t>Bayer Professor of Chemical Engineering, Notre Dame</w:t>
      </w:r>
    </w:p>
    <w:p w14:paraId="2FF578E9" w14:textId="77777777" w:rsidR="00DE0485" w:rsidRDefault="00CD6EF5" w:rsidP="00DE0485">
      <w:pPr>
        <w:ind w:left="3600" w:hanging="2160"/>
        <w:jc w:val="both"/>
      </w:pPr>
      <w:r>
        <w:t>1993</w:t>
      </w:r>
      <w:r>
        <w:tab/>
        <w:t xml:space="preserve">Senior Visitor, Department of Applied Mathematics and </w:t>
      </w:r>
      <w:r w:rsidR="00DE0485">
        <w:t xml:space="preserve"> </w:t>
      </w:r>
    </w:p>
    <w:p w14:paraId="4B2DC4E0" w14:textId="772D8908" w:rsidR="00CD6EF5" w:rsidRDefault="00DE0485" w:rsidP="00DE0485">
      <w:pPr>
        <w:ind w:left="3600" w:hanging="2160"/>
        <w:jc w:val="both"/>
      </w:pPr>
      <w:r>
        <w:t xml:space="preserve">                                             </w:t>
      </w:r>
      <w:r w:rsidR="00CD6EF5">
        <w:t>Theoretical Physics, University of Cambridge</w:t>
      </w:r>
    </w:p>
    <w:p w14:paraId="35E6AD4D" w14:textId="77777777" w:rsidR="00CD6EF5" w:rsidRDefault="00CD6EF5" w:rsidP="00D8747F">
      <w:pPr>
        <w:ind w:left="3600" w:hanging="2160"/>
        <w:jc w:val="both"/>
      </w:pPr>
      <w:r>
        <w:t>1989 - 1995</w:t>
      </w:r>
      <w:r>
        <w:tab/>
        <w:t>Chairman, Dept. of Chemical Engineering, Notre Dame</w:t>
      </w:r>
    </w:p>
    <w:p w14:paraId="6D933A56" w14:textId="77777777" w:rsidR="00CD6EF5" w:rsidRDefault="00CD6EF5" w:rsidP="00D8747F">
      <w:pPr>
        <w:ind w:left="3600" w:hanging="2160"/>
        <w:jc w:val="both"/>
      </w:pPr>
      <w:r>
        <w:t xml:space="preserve">1987 - 1998   </w:t>
      </w:r>
      <w:r>
        <w:tab/>
        <w:t>Professor, University of Notre Dame</w:t>
      </w:r>
    </w:p>
    <w:p w14:paraId="4431ED81" w14:textId="77777777" w:rsidR="00CD6EF5" w:rsidRDefault="00CD6EF5" w:rsidP="00D8747F">
      <w:pPr>
        <w:ind w:left="3600" w:hanging="2160"/>
        <w:jc w:val="both"/>
      </w:pPr>
      <w:r>
        <w:t>1984 - 1987</w:t>
      </w:r>
      <w:r>
        <w:tab/>
        <w:t>Associate Professor, University of Houston</w:t>
      </w:r>
    </w:p>
    <w:p w14:paraId="4A7135DE" w14:textId="77777777" w:rsidR="00CD6EF5" w:rsidRDefault="00CD6EF5" w:rsidP="00D8747F">
      <w:pPr>
        <w:ind w:left="3600" w:hanging="2160"/>
        <w:jc w:val="both"/>
      </w:pPr>
      <w:r>
        <w:t>1983 - 1984</w:t>
      </w:r>
      <w:r>
        <w:tab/>
        <w:t>Associate Professor, University of California, Santa Barbara</w:t>
      </w:r>
    </w:p>
    <w:p w14:paraId="742C74D7" w14:textId="77777777" w:rsidR="00CD6EF5" w:rsidRDefault="00CD6EF5" w:rsidP="00D8747F">
      <w:pPr>
        <w:ind w:left="3600" w:hanging="2160"/>
        <w:jc w:val="both"/>
      </w:pPr>
      <w:r>
        <w:t>1980 - 1983</w:t>
      </w:r>
      <w:r>
        <w:tab/>
        <w:t>Assistant Professor, University of California, Santa Barbara</w:t>
      </w:r>
    </w:p>
    <w:p w14:paraId="688B4B39" w14:textId="77777777" w:rsidR="00CD6EF5" w:rsidRDefault="00CD6EF5" w:rsidP="00CD6EF5">
      <w:pPr>
        <w:jc w:val="both"/>
      </w:pPr>
    </w:p>
    <w:p w14:paraId="42D1B1EF" w14:textId="77777777" w:rsidR="00CD6EF5" w:rsidRDefault="00CD6EF5" w:rsidP="00CD6EF5">
      <w:pPr>
        <w:jc w:val="both"/>
      </w:pPr>
    </w:p>
    <w:p w14:paraId="1A450FCC" w14:textId="77777777" w:rsidR="00CD5010" w:rsidRDefault="00CD5010" w:rsidP="00CD6EF5">
      <w:pPr>
        <w:pStyle w:val="Heading1"/>
        <w:jc w:val="both"/>
      </w:pPr>
    </w:p>
    <w:p w14:paraId="667BC087" w14:textId="77777777" w:rsidR="00CD5010" w:rsidRDefault="00CD5010" w:rsidP="00CD6EF5">
      <w:pPr>
        <w:pStyle w:val="Heading1"/>
        <w:jc w:val="both"/>
      </w:pPr>
    </w:p>
    <w:p w14:paraId="3495D675" w14:textId="77777777" w:rsidR="00CD5010" w:rsidRDefault="00CD5010" w:rsidP="00CD6EF5">
      <w:pPr>
        <w:pStyle w:val="Heading1"/>
        <w:jc w:val="both"/>
      </w:pPr>
    </w:p>
    <w:p w14:paraId="01A3EAB4" w14:textId="1FC573B3" w:rsidR="00CD6EF5" w:rsidRDefault="00CD6EF5" w:rsidP="00CD6EF5">
      <w:pPr>
        <w:pStyle w:val="Heading1"/>
        <w:jc w:val="both"/>
      </w:pPr>
      <w:r>
        <w:tab/>
      </w:r>
    </w:p>
    <w:p w14:paraId="086FBCCF" w14:textId="77777777" w:rsidR="00CD6EF5" w:rsidRDefault="00CD6EF5" w:rsidP="00CD6EF5">
      <w:pPr>
        <w:jc w:val="both"/>
      </w:pPr>
      <w:r>
        <w:tab/>
      </w:r>
    </w:p>
    <w:p w14:paraId="41AAF444" w14:textId="77777777" w:rsidR="00CD6EF5" w:rsidRDefault="00CD6EF5" w:rsidP="00CD6EF5">
      <w:pPr>
        <w:jc w:val="both"/>
      </w:pPr>
      <w:r>
        <w:tab/>
      </w:r>
    </w:p>
    <w:p w14:paraId="4ADB2212" w14:textId="5E4D2C0C" w:rsidR="00CD5010" w:rsidRDefault="00CD6EF5" w:rsidP="00CD5010">
      <w:pPr>
        <w:pStyle w:val="Heading1"/>
        <w:jc w:val="both"/>
      </w:pPr>
      <w:r>
        <w:lastRenderedPageBreak/>
        <w:tab/>
      </w:r>
      <w:r w:rsidR="00CD5010">
        <w:t>Awards and Honors</w:t>
      </w:r>
    </w:p>
    <w:p w14:paraId="3F774012" w14:textId="6340DFEB" w:rsidR="00CD5010" w:rsidRDefault="00CD5010" w:rsidP="00CD6EF5">
      <w:pPr>
        <w:jc w:val="both"/>
      </w:pPr>
    </w:p>
    <w:p w14:paraId="5A14BD52" w14:textId="77777777" w:rsidR="00CD5010" w:rsidRDefault="00CD5010" w:rsidP="00CD6EF5">
      <w:pPr>
        <w:jc w:val="both"/>
      </w:pPr>
    </w:p>
    <w:p w14:paraId="5669BA58" w14:textId="7399CD4A" w:rsidR="00CD6EF5" w:rsidRDefault="00BA68F4" w:rsidP="00CD6EF5">
      <w:pPr>
        <w:jc w:val="both"/>
      </w:pPr>
      <w:r>
        <w:t xml:space="preserve">            </w:t>
      </w:r>
      <w:r w:rsidR="00CD6EF5">
        <w:t>Wallace Memorial Honor Award, Princeton University, 1978</w:t>
      </w:r>
    </w:p>
    <w:p w14:paraId="311E97D6" w14:textId="77777777" w:rsidR="00CD6EF5" w:rsidRDefault="00CD6EF5" w:rsidP="00CD6EF5">
      <w:pPr>
        <w:jc w:val="both"/>
      </w:pPr>
      <w:r>
        <w:tab/>
        <w:t>Regent's Junior Faculty Award, University of California, Santa Barbara, 1980</w:t>
      </w:r>
    </w:p>
    <w:p w14:paraId="75C1C931" w14:textId="67E1AC6F" w:rsidR="00CD6EF5" w:rsidRDefault="00CD6EF5" w:rsidP="00CD6EF5">
      <w:pPr>
        <w:jc w:val="both"/>
      </w:pPr>
      <w:r>
        <w:tab/>
        <w:t>Presidential Young Investigator Award, National Science Foundation, 1985</w:t>
      </w:r>
    </w:p>
    <w:p w14:paraId="265063E6" w14:textId="58B00EA6" w:rsidR="00CD6EF5" w:rsidRDefault="00BC042F" w:rsidP="00CD6EF5">
      <w:pPr>
        <w:jc w:val="both"/>
      </w:pPr>
      <w:r>
        <w:t xml:space="preserve">            </w:t>
      </w:r>
      <w:r w:rsidR="00507F52">
        <w:t>Sigma Xi Outstanding Research Award, University of Notre Dame, 1990</w:t>
      </w:r>
    </w:p>
    <w:p w14:paraId="75153536" w14:textId="2EF0109B" w:rsidR="00CD6EF5" w:rsidRDefault="00CD6EF5" w:rsidP="00CD6EF5">
      <w:pPr>
        <w:tabs>
          <w:tab w:val="left" w:pos="720"/>
        </w:tabs>
        <w:ind w:left="1080" w:hanging="1080"/>
        <w:jc w:val="both"/>
      </w:pPr>
      <w:r>
        <w:tab/>
        <w:t>Francois N. Frenkiel Aw</w:t>
      </w:r>
      <w:r w:rsidR="00DE0485">
        <w:t xml:space="preserve">ard, Fluid Dynamics Division, </w:t>
      </w:r>
      <w:r>
        <w:t>American Physical Society, 1991</w:t>
      </w:r>
    </w:p>
    <w:p w14:paraId="2FEE1151" w14:textId="7C93EAAA" w:rsidR="00CD6EF5" w:rsidRDefault="00CD6EF5" w:rsidP="001B4109">
      <w:pPr>
        <w:tabs>
          <w:tab w:val="left" w:pos="720"/>
        </w:tabs>
        <w:ind w:left="1080" w:hanging="1080"/>
        <w:jc w:val="both"/>
      </w:pPr>
      <w:r>
        <w:tab/>
        <w:t>Fellow of the America</w:t>
      </w:r>
      <w:r w:rsidR="001B4109">
        <w:t>n Physical Society, elected 1997.</w:t>
      </w:r>
    </w:p>
    <w:p w14:paraId="5B1B1968" w14:textId="7C024053" w:rsidR="00CD6EF5" w:rsidRDefault="00CD6EF5" w:rsidP="00CD6EF5">
      <w:pPr>
        <w:tabs>
          <w:tab w:val="left" w:pos="720"/>
        </w:tabs>
        <w:ind w:left="1080" w:hanging="1080"/>
        <w:jc w:val="both"/>
      </w:pPr>
      <w:r>
        <w:t xml:space="preserve">        </w:t>
      </w:r>
      <w:r w:rsidR="00216ADB">
        <w:t xml:space="preserve">    Founding and Chief Editor, </w:t>
      </w:r>
      <w:r>
        <w:t>Biomicrofluidics, American Institute of Physics, 200</w:t>
      </w:r>
      <w:r w:rsidR="00216ADB">
        <w:t>7-18</w:t>
      </w:r>
    </w:p>
    <w:p w14:paraId="39AA8179" w14:textId="00BA47B6" w:rsidR="00CD6EF5" w:rsidRDefault="00A00605" w:rsidP="00CD6EF5">
      <w:pPr>
        <w:tabs>
          <w:tab w:val="left" w:pos="720"/>
        </w:tabs>
        <w:ind w:left="1080" w:hanging="1080"/>
        <w:jc w:val="both"/>
      </w:pPr>
      <w:r>
        <w:t xml:space="preserve">            </w:t>
      </w:r>
      <w:r w:rsidR="00CD6EF5">
        <w:t>Distinguished Visiting Fellow Award, Royal S</w:t>
      </w:r>
      <w:r w:rsidR="00507F52">
        <w:t>ociety of Engineering, UK, 2011</w:t>
      </w:r>
    </w:p>
    <w:p w14:paraId="68B0F83F" w14:textId="4FD97017" w:rsidR="00EF1F5A" w:rsidRDefault="00A00605" w:rsidP="001B4109">
      <w:pPr>
        <w:tabs>
          <w:tab w:val="left" w:pos="720"/>
        </w:tabs>
        <w:ind w:left="1080" w:hanging="1080"/>
        <w:jc w:val="both"/>
      </w:pPr>
      <w:r>
        <w:t xml:space="preserve">            </w:t>
      </w:r>
      <w:r w:rsidR="00CD6EF5">
        <w:t>1</w:t>
      </w:r>
      <w:r w:rsidR="00CD6EF5" w:rsidRPr="00447E85">
        <w:rPr>
          <w:vertAlign w:val="superscript"/>
        </w:rPr>
        <w:t>st</w:t>
      </w:r>
      <w:r w:rsidR="00CD6EF5">
        <w:t xml:space="preserve"> Source Commercial</w:t>
      </w:r>
      <w:r w:rsidR="00507F52">
        <w:t>ization Award, Notre Dame, 2013</w:t>
      </w:r>
    </w:p>
    <w:p w14:paraId="09E834F8" w14:textId="3D6430A4" w:rsidR="00216ADB" w:rsidRDefault="00A00605" w:rsidP="00CD6EF5">
      <w:pPr>
        <w:tabs>
          <w:tab w:val="left" w:pos="720"/>
        </w:tabs>
        <w:ind w:left="1080" w:hanging="1080"/>
        <w:jc w:val="both"/>
      </w:pPr>
      <w:r>
        <w:t xml:space="preserve">            </w:t>
      </w:r>
      <w:r w:rsidR="00216ADB">
        <w:t>Lifetime Achievement Award, America</w:t>
      </w:r>
      <w:r w:rsidR="00507F52">
        <w:t>n Electrophoresis Society, 2019</w:t>
      </w:r>
      <w:r w:rsidR="00216ADB">
        <w:t xml:space="preserve"> </w:t>
      </w:r>
    </w:p>
    <w:p w14:paraId="6709DB9D" w14:textId="333CE489" w:rsidR="001B4109" w:rsidRDefault="001B4109" w:rsidP="00CD6EF5">
      <w:pPr>
        <w:tabs>
          <w:tab w:val="left" w:pos="720"/>
        </w:tabs>
        <w:ind w:left="1080" w:hanging="1080"/>
        <w:jc w:val="both"/>
      </w:pPr>
      <w:r>
        <w:t xml:space="preserve">            Fellow, National Academy of Inventors, 2020.  </w:t>
      </w:r>
    </w:p>
    <w:p w14:paraId="49D641B3" w14:textId="7022D782" w:rsidR="00507F52" w:rsidRDefault="00507F52" w:rsidP="00CD6EF5">
      <w:pPr>
        <w:tabs>
          <w:tab w:val="left" w:pos="720"/>
        </w:tabs>
        <w:ind w:left="1080" w:hanging="1080"/>
        <w:jc w:val="both"/>
      </w:pPr>
      <w:r>
        <w:t xml:space="preserve">            </w:t>
      </w:r>
    </w:p>
    <w:p w14:paraId="60125C7D" w14:textId="410BC78C" w:rsidR="00B3696F" w:rsidRDefault="00B3696F" w:rsidP="00CD6EF5">
      <w:pPr>
        <w:tabs>
          <w:tab w:val="left" w:pos="720"/>
        </w:tabs>
        <w:ind w:left="1080" w:hanging="1080"/>
        <w:jc w:val="both"/>
      </w:pPr>
      <w:r>
        <w:tab/>
      </w:r>
    </w:p>
    <w:p w14:paraId="0EA37CB9" w14:textId="77777777" w:rsidR="001B4109" w:rsidRDefault="001B4109" w:rsidP="00BC042F">
      <w:pPr>
        <w:widowControl w:val="0"/>
        <w:autoSpaceDE w:val="0"/>
        <w:autoSpaceDN w:val="0"/>
        <w:adjustRightInd w:val="0"/>
        <w:jc w:val="both"/>
        <w:rPr>
          <w:rFonts w:asciiTheme="majorHAnsi" w:hAnsiTheme="majorHAnsi"/>
          <w:color w:val="4472C4" w:themeColor="accent1"/>
          <w:sz w:val="32"/>
          <w:szCs w:val="32"/>
        </w:rPr>
      </w:pPr>
      <w:r>
        <w:rPr>
          <w:rFonts w:asciiTheme="majorHAnsi" w:hAnsiTheme="majorHAnsi"/>
          <w:color w:val="4472C4" w:themeColor="accent1"/>
          <w:sz w:val="32"/>
          <w:szCs w:val="32"/>
        </w:rPr>
        <w:t xml:space="preserve">          Named Lectures</w:t>
      </w:r>
    </w:p>
    <w:p w14:paraId="456CDAF7" w14:textId="77777777" w:rsidR="001B4109" w:rsidRDefault="001B4109" w:rsidP="00BC042F">
      <w:pPr>
        <w:widowControl w:val="0"/>
        <w:autoSpaceDE w:val="0"/>
        <w:autoSpaceDN w:val="0"/>
        <w:adjustRightInd w:val="0"/>
        <w:jc w:val="both"/>
        <w:rPr>
          <w:rFonts w:asciiTheme="majorHAnsi" w:hAnsiTheme="majorHAnsi"/>
          <w:color w:val="4472C4" w:themeColor="accent1"/>
          <w:sz w:val="32"/>
          <w:szCs w:val="32"/>
        </w:rPr>
      </w:pPr>
    </w:p>
    <w:p w14:paraId="448AA6CF" w14:textId="77777777" w:rsidR="001B4109" w:rsidRDefault="001B4109" w:rsidP="001B4109">
      <w:pPr>
        <w:jc w:val="both"/>
      </w:pPr>
      <w:r>
        <w:rPr>
          <w:rFonts w:asciiTheme="majorHAnsi" w:hAnsiTheme="majorHAnsi"/>
          <w:color w:val="4472C4" w:themeColor="accent1"/>
          <w:sz w:val="32"/>
          <w:szCs w:val="32"/>
        </w:rPr>
        <w:t xml:space="preserve">          </w:t>
      </w:r>
      <w:r>
        <w:t>Colburn Lecture, University of Delaware, 1988</w:t>
      </w:r>
    </w:p>
    <w:p w14:paraId="0D402C26" w14:textId="5984378D" w:rsidR="001B4109" w:rsidRDefault="007066C3" w:rsidP="001B4109">
      <w:pPr>
        <w:jc w:val="both"/>
      </w:pPr>
      <w:r>
        <w:t xml:space="preserve">            Patte</w:t>
      </w:r>
      <w:r w:rsidR="001B4109">
        <w:t>n Lecture, University of Colorado, 1992</w:t>
      </w:r>
    </w:p>
    <w:p w14:paraId="285EB0D1" w14:textId="53B217F1" w:rsidR="001B4109" w:rsidRDefault="001B4109" w:rsidP="001B4109">
      <w:pPr>
        <w:tabs>
          <w:tab w:val="left" w:pos="720"/>
        </w:tabs>
        <w:ind w:left="1080" w:hanging="1080"/>
        <w:jc w:val="both"/>
      </w:pPr>
      <w:r>
        <w:rPr>
          <w:rFonts w:asciiTheme="majorHAnsi" w:hAnsiTheme="majorHAnsi"/>
          <w:color w:val="4472C4" w:themeColor="accent1"/>
          <w:sz w:val="32"/>
          <w:szCs w:val="32"/>
        </w:rPr>
        <w:t xml:space="preserve">          </w:t>
      </w:r>
      <w:r>
        <w:t>Stanley Corrsin Hydrodynamics Lecture, Johns Hopkins 2002</w:t>
      </w:r>
    </w:p>
    <w:p w14:paraId="0663ADA4" w14:textId="77777777" w:rsidR="001B4109" w:rsidRDefault="001B4109" w:rsidP="001B4109">
      <w:pPr>
        <w:tabs>
          <w:tab w:val="left" w:pos="720"/>
        </w:tabs>
        <w:ind w:left="1080" w:hanging="1080"/>
        <w:jc w:val="both"/>
      </w:pPr>
      <w:r>
        <w:rPr>
          <w:rFonts w:asciiTheme="majorHAnsi" w:hAnsiTheme="majorHAnsi"/>
          <w:color w:val="4472C4" w:themeColor="accent1"/>
          <w:sz w:val="32"/>
          <w:szCs w:val="32"/>
        </w:rPr>
        <w:t xml:space="preserve">          </w:t>
      </w:r>
      <w:r>
        <w:t>Distinguished Lecture, Mechanical Engineering, Boston University, 2018</w:t>
      </w:r>
    </w:p>
    <w:p w14:paraId="30338750" w14:textId="08B0EC3E" w:rsidR="001B4109" w:rsidRDefault="001B4109" w:rsidP="00BC042F">
      <w:pPr>
        <w:widowControl w:val="0"/>
        <w:autoSpaceDE w:val="0"/>
        <w:autoSpaceDN w:val="0"/>
        <w:adjustRightInd w:val="0"/>
        <w:jc w:val="both"/>
        <w:rPr>
          <w:rFonts w:asciiTheme="majorHAnsi" w:hAnsiTheme="majorHAnsi"/>
          <w:color w:val="4472C4" w:themeColor="accent1"/>
          <w:sz w:val="32"/>
          <w:szCs w:val="32"/>
        </w:rPr>
      </w:pPr>
    </w:p>
    <w:p w14:paraId="011C8030" w14:textId="3DDCFAD1" w:rsidR="00BC042F" w:rsidRDefault="001B4109" w:rsidP="00BC042F">
      <w:pPr>
        <w:widowControl w:val="0"/>
        <w:autoSpaceDE w:val="0"/>
        <w:autoSpaceDN w:val="0"/>
        <w:adjustRightInd w:val="0"/>
        <w:jc w:val="both"/>
      </w:pPr>
      <w:r>
        <w:rPr>
          <w:rFonts w:asciiTheme="majorHAnsi" w:hAnsiTheme="majorHAnsi"/>
          <w:color w:val="4472C4" w:themeColor="accent1"/>
          <w:sz w:val="32"/>
          <w:szCs w:val="32"/>
        </w:rPr>
        <w:t xml:space="preserve">         P</w:t>
      </w:r>
      <w:r w:rsidR="00BC042F">
        <w:rPr>
          <w:rFonts w:asciiTheme="majorHAnsi" w:hAnsiTheme="majorHAnsi"/>
          <w:color w:val="4472C4" w:themeColor="accent1"/>
          <w:sz w:val="32"/>
          <w:szCs w:val="32"/>
        </w:rPr>
        <w:t xml:space="preserve">lenary and Keynote </w:t>
      </w:r>
      <w:r w:rsidR="00BC042F" w:rsidRPr="00C56725">
        <w:rPr>
          <w:rFonts w:asciiTheme="majorHAnsi" w:hAnsiTheme="majorHAnsi"/>
          <w:color w:val="4472C4" w:themeColor="accent1"/>
          <w:sz w:val="32"/>
          <w:szCs w:val="32"/>
        </w:rPr>
        <w:t>Lectureships</w:t>
      </w:r>
    </w:p>
    <w:p w14:paraId="7FF4D4D9" w14:textId="2DD30443" w:rsidR="00BC042F" w:rsidRDefault="00BC042F" w:rsidP="00BC042F">
      <w:pPr>
        <w:tabs>
          <w:tab w:val="left" w:pos="720"/>
        </w:tabs>
        <w:jc w:val="both"/>
      </w:pPr>
    </w:p>
    <w:p w14:paraId="224756AC" w14:textId="2EF0041B" w:rsidR="00BC042F" w:rsidRDefault="00B45932" w:rsidP="00B45932">
      <w:pPr>
        <w:tabs>
          <w:tab w:val="left" w:pos="720"/>
        </w:tabs>
        <w:ind w:left="1440" w:hanging="1440"/>
        <w:jc w:val="both"/>
      </w:pPr>
      <w:r>
        <w:t xml:space="preserve">            </w:t>
      </w:r>
      <w:r w:rsidR="00BC042F">
        <w:t>Invited General Lecture at International Union of Theoretical and Applied Mechanics  Symposium on Nonlinear Instability of Nonparallel Flows, Potsdam, 1993</w:t>
      </w:r>
    </w:p>
    <w:p w14:paraId="7CB46C75" w14:textId="25721DCB" w:rsidR="00BC042F" w:rsidRDefault="00B45932" w:rsidP="00B45932">
      <w:pPr>
        <w:tabs>
          <w:tab w:val="left" w:pos="720"/>
        </w:tabs>
        <w:ind w:left="1440" w:hanging="1440"/>
        <w:jc w:val="both"/>
      </w:pPr>
      <w:r>
        <w:t xml:space="preserve">            </w:t>
      </w:r>
      <w:r w:rsidR="00BC042F">
        <w:t xml:space="preserve">Invited General Lecture at International Union of Theoretical and Applied Mechanics  </w:t>
      </w:r>
      <w:r>
        <w:t xml:space="preserve"> </w:t>
      </w:r>
      <w:r w:rsidR="00BC042F">
        <w:t xml:space="preserve">Symposium on Structure and Dynamics of Nonlinear Waves in Liquids, Hannover, Germany, 1994. </w:t>
      </w:r>
    </w:p>
    <w:p w14:paraId="3077D29F" w14:textId="1E617FBC" w:rsidR="00BC042F" w:rsidRPr="00B45932" w:rsidRDefault="00BC042F" w:rsidP="00B45932">
      <w:pPr>
        <w:tabs>
          <w:tab w:val="left" w:pos="1440"/>
        </w:tabs>
        <w:ind w:left="1440" w:hanging="720"/>
        <w:jc w:val="both"/>
      </w:pPr>
      <w:r>
        <w:t>Invited General Lecture at International Union of The</w:t>
      </w:r>
      <w:r w:rsidR="00B45932">
        <w:t xml:space="preserve">oretical and Applied Mechanics.    </w:t>
      </w:r>
      <w:r w:rsidRPr="00B45932">
        <w:t>Nonlinear Singularities in Deformation and Flow(Haifa, 1997).</w:t>
      </w:r>
    </w:p>
    <w:p w14:paraId="184EA2A2" w14:textId="444747DD" w:rsidR="00BC042F" w:rsidRDefault="00BC042F" w:rsidP="00B45932">
      <w:pPr>
        <w:tabs>
          <w:tab w:val="left" w:pos="720"/>
        </w:tabs>
        <w:ind w:left="1440" w:hanging="1440"/>
        <w:jc w:val="both"/>
      </w:pPr>
      <w:r>
        <w:tab/>
        <w:t>Keynote Lecture, Second Joint US/China Chemical Engineering Conference, Beijin</w:t>
      </w:r>
      <w:r w:rsidR="00B45932">
        <w:t xml:space="preserve">g, </w:t>
      </w:r>
      <w:r>
        <w:t>May 1997.</w:t>
      </w:r>
    </w:p>
    <w:p w14:paraId="775FDC26" w14:textId="6A5E4BD9" w:rsidR="00BC042F" w:rsidRDefault="00BC042F" w:rsidP="00BC042F">
      <w:pPr>
        <w:tabs>
          <w:tab w:val="left" w:pos="720"/>
        </w:tabs>
        <w:ind w:left="1440" w:hanging="1440"/>
        <w:jc w:val="both"/>
      </w:pPr>
      <w:r>
        <w:tab/>
        <w:t>Keynote Lecture, 13th International Congress of Chemical and Process Engineering  CHISA'98, Prague, August 1998.</w:t>
      </w:r>
    </w:p>
    <w:p w14:paraId="338D9145" w14:textId="77777777" w:rsidR="00BC042F" w:rsidRDefault="00BC042F" w:rsidP="00BC042F">
      <w:pPr>
        <w:tabs>
          <w:tab w:val="left" w:pos="720"/>
        </w:tabs>
        <w:ind w:left="1440" w:hanging="1440"/>
        <w:jc w:val="both"/>
      </w:pPr>
      <w:r>
        <w:tab/>
        <w:t>Keynote Speaker, ASME International Conference on Micro-channels and Mini-channels, Rochester, June 2004; Pohang, June 2009.</w:t>
      </w:r>
    </w:p>
    <w:p w14:paraId="590ADA75" w14:textId="77777777" w:rsidR="00BC042F" w:rsidRDefault="00BC042F" w:rsidP="00BC042F">
      <w:pPr>
        <w:tabs>
          <w:tab w:val="left" w:pos="720"/>
        </w:tabs>
        <w:ind w:left="1440" w:hanging="1440"/>
        <w:jc w:val="both"/>
      </w:pPr>
      <w:r>
        <w:tab/>
        <w:t>Keynote Speaker, Biomedical Engineering Society 2004 Annual Symposium, Tainan, Taiwan, December, 2004.</w:t>
      </w:r>
    </w:p>
    <w:p w14:paraId="106BA4E8" w14:textId="77777777" w:rsidR="00BC042F" w:rsidRDefault="00BC042F" w:rsidP="00BC042F">
      <w:pPr>
        <w:tabs>
          <w:tab w:val="left" w:pos="720"/>
        </w:tabs>
        <w:ind w:left="1440" w:hanging="1440"/>
        <w:jc w:val="both"/>
      </w:pPr>
      <w:r>
        <w:tab/>
        <w:t xml:space="preserve">Keynote Speaker, Indiana Biosensor Symposium, Indianapolis, April, 2005. </w:t>
      </w:r>
    </w:p>
    <w:p w14:paraId="0CA20910" w14:textId="77777777" w:rsidR="00BC042F" w:rsidRDefault="00BC042F" w:rsidP="00BC042F">
      <w:pPr>
        <w:tabs>
          <w:tab w:val="left" w:pos="720"/>
        </w:tabs>
        <w:ind w:left="1440" w:hanging="1440"/>
        <w:jc w:val="both"/>
      </w:pPr>
      <w:r>
        <w:t xml:space="preserve"> </w:t>
      </w:r>
      <w:r>
        <w:tab/>
        <w:t>Keynote Lecturer, The Bianchi Session on Thin Films of Soft Matter, International Center for Mechanical Sciences, Udine, Italy, July 2005.</w:t>
      </w:r>
    </w:p>
    <w:p w14:paraId="3F4267CE" w14:textId="77777777" w:rsidR="00BC042F" w:rsidRDefault="00BC042F" w:rsidP="00BC042F">
      <w:pPr>
        <w:tabs>
          <w:tab w:val="left" w:pos="720"/>
        </w:tabs>
        <w:ind w:left="1440" w:hanging="1440"/>
        <w:jc w:val="both"/>
      </w:pPr>
      <w:r>
        <w:lastRenderedPageBreak/>
        <w:tab/>
        <w:t xml:space="preserve">Keynote Lecturer, Annual Conference of the Society of the Korean Analytical Science and Technology, Mokpo, Korea, May, 2006. </w:t>
      </w:r>
    </w:p>
    <w:p w14:paraId="71951E21" w14:textId="77777777" w:rsidR="00BC042F" w:rsidRDefault="00BC042F" w:rsidP="00BC042F">
      <w:pPr>
        <w:tabs>
          <w:tab w:val="left" w:pos="720"/>
        </w:tabs>
        <w:ind w:left="1440" w:hanging="1440"/>
        <w:jc w:val="both"/>
      </w:pPr>
      <w:r>
        <w:tab/>
        <w:t>Keynote Lecture, Advances in Microfluidics and Nanofluidics, Hong Kong, 2009; Singapore, 2011; Dalian, 2012; Notre Dame, 2013; Taipei, 2014; Beijing, 2015.</w:t>
      </w:r>
    </w:p>
    <w:p w14:paraId="00B1BF18" w14:textId="77777777" w:rsidR="00BC042F" w:rsidRDefault="00BC042F" w:rsidP="00BC042F">
      <w:pPr>
        <w:tabs>
          <w:tab w:val="left" w:pos="720"/>
        </w:tabs>
        <w:ind w:left="1440" w:hanging="1440"/>
        <w:jc w:val="both"/>
      </w:pPr>
      <w:r>
        <w:tab/>
        <w:t>Keynote Lecturer, ACS Colloid and Interfacial Science Symposium, Columbia University, June 2009.</w:t>
      </w:r>
    </w:p>
    <w:p w14:paraId="3DFCACCC" w14:textId="77777777" w:rsidR="00BC042F" w:rsidRDefault="00BC042F" w:rsidP="00BC042F">
      <w:pPr>
        <w:tabs>
          <w:tab w:val="left" w:pos="720"/>
        </w:tabs>
        <w:ind w:left="1440" w:hanging="1440"/>
        <w:jc w:val="both"/>
      </w:pPr>
      <w:r>
        <w:tab/>
        <w:t>Keynote Lecture, ASME Mini/Micro/NanoChannels Conference, Pohang, Korea, June 2009.</w:t>
      </w:r>
    </w:p>
    <w:p w14:paraId="217DE6FA" w14:textId="77777777" w:rsidR="00BC042F" w:rsidRDefault="00BC042F" w:rsidP="00BC042F">
      <w:pPr>
        <w:tabs>
          <w:tab w:val="left" w:pos="720"/>
        </w:tabs>
        <w:ind w:left="1440" w:hanging="1440"/>
        <w:jc w:val="both"/>
      </w:pPr>
      <w:r>
        <w:tab/>
        <w:t>Keynote Lecture, Asian-Pacific LabChip Conference, Shanghai, October 2009.</w:t>
      </w:r>
    </w:p>
    <w:p w14:paraId="7612D417" w14:textId="77777777" w:rsidR="00BC042F" w:rsidRDefault="00BC042F" w:rsidP="00BC042F">
      <w:pPr>
        <w:tabs>
          <w:tab w:val="left" w:pos="720"/>
        </w:tabs>
        <w:ind w:left="1440" w:hanging="1440"/>
        <w:jc w:val="both"/>
      </w:pPr>
      <w:r>
        <w:tab/>
        <w:t>Invited Speaker, Workshop on Electrokinetics, IMA, University of Minnesota, Dec 2009.</w:t>
      </w:r>
    </w:p>
    <w:p w14:paraId="4B5F7D4D" w14:textId="51AE7BDF" w:rsidR="00BC042F" w:rsidRDefault="00BC042F" w:rsidP="00BC042F">
      <w:pPr>
        <w:tabs>
          <w:tab w:val="left" w:pos="720"/>
        </w:tabs>
        <w:ind w:left="1440" w:hanging="1440"/>
        <w:jc w:val="both"/>
      </w:pPr>
      <w:r>
        <w:t xml:space="preserve">            Keynote Lecturer, Second ASME Micro/Nanoscale Heat/Mass Transfer International Conference, Jiaotung University, Shanghai, December 2009.</w:t>
      </w:r>
    </w:p>
    <w:p w14:paraId="2956D20F" w14:textId="77777777" w:rsidR="00BC042F" w:rsidRDefault="00BC042F" w:rsidP="00BC042F">
      <w:pPr>
        <w:tabs>
          <w:tab w:val="left" w:pos="720"/>
        </w:tabs>
        <w:ind w:left="1440" w:hanging="1440"/>
        <w:jc w:val="both"/>
      </w:pPr>
      <w:r>
        <w:tab/>
        <w:t>Plenary Lecture, Wave Phenomena IV, Edmonton, Canada, June 2010.</w:t>
      </w:r>
    </w:p>
    <w:p w14:paraId="02C55030" w14:textId="77777777" w:rsidR="00BC042F" w:rsidRDefault="00BC042F" w:rsidP="00BC042F">
      <w:pPr>
        <w:tabs>
          <w:tab w:val="left" w:pos="720"/>
        </w:tabs>
        <w:ind w:left="1440" w:hanging="1440"/>
        <w:jc w:val="both"/>
      </w:pPr>
      <w:r>
        <w:tab/>
        <w:t>Invited Lecture, Phoresis Workshop, Pohang, Korea, September 2010.</w:t>
      </w:r>
    </w:p>
    <w:p w14:paraId="66A1E088" w14:textId="6CF6CB55" w:rsidR="00BC042F" w:rsidRDefault="00BC042F" w:rsidP="00BC042F">
      <w:pPr>
        <w:tabs>
          <w:tab w:val="left" w:pos="720"/>
        </w:tabs>
        <w:ind w:left="1440" w:hanging="1440"/>
        <w:jc w:val="both"/>
      </w:pPr>
      <w:r>
        <w:tab/>
        <w:t>Plenary Speaker, China-Japan-Korea Symposium on Analytical Chemis</w:t>
      </w:r>
      <w:r w:rsidR="008D4E7A">
        <w:t>try,</w:t>
      </w:r>
      <w:r w:rsidR="00B45932">
        <w:t>Wuhan</w:t>
      </w:r>
      <w:r w:rsidR="008D4E7A">
        <w:t xml:space="preserve"> </w:t>
      </w:r>
      <w:r>
        <w:t xml:space="preserve">2010. </w:t>
      </w:r>
    </w:p>
    <w:p w14:paraId="6B2FA9DB" w14:textId="77777777" w:rsidR="00BC042F" w:rsidRDefault="00BC042F" w:rsidP="00BC042F">
      <w:pPr>
        <w:tabs>
          <w:tab w:val="left" w:pos="720"/>
        </w:tabs>
        <w:ind w:left="1440" w:hanging="1440"/>
        <w:jc w:val="both"/>
      </w:pPr>
      <w:r>
        <w:tab/>
        <w:t>Plenary Speaker, Electrokinetics Workshop, Haifa, Israel, December 2010.</w:t>
      </w:r>
    </w:p>
    <w:p w14:paraId="1E942F58" w14:textId="77777777" w:rsidR="00BC042F" w:rsidRDefault="00BC042F" w:rsidP="00BC042F">
      <w:pPr>
        <w:tabs>
          <w:tab w:val="left" w:pos="720"/>
        </w:tabs>
        <w:ind w:left="1440" w:hanging="1440"/>
        <w:jc w:val="both"/>
      </w:pPr>
      <w:r>
        <w:tab/>
        <w:t>Keynote Speaker,  AMN-APLOC, Singapore, January, 2011.</w:t>
      </w:r>
    </w:p>
    <w:p w14:paraId="35E91551" w14:textId="77777777" w:rsidR="00BC042F" w:rsidRDefault="00BC042F" w:rsidP="00BC042F">
      <w:pPr>
        <w:tabs>
          <w:tab w:val="left" w:pos="720"/>
        </w:tabs>
        <w:ind w:left="1440" w:hanging="1440"/>
        <w:jc w:val="both"/>
      </w:pPr>
      <w:r>
        <w:tab/>
        <w:t>Plenary Speaker, Electrokinetics Workshop, Imperial College, London, 2011.</w:t>
      </w:r>
    </w:p>
    <w:p w14:paraId="49E38FCE" w14:textId="77777777" w:rsidR="00BC042F" w:rsidRDefault="00BC042F" w:rsidP="00BC042F">
      <w:pPr>
        <w:tabs>
          <w:tab w:val="left" w:pos="720"/>
        </w:tabs>
        <w:ind w:left="1440" w:hanging="1440"/>
        <w:jc w:val="both"/>
      </w:pPr>
      <w:r>
        <w:tab/>
        <w:t>Invited Speaker, Electrokinetics Symposium, APS-DFD Annual Meeting, Baltimore, November 2011.</w:t>
      </w:r>
    </w:p>
    <w:p w14:paraId="3A10A156" w14:textId="77777777" w:rsidR="00BC042F" w:rsidRDefault="00BC042F" w:rsidP="00BC042F">
      <w:pPr>
        <w:tabs>
          <w:tab w:val="left" w:pos="720"/>
        </w:tabs>
        <w:ind w:left="1440" w:hanging="1440"/>
        <w:jc w:val="both"/>
      </w:pPr>
      <w:r>
        <w:tab/>
        <w:t>Keynote Speaker, International Conference of Applied Science, Opening of Applied Science Division Building, Academia Sinica, Taiwan, October, 2013.</w:t>
      </w:r>
    </w:p>
    <w:p w14:paraId="2B0A2F5E" w14:textId="77777777" w:rsidR="00BC042F" w:rsidRDefault="00BC042F" w:rsidP="00BC042F">
      <w:pPr>
        <w:tabs>
          <w:tab w:val="left" w:pos="720"/>
        </w:tabs>
        <w:ind w:left="1440" w:hanging="1440"/>
        <w:jc w:val="both"/>
      </w:pPr>
      <w:r>
        <w:tab/>
        <w:t>Keynote Speaker, Foundations of NanoScience,  Snowbird, Utah, April, 2014.</w:t>
      </w:r>
    </w:p>
    <w:p w14:paraId="40C7FBCB" w14:textId="77777777" w:rsidR="00BC042F" w:rsidRDefault="00BC042F" w:rsidP="00BC042F">
      <w:pPr>
        <w:tabs>
          <w:tab w:val="left" w:pos="720"/>
        </w:tabs>
        <w:ind w:left="1440" w:hanging="1440"/>
        <w:jc w:val="both"/>
      </w:pPr>
      <w:r>
        <w:tab/>
        <w:t>Invited Lecturer, Dielectrophoresis 2014,  London,  July 2014.</w:t>
      </w:r>
    </w:p>
    <w:p w14:paraId="531381FF" w14:textId="77777777" w:rsidR="00BC042F" w:rsidRDefault="00BC042F" w:rsidP="00BC042F">
      <w:pPr>
        <w:tabs>
          <w:tab w:val="left" w:pos="720"/>
        </w:tabs>
        <w:jc w:val="both"/>
      </w:pPr>
      <w:r>
        <w:tab/>
        <w:t>Keynote Speaker, China-German Optical Medical Devices Conference, Suzhou,  Sept 18-</w:t>
      </w:r>
    </w:p>
    <w:p w14:paraId="2E6EF904" w14:textId="77777777" w:rsidR="00BC042F" w:rsidRDefault="00BC042F" w:rsidP="00BC042F">
      <w:pPr>
        <w:tabs>
          <w:tab w:val="left" w:pos="720"/>
        </w:tabs>
        <w:jc w:val="both"/>
      </w:pPr>
      <w:r>
        <w:t xml:space="preserve">                       19, 2014.</w:t>
      </w:r>
    </w:p>
    <w:p w14:paraId="16A1C6D4" w14:textId="38D424CE" w:rsidR="00BC042F" w:rsidRDefault="00BC042F" w:rsidP="00B45932">
      <w:pPr>
        <w:tabs>
          <w:tab w:val="left" w:pos="1260"/>
        </w:tabs>
        <w:ind w:left="1260" w:hanging="540"/>
        <w:jc w:val="both"/>
      </w:pPr>
      <w:r>
        <w:t>Keynote Speaker, Taiwan Institute of Chemical Engineers Annual Meeting, Taoyuan</w:t>
      </w:r>
      <w:r w:rsidR="00B45932">
        <w:t xml:space="preserve">, </w:t>
      </w:r>
      <w:r>
        <w:t>Taiwan,  Dec 13, 2014.</w:t>
      </w:r>
    </w:p>
    <w:p w14:paraId="0374B400" w14:textId="0D637E38" w:rsidR="00BC042F" w:rsidRDefault="00BC042F" w:rsidP="00B45932">
      <w:pPr>
        <w:tabs>
          <w:tab w:val="left" w:pos="720"/>
        </w:tabs>
        <w:ind w:left="1260" w:hanging="1260"/>
        <w:jc w:val="both"/>
      </w:pPr>
      <w:r>
        <w:t xml:space="preserve">            Plenary Speaker, 7</w:t>
      </w:r>
      <w:r w:rsidRPr="00552E9F">
        <w:rPr>
          <w:vertAlign w:val="superscript"/>
        </w:rPr>
        <w:t>th</w:t>
      </w:r>
      <w:r>
        <w:t xml:space="preserve"> WACBE World Congress on Bioengineering, Singapore, July 6, 2015.</w:t>
      </w:r>
    </w:p>
    <w:p w14:paraId="7BC54125" w14:textId="38D4A424" w:rsidR="00BC042F" w:rsidRDefault="00BC042F" w:rsidP="00B45932">
      <w:pPr>
        <w:tabs>
          <w:tab w:val="left" w:pos="720"/>
        </w:tabs>
        <w:ind w:left="1260" w:hanging="1260"/>
        <w:jc w:val="both"/>
      </w:pPr>
      <w:r>
        <w:tab/>
        <w:t>Keynote and Plenary Lectures: Select Bioscience, Microfluidics Congress San Die</w:t>
      </w:r>
      <w:r w:rsidR="00B45932">
        <w:t xml:space="preserve">go, </w:t>
      </w:r>
      <w:r>
        <w:t>September 2015, 2016, 2017, 2018, 2019;  March, Boston, 2017</w:t>
      </w:r>
    </w:p>
    <w:p w14:paraId="59612BF0" w14:textId="77777777" w:rsidR="00BC042F" w:rsidRDefault="00BC042F" w:rsidP="00BC042F">
      <w:pPr>
        <w:tabs>
          <w:tab w:val="left" w:pos="720"/>
        </w:tabs>
        <w:jc w:val="both"/>
      </w:pPr>
      <w:r>
        <w:tab/>
        <w:t xml:space="preserve">Keynote Lecture, Bionics Center PhD Congress, Budapest, Hungary, November 2016. </w:t>
      </w:r>
    </w:p>
    <w:p w14:paraId="7FDF8DFF" w14:textId="77777777" w:rsidR="00BC042F" w:rsidRDefault="00BC042F" w:rsidP="00BC042F">
      <w:pPr>
        <w:tabs>
          <w:tab w:val="left" w:pos="720"/>
        </w:tabs>
        <w:jc w:val="both"/>
      </w:pPr>
      <w:r>
        <w:tab/>
        <w:t xml:space="preserve">Plenary Lecture,  Advances in Pharmaceutical Advances, Wuhan, November 2017, 2019.  </w:t>
      </w:r>
    </w:p>
    <w:p w14:paraId="5035C7E5" w14:textId="2F61C0C0" w:rsidR="00CA4C06" w:rsidRPr="00CA4C06" w:rsidRDefault="00FE671A" w:rsidP="00FE671A">
      <w:pPr>
        <w:tabs>
          <w:tab w:val="left" w:pos="720"/>
        </w:tabs>
        <w:jc w:val="both"/>
        <w:rPr>
          <w:rFonts w:asciiTheme="majorHAnsi" w:hAnsiTheme="majorHAnsi"/>
          <w:b/>
          <w:color w:val="4472C4" w:themeColor="accent1"/>
        </w:rPr>
      </w:pPr>
      <w:r>
        <w:t xml:space="preserve">            Chemical Engineers in Medicine Plenary Lecture, AIChE Annual Meeting, 2019</w:t>
      </w:r>
      <w:r w:rsidR="00CD6EF5">
        <w:br w:type="page"/>
      </w:r>
    </w:p>
    <w:p w14:paraId="352EC85A" w14:textId="60F91282" w:rsidR="00FD449A" w:rsidRDefault="00FD449A" w:rsidP="00FD449A">
      <w:pPr>
        <w:jc w:val="both"/>
        <w:rPr>
          <w:b/>
          <w:sz w:val="32"/>
          <w:szCs w:val="32"/>
        </w:rPr>
      </w:pPr>
      <w:r>
        <w:rPr>
          <w:rFonts w:asciiTheme="majorHAnsi" w:hAnsiTheme="majorHAnsi"/>
          <w:color w:val="4472C4" w:themeColor="accent1"/>
          <w:sz w:val="32"/>
          <w:szCs w:val="32"/>
        </w:rPr>
        <w:lastRenderedPageBreak/>
        <w:t xml:space="preserve">Outreach/Service </w:t>
      </w:r>
      <w:r w:rsidRPr="00EC7507">
        <w:rPr>
          <w:rFonts w:asciiTheme="majorHAnsi" w:hAnsiTheme="majorHAnsi"/>
          <w:color w:val="4472C4" w:themeColor="accent1"/>
          <w:sz w:val="32"/>
          <w:szCs w:val="32"/>
        </w:rPr>
        <w:t>Overview</w:t>
      </w:r>
      <w:r w:rsidRPr="00EC7507">
        <w:rPr>
          <w:b/>
          <w:sz w:val="32"/>
          <w:szCs w:val="32"/>
        </w:rPr>
        <w:t xml:space="preserve"> </w:t>
      </w:r>
    </w:p>
    <w:p w14:paraId="178AF64E" w14:textId="77777777" w:rsidR="00511538" w:rsidRPr="00EC7507" w:rsidRDefault="00511538" w:rsidP="00FD449A">
      <w:pPr>
        <w:jc w:val="both"/>
        <w:rPr>
          <w:b/>
          <w:sz w:val="32"/>
          <w:szCs w:val="32"/>
        </w:rPr>
      </w:pPr>
    </w:p>
    <w:p w14:paraId="250E407C" w14:textId="77777777" w:rsidR="00CD6EF5" w:rsidRPr="000D4042" w:rsidRDefault="00CD6EF5" w:rsidP="00CD6EF5">
      <w:pPr>
        <w:ind w:right="-180"/>
        <w:jc w:val="both"/>
        <w:rPr>
          <w:b/>
          <w:szCs w:val="22"/>
        </w:rPr>
      </w:pPr>
      <w:r w:rsidRPr="000D4042">
        <w:rPr>
          <w:b/>
          <w:szCs w:val="22"/>
        </w:rPr>
        <w:t>Tech Transfer Experience</w:t>
      </w:r>
    </w:p>
    <w:p w14:paraId="2ECC9C4E" w14:textId="77777777" w:rsidR="00CD6EF5" w:rsidRDefault="00CD6EF5" w:rsidP="00CD6EF5">
      <w:pPr>
        <w:ind w:right="-180"/>
        <w:jc w:val="both"/>
        <w:rPr>
          <w:szCs w:val="22"/>
        </w:rPr>
      </w:pPr>
    </w:p>
    <w:p w14:paraId="59DEA761" w14:textId="08855FF4" w:rsidR="00CD6EF5" w:rsidRDefault="00927B33" w:rsidP="00CD6EF5">
      <w:pPr>
        <w:ind w:right="-180"/>
        <w:jc w:val="both"/>
        <w:rPr>
          <w:szCs w:val="22"/>
        </w:rPr>
      </w:pPr>
      <w:r>
        <w:rPr>
          <w:szCs w:val="22"/>
        </w:rPr>
        <w:t>Technologies licensed to</w:t>
      </w:r>
      <w:r w:rsidR="00CD6EF5">
        <w:rPr>
          <w:szCs w:val="22"/>
        </w:rPr>
        <w:t xml:space="preserve"> Cubed Laboratories</w:t>
      </w:r>
      <w:r w:rsidR="00CD6EF5" w:rsidRPr="002C2B01">
        <w:rPr>
          <w:szCs w:val="22"/>
        </w:rPr>
        <w:t xml:space="preserve"> </w:t>
      </w:r>
      <w:r>
        <w:rPr>
          <w:szCs w:val="22"/>
        </w:rPr>
        <w:t>(</w:t>
      </w:r>
      <w:r w:rsidR="00CD6EF5" w:rsidRPr="00D2482B">
        <w:rPr>
          <w:szCs w:val="22"/>
        </w:rPr>
        <w:t>cubedlabs.com</w:t>
      </w:r>
      <w:r>
        <w:rPr>
          <w:szCs w:val="22"/>
        </w:rPr>
        <w:t xml:space="preserve">) for food safety, </w:t>
      </w:r>
      <w:r w:rsidR="00CD6EF5">
        <w:rPr>
          <w:szCs w:val="22"/>
        </w:rPr>
        <w:t>AgenDx</w:t>
      </w:r>
      <w:r>
        <w:rPr>
          <w:szCs w:val="22"/>
        </w:rPr>
        <w:t xml:space="preserve"> Biosciences (</w:t>
      </w:r>
      <w:hyperlink r:id="rId5" w:history="1">
        <w:r w:rsidRPr="000E05CE">
          <w:rPr>
            <w:rStyle w:val="Hyperlink"/>
            <w:szCs w:val="22"/>
          </w:rPr>
          <w:t>www.agendxbio.com</w:t>
        </w:r>
      </w:hyperlink>
      <w:r>
        <w:rPr>
          <w:szCs w:val="22"/>
        </w:rPr>
        <w:t>) for cancer screening, ImpDx (</w:t>
      </w:r>
      <w:hyperlink r:id="rId6" w:history="1">
        <w:r w:rsidRPr="000E05CE">
          <w:rPr>
            <w:rStyle w:val="Hyperlink"/>
            <w:szCs w:val="22"/>
          </w:rPr>
          <w:t>www.impedx.com</w:t>
        </w:r>
      </w:hyperlink>
      <w:r w:rsidR="002A2911">
        <w:rPr>
          <w:szCs w:val="22"/>
        </w:rPr>
        <w:t>) for Sepsis Screening.</w:t>
      </w:r>
      <w:r>
        <w:rPr>
          <w:szCs w:val="22"/>
        </w:rPr>
        <w:t xml:space="preserve"> Scientific Methods (</w:t>
      </w:r>
      <w:hyperlink r:id="rId7" w:history="1">
        <w:r w:rsidRPr="000E05CE">
          <w:rPr>
            <w:rStyle w:val="Hyperlink"/>
            <w:szCs w:val="22"/>
          </w:rPr>
          <w:t>www.scientificmethods.com</w:t>
        </w:r>
      </w:hyperlink>
      <w:r>
        <w:rPr>
          <w:szCs w:val="22"/>
        </w:rPr>
        <w:t>) for water filtration</w:t>
      </w:r>
      <w:r w:rsidR="00EC7507">
        <w:rPr>
          <w:szCs w:val="22"/>
        </w:rPr>
        <w:t xml:space="preserve"> and Aopia for infectio</w:t>
      </w:r>
      <w:r w:rsidR="002A2911">
        <w:rPr>
          <w:szCs w:val="22"/>
        </w:rPr>
        <w:t>us disease screening</w:t>
      </w:r>
      <w:r>
        <w:rPr>
          <w:szCs w:val="22"/>
        </w:rPr>
        <w:t xml:space="preserve">. </w:t>
      </w:r>
    </w:p>
    <w:p w14:paraId="784B15CD" w14:textId="77777777" w:rsidR="00627000" w:rsidRDefault="00627000" w:rsidP="00CD6EF5">
      <w:pPr>
        <w:ind w:right="-180"/>
        <w:jc w:val="both"/>
        <w:rPr>
          <w:szCs w:val="22"/>
        </w:rPr>
      </w:pPr>
    </w:p>
    <w:p w14:paraId="03A4D569" w14:textId="659BC42E" w:rsidR="00627000" w:rsidRDefault="00627000" w:rsidP="00CD6EF5">
      <w:pPr>
        <w:ind w:right="-180"/>
        <w:jc w:val="both"/>
        <w:rPr>
          <w:szCs w:val="22"/>
        </w:rPr>
      </w:pPr>
      <w:r>
        <w:rPr>
          <w:szCs w:val="22"/>
        </w:rPr>
        <w:t>Developing a GMO food screening platform with the Far Eastern Group.</w:t>
      </w:r>
    </w:p>
    <w:p w14:paraId="4DC82A40" w14:textId="77777777" w:rsidR="00CD6EF5" w:rsidRDefault="00CD6EF5" w:rsidP="00CD6EF5">
      <w:pPr>
        <w:ind w:right="-180"/>
        <w:jc w:val="both"/>
        <w:rPr>
          <w:szCs w:val="22"/>
        </w:rPr>
      </w:pPr>
    </w:p>
    <w:p w14:paraId="1309B650" w14:textId="77777777" w:rsidR="00CD6EF5" w:rsidRDefault="00CD6EF5" w:rsidP="00CD6EF5">
      <w:pPr>
        <w:ind w:right="-180"/>
        <w:jc w:val="both"/>
        <w:rPr>
          <w:szCs w:val="22"/>
        </w:rPr>
      </w:pPr>
      <w:r w:rsidRPr="002C2B01">
        <w:rPr>
          <w:szCs w:val="22"/>
        </w:rPr>
        <w:t xml:space="preserve">Won the </w:t>
      </w:r>
      <w:r>
        <w:rPr>
          <w:szCs w:val="22"/>
        </w:rPr>
        <w:t xml:space="preserve">Notre Dame </w:t>
      </w:r>
      <w:r w:rsidRPr="002C2B01">
        <w:rPr>
          <w:szCs w:val="22"/>
        </w:rPr>
        <w:t>1</w:t>
      </w:r>
      <w:r w:rsidRPr="002C2B01">
        <w:rPr>
          <w:szCs w:val="22"/>
          <w:vertAlign w:val="superscript"/>
        </w:rPr>
        <w:t>st</w:t>
      </w:r>
      <w:r w:rsidRPr="002C2B01">
        <w:rPr>
          <w:szCs w:val="22"/>
        </w:rPr>
        <w:t xml:space="preserve"> Source </w:t>
      </w:r>
      <w:r>
        <w:rPr>
          <w:szCs w:val="22"/>
        </w:rPr>
        <w:t xml:space="preserve"> </w:t>
      </w:r>
      <w:r w:rsidRPr="002C2B01">
        <w:rPr>
          <w:szCs w:val="22"/>
        </w:rPr>
        <w:t xml:space="preserve">Commercialization </w:t>
      </w:r>
      <w:r>
        <w:rPr>
          <w:szCs w:val="22"/>
        </w:rPr>
        <w:t>Award</w:t>
      </w:r>
    </w:p>
    <w:p w14:paraId="76A3E577" w14:textId="77777777" w:rsidR="00CD6EF5" w:rsidRDefault="00CD6EF5" w:rsidP="00CD6EF5">
      <w:pPr>
        <w:ind w:right="-180"/>
        <w:jc w:val="both"/>
        <w:rPr>
          <w:szCs w:val="22"/>
        </w:rPr>
      </w:pPr>
      <w:r w:rsidRPr="009352FC">
        <w:rPr>
          <w:szCs w:val="22"/>
        </w:rPr>
        <w:t>&lt;</w:t>
      </w:r>
      <w:r w:rsidRPr="002C2B01">
        <w:t xml:space="preserve"> </w:t>
      </w:r>
      <w:hyperlink r:id="rId8" w:history="1">
        <w:r w:rsidRPr="00DE7CDF">
          <w:rPr>
            <w:rStyle w:val="Hyperlink"/>
            <w:szCs w:val="22"/>
          </w:rPr>
          <w:t>http://www.insideindianabusiness.com/newsitem.asp?ID=59027</w:t>
        </w:r>
      </w:hyperlink>
      <w:r w:rsidRPr="009352FC">
        <w:rPr>
          <w:szCs w:val="22"/>
        </w:rPr>
        <w:t>&gt;</w:t>
      </w:r>
      <w:r>
        <w:rPr>
          <w:szCs w:val="22"/>
        </w:rPr>
        <w:t>.</w:t>
      </w:r>
    </w:p>
    <w:p w14:paraId="3F252AE6" w14:textId="77777777" w:rsidR="008F7648" w:rsidRDefault="008F7648" w:rsidP="00CD6EF5">
      <w:pPr>
        <w:ind w:right="-180"/>
        <w:jc w:val="both"/>
        <w:rPr>
          <w:szCs w:val="22"/>
        </w:rPr>
      </w:pPr>
    </w:p>
    <w:p w14:paraId="0FEB866F" w14:textId="33D9E78A" w:rsidR="008F7648" w:rsidRDefault="008F7648" w:rsidP="00CD6EF5">
      <w:pPr>
        <w:ind w:right="-180"/>
        <w:jc w:val="both"/>
        <w:rPr>
          <w:szCs w:val="22"/>
        </w:rPr>
      </w:pPr>
      <w:r>
        <w:rPr>
          <w:szCs w:val="22"/>
        </w:rPr>
        <w:t>Co-founder of A</w:t>
      </w:r>
      <w:r w:rsidR="00511538">
        <w:rPr>
          <w:szCs w:val="22"/>
        </w:rPr>
        <w:t>opi</w:t>
      </w:r>
      <w:r>
        <w:rPr>
          <w:szCs w:val="22"/>
        </w:rPr>
        <w:t>a Biosciences</w:t>
      </w:r>
      <w:r w:rsidR="00D43E2A">
        <w:rPr>
          <w:szCs w:val="22"/>
        </w:rPr>
        <w:t>, which licensed</w:t>
      </w:r>
      <w:r>
        <w:rPr>
          <w:szCs w:val="22"/>
        </w:rPr>
        <w:t xml:space="preserve"> 3 ND IPs from the Chang lab.  </w:t>
      </w:r>
    </w:p>
    <w:p w14:paraId="08A6EE3C" w14:textId="77777777" w:rsidR="00CD6EF5" w:rsidRDefault="00CD6EF5" w:rsidP="00CD6EF5">
      <w:pPr>
        <w:ind w:right="-180"/>
        <w:jc w:val="both"/>
        <w:rPr>
          <w:szCs w:val="22"/>
        </w:rPr>
      </w:pPr>
    </w:p>
    <w:p w14:paraId="070E2BC6" w14:textId="77777777" w:rsidR="00CD6EF5" w:rsidRDefault="00CD6EF5" w:rsidP="00CD6EF5">
      <w:pPr>
        <w:ind w:right="-180"/>
        <w:jc w:val="both"/>
        <w:rPr>
          <w:b/>
          <w:szCs w:val="22"/>
        </w:rPr>
      </w:pPr>
      <w:r w:rsidRPr="000D4042">
        <w:rPr>
          <w:b/>
          <w:szCs w:val="22"/>
        </w:rPr>
        <w:t>Editorial Experience</w:t>
      </w:r>
    </w:p>
    <w:p w14:paraId="68FE10A3" w14:textId="77777777" w:rsidR="00C35845" w:rsidRPr="000D4042" w:rsidRDefault="00C35845" w:rsidP="00CD6EF5">
      <w:pPr>
        <w:ind w:right="-180"/>
        <w:jc w:val="both"/>
        <w:rPr>
          <w:b/>
          <w:szCs w:val="22"/>
        </w:rPr>
      </w:pPr>
    </w:p>
    <w:p w14:paraId="1D5D54B4" w14:textId="50E6D76E" w:rsidR="004C61C2" w:rsidRDefault="00CD6EF5" w:rsidP="004E24B0">
      <w:pPr>
        <w:ind w:left="720" w:right="-187" w:hanging="720"/>
        <w:jc w:val="both"/>
        <w:rPr>
          <w:szCs w:val="22"/>
        </w:rPr>
      </w:pPr>
      <w:r>
        <w:rPr>
          <w:szCs w:val="22"/>
        </w:rPr>
        <w:t>Founding and Chief Editor of Biomicrofluidics of the American Institute of Physics (2006</w:t>
      </w:r>
      <w:r w:rsidR="004E24B0">
        <w:rPr>
          <w:szCs w:val="22"/>
        </w:rPr>
        <w:t>-</w:t>
      </w:r>
      <w:r>
        <w:rPr>
          <w:szCs w:val="22"/>
        </w:rPr>
        <w:t>2018).  First AIP journal in medical/biological fields</w:t>
      </w:r>
      <w:r w:rsidR="00C35845">
        <w:rPr>
          <w:szCs w:val="22"/>
        </w:rPr>
        <w:t xml:space="preserve"> and first to be electronic only. </w:t>
      </w:r>
      <w:r w:rsidR="00563572">
        <w:t>Highest ranked journal in the ISI Fluids and Plasma Physics category.</w:t>
      </w:r>
      <w:r w:rsidR="00563572">
        <w:rPr>
          <w:szCs w:val="22"/>
        </w:rPr>
        <w:t xml:space="preserve"> </w:t>
      </w:r>
      <w:r>
        <w:rPr>
          <w:szCs w:val="22"/>
        </w:rPr>
        <w:t xml:space="preserve">Founded </w:t>
      </w:r>
      <w:r w:rsidR="002A2911">
        <w:rPr>
          <w:szCs w:val="22"/>
        </w:rPr>
        <w:t xml:space="preserve">and raised funds for </w:t>
      </w:r>
      <w:r>
        <w:rPr>
          <w:szCs w:val="22"/>
        </w:rPr>
        <w:t>an affiliated conference Advances in Microfluidics and Nanofluidics held at Hong Kong, Singapore, Dalian, Notre Dame, Taipei, Beijing</w:t>
      </w:r>
      <w:r w:rsidR="00783BEC">
        <w:rPr>
          <w:szCs w:val="22"/>
        </w:rPr>
        <w:t>,</w:t>
      </w:r>
      <w:r>
        <w:rPr>
          <w:szCs w:val="22"/>
        </w:rPr>
        <w:t xml:space="preserve"> Singapore</w:t>
      </w:r>
      <w:r w:rsidR="00783BEC">
        <w:rPr>
          <w:szCs w:val="22"/>
        </w:rPr>
        <w:t xml:space="preserve"> and Hobart</w:t>
      </w:r>
      <w:r>
        <w:rPr>
          <w:szCs w:val="22"/>
        </w:rPr>
        <w:t>.</w:t>
      </w:r>
    </w:p>
    <w:p w14:paraId="002AC6A4" w14:textId="77777777" w:rsidR="004C61C2" w:rsidRDefault="004C61C2" w:rsidP="004C61C2">
      <w:pPr>
        <w:tabs>
          <w:tab w:val="left" w:pos="720"/>
        </w:tabs>
        <w:ind w:left="1440" w:hanging="1440"/>
        <w:jc w:val="both"/>
      </w:pPr>
      <w:r>
        <w:t>Editorial board: Membrane, 2011-Present</w:t>
      </w:r>
    </w:p>
    <w:p w14:paraId="04132865" w14:textId="23509FE9" w:rsidR="004C61C2" w:rsidRDefault="004C61C2" w:rsidP="004C61C2">
      <w:pPr>
        <w:tabs>
          <w:tab w:val="left" w:pos="720"/>
        </w:tabs>
        <w:ind w:left="1440" w:hanging="1440"/>
        <w:jc w:val="both"/>
      </w:pPr>
      <w:r>
        <w:t>Associate Editor: SIAM Journal of Applied Math, 2000 – 2009</w:t>
      </w:r>
    </w:p>
    <w:p w14:paraId="6E01619D" w14:textId="67136CBB" w:rsidR="004C61C2" w:rsidRDefault="004C61C2" w:rsidP="004C61C2">
      <w:pPr>
        <w:tabs>
          <w:tab w:val="left" w:pos="720"/>
        </w:tabs>
        <w:ind w:left="1440" w:hanging="1440"/>
        <w:jc w:val="both"/>
      </w:pPr>
      <w:r>
        <w:t>Advisory Board of Acta Mechanica, 2003-2005</w:t>
      </w:r>
    </w:p>
    <w:p w14:paraId="2B826664" w14:textId="77777777" w:rsidR="00FD449A" w:rsidRDefault="004C61C2" w:rsidP="004C61C2">
      <w:pPr>
        <w:ind w:right="-180"/>
        <w:jc w:val="both"/>
        <w:rPr>
          <w:szCs w:val="22"/>
        </w:rPr>
      </w:pPr>
      <w:r>
        <w:t>International Journal of Bifurcation and Chaos in Applied Sciences and Engineering, 1990 - 1995</w:t>
      </w:r>
      <w:r w:rsidR="00783BEC">
        <w:rPr>
          <w:szCs w:val="22"/>
        </w:rPr>
        <w:t xml:space="preserve"> </w:t>
      </w:r>
    </w:p>
    <w:p w14:paraId="1C81EFDE" w14:textId="77777777" w:rsidR="00FD449A" w:rsidRDefault="00FD449A" w:rsidP="004C61C2">
      <w:pPr>
        <w:ind w:right="-180"/>
        <w:jc w:val="both"/>
        <w:rPr>
          <w:szCs w:val="22"/>
        </w:rPr>
      </w:pPr>
    </w:p>
    <w:p w14:paraId="3FDBDA69" w14:textId="77777777" w:rsidR="00FD449A" w:rsidRDefault="00FD449A" w:rsidP="00FD449A">
      <w:pPr>
        <w:jc w:val="both"/>
        <w:rPr>
          <w:b/>
        </w:rPr>
      </w:pPr>
      <w:r>
        <w:rPr>
          <w:b/>
        </w:rPr>
        <w:t>Administrative Experience and University Service</w:t>
      </w:r>
    </w:p>
    <w:p w14:paraId="7056C1E9" w14:textId="77777777" w:rsidR="00FD449A" w:rsidRDefault="00FD449A" w:rsidP="00FD449A">
      <w:pPr>
        <w:jc w:val="both"/>
        <w:rPr>
          <w:b/>
        </w:rPr>
      </w:pPr>
    </w:p>
    <w:p w14:paraId="4B5A0AB2" w14:textId="77777777" w:rsidR="00FD449A" w:rsidRDefault="00FD449A" w:rsidP="00FD449A">
      <w:pPr>
        <w:jc w:val="both"/>
      </w:pPr>
      <w:r>
        <w:t>Department Chair of Chemical and Biomolecular Engineering (1989-1995)</w:t>
      </w:r>
    </w:p>
    <w:p w14:paraId="297C4F1B" w14:textId="6CC5F617" w:rsidR="00FD449A" w:rsidRDefault="00FD449A" w:rsidP="008D4E7A">
      <w:pPr>
        <w:ind w:left="420" w:right="-180"/>
        <w:jc w:val="both"/>
        <w:rPr>
          <w:szCs w:val="22"/>
        </w:rPr>
      </w:pPr>
      <w:r>
        <w:rPr>
          <w:szCs w:val="22"/>
        </w:rPr>
        <w:t>Hired five</w:t>
      </w:r>
      <w:r w:rsidRPr="002C2B01">
        <w:rPr>
          <w:szCs w:val="22"/>
        </w:rPr>
        <w:t xml:space="preserve"> faculty </w:t>
      </w:r>
      <w:r>
        <w:rPr>
          <w:szCs w:val="22"/>
        </w:rPr>
        <w:t xml:space="preserve">members </w:t>
      </w:r>
      <w:r w:rsidRPr="002C2B01">
        <w:rPr>
          <w:szCs w:val="22"/>
        </w:rPr>
        <w:t>as Chemical Engineering department Chair (1989-95), including the first woman to the Engineering College (Brennecke</w:t>
      </w:r>
      <w:r>
        <w:rPr>
          <w:szCs w:val="22"/>
        </w:rPr>
        <w:t>, member of NAE</w:t>
      </w:r>
      <w:r w:rsidRPr="002C2B01">
        <w:rPr>
          <w:szCs w:val="22"/>
        </w:rPr>
        <w:t xml:space="preserve">). Mentored </w:t>
      </w:r>
      <w:r>
        <w:rPr>
          <w:szCs w:val="22"/>
        </w:rPr>
        <w:t>five</w:t>
      </w:r>
      <w:r w:rsidR="008D4E7A">
        <w:rPr>
          <w:szCs w:val="22"/>
        </w:rPr>
        <w:t xml:space="preserve"> </w:t>
      </w:r>
      <w:r w:rsidRPr="002C2B01">
        <w:rPr>
          <w:szCs w:val="22"/>
        </w:rPr>
        <w:t>junior faculty: Ed Maginn, Elaine Zhu, David Go</w:t>
      </w:r>
      <w:r>
        <w:rPr>
          <w:szCs w:val="22"/>
        </w:rPr>
        <w:t>, Arezoo Ardekani, Jeremy Zartman</w:t>
      </w:r>
      <w:r w:rsidRPr="002C2B01">
        <w:rPr>
          <w:szCs w:val="22"/>
        </w:rPr>
        <w:t xml:space="preserve"> at Notre </w:t>
      </w:r>
      <w:r w:rsidR="008D4E7A">
        <w:rPr>
          <w:szCs w:val="22"/>
        </w:rPr>
        <w:t xml:space="preserve">Dame. </w:t>
      </w:r>
      <w:r>
        <w:rPr>
          <w:szCs w:val="22"/>
        </w:rPr>
        <w:t>Four</w:t>
      </w:r>
      <w:r w:rsidRPr="002C2B01">
        <w:rPr>
          <w:szCs w:val="22"/>
        </w:rPr>
        <w:t xml:space="preserve"> won NSF Career Awards and </w:t>
      </w:r>
      <w:r>
        <w:rPr>
          <w:szCs w:val="22"/>
        </w:rPr>
        <w:t>two are women. Research expenditure doubled during chairmanship.</w:t>
      </w:r>
    </w:p>
    <w:p w14:paraId="3C5AC9C9" w14:textId="77777777" w:rsidR="00511538" w:rsidRDefault="00FD449A" w:rsidP="00FD449A">
      <w:pPr>
        <w:ind w:right="-180"/>
        <w:jc w:val="both"/>
        <w:rPr>
          <w:szCs w:val="22"/>
        </w:rPr>
      </w:pPr>
      <w:r>
        <w:rPr>
          <w:szCs w:val="22"/>
        </w:rPr>
        <w:t>Founding D</w:t>
      </w:r>
      <w:r w:rsidRPr="002C2B01">
        <w:rPr>
          <w:szCs w:val="22"/>
        </w:rPr>
        <w:t>irector of Center for Microfluidics and Medical Diagnostics (CMMD, 2003-</w:t>
      </w:r>
      <w:r>
        <w:rPr>
          <w:szCs w:val="22"/>
        </w:rPr>
        <w:t>2020</w:t>
      </w:r>
      <w:r w:rsidRPr="002C2B01">
        <w:rPr>
          <w:szCs w:val="22"/>
        </w:rPr>
        <w:t>)</w:t>
      </w:r>
      <w:r>
        <w:rPr>
          <w:szCs w:val="22"/>
        </w:rPr>
        <w:t>.</w:t>
      </w:r>
      <w:r w:rsidRPr="002C2B01">
        <w:rPr>
          <w:szCs w:val="22"/>
        </w:rPr>
        <w:t xml:space="preserve"> </w:t>
      </w:r>
      <w:r>
        <w:rPr>
          <w:szCs w:val="22"/>
        </w:rPr>
        <w:t xml:space="preserve">The  </w:t>
      </w:r>
    </w:p>
    <w:p w14:paraId="20F384B8" w14:textId="38DF8E45" w:rsidR="00FD449A" w:rsidRDefault="00511538" w:rsidP="00FD449A">
      <w:pPr>
        <w:ind w:right="-180"/>
        <w:jc w:val="both"/>
        <w:rPr>
          <w:szCs w:val="22"/>
        </w:rPr>
      </w:pPr>
      <w:r>
        <w:rPr>
          <w:szCs w:val="22"/>
        </w:rPr>
        <w:t xml:space="preserve">       </w:t>
      </w:r>
      <w:r w:rsidR="00FD449A">
        <w:rPr>
          <w:szCs w:val="22"/>
        </w:rPr>
        <w:t>Center i</w:t>
      </w:r>
      <w:r w:rsidR="00FD449A" w:rsidRPr="002C2B01">
        <w:rPr>
          <w:szCs w:val="22"/>
        </w:rPr>
        <w:t>nitiat</w:t>
      </w:r>
      <w:r w:rsidR="00FD449A">
        <w:rPr>
          <w:szCs w:val="22"/>
        </w:rPr>
        <w:t>ed Tech Transfer at Notre Dame. 11</w:t>
      </w:r>
      <w:r w:rsidR="00FD449A" w:rsidRPr="002C2B01">
        <w:rPr>
          <w:szCs w:val="22"/>
        </w:rPr>
        <w:t xml:space="preserve"> </w:t>
      </w:r>
      <w:r w:rsidR="00FD449A">
        <w:rPr>
          <w:szCs w:val="22"/>
        </w:rPr>
        <w:t>issued patents</w:t>
      </w:r>
      <w:r w:rsidR="00FD449A" w:rsidRPr="002C2B01">
        <w:rPr>
          <w:szCs w:val="22"/>
        </w:rPr>
        <w:t xml:space="preserve">. </w:t>
      </w:r>
    </w:p>
    <w:p w14:paraId="7361C601" w14:textId="77777777" w:rsidR="00511538" w:rsidRDefault="00FD449A" w:rsidP="00FD449A">
      <w:pPr>
        <w:ind w:right="-180"/>
        <w:jc w:val="both"/>
        <w:rPr>
          <w:szCs w:val="22"/>
        </w:rPr>
      </w:pPr>
      <w:r>
        <w:rPr>
          <w:szCs w:val="22"/>
        </w:rPr>
        <w:t xml:space="preserve">Founding executive committee of the Notre Dame Advanced Diagnostics and Therapeutics </w:t>
      </w:r>
    </w:p>
    <w:p w14:paraId="1979EE4C" w14:textId="64B082B6" w:rsidR="00FD449A" w:rsidRDefault="00511538" w:rsidP="00FD449A">
      <w:pPr>
        <w:ind w:right="-180"/>
        <w:jc w:val="both"/>
        <w:rPr>
          <w:szCs w:val="22"/>
        </w:rPr>
      </w:pPr>
      <w:r>
        <w:rPr>
          <w:szCs w:val="22"/>
        </w:rPr>
        <w:t xml:space="preserve">        </w:t>
      </w:r>
      <w:r w:rsidR="00FD449A">
        <w:rPr>
          <w:szCs w:val="22"/>
        </w:rPr>
        <w:t>Initiative.</w:t>
      </w:r>
    </w:p>
    <w:p w14:paraId="1E3EF012" w14:textId="77777777" w:rsidR="00FD449A" w:rsidRDefault="00FD449A" w:rsidP="00FD449A">
      <w:pPr>
        <w:ind w:right="-180"/>
        <w:jc w:val="both"/>
        <w:rPr>
          <w:szCs w:val="22"/>
        </w:rPr>
      </w:pPr>
      <w:r>
        <w:rPr>
          <w:szCs w:val="22"/>
        </w:rPr>
        <w:t>Advisory Committee to VP of Research Notre Dame 2016-18.</w:t>
      </w:r>
    </w:p>
    <w:p w14:paraId="49946E53" w14:textId="38113F96" w:rsidR="00511538" w:rsidRDefault="00511538" w:rsidP="00FD449A">
      <w:pPr>
        <w:ind w:right="-180"/>
        <w:jc w:val="both"/>
        <w:rPr>
          <w:szCs w:val="22"/>
        </w:rPr>
      </w:pPr>
      <w:r>
        <w:rPr>
          <w:szCs w:val="22"/>
        </w:rPr>
        <w:t xml:space="preserve">Department Biovision Committee and Awards Committee 2020-21. </w:t>
      </w:r>
    </w:p>
    <w:p w14:paraId="6F8CA9A5" w14:textId="77777777" w:rsidR="00FD449A" w:rsidRDefault="00FD449A" w:rsidP="00FD449A">
      <w:pPr>
        <w:ind w:right="-180"/>
        <w:jc w:val="both"/>
        <w:rPr>
          <w:szCs w:val="22"/>
        </w:rPr>
      </w:pPr>
    </w:p>
    <w:p w14:paraId="39D96745" w14:textId="449ED5EE" w:rsidR="00CD6EF5" w:rsidRDefault="00783BEC" w:rsidP="004C61C2">
      <w:pPr>
        <w:ind w:right="-180"/>
        <w:jc w:val="both"/>
        <w:rPr>
          <w:szCs w:val="22"/>
        </w:rPr>
      </w:pPr>
      <w:r>
        <w:rPr>
          <w:szCs w:val="22"/>
        </w:rPr>
        <w:t xml:space="preserve"> </w:t>
      </w:r>
    </w:p>
    <w:p w14:paraId="3D801BD3" w14:textId="77777777" w:rsidR="00C50305" w:rsidRPr="002A2911" w:rsidRDefault="00C50305" w:rsidP="00C50305">
      <w:pPr>
        <w:pStyle w:val="Heading1"/>
        <w:jc w:val="both"/>
      </w:pPr>
      <w:r>
        <w:lastRenderedPageBreak/>
        <w:t>Professional Activities and Services</w:t>
      </w:r>
    </w:p>
    <w:p w14:paraId="76B84949" w14:textId="77777777" w:rsidR="00C50305" w:rsidRDefault="00C50305" w:rsidP="00C50305">
      <w:pPr>
        <w:tabs>
          <w:tab w:val="left" w:pos="720"/>
        </w:tabs>
        <w:ind w:left="1440" w:hanging="1440"/>
        <w:jc w:val="both"/>
      </w:pPr>
      <w:r>
        <w:t xml:space="preserve">       </w:t>
      </w:r>
    </w:p>
    <w:p w14:paraId="16E07B58" w14:textId="77777777" w:rsidR="00C50305" w:rsidRDefault="00C50305" w:rsidP="00C50305">
      <w:pPr>
        <w:tabs>
          <w:tab w:val="left" w:pos="720"/>
        </w:tabs>
        <w:ind w:left="1440" w:hanging="1440"/>
        <w:jc w:val="both"/>
      </w:pPr>
      <w:r>
        <w:t xml:space="preserve">            Organized the  International Union of Theoretical and Applied Mechaics for Symposium on Nonlinear Wave Behavior in Multi-Phase Flow, July 1999, Notre Dame.</w:t>
      </w:r>
    </w:p>
    <w:p w14:paraId="3CE8A254" w14:textId="77777777" w:rsidR="00C50305" w:rsidRDefault="00C50305" w:rsidP="00C50305">
      <w:pPr>
        <w:tabs>
          <w:tab w:val="left" w:pos="720"/>
        </w:tabs>
        <w:jc w:val="both"/>
      </w:pPr>
      <w:r>
        <w:t xml:space="preserve">            AIChE Chair of Area 10d (Applied Mathematics) 1994-1996.</w:t>
      </w:r>
    </w:p>
    <w:p w14:paraId="43A855AB" w14:textId="77777777" w:rsidR="00C50305" w:rsidRDefault="00C50305" w:rsidP="00C50305">
      <w:pPr>
        <w:tabs>
          <w:tab w:val="left" w:pos="720"/>
        </w:tabs>
        <w:ind w:left="1440" w:hanging="1440"/>
        <w:jc w:val="both"/>
      </w:pPr>
      <w:r>
        <w:tab/>
        <w:t>Panelist, NSF/EPA Partnership for Environmental Research, 1995; NSF (CTS) 2001; 2005.</w:t>
      </w:r>
    </w:p>
    <w:p w14:paraId="2BEB6334" w14:textId="77777777" w:rsidR="00C50305" w:rsidRDefault="00C50305" w:rsidP="00C50305">
      <w:pPr>
        <w:tabs>
          <w:tab w:val="left" w:pos="720"/>
        </w:tabs>
        <w:ind w:left="1440" w:hanging="1440"/>
        <w:jc w:val="both"/>
      </w:pPr>
      <w:r>
        <w:tab/>
        <w:t>Advisory Council, Chemical Engineering Department, Princeton University, 1996 – 2000.</w:t>
      </w:r>
    </w:p>
    <w:p w14:paraId="004992D1" w14:textId="77777777" w:rsidR="00C50305" w:rsidRDefault="00C50305" w:rsidP="00C50305">
      <w:pPr>
        <w:tabs>
          <w:tab w:val="left" w:pos="720"/>
        </w:tabs>
        <w:ind w:left="1440" w:hanging="1440"/>
        <w:jc w:val="both"/>
      </w:pPr>
      <w:r>
        <w:tab/>
        <w:t>Scientific Committee for International Union of Theoretical and Applied Mechanics for Symposium on Nonlinear Singularities in Deformation and Flow, March, 1997 at Haifa, Israel.</w:t>
      </w:r>
    </w:p>
    <w:p w14:paraId="219215FF" w14:textId="77777777" w:rsidR="00C50305" w:rsidRDefault="00C50305" w:rsidP="00C50305">
      <w:pPr>
        <w:tabs>
          <w:tab w:val="left" w:pos="720"/>
        </w:tabs>
        <w:ind w:left="1440" w:hanging="1440"/>
        <w:jc w:val="both"/>
      </w:pPr>
      <w:r>
        <w:tab/>
        <w:t>Scientific Advisory Committee of CHISA Congress on Nonlinear Dynamics in Chemical and Bioengineering Processes, Prague, August 1998.</w:t>
      </w:r>
    </w:p>
    <w:p w14:paraId="7C62A8B5" w14:textId="77777777" w:rsidR="00C50305" w:rsidRDefault="00C50305" w:rsidP="00C50305">
      <w:pPr>
        <w:tabs>
          <w:tab w:val="left" w:pos="720"/>
        </w:tabs>
        <w:ind w:left="1440" w:hanging="1440"/>
        <w:jc w:val="both"/>
      </w:pPr>
      <w:r>
        <w:t xml:space="preserve">            Technical  advisor to the Mathematics Department, Institute of Technology at Bundung, Indonesia, 1997-98.</w:t>
      </w:r>
    </w:p>
    <w:p w14:paraId="6FEF2482" w14:textId="77777777" w:rsidR="00C50305" w:rsidRDefault="00C50305" w:rsidP="00C50305">
      <w:pPr>
        <w:tabs>
          <w:tab w:val="left" w:pos="720"/>
        </w:tabs>
        <w:ind w:left="1440" w:hanging="1440"/>
        <w:jc w:val="both"/>
      </w:pPr>
      <w:r>
        <w:tab/>
        <w:t>Organizing Committee, Annual Meeting of American Physical Society-Division of Fluid Dynamics, New Orleans, 1999.</w:t>
      </w:r>
    </w:p>
    <w:p w14:paraId="445879B3" w14:textId="77777777" w:rsidR="00C50305" w:rsidRDefault="00C50305" w:rsidP="00C50305">
      <w:pPr>
        <w:tabs>
          <w:tab w:val="left" w:pos="720"/>
        </w:tabs>
        <w:ind w:left="1440" w:hanging="1440"/>
        <w:jc w:val="both"/>
      </w:pPr>
      <w:r>
        <w:tab/>
        <w:t>Steering Committee, Indiana Biosensor Symposium, 2005.</w:t>
      </w:r>
    </w:p>
    <w:p w14:paraId="1141A637" w14:textId="77777777" w:rsidR="00C50305" w:rsidRDefault="00C50305" w:rsidP="00C50305">
      <w:pPr>
        <w:tabs>
          <w:tab w:val="left" w:pos="720"/>
        </w:tabs>
        <w:ind w:left="1440" w:hanging="1440"/>
        <w:jc w:val="both"/>
      </w:pPr>
      <w:r>
        <w:tab/>
        <w:t>Steering Committee (founding member): Center for Advanced Diagnostics and Therapeutics, University of Notre Dame.</w:t>
      </w:r>
    </w:p>
    <w:p w14:paraId="1E924BD2" w14:textId="77777777" w:rsidR="00C50305" w:rsidRDefault="00C50305" w:rsidP="00C50305">
      <w:pPr>
        <w:tabs>
          <w:tab w:val="left" w:pos="720"/>
        </w:tabs>
        <w:ind w:left="1440" w:hanging="1440"/>
        <w:jc w:val="both"/>
      </w:pPr>
      <w:r>
        <w:t xml:space="preserve">            Appointed Scientific Advisor of F Cubed, LLC (2008).</w:t>
      </w:r>
    </w:p>
    <w:p w14:paraId="6D7387D6" w14:textId="77777777" w:rsidR="00C50305" w:rsidRDefault="00C50305" w:rsidP="00C50305">
      <w:pPr>
        <w:tabs>
          <w:tab w:val="left" w:pos="720"/>
        </w:tabs>
        <w:ind w:left="1440" w:hanging="1440"/>
        <w:jc w:val="both"/>
      </w:pPr>
      <w:r>
        <w:tab/>
        <w:t>Organized and raised funds (US$60K) Advances in Microfluidics and Nanofluidics, Hong Kong, January 2009.</w:t>
      </w:r>
    </w:p>
    <w:p w14:paraId="042F00B3" w14:textId="77777777" w:rsidR="00C50305" w:rsidRDefault="00C50305" w:rsidP="00C50305">
      <w:pPr>
        <w:tabs>
          <w:tab w:val="left" w:pos="720"/>
        </w:tabs>
        <w:ind w:left="1440" w:hanging="1440"/>
        <w:jc w:val="both"/>
      </w:pPr>
      <w:r>
        <w:tab/>
        <w:t xml:space="preserve">Raised funds (US$40K) and organized Advances in Microfluidics and Nanofluidics 2013,  Notre Dame.  </w:t>
      </w:r>
    </w:p>
    <w:p w14:paraId="1A3A927F" w14:textId="77777777" w:rsidR="00C50305" w:rsidRDefault="00C50305" w:rsidP="00C50305">
      <w:pPr>
        <w:tabs>
          <w:tab w:val="left" w:pos="720"/>
        </w:tabs>
        <w:ind w:left="1440" w:hanging="1440"/>
        <w:jc w:val="both"/>
      </w:pPr>
      <w:r>
        <w:tab/>
        <w:t>Advisory Committee, Second ASME Micro/Nanoscale Heat/Mass Transfer International Conference, Jiaotung University, Shanghai, December 2009</w:t>
      </w:r>
    </w:p>
    <w:p w14:paraId="5412BFD8" w14:textId="77777777" w:rsidR="00C50305" w:rsidRDefault="00C50305" w:rsidP="00C50305">
      <w:pPr>
        <w:tabs>
          <w:tab w:val="left" w:pos="720"/>
        </w:tabs>
        <w:ind w:left="1440" w:hanging="1440"/>
        <w:jc w:val="both"/>
      </w:pPr>
      <w:r>
        <w:tab/>
        <w:t xml:space="preserve">Founded the AIP Biosciences Horizons lecture series at Notre Dame 2018. </w:t>
      </w:r>
    </w:p>
    <w:p w14:paraId="6E5693AA" w14:textId="77777777" w:rsidR="00C50305" w:rsidRDefault="00C50305" w:rsidP="00C50305">
      <w:pPr>
        <w:tabs>
          <w:tab w:val="left" w:pos="720"/>
        </w:tabs>
        <w:ind w:left="1440" w:hanging="1440"/>
        <w:jc w:val="both"/>
      </w:pPr>
      <w:r>
        <w:tab/>
        <w:t xml:space="preserve">Expert witness: Irell-Manela BioRad vs 10xGenomics, 2017-2018. </w:t>
      </w:r>
    </w:p>
    <w:p w14:paraId="0A6BC491" w14:textId="77777777" w:rsidR="00C50305" w:rsidRDefault="00C50305" w:rsidP="00C50305">
      <w:pPr>
        <w:tabs>
          <w:tab w:val="left" w:pos="720"/>
        </w:tabs>
        <w:ind w:left="1440" w:hanging="1440"/>
        <w:jc w:val="both"/>
      </w:pPr>
      <w:r>
        <w:tab/>
        <w:t>Review Committee, Okinawa Institute of Science and Technology, July 2018.</w:t>
      </w:r>
    </w:p>
    <w:p w14:paraId="6360A00D" w14:textId="77777777" w:rsidR="00C50305" w:rsidRDefault="00C50305" w:rsidP="00C50305">
      <w:pPr>
        <w:tabs>
          <w:tab w:val="left" w:pos="720"/>
        </w:tabs>
        <w:ind w:left="1440" w:hanging="1440"/>
        <w:jc w:val="both"/>
      </w:pPr>
      <w:r>
        <w:t xml:space="preserve">            Cofounder of Aopia Biosciences and appointed Acting Chief Technology Officer.</w:t>
      </w:r>
    </w:p>
    <w:p w14:paraId="0CE90777" w14:textId="7695AC67" w:rsidR="00C50305" w:rsidRDefault="00C50305" w:rsidP="00C50305">
      <w:pPr>
        <w:tabs>
          <w:tab w:val="left" w:pos="720"/>
        </w:tabs>
        <w:ind w:left="1440" w:hanging="1440"/>
        <w:jc w:val="both"/>
      </w:pPr>
      <w:r>
        <w:t xml:space="preserve">            Review over 50 papers a year for LabChip, BMF, Scientific Report, PR</w:t>
      </w:r>
      <w:r w:rsidR="008D4E7A">
        <w:t xml:space="preserve">L, PRE, </w:t>
      </w:r>
      <w:r>
        <w:t>NanoLetters, ACS Nano, PLOS1, Phys Fluid etc.</w:t>
      </w:r>
    </w:p>
    <w:p w14:paraId="62D0138E" w14:textId="77777777" w:rsidR="00C50305" w:rsidRDefault="00C50305" w:rsidP="00C50305">
      <w:pPr>
        <w:tabs>
          <w:tab w:val="left" w:pos="720"/>
        </w:tabs>
        <w:ind w:left="1440" w:hanging="1440"/>
        <w:jc w:val="both"/>
      </w:pPr>
      <w:r>
        <w:t xml:space="preserve">            Served on review panels at NIH (one per year), NSF, Hong Kong Research Council. </w:t>
      </w:r>
    </w:p>
    <w:p w14:paraId="638B18AF" w14:textId="77777777" w:rsidR="00C50305" w:rsidRDefault="00C50305" w:rsidP="00C50305">
      <w:pPr>
        <w:tabs>
          <w:tab w:val="left" w:pos="720"/>
        </w:tabs>
        <w:ind w:left="1440" w:hanging="1440"/>
        <w:jc w:val="both"/>
      </w:pPr>
      <w:r>
        <w:t xml:space="preserve">            </w:t>
      </w:r>
    </w:p>
    <w:p w14:paraId="6A3ED334" w14:textId="77777777" w:rsidR="00C50305" w:rsidRDefault="00C50305" w:rsidP="00C50305">
      <w:pPr>
        <w:tabs>
          <w:tab w:val="left" w:pos="720"/>
        </w:tabs>
        <w:ind w:left="1440" w:hanging="1440"/>
        <w:jc w:val="both"/>
      </w:pPr>
    </w:p>
    <w:p w14:paraId="073965BC" w14:textId="77777777" w:rsidR="00C50305" w:rsidRDefault="00C50305" w:rsidP="00C50305">
      <w:pPr>
        <w:tabs>
          <w:tab w:val="left" w:pos="720"/>
        </w:tabs>
        <w:ind w:left="1440" w:hanging="1440"/>
        <w:jc w:val="both"/>
      </w:pPr>
    </w:p>
    <w:p w14:paraId="400089BB" w14:textId="77777777" w:rsidR="00C50305" w:rsidRDefault="00C50305" w:rsidP="00C50305">
      <w:pPr>
        <w:tabs>
          <w:tab w:val="left" w:pos="720"/>
        </w:tabs>
        <w:ind w:left="1440" w:hanging="1440"/>
        <w:jc w:val="both"/>
      </w:pPr>
    </w:p>
    <w:p w14:paraId="6FB099C1" w14:textId="77777777" w:rsidR="00C50305" w:rsidRDefault="00C50305" w:rsidP="00C50305">
      <w:pPr>
        <w:tabs>
          <w:tab w:val="left" w:pos="720"/>
        </w:tabs>
        <w:ind w:left="1440" w:hanging="1440"/>
        <w:jc w:val="both"/>
      </w:pPr>
    </w:p>
    <w:p w14:paraId="6507849C" w14:textId="77777777" w:rsidR="00C50305" w:rsidRDefault="00C50305" w:rsidP="00C50305">
      <w:pPr>
        <w:tabs>
          <w:tab w:val="left" w:pos="720"/>
        </w:tabs>
        <w:ind w:left="1440" w:hanging="1440"/>
        <w:jc w:val="both"/>
      </w:pPr>
    </w:p>
    <w:p w14:paraId="6C774C7B" w14:textId="77777777" w:rsidR="00C50305" w:rsidRDefault="00C50305" w:rsidP="00C50305">
      <w:pPr>
        <w:tabs>
          <w:tab w:val="left" w:pos="720"/>
        </w:tabs>
        <w:ind w:left="1440" w:hanging="1440"/>
        <w:jc w:val="both"/>
      </w:pPr>
    </w:p>
    <w:p w14:paraId="37BDF588" w14:textId="77777777" w:rsidR="00C50305" w:rsidRDefault="00C50305" w:rsidP="00C50305">
      <w:pPr>
        <w:tabs>
          <w:tab w:val="left" w:pos="720"/>
        </w:tabs>
        <w:ind w:left="1440" w:hanging="1440"/>
        <w:jc w:val="both"/>
      </w:pPr>
      <w:r>
        <w:tab/>
      </w:r>
    </w:p>
    <w:p w14:paraId="0D813D26" w14:textId="77777777" w:rsidR="00C50305" w:rsidRDefault="00C50305" w:rsidP="00C50305">
      <w:pPr>
        <w:tabs>
          <w:tab w:val="left" w:pos="720"/>
        </w:tabs>
        <w:ind w:left="1440" w:hanging="1440"/>
        <w:jc w:val="both"/>
      </w:pPr>
      <w:r>
        <w:t xml:space="preserve"> </w:t>
      </w:r>
    </w:p>
    <w:p w14:paraId="32138D02" w14:textId="77777777" w:rsidR="00C50305" w:rsidRDefault="00C50305" w:rsidP="00C50305">
      <w:pPr>
        <w:jc w:val="both"/>
        <w:rPr>
          <w:rFonts w:asciiTheme="majorHAnsi" w:hAnsiTheme="majorHAnsi"/>
          <w:color w:val="4472C4" w:themeColor="accent1"/>
          <w:sz w:val="32"/>
          <w:szCs w:val="32"/>
        </w:rPr>
      </w:pPr>
    </w:p>
    <w:p w14:paraId="75D12477" w14:textId="77777777" w:rsidR="00C35845" w:rsidRDefault="00C35845" w:rsidP="00CD6EF5">
      <w:pPr>
        <w:jc w:val="both"/>
        <w:rPr>
          <w:szCs w:val="22"/>
        </w:rPr>
      </w:pPr>
    </w:p>
    <w:p w14:paraId="4E6F89D1" w14:textId="77777777" w:rsidR="00511538" w:rsidRDefault="00511538" w:rsidP="00FD449A">
      <w:pPr>
        <w:jc w:val="both"/>
        <w:rPr>
          <w:rFonts w:asciiTheme="majorHAnsi" w:hAnsiTheme="majorHAnsi"/>
          <w:color w:val="4472C4" w:themeColor="accent1"/>
          <w:sz w:val="32"/>
          <w:szCs w:val="32"/>
        </w:rPr>
      </w:pPr>
    </w:p>
    <w:p w14:paraId="2FE94C6E" w14:textId="53A4EFFA" w:rsidR="00FD449A" w:rsidRPr="00EC7507" w:rsidRDefault="00FD449A" w:rsidP="00FD449A">
      <w:pPr>
        <w:jc w:val="both"/>
        <w:rPr>
          <w:b/>
          <w:sz w:val="32"/>
          <w:szCs w:val="32"/>
        </w:rPr>
      </w:pPr>
      <w:r>
        <w:rPr>
          <w:rFonts w:asciiTheme="majorHAnsi" w:hAnsiTheme="majorHAnsi"/>
          <w:color w:val="4472C4" w:themeColor="accent1"/>
          <w:sz w:val="32"/>
          <w:szCs w:val="32"/>
        </w:rPr>
        <w:t xml:space="preserve">Research </w:t>
      </w:r>
      <w:r w:rsidRPr="00EC7507">
        <w:rPr>
          <w:rFonts w:asciiTheme="majorHAnsi" w:hAnsiTheme="majorHAnsi"/>
          <w:color w:val="4472C4" w:themeColor="accent1"/>
          <w:sz w:val="32"/>
          <w:szCs w:val="32"/>
        </w:rPr>
        <w:t>Overview</w:t>
      </w:r>
      <w:r w:rsidRPr="00EC7507">
        <w:rPr>
          <w:b/>
          <w:sz w:val="32"/>
          <w:szCs w:val="32"/>
        </w:rPr>
        <w:t xml:space="preserve"> </w:t>
      </w:r>
    </w:p>
    <w:p w14:paraId="2425F6D2" w14:textId="77777777" w:rsidR="00FD449A" w:rsidRDefault="00FD449A" w:rsidP="00FD449A">
      <w:pPr>
        <w:jc w:val="both"/>
        <w:rPr>
          <w:b/>
        </w:rPr>
      </w:pPr>
    </w:p>
    <w:p w14:paraId="5F7AAE7A" w14:textId="77777777" w:rsidR="00FD449A" w:rsidRDefault="00FD449A" w:rsidP="00FD449A">
      <w:pPr>
        <w:jc w:val="both"/>
        <w:rPr>
          <w:b/>
        </w:rPr>
      </w:pPr>
      <w:r w:rsidRPr="00523656">
        <w:rPr>
          <w:b/>
        </w:rPr>
        <w:t>Research</w:t>
      </w:r>
      <w:r>
        <w:rPr>
          <w:b/>
        </w:rPr>
        <w:t xml:space="preserve"> Achievements in Chronological Order:</w:t>
      </w:r>
    </w:p>
    <w:p w14:paraId="00847682" w14:textId="77777777" w:rsidR="00FD449A" w:rsidRPr="00523656" w:rsidRDefault="00FD449A" w:rsidP="00FD449A">
      <w:pPr>
        <w:tabs>
          <w:tab w:val="left" w:pos="720"/>
        </w:tabs>
        <w:ind w:left="1440" w:hanging="1440"/>
        <w:jc w:val="both"/>
        <w:rPr>
          <w:b/>
        </w:rPr>
      </w:pPr>
    </w:p>
    <w:p w14:paraId="74C31A30" w14:textId="77777777" w:rsidR="00FD449A" w:rsidRDefault="00FD449A" w:rsidP="00FD449A">
      <w:pPr>
        <w:numPr>
          <w:ilvl w:val="0"/>
          <w:numId w:val="18"/>
        </w:numPr>
        <w:tabs>
          <w:tab w:val="left" w:pos="720"/>
        </w:tabs>
        <w:jc w:val="both"/>
      </w:pPr>
      <w:r>
        <w:t>1977-89 Advanced understanding of ignition, oscillation and chaotic behavior in reactors.</w:t>
      </w:r>
    </w:p>
    <w:p w14:paraId="7BD08FC8" w14:textId="77777777" w:rsidR="00FD449A" w:rsidRDefault="00FD449A" w:rsidP="00FD449A">
      <w:pPr>
        <w:numPr>
          <w:ilvl w:val="0"/>
          <w:numId w:val="18"/>
        </w:numPr>
        <w:tabs>
          <w:tab w:val="left" w:pos="720"/>
        </w:tabs>
        <w:jc w:val="both"/>
      </w:pPr>
      <w:r>
        <w:t>1987-90 Explained the effect of surfactants on bubble transport in microchannels and analyzed droplet transport/breakup in non-circular channels in anticipation of droplet microfluidics.</w:t>
      </w:r>
    </w:p>
    <w:p w14:paraId="0B28EA10" w14:textId="77777777" w:rsidR="00FD449A" w:rsidRDefault="00FD449A" w:rsidP="00FD449A">
      <w:pPr>
        <w:numPr>
          <w:ilvl w:val="0"/>
          <w:numId w:val="18"/>
        </w:numPr>
        <w:tabs>
          <w:tab w:val="left" w:pos="720"/>
        </w:tabs>
        <w:jc w:val="both"/>
      </w:pPr>
      <w:r>
        <w:t>1989-08 Developed a theory for wetting dynamics far from equilibrium and explained stick-slip ring-formation dynamics during drop evaporation and chemical patterning.</w:t>
      </w:r>
    </w:p>
    <w:p w14:paraId="3BA82BC6" w14:textId="77777777" w:rsidR="00FD449A" w:rsidRDefault="00FD449A" w:rsidP="00FD449A">
      <w:pPr>
        <w:numPr>
          <w:ilvl w:val="0"/>
          <w:numId w:val="18"/>
        </w:numPr>
        <w:tabs>
          <w:tab w:val="left" w:pos="720"/>
        </w:tabs>
        <w:jc w:val="both"/>
      </w:pPr>
      <w:r>
        <w:t>1994-99 Developed a theory for rapid ignition of automobile catalytic converters. Invented a by-pass design to achieve rapid ignition.</w:t>
      </w:r>
    </w:p>
    <w:p w14:paraId="3DA41B1A" w14:textId="77777777" w:rsidR="00FD449A" w:rsidRDefault="00FD449A" w:rsidP="00FD449A">
      <w:pPr>
        <w:numPr>
          <w:ilvl w:val="0"/>
          <w:numId w:val="18"/>
        </w:numPr>
        <w:tabs>
          <w:tab w:val="left" w:pos="720"/>
        </w:tabs>
        <w:jc w:val="both"/>
      </w:pPr>
      <w:r>
        <w:t>1994-04 Delineated wave evolution on a falling film and other interfacial patterns by developing a spectral theory for solitary wave interaction.</w:t>
      </w:r>
    </w:p>
    <w:p w14:paraId="5BB09BEB" w14:textId="77777777" w:rsidR="00FD449A" w:rsidRDefault="00FD449A" w:rsidP="00FD449A">
      <w:pPr>
        <w:numPr>
          <w:ilvl w:val="0"/>
          <w:numId w:val="18"/>
        </w:numPr>
        <w:tabs>
          <w:tab w:val="left" w:pos="720"/>
        </w:tabs>
        <w:jc w:val="both"/>
      </w:pPr>
      <w:r>
        <w:t xml:space="preserve">2004-11 Invented several DC electro-osmotic pumps/sprays and AC dielectrophoretic cell sorting technologies. </w:t>
      </w:r>
    </w:p>
    <w:p w14:paraId="215A80A8" w14:textId="77777777" w:rsidR="00FD449A" w:rsidRDefault="00FD449A" w:rsidP="00FD449A">
      <w:pPr>
        <w:numPr>
          <w:ilvl w:val="0"/>
          <w:numId w:val="18"/>
        </w:numPr>
        <w:tabs>
          <w:tab w:val="left" w:pos="720"/>
        </w:tabs>
        <w:jc w:val="both"/>
      </w:pPr>
      <w:r>
        <w:t>2005-Present Discovered AC Nanocone, AC Electrospraying and Surface Acoustic Wave Nanodrop Generation and applied to mass spectrometry, nanofiber spinning, exosome lysing and droplet digital PCR.</w:t>
      </w:r>
    </w:p>
    <w:p w14:paraId="2806714B" w14:textId="77777777" w:rsidR="00FD449A" w:rsidRDefault="00FD449A" w:rsidP="00FD449A">
      <w:pPr>
        <w:numPr>
          <w:ilvl w:val="0"/>
          <w:numId w:val="18"/>
        </w:numPr>
        <w:tabs>
          <w:tab w:val="left" w:pos="720"/>
        </w:tabs>
        <w:jc w:val="both"/>
      </w:pPr>
      <w:r>
        <w:t xml:space="preserve">2008-2016 Verified the mechanism for over-limiting ion current in ion-selective membranes and applied it to nucleic acid sensing. Developed several molecular concentration/fractionation technologies based on depletion by the membranes. </w:t>
      </w:r>
    </w:p>
    <w:p w14:paraId="1A350FEF" w14:textId="77777777" w:rsidR="00FD449A" w:rsidRDefault="00FD449A" w:rsidP="00FD449A">
      <w:pPr>
        <w:numPr>
          <w:ilvl w:val="0"/>
          <w:numId w:val="18"/>
        </w:numPr>
        <w:tabs>
          <w:tab w:val="left" w:pos="720"/>
        </w:tabs>
        <w:jc w:val="both"/>
      </w:pPr>
      <w:r>
        <w:t>2009-2018 Invented a Carbon Nanotube dielectrophoretic assembly and alignment technology for biosensing and FET circuits.</w:t>
      </w:r>
    </w:p>
    <w:p w14:paraId="00B0F475" w14:textId="77777777" w:rsidR="00FD449A" w:rsidRDefault="00FD449A" w:rsidP="00FD449A">
      <w:pPr>
        <w:numPr>
          <w:ilvl w:val="0"/>
          <w:numId w:val="18"/>
        </w:numPr>
        <w:tabs>
          <w:tab w:val="left" w:pos="720"/>
        </w:tabs>
        <w:jc w:val="both"/>
      </w:pPr>
      <w:r>
        <w:t xml:space="preserve">2011-Present Invented a bipolar membrane for water splitting and pH actuation. The technology is used for on-chip pH control and generation of pH gradient for high-throughput molecule/exosome fractionation by isoelectric focusing. </w:t>
      </w:r>
    </w:p>
    <w:p w14:paraId="1F9EDB90" w14:textId="77777777" w:rsidR="00FD449A" w:rsidRDefault="00FD449A" w:rsidP="00FD449A">
      <w:pPr>
        <w:numPr>
          <w:ilvl w:val="0"/>
          <w:numId w:val="18"/>
        </w:numPr>
        <w:tabs>
          <w:tab w:val="left" w:pos="720"/>
        </w:tabs>
        <w:jc w:val="both"/>
      </w:pPr>
      <w:r>
        <w:t>2015-Present Invented a surface-modified solid-state nanopore technology that can distinguish short ssDNA and dsDNA (or miRNA and their duplex) by their translocation times thus avoiding PCR and ligation biases during quantification.</w:t>
      </w:r>
    </w:p>
    <w:p w14:paraId="2C59D97D" w14:textId="77777777" w:rsidR="00FD449A" w:rsidRDefault="00FD449A" w:rsidP="00FD449A">
      <w:pPr>
        <w:numPr>
          <w:ilvl w:val="0"/>
          <w:numId w:val="18"/>
        </w:numPr>
        <w:tabs>
          <w:tab w:val="left" w:pos="720"/>
        </w:tabs>
        <w:jc w:val="both"/>
      </w:pPr>
      <w:r>
        <w:t xml:space="preserve">2016-Present Invented an AC droplet generation technology for digital PCR, single-cell assay and conformal cell encapsulation.   </w:t>
      </w:r>
    </w:p>
    <w:p w14:paraId="0DF95BE7" w14:textId="77777777" w:rsidR="00FD449A" w:rsidRDefault="00FD449A" w:rsidP="00FD449A">
      <w:pPr>
        <w:numPr>
          <w:ilvl w:val="0"/>
          <w:numId w:val="18"/>
        </w:numPr>
        <w:tabs>
          <w:tab w:val="left" w:pos="720"/>
        </w:tabs>
        <w:jc w:val="both"/>
      </w:pPr>
      <w:r>
        <w:t xml:space="preserve">2018-Present Invented an asymmetric nanopore membrane technologies for high-throughput and high yield exosome, lipoprotein and ribonuclear protein fractionation by size, with potential application in liquid biopsy. </w:t>
      </w:r>
    </w:p>
    <w:p w14:paraId="324773B0" w14:textId="77777777" w:rsidR="00FD449A" w:rsidRDefault="00FD449A" w:rsidP="00FD449A">
      <w:pPr>
        <w:numPr>
          <w:ilvl w:val="0"/>
          <w:numId w:val="18"/>
        </w:numPr>
        <w:tabs>
          <w:tab w:val="left" w:pos="720"/>
        </w:tabs>
        <w:jc w:val="both"/>
      </w:pPr>
      <w:r>
        <w:t>2019 Extended the membrane sensors to proteins by using a silica particle reporter.</w:t>
      </w:r>
    </w:p>
    <w:p w14:paraId="7A2E030F" w14:textId="77777777" w:rsidR="00FD449A" w:rsidRDefault="00FD449A" w:rsidP="00FD449A">
      <w:pPr>
        <w:numPr>
          <w:ilvl w:val="0"/>
          <w:numId w:val="18"/>
        </w:numPr>
        <w:tabs>
          <w:tab w:val="left" w:pos="720"/>
        </w:tabs>
        <w:jc w:val="both"/>
      </w:pPr>
      <w:r>
        <w:t>2020 Extended solid-state nanopore sensor to proteins based on resistive amplitude.</w:t>
      </w:r>
    </w:p>
    <w:p w14:paraId="20D33562" w14:textId="77777777" w:rsidR="00511538" w:rsidRDefault="00511538" w:rsidP="00FD449A">
      <w:pPr>
        <w:numPr>
          <w:ilvl w:val="0"/>
          <w:numId w:val="18"/>
        </w:numPr>
        <w:tabs>
          <w:tab w:val="left" w:pos="720"/>
        </w:tabs>
        <w:jc w:val="both"/>
      </w:pPr>
      <w:r>
        <w:t>2020 Extended the asymmetric nanopore membrane for isolation of virus for COVID and other virus detection.</w:t>
      </w:r>
    </w:p>
    <w:p w14:paraId="758EBF67" w14:textId="31C5C7AE" w:rsidR="00511538" w:rsidRDefault="002E38ED" w:rsidP="00FD449A">
      <w:pPr>
        <w:numPr>
          <w:ilvl w:val="0"/>
          <w:numId w:val="18"/>
        </w:numPr>
        <w:tabs>
          <w:tab w:val="left" w:pos="720"/>
        </w:tabs>
        <w:jc w:val="both"/>
      </w:pPr>
      <w:r>
        <w:t>2020</w:t>
      </w:r>
      <w:r w:rsidR="00511538">
        <w:t xml:space="preserve"> Invented a superparamagnetic trap for high-sensitivity</w:t>
      </w:r>
      <w:r>
        <w:t xml:space="preserve"> bead</w:t>
      </w:r>
      <w:r w:rsidR="00511538">
        <w:t xml:space="preserve"> </w:t>
      </w:r>
      <w:r>
        <w:t>immuno</w:t>
      </w:r>
      <w:r w:rsidR="00511538">
        <w:t xml:space="preserve">assay. </w:t>
      </w:r>
    </w:p>
    <w:p w14:paraId="4B011E19" w14:textId="3D7DD1B8" w:rsidR="002E38ED" w:rsidRDefault="002E38ED" w:rsidP="00FD449A">
      <w:pPr>
        <w:numPr>
          <w:ilvl w:val="0"/>
          <w:numId w:val="18"/>
        </w:numPr>
        <w:tabs>
          <w:tab w:val="left" w:pos="720"/>
        </w:tabs>
        <w:jc w:val="both"/>
      </w:pPr>
      <w:r>
        <w:t xml:space="preserve">2020 Invented a pipette droplet generation technology for portable digital PCR. </w:t>
      </w:r>
    </w:p>
    <w:p w14:paraId="5562B1E6" w14:textId="3E496E28" w:rsidR="00FD449A" w:rsidRDefault="00FD449A" w:rsidP="00FD449A">
      <w:pPr>
        <w:numPr>
          <w:ilvl w:val="0"/>
          <w:numId w:val="18"/>
        </w:numPr>
        <w:tabs>
          <w:tab w:val="left" w:pos="720"/>
        </w:tabs>
        <w:jc w:val="both"/>
      </w:pPr>
      <w:r>
        <w:t>2004-Present 28 IP disclosures represent h</w:t>
      </w:r>
      <w:r w:rsidR="00702E05">
        <w:t>ighest in Notre Dame history. 1</w:t>
      </w:r>
      <w:r w:rsidR="00A541DC">
        <w:t>7</w:t>
      </w:r>
      <w:r>
        <w:t xml:space="preserve"> have been patented and </w:t>
      </w:r>
      <w:r w:rsidR="002B470D">
        <w:t>6</w:t>
      </w:r>
      <w:r>
        <w:t xml:space="preserve"> more have patents pending.  8 have been licensed by startups. </w:t>
      </w:r>
    </w:p>
    <w:p w14:paraId="464F957A" w14:textId="77777777" w:rsidR="00FD449A" w:rsidRDefault="00FD449A" w:rsidP="00FD449A">
      <w:pPr>
        <w:tabs>
          <w:tab w:val="left" w:pos="720"/>
        </w:tabs>
        <w:jc w:val="both"/>
      </w:pPr>
    </w:p>
    <w:p w14:paraId="297CB386" w14:textId="42FA3443" w:rsidR="00CD6EF5" w:rsidRDefault="00CD6EF5" w:rsidP="00CD6EF5">
      <w:pPr>
        <w:jc w:val="both"/>
        <w:rPr>
          <w:b/>
        </w:rPr>
      </w:pPr>
      <w:r>
        <w:rPr>
          <w:b/>
        </w:rPr>
        <w:lastRenderedPageBreak/>
        <w:t>P</w:t>
      </w:r>
      <w:r w:rsidRPr="005D160B">
        <w:rPr>
          <w:b/>
        </w:rPr>
        <w:t>ersonal Statement on Recent Research/Professional Activity (2004-20</w:t>
      </w:r>
      <w:r w:rsidR="00684762">
        <w:rPr>
          <w:b/>
        </w:rPr>
        <w:t>20</w:t>
      </w:r>
      <w:r w:rsidRPr="005D160B">
        <w:rPr>
          <w:b/>
        </w:rPr>
        <w:t>)</w:t>
      </w:r>
      <w:r>
        <w:rPr>
          <w:b/>
        </w:rPr>
        <w:t xml:space="preserve"> and Vision</w:t>
      </w:r>
    </w:p>
    <w:p w14:paraId="2FFFD5C0" w14:textId="77777777" w:rsidR="00CD6EF5" w:rsidRPr="005D160B" w:rsidRDefault="00CD6EF5" w:rsidP="00CD6EF5">
      <w:pPr>
        <w:jc w:val="both"/>
        <w:rPr>
          <w:b/>
        </w:rPr>
      </w:pPr>
    </w:p>
    <w:p w14:paraId="74428DC1" w14:textId="116BB6E6" w:rsidR="0040796F" w:rsidRPr="00B1630B" w:rsidRDefault="0040796F" w:rsidP="0040796F">
      <w:pPr>
        <w:widowControl w:val="0"/>
        <w:autoSpaceDE w:val="0"/>
        <w:autoSpaceDN w:val="0"/>
        <w:adjustRightInd w:val="0"/>
        <w:jc w:val="both"/>
      </w:pPr>
      <w:r>
        <w:t>I was born to a diaspora Chinese family and grew up in Taiwan, Singapore, Malaysia and California.  My</w:t>
      </w:r>
      <w:r w:rsidRPr="00927B33">
        <w:t xml:space="preserve"> early career included </w:t>
      </w:r>
      <w:r>
        <w:t xml:space="preserve">two moves to be with </w:t>
      </w:r>
      <w:r w:rsidR="00D347C9">
        <w:t>my</w:t>
      </w:r>
      <w:r>
        <w:t xml:space="preserve"> mathematician wife and </w:t>
      </w:r>
      <w:r w:rsidRPr="00927B33">
        <w:t>a stint as the Department Chair (at 35</w:t>
      </w:r>
      <w:r>
        <w:t>).  My original research was on the mathematical theories of non</w:t>
      </w:r>
      <w:r w:rsidR="007B6E4B">
        <w:t>-equilibrium</w:t>
      </w:r>
      <w:r>
        <w:t xml:space="preserve"> reaction dynamics</w:t>
      </w:r>
      <w:r w:rsidR="00163ADB">
        <w:t>/pattern formation</w:t>
      </w:r>
      <w:r>
        <w:t xml:space="preserve"> and </w:t>
      </w:r>
      <w:r w:rsidRPr="00927B33">
        <w:t>interfacial fluid dynamics</w:t>
      </w:r>
      <w:r>
        <w:t>. Building on this background</w:t>
      </w:r>
      <w:r w:rsidR="007B6E4B">
        <w:t xml:space="preserve"> of </w:t>
      </w:r>
      <w:r w:rsidR="00AE74EB">
        <w:t>nonlinear</w:t>
      </w:r>
      <w:r w:rsidR="007B6E4B">
        <w:t xml:space="preserve"> dynamics and pattern formation</w:t>
      </w:r>
      <w:r w:rsidRPr="00927B33">
        <w:t xml:space="preserve">, </w:t>
      </w:r>
      <w:r>
        <w:t>I</w:t>
      </w:r>
      <w:r w:rsidRPr="00927B33">
        <w:t xml:space="preserve"> reoriented </w:t>
      </w:r>
      <w:r>
        <w:t xml:space="preserve">my </w:t>
      </w:r>
      <w:r w:rsidRPr="00927B33">
        <w:t xml:space="preserve">research </w:t>
      </w:r>
      <w:r>
        <w:t xml:space="preserve">in 2002 </w:t>
      </w:r>
      <w:r w:rsidRPr="00927B33">
        <w:t xml:space="preserve">towards </w:t>
      </w:r>
      <w:r>
        <w:t xml:space="preserve">the development of </w:t>
      </w:r>
      <w:r w:rsidRPr="00927B33">
        <w:t>diagnostic</w:t>
      </w:r>
      <w:r>
        <w:t xml:space="preserve"> </w:t>
      </w:r>
      <w:r w:rsidRPr="00927B33">
        <w:t>biochips</w:t>
      </w:r>
      <w:r>
        <w:t xml:space="preserve"> based on </w:t>
      </w:r>
      <w:r w:rsidR="007B6E4B">
        <w:t xml:space="preserve">non-equilibrium </w:t>
      </w:r>
      <w:r>
        <w:t>electrokinetics</w:t>
      </w:r>
      <w:r w:rsidR="0042464E">
        <w:t>. With the myriad of disease biomarkers discovered by ‘omics research, I anticipated that health care and the pharma industry are at the precipice of a paradigm change</w:t>
      </w:r>
      <w:r w:rsidR="00163ADB">
        <w:t xml:space="preserve">. </w:t>
      </w:r>
      <w:r w:rsidR="00163ADB" w:rsidRPr="00EF7E98">
        <w:rPr>
          <w:i/>
        </w:rPr>
        <w:t xml:space="preserve">This next industrial revolution has been accelerated </w:t>
      </w:r>
      <w:r w:rsidR="00C35845" w:rsidRPr="00EF7E98">
        <w:rPr>
          <w:i/>
        </w:rPr>
        <w:t xml:space="preserve">by </w:t>
      </w:r>
      <w:r w:rsidR="00163ADB" w:rsidRPr="00EF7E98">
        <w:rPr>
          <w:i/>
        </w:rPr>
        <w:t>the COVID19 pandemic</w:t>
      </w:r>
      <w:r w:rsidR="0042464E" w:rsidRPr="00EF7E98">
        <w:rPr>
          <w:i/>
        </w:rPr>
        <w:t>.</w:t>
      </w:r>
      <w:r w:rsidR="0042464E">
        <w:t xml:space="preserve"> </w:t>
      </w:r>
      <w:r w:rsidR="00D9187A">
        <w:t>The</w:t>
      </w:r>
      <w:r w:rsidR="0042464E">
        <w:t xml:space="preserve"> bottleneck </w:t>
      </w:r>
      <w:r w:rsidR="002356AC">
        <w:t xml:space="preserve">was and still </w:t>
      </w:r>
      <w:r w:rsidR="0042464E">
        <w:t xml:space="preserve">is </w:t>
      </w:r>
      <w:r w:rsidR="002356AC">
        <w:t xml:space="preserve">a </w:t>
      </w:r>
      <w:r w:rsidR="000252D9">
        <w:t xml:space="preserve">key </w:t>
      </w:r>
      <w:r w:rsidR="002356AC">
        <w:t>missing technology--</w:t>
      </w:r>
      <w:r w:rsidR="0042464E">
        <w:t>a low-cost pan-disease multiplex</w:t>
      </w:r>
      <w:r w:rsidR="00A17C73">
        <w:t>ed screening</w:t>
      </w:r>
      <w:r w:rsidR="0042464E">
        <w:t xml:space="preserve"> diagnostic platform to extract </w:t>
      </w:r>
      <w:r w:rsidR="00C35845">
        <w:t>bacteria, viruses</w:t>
      </w:r>
      <w:r w:rsidR="0042464E">
        <w:t xml:space="preserve"> and exosomes</w:t>
      </w:r>
      <w:r w:rsidR="000339C4">
        <w:t xml:space="preserve"> (cancer biomarker nanocarriers)</w:t>
      </w:r>
      <w:r w:rsidR="0042464E">
        <w:t xml:space="preserve"> from </w:t>
      </w:r>
      <w:r w:rsidR="002356AC">
        <w:t xml:space="preserve">small-volume </w:t>
      </w:r>
      <w:r w:rsidR="0042464E">
        <w:t>physiological samples</w:t>
      </w:r>
      <w:r w:rsidR="00A17C73">
        <w:t xml:space="preserve"> with high yield</w:t>
      </w:r>
      <w:r w:rsidR="0042464E">
        <w:t xml:space="preserve"> and </w:t>
      </w:r>
      <w:r w:rsidR="00A17C73">
        <w:t>precisely/selectively quantify</w:t>
      </w:r>
      <w:r w:rsidR="007B6E4B">
        <w:t xml:space="preserve"> their RNA/DNA/protein cargo</w:t>
      </w:r>
      <w:r w:rsidR="0042464E">
        <w:t xml:space="preserve">.  As these molecules </w:t>
      </w:r>
      <w:r w:rsidR="002356AC">
        <w:t xml:space="preserve">and their carriers </w:t>
      </w:r>
      <w:r w:rsidR="0042464E">
        <w:t>are charged, I envision that integrated microfluidic chips with miniaturized electroki</w:t>
      </w:r>
      <w:r w:rsidR="007B6E4B">
        <w:t>netic modules would be the solution to this bottleneck</w:t>
      </w:r>
      <w:r w:rsidR="0042464E">
        <w:t xml:space="preserve">. </w:t>
      </w:r>
      <w:r w:rsidR="004F2C6E">
        <w:t xml:space="preserve">Instead of employing classical near-equilibrium electrophoresis and electroosmosis techniques, </w:t>
      </w:r>
      <w:r w:rsidR="00163ADB">
        <w:t xml:space="preserve">which are slow and sensitive to contaminants, </w:t>
      </w:r>
      <w:r w:rsidR="004F2C6E">
        <w:t xml:space="preserve">I </w:t>
      </w:r>
      <w:r w:rsidR="000339C4">
        <w:t>have invented new techniques based on</w:t>
      </w:r>
      <w:r w:rsidR="004F2C6E">
        <w:t xml:space="preserve"> non-equilibrium </w:t>
      </w:r>
      <w:r w:rsidR="000339C4">
        <w:t>electrokinetics</w:t>
      </w:r>
      <w:r w:rsidR="00BD1429">
        <w:t xml:space="preserve">, </w:t>
      </w:r>
      <w:r w:rsidR="00163ADB">
        <w:t>which can introduce</w:t>
      </w:r>
      <w:r w:rsidR="004F2C6E">
        <w:t xml:space="preserve"> </w:t>
      </w:r>
      <w:r w:rsidR="000339C4">
        <w:t xml:space="preserve">localized </w:t>
      </w:r>
      <w:r w:rsidR="007B6E4B">
        <w:t>field-</w:t>
      </w:r>
      <w:r w:rsidR="004F2C6E">
        <w:t>induced charge and concentration polarization</w:t>
      </w:r>
      <w:r w:rsidR="00163ADB">
        <w:t xml:space="preserve"> to control the local ion/molecular composition near the sensors and to rapidly activate local fields to selectively concentrate the analytes</w:t>
      </w:r>
      <w:r w:rsidR="00B74684">
        <w:t xml:space="preserve"> toward them</w:t>
      </w:r>
      <w:r w:rsidR="00BD1429">
        <w:t xml:space="preserve">. </w:t>
      </w:r>
      <w:r w:rsidR="00B74684">
        <w:t>The</w:t>
      </w:r>
      <w:r w:rsidR="007B6E4B">
        <w:t xml:space="preserve"> non-equilibrium technologies overcome thermodynamic limits and </w:t>
      </w:r>
      <w:r w:rsidR="00B74684">
        <w:t xml:space="preserve">thus </w:t>
      </w:r>
      <w:r w:rsidR="007B6E4B">
        <w:t xml:space="preserve">achieve higher selectivity and sensitivity than conventional approaches. </w:t>
      </w:r>
      <w:r w:rsidR="00684762">
        <w:t xml:space="preserve">Guided by multi-scale asymptotic analysis </w:t>
      </w:r>
      <w:r w:rsidR="00B74684">
        <w:t>to bridge the disparate length and time scales</w:t>
      </w:r>
      <w:r w:rsidR="00684762">
        <w:t xml:space="preserve">, </w:t>
      </w:r>
      <w:r w:rsidR="00BD1429">
        <w:t xml:space="preserve">I have </w:t>
      </w:r>
      <w:r w:rsidR="007B6E4B">
        <w:t xml:space="preserve">realized these </w:t>
      </w:r>
      <w:r w:rsidR="00B74684">
        <w:t>technologies</w:t>
      </w:r>
      <w:r w:rsidR="00BD1429">
        <w:t xml:space="preserve"> </w:t>
      </w:r>
      <w:r w:rsidR="000339C4">
        <w:t>with</w:t>
      </w:r>
      <w:r w:rsidR="00BD1429">
        <w:t xml:space="preserve"> low-cost membrane </w:t>
      </w:r>
      <w:r w:rsidR="000339C4">
        <w:t xml:space="preserve">modules </w:t>
      </w:r>
      <w:r w:rsidR="00BD1429">
        <w:t xml:space="preserve">and printed </w:t>
      </w:r>
      <w:r w:rsidR="000339C4">
        <w:t>circuitries</w:t>
      </w:r>
      <w:r w:rsidR="00BD1429">
        <w:t xml:space="preserve">.  </w:t>
      </w:r>
      <w:r w:rsidR="0042464E">
        <w:t xml:space="preserve">The </w:t>
      </w:r>
      <w:r w:rsidR="000339C4">
        <w:t xml:space="preserve">modules are integrated in </w:t>
      </w:r>
      <w:r w:rsidR="0042464E">
        <w:t>disposable chips</w:t>
      </w:r>
      <w:r w:rsidR="000339C4">
        <w:t xml:space="preserve"> to achie</w:t>
      </w:r>
      <w:r w:rsidR="00163ADB">
        <w:t>ve turn-key multiplex operation</w:t>
      </w:r>
      <w:r w:rsidR="000339C4">
        <w:t xml:space="preserve">—sample prep, extraction and detection. </w:t>
      </w:r>
      <w:r w:rsidR="0042464E">
        <w:t xml:space="preserve"> </w:t>
      </w:r>
      <w:r w:rsidR="000339C4">
        <w:t xml:space="preserve">The chips themselves </w:t>
      </w:r>
      <w:r w:rsidR="00BD1429">
        <w:t xml:space="preserve">are </w:t>
      </w:r>
      <w:r w:rsidR="000339C4">
        <w:t>designed for</w:t>
      </w:r>
      <w:r w:rsidR="0042464E">
        <w:t xml:space="preserve"> low-cost injection molding</w:t>
      </w:r>
      <w:r w:rsidR="000339C4">
        <w:t xml:space="preserve"> manufacturing with reusable</w:t>
      </w:r>
      <w:r w:rsidR="0042464E">
        <w:t xml:space="preserve"> electronic components. </w:t>
      </w:r>
      <w:r>
        <w:t>With collaborators/students from backgrounds in fabrication, manufacturing, medici</w:t>
      </w:r>
      <w:r w:rsidR="00D347C9">
        <w:t xml:space="preserve">ne and chemistry, I have successfully developed </w:t>
      </w:r>
      <w:r>
        <w:t xml:space="preserve">commercializable </w:t>
      </w:r>
      <w:r w:rsidR="00D347C9">
        <w:t xml:space="preserve">biochip </w:t>
      </w:r>
      <w:r>
        <w:t>devices</w:t>
      </w:r>
      <w:r w:rsidR="00163ADB">
        <w:t>, based on these</w:t>
      </w:r>
      <w:r w:rsidR="00BD1429">
        <w:t xml:space="preserve"> non-quilibrium elect</w:t>
      </w:r>
      <w:r w:rsidR="00163ADB">
        <w:t xml:space="preserve">rokinetic principles, </w:t>
      </w:r>
      <w:r w:rsidR="00D347C9">
        <w:t>to isolate, fractionate and quantify cells, vesicles and biomolecules.</w:t>
      </w:r>
      <w:r>
        <w:t xml:space="preserve"> </w:t>
      </w:r>
      <w:r w:rsidR="00A17C73">
        <w:t>Eight</w:t>
      </w:r>
      <w:r w:rsidRPr="00927B33">
        <w:t xml:space="preserve"> have been</w:t>
      </w:r>
      <w:r>
        <w:t xml:space="preserve"> </w:t>
      </w:r>
      <w:r w:rsidRPr="00927B33">
        <w:t xml:space="preserve">licensed to </w:t>
      </w:r>
      <w:r w:rsidR="00A17C73">
        <w:t xml:space="preserve">four </w:t>
      </w:r>
      <w:r w:rsidRPr="00927B33">
        <w:t>startups</w:t>
      </w:r>
      <w:r w:rsidR="00A17C73">
        <w:t>: Cubed Laboratories, AgenDx, ImpeDx and Aopia</w:t>
      </w:r>
      <w:r w:rsidRPr="00927B33">
        <w:t xml:space="preserve">. </w:t>
      </w:r>
      <w:r>
        <w:t xml:space="preserve">I </w:t>
      </w:r>
      <w:r w:rsidRPr="00927B33">
        <w:t>served as the Chief Scientific Advisor of F Cubed LLC</w:t>
      </w:r>
      <w:r>
        <w:t xml:space="preserve"> (now Cubed Laboratories) for 4 years.</w:t>
      </w:r>
      <w:r w:rsidR="00A17C73">
        <w:t xml:space="preserve"> I am one of the three founders of Aopia</w:t>
      </w:r>
      <w:r w:rsidR="00BD1429">
        <w:t xml:space="preserve"> and serve as its interim CTO</w:t>
      </w:r>
      <w:r w:rsidR="00A17C73">
        <w:t>.</w:t>
      </w:r>
      <w:r>
        <w:t xml:space="preserve"> </w:t>
      </w:r>
      <w:r w:rsidR="00B1630B">
        <w:t xml:space="preserve">I believe </w:t>
      </w:r>
      <w:r w:rsidR="0042464E">
        <w:t>a</w:t>
      </w:r>
      <w:r w:rsidRPr="00927B33">
        <w:t xml:space="preserve"> </w:t>
      </w:r>
      <w:r>
        <w:t>robust</w:t>
      </w:r>
      <w:r w:rsidRPr="00927B33">
        <w:t xml:space="preserve"> point-</w:t>
      </w:r>
      <w:r w:rsidR="0042464E">
        <w:t xml:space="preserve">of-care </w:t>
      </w:r>
      <w:r w:rsidR="00B1630B">
        <w:t xml:space="preserve">diagnostic </w:t>
      </w:r>
      <w:r w:rsidR="0042464E">
        <w:t>technology</w:t>
      </w:r>
      <w:r>
        <w:t xml:space="preserve"> that can detect a large number of unknown molecular targets </w:t>
      </w:r>
      <w:r w:rsidRPr="00927B33">
        <w:t xml:space="preserve">will </w:t>
      </w:r>
      <w:r w:rsidR="0042464E">
        <w:t>catalyze a major biotech market</w:t>
      </w:r>
      <w:r w:rsidRPr="00927B33">
        <w:t xml:space="preserve"> within the next</w:t>
      </w:r>
      <w:r>
        <w:t xml:space="preserve"> </w:t>
      </w:r>
      <w:r w:rsidRPr="00927B33">
        <w:t xml:space="preserve">decade. </w:t>
      </w:r>
      <w:r w:rsidR="0042464E">
        <w:t xml:space="preserve">I intend to be a major contributor to this new industry. </w:t>
      </w:r>
      <w:r>
        <w:t>I founded a new journal, Biomicrofluidics of the American Institute of Physics,</w:t>
      </w:r>
      <w:r w:rsidR="00E36025">
        <w:t xml:space="preserve"> in 2006</w:t>
      </w:r>
      <w:r>
        <w:t xml:space="preserve"> to serve this community. Since 2003, more than 15</w:t>
      </w:r>
      <w:r w:rsidRPr="00927B33">
        <w:t xml:space="preserve"> PhD and post-doc students </w:t>
      </w:r>
      <w:r>
        <w:t>from</w:t>
      </w:r>
      <w:r w:rsidRPr="00927B33">
        <w:t xml:space="preserve"> </w:t>
      </w:r>
      <w:r>
        <w:t>my</w:t>
      </w:r>
      <w:r w:rsidRPr="00927B33">
        <w:t xml:space="preserve"> laboratory have embarked on academic</w:t>
      </w:r>
      <w:r>
        <w:t xml:space="preserve"> </w:t>
      </w:r>
      <w:r w:rsidRPr="00927B33">
        <w:t>career</w:t>
      </w:r>
      <w:r>
        <w:t>s in electrokinetics as tenure-track professors in all engineering and science disciplines</w:t>
      </w:r>
      <w:r w:rsidRPr="00927B33">
        <w:t xml:space="preserve"> </w:t>
      </w:r>
      <w:r>
        <w:t>over</w:t>
      </w:r>
      <w:r w:rsidRPr="00927B33">
        <w:t xml:space="preserve"> 5 conti</w:t>
      </w:r>
      <w:r>
        <w:t xml:space="preserve">nents. </w:t>
      </w:r>
      <w:r w:rsidR="00927B33">
        <w:t xml:space="preserve">Three of them (Jason Keith, </w:t>
      </w:r>
      <w:r w:rsidR="00927B33" w:rsidRPr="00927B33">
        <w:t>Zilin Chen</w:t>
      </w:r>
      <w:r w:rsidR="00927B33">
        <w:t xml:space="preserve"> and Leslie Yeo</w:t>
      </w:r>
      <w:r w:rsidR="00927B33" w:rsidRPr="00927B33">
        <w:t>)</w:t>
      </w:r>
      <w:r w:rsidR="00927B33">
        <w:t xml:space="preserve"> </w:t>
      </w:r>
      <w:r w:rsidR="00927B33" w:rsidRPr="00927B33">
        <w:t>now hold endowed chairs, two (Jason Keith and Adrienne Miner</w:t>
      </w:r>
      <w:r w:rsidR="00C35845">
        <w:t>ick) are d</w:t>
      </w:r>
      <w:r w:rsidR="00D9187A">
        <w:t>eans and f</w:t>
      </w:r>
      <w:r w:rsidR="00A17C73">
        <w:t>ive</w:t>
      </w:r>
      <w:r w:rsidR="00D9187A">
        <w:t xml:space="preserve"> of them</w:t>
      </w:r>
      <w:r w:rsidR="00927B33" w:rsidRPr="00927B33">
        <w:t xml:space="preserve"> were awarded the NSF Career Award and three are</w:t>
      </w:r>
      <w:r w:rsidR="00927B33">
        <w:t xml:space="preserve"> </w:t>
      </w:r>
      <w:r w:rsidR="00927B33" w:rsidRPr="00927B33">
        <w:t xml:space="preserve">women. </w:t>
      </w:r>
      <w:r>
        <w:t xml:space="preserve">Leslie Yeo, </w:t>
      </w:r>
      <w:r w:rsidR="00D347C9">
        <w:t xml:space="preserve">a former postdoc, </w:t>
      </w:r>
      <w:r w:rsidR="00684762">
        <w:t xml:space="preserve">and </w:t>
      </w:r>
      <w:r>
        <w:t xml:space="preserve">I coauthored </w:t>
      </w:r>
      <w:r w:rsidR="00C35845">
        <w:t>the definitive</w:t>
      </w:r>
      <w:r>
        <w:t xml:space="preserve"> book in the field, Electrokinetically Driven Microfluidics and Nanofluidics by Cambridge University Press</w:t>
      </w:r>
      <w:r w:rsidR="002356AC">
        <w:t xml:space="preserve"> in 2009</w:t>
      </w:r>
      <w:r>
        <w:t xml:space="preserve">. </w:t>
      </w:r>
    </w:p>
    <w:p w14:paraId="34BCF45E" w14:textId="77777777" w:rsidR="00702E05" w:rsidRDefault="00702E05" w:rsidP="00CD6EF5">
      <w:pPr>
        <w:pStyle w:val="Heading2"/>
        <w:jc w:val="both"/>
        <w:rPr>
          <w:rFonts w:asciiTheme="majorHAnsi" w:hAnsiTheme="majorHAnsi"/>
          <w:b w:val="0"/>
          <w:color w:val="4472C4" w:themeColor="accent1"/>
        </w:rPr>
      </w:pPr>
    </w:p>
    <w:p w14:paraId="5EDAD77A" w14:textId="58040E77" w:rsidR="00CD6EF5" w:rsidRPr="00CA4C06" w:rsidRDefault="00CA4C06"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lastRenderedPageBreak/>
        <w:t>P</w:t>
      </w:r>
      <w:r w:rsidR="00CD6EF5" w:rsidRPr="00CA4C06">
        <w:rPr>
          <w:rFonts w:asciiTheme="majorHAnsi" w:hAnsiTheme="majorHAnsi"/>
          <w:b w:val="0"/>
          <w:color w:val="4472C4" w:themeColor="accent1"/>
        </w:rPr>
        <w:t>atents</w:t>
      </w:r>
    </w:p>
    <w:p w14:paraId="0C8947BA" w14:textId="1EC868FF" w:rsidR="00CD6EF5" w:rsidRDefault="00CD6EF5" w:rsidP="009B1C01">
      <w:pPr>
        <w:tabs>
          <w:tab w:val="left" w:pos="720"/>
        </w:tabs>
        <w:ind w:left="1440" w:hanging="1440"/>
        <w:jc w:val="both"/>
      </w:pPr>
      <w:r>
        <w:tab/>
        <w:t>1. Process and Apparatus for Enhancing In-Tube Heat Transfer by Chaotic Mixing (with Mi</w:t>
      </w:r>
      <w:r w:rsidR="00627000">
        <w:t xml:space="preserve">hir Sen), US </w:t>
      </w:r>
      <w:r>
        <w:t xml:space="preserve">Patent </w:t>
      </w:r>
      <w:r w:rsidR="000E7C4E">
        <w:t>US</w:t>
      </w:r>
      <w:r>
        <w:t xml:space="preserve">5, 311, 932 (1994). Sequential twisting of a heating coil in two different planes enhances heat transfer by chaotic mixing action of inertial Dean vortices. </w:t>
      </w:r>
    </w:p>
    <w:p w14:paraId="09916D56" w14:textId="77777777" w:rsidR="00CD6EF5" w:rsidRDefault="00CD6EF5" w:rsidP="00CD6EF5">
      <w:pPr>
        <w:tabs>
          <w:tab w:val="left" w:pos="720"/>
        </w:tabs>
        <w:ind w:left="1440" w:hanging="1440"/>
        <w:jc w:val="both"/>
      </w:pPr>
    </w:p>
    <w:p w14:paraId="2B1C29A6" w14:textId="72576111" w:rsidR="00CD6EF5" w:rsidRDefault="00CD6EF5" w:rsidP="00CD6EF5">
      <w:pPr>
        <w:tabs>
          <w:tab w:val="left" w:pos="720"/>
        </w:tabs>
        <w:ind w:left="1440" w:hanging="1440"/>
        <w:jc w:val="both"/>
      </w:pPr>
      <w:r>
        <w:t xml:space="preserve">            2. </w:t>
      </w:r>
      <w:r w:rsidR="00F524D8">
        <w:t>Method and Apparatus for treating exhaust gas</w:t>
      </w:r>
      <w:r>
        <w:t xml:space="preserve"> (with David Leighton), United States Letters Patent </w:t>
      </w:r>
      <w:r w:rsidR="000E7C4E">
        <w:t>US</w:t>
      </w:r>
      <w:r>
        <w:t xml:space="preserve">6,428,754 (2002). A by-pass design reduces the heat load into a catalytic converter such that ignition occurs at the leading edge of the converter and the heat of reaction can be profitably used to lightoff the entire converter. With the bypass, the converter lights off in less than a minute compared to the10 minute light-off without the bypass. </w:t>
      </w:r>
    </w:p>
    <w:p w14:paraId="08625B87" w14:textId="405E0456" w:rsidR="004350C3" w:rsidRDefault="004350C3" w:rsidP="00CD6EF5">
      <w:pPr>
        <w:tabs>
          <w:tab w:val="left" w:pos="720"/>
        </w:tabs>
        <w:ind w:left="1440" w:hanging="1440"/>
        <w:jc w:val="both"/>
      </w:pPr>
    </w:p>
    <w:p w14:paraId="71D93D38" w14:textId="1119619C" w:rsidR="004350C3" w:rsidRDefault="004350C3" w:rsidP="00CD6EF5">
      <w:pPr>
        <w:tabs>
          <w:tab w:val="left" w:pos="720"/>
        </w:tabs>
        <w:ind w:left="1440" w:hanging="1440"/>
        <w:jc w:val="both"/>
      </w:pPr>
      <w:r>
        <w:tab/>
        <w:t xml:space="preserve">3.  Microfluidic Mixer (with Shau-Chun Wang, Hsiao-Ping Chen and Chia-Yu Lee), Taiwan patent TW1322032B (2008). Mini and microvortices around a perm-selective granule or perm-selective membrane is used to achieve rapid mixing at micron to mm scales. Free-floating granules are propelled by asymmetry of the vortices due to asymmetric concentration polarization in the field direction.  This ballistic motion allows the granule to </w:t>
      </w:r>
      <w:r w:rsidR="00113E9D">
        <w:t xml:space="preserve">achieve global mixing in a large reservoir. </w:t>
      </w:r>
    </w:p>
    <w:p w14:paraId="7276A1FD" w14:textId="77777777" w:rsidR="00CD6EF5" w:rsidRDefault="00CD6EF5" w:rsidP="00CD6EF5">
      <w:pPr>
        <w:tabs>
          <w:tab w:val="left" w:pos="720"/>
        </w:tabs>
        <w:ind w:left="1440" w:hanging="1440"/>
        <w:jc w:val="both"/>
      </w:pPr>
    </w:p>
    <w:p w14:paraId="4C315B33" w14:textId="75ED1557" w:rsidR="00CD6EF5" w:rsidRPr="006A24E6" w:rsidRDefault="00CD6EF5" w:rsidP="00CD6EF5">
      <w:pPr>
        <w:tabs>
          <w:tab w:val="left" w:pos="720"/>
        </w:tabs>
        <w:ind w:left="1440" w:hanging="1440"/>
        <w:jc w:val="both"/>
      </w:pPr>
      <w:r>
        <w:tab/>
      </w:r>
      <w:r w:rsidR="00D43E2A">
        <w:t>4</w:t>
      </w:r>
      <w:r>
        <w:t xml:space="preserve">. Method and Apparatus for Rapid Particle Manipulation and Characterization(with Zachary Gagnon) US Patent </w:t>
      </w:r>
      <w:r w:rsidR="000E7C4E">
        <w:t>US</w:t>
      </w:r>
      <w:r>
        <w:t xml:space="preserve">7,744,738. (2010). A serpentine wire design allows high-field dielectrophoretic trapping and manipulation of cells, molecules and other bioparticles. The field is significantly higher than that possible for disjoint electrode pairs to achieve much higher capture efficiency. </w:t>
      </w:r>
    </w:p>
    <w:p w14:paraId="1C8489C6" w14:textId="77777777" w:rsidR="00CD6EF5" w:rsidRDefault="00CD6EF5" w:rsidP="00CD6EF5">
      <w:pPr>
        <w:tabs>
          <w:tab w:val="left" w:pos="720"/>
        </w:tabs>
        <w:ind w:left="1440" w:hanging="1440"/>
        <w:jc w:val="both"/>
      </w:pPr>
      <w:r>
        <w:tab/>
      </w:r>
    </w:p>
    <w:p w14:paraId="6D932F02" w14:textId="670F9B68" w:rsidR="00CD6EF5" w:rsidRPr="00FE3F77" w:rsidRDefault="00D43E2A" w:rsidP="00FE3F77">
      <w:pPr>
        <w:tabs>
          <w:tab w:val="left" w:pos="720"/>
        </w:tabs>
        <w:ind w:left="1440" w:hanging="720"/>
        <w:jc w:val="both"/>
        <w:rPr>
          <w:szCs w:val="22"/>
          <w:lang w:val="en"/>
        </w:rPr>
      </w:pPr>
      <w:r>
        <w:rPr>
          <w:szCs w:val="22"/>
          <w:lang w:val="en"/>
        </w:rPr>
        <w:t>5</w:t>
      </w:r>
      <w:r w:rsidR="00CD6EF5">
        <w:rPr>
          <w:szCs w:val="22"/>
          <w:lang w:val="en"/>
        </w:rPr>
        <w:t xml:space="preserve">. </w:t>
      </w:r>
      <w:r w:rsidR="00CD6EF5" w:rsidRPr="00B413FB">
        <w:rPr>
          <w:szCs w:val="22"/>
          <w:lang w:val="en"/>
        </w:rPr>
        <w:t>Methods and Apparatus to Capture and Releas</w:t>
      </w:r>
      <w:r w:rsidR="00FB1417">
        <w:rPr>
          <w:szCs w:val="22"/>
          <w:lang w:val="en"/>
        </w:rPr>
        <w:t>e Microbe Particles Using Amin</w:t>
      </w:r>
      <w:r w:rsidR="00FE3F77">
        <w:rPr>
          <w:szCs w:val="22"/>
          <w:lang w:val="en"/>
        </w:rPr>
        <w:t xml:space="preserve">e </w:t>
      </w:r>
      <w:r w:rsidR="00CD6EF5" w:rsidRPr="00B413FB">
        <w:rPr>
          <w:szCs w:val="22"/>
          <w:lang w:val="en"/>
        </w:rPr>
        <w:t>function</w:t>
      </w:r>
      <w:r w:rsidR="00CD6EF5">
        <w:rPr>
          <w:szCs w:val="22"/>
          <w:lang w:val="en"/>
        </w:rPr>
        <w:t>alized Silica (with Zilin Chen</w:t>
      </w:r>
      <w:r w:rsidR="00B96E09">
        <w:rPr>
          <w:szCs w:val="22"/>
          <w:lang w:val="en"/>
        </w:rPr>
        <w:t>)</w:t>
      </w:r>
      <w:r w:rsidR="00CD6EF5">
        <w:rPr>
          <w:szCs w:val="22"/>
          <w:lang w:val="en"/>
        </w:rPr>
        <w:t xml:space="preserve">, </w:t>
      </w:r>
      <w:r w:rsidR="00F3050D">
        <w:rPr>
          <w:szCs w:val="22"/>
          <w:lang w:val="en"/>
        </w:rPr>
        <w:t>licensed to</w:t>
      </w:r>
      <w:r w:rsidR="00CD6EF5" w:rsidRPr="00B413FB">
        <w:rPr>
          <w:szCs w:val="22"/>
          <w:lang w:val="en"/>
        </w:rPr>
        <w:t xml:space="preserve"> </w:t>
      </w:r>
      <w:r w:rsidR="00FB1417">
        <w:rPr>
          <w:szCs w:val="28"/>
        </w:rPr>
        <w:t>S</w:t>
      </w:r>
      <w:r w:rsidR="00B96E09">
        <w:rPr>
          <w:szCs w:val="28"/>
        </w:rPr>
        <w:t>cientific Methods Inc.</w:t>
      </w:r>
      <w:r w:rsidR="00FB1417">
        <w:rPr>
          <w:szCs w:val="28"/>
        </w:rPr>
        <w:t xml:space="preserve">   (</w:t>
      </w:r>
      <w:hyperlink r:id="rId9" w:history="1">
        <w:r w:rsidR="00CD6EF5" w:rsidRPr="00B413FB">
          <w:rPr>
            <w:rStyle w:val="Hyperlink"/>
          </w:rPr>
          <w:t>www.scientificmethods.com</w:t>
        </w:r>
      </w:hyperlink>
      <w:r w:rsidR="00CD6EF5">
        <w:rPr>
          <w:szCs w:val="22"/>
          <w:lang w:val="en"/>
        </w:rPr>
        <w:t>) US Patent 7,</w:t>
      </w:r>
      <w:r w:rsidR="00CD6EF5" w:rsidRPr="00B413FB">
        <w:rPr>
          <w:szCs w:val="22"/>
          <w:lang w:val="en"/>
        </w:rPr>
        <w:t>9</w:t>
      </w:r>
      <w:r w:rsidR="00CD6EF5">
        <w:rPr>
          <w:szCs w:val="22"/>
          <w:lang w:val="en"/>
        </w:rPr>
        <w:t>6</w:t>
      </w:r>
      <w:r w:rsidR="00CD6EF5" w:rsidRPr="00B413FB">
        <w:rPr>
          <w:szCs w:val="22"/>
          <w:lang w:val="en"/>
        </w:rPr>
        <w:t>0,180 (2011).</w:t>
      </w:r>
      <w:r w:rsidR="00CD6EF5">
        <w:rPr>
          <w:rFonts w:ascii="Calibri" w:hAnsi="Calibri"/>
          <w:sz w:val="22"/>
          <w:szCs w:val="22"/>
          <w:lang w:val="en"/>
        </w:rPr>
        <w:t xml:space="preserve"> </w:t>
      </w:r>
      <w:r w:rsidR="00FE3F77">
        <w:t xml:space="preserve">Silica beads with </w:t>
      </w:r>
      <w:r w:rsidR="00CD6EF5" w:rsidRPr="00395057">
        <w:t>different functionalized  surface groups can trap and release virus in different buffers due to proper tuning of double-layer effects. The technology can be used to clean water or concentrate pathogens for detection.</w:t>
      </w:r>
      <w:r w:rsidR="00CD6EF5">
        <w:t xml:space="preserve"> </w:t>
      </w:r>
    </w:p>
    <w:p w14:paraId="427F5BE2" w14:textId="77777777" w:rsidR="00CD6EF5" w:rsidRDefault="00CD6EF5" w:rsidP="00FE3F77">
      <w:pPr>
        <w:tabs>
          <w:tab w:val="left" w:pos="720"/>
        </w:tabs>
        <w:jc w:val="both"/>
      </w:pPr>
    </w:p>
    <w:p w14:paraId="6F8DFD7C" w14:textId="664DD403" w:rsidR="00CD6EF5" w:rsidRDefault="00CD6EF5" w:rsidP="00FE3F77">
      <w:pPr>
        <w:tabs>
          <w:tab w:val="left" w:pos="720"/>
        </w:tabs>
        <w:ind w:left="1440" w:hanging="1440"/>
        <w:jc w:val="both"/>
      </w:pPr>
      <w:r>
        <w:tab/>
      </w:r>
      <w:r w:rsidR="00D43E2A">
        <w:t>6</w:t>
      </w:r>
      <w:r>
        <w:t xml:space="preserve">. </w:t>
      </w:r>
      <w:r w:rsidR="00F524D8">
        <w:t xml:space="preserve">Methods and apparatus for </w:t>
      </w:r>
      <w:r>
        <w:t xml:space="preserve">AC Electrospray (with Leslie Yeo, Shau-Chun Wang, </w:t>
      </w:r>
      <w:r w:rsidR="00F3050D">
        <w:t xml:space="preserve">    </w:t>
      </w:r>
      <w:r>
        <w:t>Z</w:t>
      </w:r>
      <w:r w:rsidR="00F3050D">
        <w:t>ach Gagnon and Dmitry Lastochkin)</w:t>
      </w:r>
      <w:r>
        <w:t xml:space="preserve"> US Patent </w:t>
      </w:r>
      <w:r w:rsidR="000E7C4E">
        <w:t>US</w:t>
      </w:r>
      <w:r>
        <w:t>8</w:t>
      </w:r>
      <w:r w:rsidR="009B1C01">
        <w:t>,267,914</w:t>
      </w:r>
      <w:r w:rsidR="00ED70E3">
        <w:t xml:space="preserve"> (2012)</w:t>
      </w:r>
      <w:r w:rsidR="009B1C01">
        <w:t xml:space="preserve">.  </w:t>
      </w:r>
      <w:r w:rsidR="00ED70E3">
        <w:t>A</w:t>
      </w:r>
      <w:r w:rsidR="009B1C01">
        <w:t xml:space="preserve"> new</w:t>
      </w:r>
      <w:r w:rsidR="00FE3F77">
        <w:t xml:space="preserve"> </w:t>
      </w:r>
      <w:r w:rsidR="00B96E09">
        <w:t>h</w:t>
      </w:r>
      <w:r>
        <w:t>igh</w:t>
      </w:r>
      <w:r w:rsidR="00B96E09">
        <w:t>-</w:t>
      </w:r>
      <w:r>
        <w:t xml:space="preserve">frequency AC </w:t>
      </w:r>
      <w:r w:rsidR="009B1C01">
        <w:t>E</w:t>
      </w:r>
      <w:r>
        <w:t>lectrospraying</w:t>
      </w:r>
      <w:r w:rsidR="009B1C01">
        <w:t>, droplet generation</w:t>
      </w:r>
      <w:r>
        <w:t xml:space="preserve"> and electrospinn</w:t>
      </w:r>
      <w:r w:rsidR="00FE3F77">
        <w:t xml:space="preserve">g </w:t>
      </w:r>
      <w:r w:rsidR="009B1C01">
        <w:t>technology</w:t>
      </w:r>
      <w:r>
        <w:t xml:space="preserve">. </w:t>
      </w:r>
      <w:r w:rsidR="00F3050D">
        <w:t>The AC cone e</w:t>
      </w:r>
      <w:r w:rsidR="009B1C01">
        <w:t xml:space="preserve">xihibits an </w:t>
      </w:r>
      <w:r>
        <w:t>11 degree angle different from the 49</w:t>
      </w:r>
      <w:r w:rsidR="00FE3F77">
        <w:t xml:space="preserve"> </w:t>
      </w:r>
      <w:r>
        <w:t>degrees DC</w:t>
      </w:r>
      <w:r w:rsidR="00783BEC">
        <w:t xml:space="preserve"> </w:t>
      </w:r>
      <w:r>
        <w:t>Taylor</w:t>
      </w:r>
      <w:r w:rsidR="00B96E09">
        <w:t xml:space="preserve"> </w:t>
      </w:r>
      <w:r>
        <w:t>cone</w:t>
      </w:r>
      <w:r w:rsidR="009B1C01">
        <w:t xml:space="preserve"> and</w:t>
      </w:r>
      <w:r w:rsidR="00F3050D">
        <w:t xml:space="preserve"> </w:t>
      </w:r>
      <w:r w:rsidR="009B1C01">
        <w:t>produces</w:t>
      </w:r>
      <w:r>
        <w:t xml:space="preserve"> </w:t>
      </w:r>
      <w:r w:rsidR="009B1C01">
        <w:t xml:space="preserve">small </w:t>
      </w:r>
      <w:r>
        <w:t xml:space="preserve">electro-neutral drops. AC frequency </w:t>
      </w:r>
      <w:r w:rsidR="00783BEC">
        <w:t xml:space="preserve">minimizes </w:t>
      </w:r>
      <w:r>
        <w:t>field and curre</w:t>
      </w:r>
      <w:r w:rsidR="00F3050D">
        <w:t xml:space="preserve">nt </w:t>
      </w:r>
      <w:r>
        <w:t>penetration and hence enhance</w:t>
      </w:r>
      <w:r w:rsidR="00ED70E3">
        <w:t>s</w:t>
      </w:r>
      <w:r>
        <w:t xml:space="preserve"> mol</w:t>
      </w:r>
      <w:r w:rsidR="00783BEC">
        <w:t>ecular and cell viability. AC</w:t>
      </w:r>
      <w:r w:rsidR="00B96E09">
        <w:t xml:space="preserve"> </w:t>
      </w:r>
      <w:r>
        <w:t>electrospinning</w:t>
      </w:r>
      <w:r w:rsidR="00F3050D">
        <w:t xml:space="preserve"> </w:t>
      </w:r>
      <w:r>
        <w:t>provides mechanically strong multi-fiber threads at high</w:t>
      </w:r>
      <w:r w:rsidR="00B96E09">
        <w:t xml:space="preserve"> </w:t>
      </w:r>
      <w:r>
        <w:t>throughput without the whipping instability of DC elec</w:t>
      </w:r>
      <w:r w:rsidR="00783BEC">
        <w:t>trospinning, thus allowing</w:t>
      </w:r>
      <w:r w:rsidR="00B96E09">
        <w:t xml:space="preserve"> </w:t>
      </w:r>
      <w:r w:rsidR="00783BEC">
        <w:t>high-</w:t>
      </w:r>
      <w:r w:rsidR="00F3050D">
        <w:t xml:space="preserve">throughput </w:t>
      </w:r>
      <w:r>
        <w:t xml:space="preserve">production. </w:t>
      </w:r>
    </w:p>
    <w:p w14:paraId="03453F24" w14:textId="77777777" w:rsidR="00F3050D" w:rsidRDefault="00F3050D" w:rsidP="00FE3F77">
      <w:pPr>
        <w:tabs>
          <w:tab w:val="left" w:pos="720"/>
        </w:tabs>
        <w:jc w:val="both"/>
      </w:pPr>
    </w:p>
    <w:p w14:paraId="467924F0" w14:textId="2D5D48DD" w:rsidR="00CD6EF5" w:rsidRPr="00FE3F77" w:rsidRDefault="00CD6EF5" w:rsidP="00FE3F77">
      <w:pPr>
        <w:tabs>
          <w:tab w:val="left" w:pos="1440"/>
        </w:tabs>
        <w:ind w:left="1440" w:hanging="720"/>
        <w:jc w:val="both"/>
        <w:rPr>
          <w:iCs/>
        </w:rPr>
      </w:pPr>
      <w:r>
        <w:t xml:space="preserve"> </w:t>
      </w:r>
      <w:r w:rsidR="00D43E2A">
        <w:t>7</w:t>
      </w:r>
      <w:r>
        <w:t xml:space="preserve">. </w:t>
      </w:r>
      <w:r w:rsidRPr="00553092">
        <w:rPr>
          <w:iCs/>
        </w:rPr>
        <w:t xml:space="preserve">Rapid Detection of Viable Bacteria System and Method (with Shramik Sengupta and </w:t>
      </w:r>
      <w:r w:rsidR="00FE3F77">
        <w:rPr>
          <w:iCs/>
        </w:rPr>
        <w:t xml:space="preserve"> </w:t>
      </w:r>
      <w:r w:rsidRPr="00553092">
        <w:rPr>
          <w:iCs/>
        </w:rPr>
        <w:t>Sachidevi Puttaswamy</w:t>
      </w:r>
      <w:r>
        <w:t>.</w:t>
      </w:r>
      <w:r w:rsidRPr="00553092">
        <w:t xml:space="preserve"> </w:t>
      </w:r>
      <w:r>
        <w:t>Licensed to ImpeDx,</w:t>
      </w:r>
      <w:r w:rsidR="009B1C01">
        <w:t xml:space="preserve"> </w:t>
      </w:r>
      <w:hyperlink r:id="rId10" w:history="1">
        <w:r w:rsidR="00B96E09" w:rsidRPr="00B96E09">
          <w:rPr>
            <w:color w:val="0000FF"/>
            <w:u w:val="single"/>
          </w:rPr>
          <w:t>http://www.impedx.com/</w:t>
        </w:r>
      </w:hyperlink>
      <w:r>
        <w:t>)</w:t>
      </w:r>
      <w:r w:rsidR="009B1C01">
        <w:t xml:space="preserve"> </w:t>
      </w:r>
      <w:r w:rsidR="009B1C01" w:rsidRPr="00553092">
        <w:rPr>
          <w:iCs/>
        </w:rPr>
        <w:t>US Patent</w:t>
      </w:r>
      <w:r w:rsidR="002A1682">
        <w:rPr>
          <w:iCs/>
        </w:rPr>
        <w:t>s</w:t>
      </w:r>
      <w:r w:rsidR="009B1C01" w:rsidRPr="00553092">
        <w:rPr>
          <w:i/>
          <w:iCs/>
        </w:rPr>
        <w:t xml:space="preserve"> </w:t>
      </w:r>
      <w:r w:rsidR="000E7C4E">
        <w:lastRenderedPageBreak/>
        <w:t>US</w:t>
      </w:r>
      <w:r w:rsidR="009B1C01" w:rsidRPr="00553092">
        <w:t>8635028</w:t>
      </w:r>
      <w:r w:rsidR="00ED70E3">
        <w:t xml:space="preserve"> (2011)</w:t>
      </w:r>
      <w:r w:rsidR="002A1682">
        <w:t xml:space="preserve">; </w:t>
      </w:r>
      <w:r w:rsidR="000E7C4E">
        <w:t>US</w:t>
      </w:r>
      <w:r w:rsidR="002A1682">
        <w:t>10273522 (2019)</w:t>
      </w:r>
      <w:r w:rsidR="000E7C4E">
        <w:t>; Canadian patents CA2702276C</w:t>
      </w:r>
      <w:r w:rsidR="009B1C01">
        <w:t xml:space="preserve">.  </w:t>
      </w:r>
      <w:r>
        <w:t xml:space="preserve">A rapid dielectrophoresis and impedance </w:t>
      </w:r>
      <w:r w:rsidR="002A1682">
        <w:t xml:space="preserve">   </w:t>
      </w:r>
      <w:r>
        <w:t xml:space="preserve">method for </w:t>
      </w:r>
      <w:r w:rsidR="00783BEC">
        <w:t xml:space="preserve">detecting bacteria viability by </w:t>
      </w:r>
      <w:r>
        <w:t xml:space="preserve">concentrating and sensing bubbles generated by the antibiotically screened bacteria. </w:t>
      </w:r>
    </w:p>
    <w:p w14:paraId="308AEA89" w14:textId="77777777" w:rsidR="00CD6EF5" w:rsidRDefault="00CD6EF5" w:rsidP="00FE3F77">
      <w:pPr>
        <w:tabs>
          <w:tab w:val="left" w:pos="720"/>
        </w:tabs>
        <w:jc w:val="both"/>
      </w:pPr>
    </w:p>
    <w:p w14:paraId="4E226896" w14:textId="0F84FC59" w:rsidR="00CD6EF5" w:rsidRPr="00B96E09" w:rsidRDefault="00CD6EF5" w:rsidP="00FE3F77">
      <w:pPr>
        <w:tabs>
          <w:tab w:val="left" w:pos="720"/>
        </w:tabs>
        <w:ind w:left="1440" w:hanging="1440"/>
        <w:jc w:val="both"/>
      </w:pPr>
      <w:r>
        <w:t xml:space="preserve">           </w:t>
      </w:r>
      <w:r w:rsidR="00D43E2A">
        <w:t>8</w:t>
      </w:r>
      <w:r>
        <w:t xml:space="preserve">. </w:t>
      </w:r>
      <w:r w:rsidR="00ED70E3">
        <w:t>Microfluidic Platforms for Multi-Target Detect</w:t>
      </w:r>
      <w:r w:rsidR="00F524D8">
        <w:t>i</w:t>
      </w:r>
      <w:r w:rsidR="00ED70E3">
        <w:t>on</w:t>
      </w:r>
      <w:r>
        <w:t xml:space="preserve"> (</w:t>
      </w:r>
      <w:r w:rsidR="00FE3F77">
        <w:t xml:space="preserve">with Jason Gordon, S. Senapati, </w:t>
      </w:r>
      <w:r>
        <w:t>Zach</w:t>
      </w:r>
      <w:r w:rsidR="00B96E09">
        <w:t xml:space="preserve"> </w:t>
      </w:r>
      <w:r>
        <w:t xml:space="preserve">Gagnon and Sagnik </w:t>
      </w:r>
      <w:r w:rsidR="009B1C01">
        <w:t>Basuray</w:t>
      </w:r>
      <w:r>
        <w:t xml:space="preserve">. </w:t>
      </w:r>
      <w:r w:rsidRPr="00395057">
        <w:t>licen</w:t>
      </w:r>
      <w:r>
        <w:t xml:space="preserve">sed to F Cubed, LLC, </w:t>
      </w:r>
      <w:r w:rsidR="00FE3F77">
        <w:rPr>
          <w:szCs w:val="28"/>
        </w:rPr>
        <w:t>now Cubed</w:t>
      </w:r>
      <w:r w:rsidR="00F3050D">
        <w:rPr>
          <w:szCs w:val="28"/>
        </w:rPr>
        <w:t>Laboratories</w:t>
      </w:r>
      <w:r w:rsidR="00B96E09">
        <w:rPr>
          <w:szCs w:val="28"/>
        </w:rPr>
        <w:t xml:space="preserve"> </w:t>
      </w:r>
      <w:hyperlink r:id="rId11" w:history="1">
        <w:r w:rsidR="00B96E09">
          <w:rPr>
            <w:rStyle w:val="Hyperlink"/>
          </w:rPr>
          <w:t>https://www.cubedlabs.com/</w:t>
        </w:r>
      </w:hyperlink>
      <w:r w:rsidR="00B96E09">
        <w:t xml:space="preserve">) </w:t>
      </w:r>
      <w:r w:rsidR="009B1C01">
        <w:t xml:space="preserve">US Patent </w:t>
      </w:r>
      <w:r w:rsidR="000E7C4E">
        <w:t>US</w:t>
      </w:r>
      <w:r w:rsidR="009B1C01">
        <w:t>8771938</w:t>
      </w:r>
      <w:r w:rsidR="00ED70E3">
        <w:t xml:space="preserve"> (2014)</w:t>
      </w:r>
      <w:r w:rsidR="00FB1417">
        <w:t>, CA2702276C</w:t>
      </w:r>
      <w:r w:rsidR="009B1C01">
        <w:t xml:space="preserve">. </w:t>
      </w:r>
      <w:r w:rsidRPr="00395057">
        <w:rPr>
          <w:szCs w:val="28"/>
        </w:rPr>
        <w:t>Molecular</w:t>
      </w:r>
      <w:r w:rsidR="00B96E09">
        <w:rPr>
          <w:szCs w:val="28"/>
        </w:rPr>
        <w:t xml:space="preserve"> </w:t>
      </w:r>
      <w:r w:rsidRPr="00395057">
        <w:rPr>
          <w:szCs w:val="28"/>
        </w:rPr>
        <w:t>hybridiz</w:t>
      </w:r>
      <w:r w:rsidR="00FB1417">
        <w:rPr>
          <w:szCs w:val="28"/>
        </w:rPr>
        <w:t xml:space="preserve">ation onto </w:t>
      </w:r>
      <w:r w:rsidR="00ED70E3">
        <w:rPr>
          <w:szCs w:val="28"/>
        </w:rPr>
        <w:t xml:space="preserve">probe-functionalized </w:t>
      </w:r>
      <w:r w:rsidRPr="00395057">
        <w:rPr>
          <w:szCs w:val="28"/>
        </w:rPr>
        <w:t>nano</w:t>
      </w:r>
      <w:r w:rsidR="00ED70E3">
        <w:rPr>
          <w:szCs w:val="28"/>
        </w:rPr>
        <w:t>structures</w:t>
      </w:r>
      <w:r w:rsidRPr="00395057">
        <w:rPr>
          <w:szCs w:val="28"/>
        </w:rPr>
        <w:t xml:space="preserve"> sensitively affects their</w:t>
      </w:r>
      <w:r w:rsidR="00B96E09">
        <w:rPr>
          <w:szCs w:val="28"/>
        </w:rPr>
        <w:t xml:space="preserve"> </w:t>
      </w:r>
      <w:r w:rsidRPr="00395057">
        <w:rPr>
          <w:szCs w:val="28"/>
        </w:rPr>
        <w:t>polarizability and</w:t>
      </w:r>
      <w:r w:rsidR="00FB1417">
        <w:rPr>
          <w:szCs w:val="28"/>
        </w:rPr>
        <w:t xml:space="preserve"> </w:t>
      </w:r>
      <w:r w:rsidRPr="00395057">
        <w:rPr>
          <w:szCs w:val="28"/>
        </w:rPr>
        <w:t xml:space="preserve">dielectrophoretic mobility, </w:t>
      </w:r>
      <w:r>
        <w:rPr>
          <w:szCs w:val="28"/>
        </w:rPr>
        <w:t xml:space="preserve">allowing rapid </w:t>
      </w:r>
      <w:r w:rsidRPr="00395057">
        <w:rPr>
          <w:szCs w:val="28"/>
        </w:rPr>
        <w:t>detection of</w:t>
      </w:r>
      <w:r w:rsidR="00B96E09">
        <w:rPr>
          <w:szCs w:val="28"/>
        </w:rPr>
        <w:t xml:space="preserve"> </w:t>
      </w:r>
      <w:r w:rsidRPr="00395057">
        <w:rPr>
          <w:szCs w:val="28"/>
        </w:rPr>
        <w:t>hybridization events and</w:t>
      </w:r>
      <w:r w:rsidR="00FB1417">
        <w:rPr>
          <w:szCs w:val="28"/>
        </w:rPr>
        <w:t xml:space="preserve"> </w:t>
      </w:r>
      <w:r w:rsidR="00ED70E3">
        <w:rPr>
          <w:szCs w:val="28"/>
        </w:rPr>
        <w:t xml:space="preserve">multi-plex diagnostics </w:t>
      </w:r>
      <w:r w:rsidRPr="00395057">
        <w:rPr>
          <w:szCs w:val="28"/>
        </w:rPr>
        <w:t xml:space="preserve">on </w:t>
      </w:r>
      <w:r w:rsidR="00ED70E3">
        <w:rPr>
          <w:szCs w:val="28"/>
        </w:rPr>
        <w:t>bio</w:t>
      </w:r>
      <w:r w:rsidRPr="00395057">
        <w:rPr>
          <w:szCs w:val="28"/>
        </w:rPr>
        <w:t xml:space="preserve">chips. </w:t>
      </w:r>
      <w:r>
        <w:rPr>
          <w:szCs w:val="28"/>
        </w:rPr>
        <w:t>The large</w:t>
      </w:r>
      <w:r w:rsidR="00B96E09">
        <w:rPr>
          <w:szCs w:val="28"/>
        </w:rPr>
        <w:t xml:space="preserve"> </w:t>
      </w:r>
      <w:r>
        <w:rPr>
          <w:szCs w:val="28"/>
        </w:rPr>
        <w:t xml:space="preserve">polarizability and </w:t>
      </w:r>
      <w:r w:rsidR="00FB1417">
        <w:rPr>
          <w:szCs w:val="28"/>
        </w:rPr>
        <w:t xml:space="preserve">induced field of </w:t>
      </w:r>
      <w:r>
        <w:rPr>
          <w:szCs w:val="28"/>
        </w:rPr>
        <w:t>carbon</w:t>
      </w:r>
      <w:r w:rsidR="00ED70E3">
        <w:rPr>
          <w:szCs w:val="28"/>
        </w:rPr>
        <w:t xml:space="preserve"> </w:t>
      </w:r>
      <w:r>
        <w:rPr>
          <w:szCs w:val="28"/>
        </w:rPr>
        <w:t xml:space="preserve">nanotubes is used to assemble </w:t>
      </w:r>
      <w:r w:rsidR="00ED70E3">
        <w:rPr>
          <w:szCs w:val="28"/>
        </w:rPr>
        <w:t>them</w:t>
      </w:r>
      <w:r w:rsidR="00B96E09">
        <w:rPr>
          <w:szCs w:val="28"/>
        </w:rPr>
        <w:t xml:space="preserve"> </w:t>
      </w:r>
      <w:r>
        <w:rPr>
          <w:szCs w:val="28"/>
        </w:rPr>
        <w:t>across electrodes and to rapidly t</w:t>
      </w:r>
      <w:r w:rsidR="00FB1417">
        <w:rPr>
          <w:szCs w:val="28"/>
        </w:rPr>
        <w:t xml:space="preserve">rap </w:t>
      </w:r>
      <w:r w:rsidR="00ED70E3">
        <w:rPr>
          <w:szCs w:val="28"/>
        </w:rPr>
        <w:t xml:space="preserve">analyte </w:t>
      </w:r>
      <w:r>
        <w:rPr>
          <w:szCs w:val="28"/>
        </w:rPr>
        <w:t xml:space="preserve">molecules from a flowing solution.  </w:t>
      </w:r>
    </w:p>
    <w:p w14:paraId="19131823" w14:textId="77777777" w:rsidR="00CD6EF5" w:rsidRDefault="00CD6EF5" w:rsidP="00CD6EF5">
      <w:pPr>
        <w:tabs>
          <w:tab w:val="left" w:pos="720"/>
        </w:tabs>
        <w:ind w:left="960"/>
        <w:jc w:val="both"/>
        <w:rPr>
          <w:szCs w:val="28"/>
        </w:rPr>
      </w:pPr>
    </w:p>
    <w:p w14:paraId="0C91C1CC" w14:textId="2EC91514" w:rsidR="00CD6EF5" w:rsidRDefault="00CD6EF5" w:rsidP="00CD6EF5">
      <w:pPr>
        <w:tabs>
          <w:tab w:val="left" w:pos="720"/>
        </w:tabs>
        <w:ind w:left="1440" w:hanging="1440"/>
        <w:jc w:val="both"/>
        <w:rPr>
          <w:szCs w:val="28"/>
        </w:rPr>
      </w:pPr>
      <w:r>
        <w:rPr>
          <w:szCs w:val="28"/>
        </w:rPr>
        <w:t xml:space="preserve">          </w:t>
      </w:r>
      <w:r w:rsidR="00D43E2A">
        <w:rPr>
          <w:szCs w:val="28"/>
        </w:rPr>
        <w:t>9</w:t>
      </w:r>
      <w:r>
        <w:rPr>
          <w:szCs w:val="28"/>
        </w:rPr>
        <w:t xml:space="preserve">. </w:t>
      </w:r>
      <w:r w:rsidR="00F524D8">
        <w:rPr>
          <w:szCs w:val="28"/>
        </w:rPr>
        <w:t>Methods and apparatus for mass spectrometry utilizing an AC electrospray device</w:t>
      </w:r>
      <w:r>
        <w:rPr>
          <w:szCs w:val="28"/>
        </w:rPr>
        <w:t xml:space="preserve"> (with David Go, Nishant Chetwani, Catherine Cassou</w:t>
      </w:r>
      <w:r w:rsidR="009B1C01">
        <w:rPr>
          <w:szCs w:val="28"/>
        </w:rPr>
        <w:t xml:space="preserve">) US Patent </w:t>
      </w:r>
      <w:r w:rsidR="000E7C4E">
        <w:rPr>
          <w:szCs w:val="28"/>
        </w:rPr>
        <w:t>US</w:t>
      </w:r>
      <w:r w:rsidR="009B1C01">
        <w:rPr>
          <w:szCs w:val="28"/>
        </w:rPr>
        <w:t>8,716, 675</w:t>
      </w:r>
      <w:r w:rsidR="00ED70E3">
        <w:rPr>
          <w:szCs w:val="28"/>
        </w:rPr>
        <w:t xml:space="preserve"> (2014)</w:t>
      </w:r>
      <w:r w:rsidR="009B1C01">
        <w:rPr>
          <w:szCs w:val="28"/>
        </w:rPr>
        <w:t>.</w:t>
      </w:r>
      <w:r>
        <w:rPr>
          <w:szCs w:val="28"/>
        </w:rPr>
        <w:t xml:space="preserve"> AC electrospray is used for mass spectrometry applications.  The microjet from AC</w:t>
      </w:r>
      <w:r w:rsidR="00ED70E3">
        <w:rPr>
          <w:szCs w:val="28"/>
        </w:rPr>
        <w:t xml:space="preserve"> spray</w:t>
      </w:r>
      <w:r>
        <w:rPr>
          <w:szCs w:val="28"/>
        </w:rPr>
        <w:t xml:space="preserve">, unlike DC spary, does not develop a plume that loses much of the analyte. Hence, AC spray can be used without a sheath flow.  AC sprayed droplets are weakly charged and hence can achieve soft ionization. AC spray can also preferentially entrain low-mobility anions and offer a means of controlling the pH in the spray by tuning the frequency. Since the charge state of proteins is a function of pH, this offers a means of producing large and distinct charge/mass signals. </w:t>
      </w:r>
    </w:p>
    <w:p w14:paraId="4EC462BC" w14:textId="77777777" w:rsidR="00CD6EF5" w:rsidRDefault="00CD6EF5" w:rsidP="00CD6EF5">
      <w:pPr>
        <w:tabs>
          <w:tab w:val="left" w:pos="720"/>
        </w:tabs>
        <w:jc w:val="both"/>
        <w:rPr>
          <w:szCs w:val="28"/>
        </w:rPr>
      </w:pPr>
    </w:p>
    <w:p w14:paraId="5F0CA5E7" w14:textId="42F3C3F5" w:rsidR="00CD6EF5" w:rsidRDefault="00D43E2A" w:rsidP="00684B8D">
      <w:pPr>
        <w:tabs>
          <w:tab w:val="left" w:pos="720"/>
        </w:tabs>
        <w:ind w:left="1440" w:hanging="900"/>
        <w:jc w:val="both"/>
        <w:rPr>
          <w:szCs w:val="28"/>
        </w:rPr>
      </w:pPr>
      <w:r>
        <w:rPr>
          <w:szCs w:val="28"/>
        </w:rPr>
        <w:t>10</w:t>
      </w:r>
      <w:r w:rsidR="00CD6EF5">
        <w:rPr>
          <w:szCs w:val="28"/>
        </w:rPr>
        <w:t>. Microchamber Electrochemical Cell having a Nanoslo</w:t>
      </w:r>
      <w:r w:rsidR="009B1C01">
        <w:rPr>
          <w:szCs w:val="28"/>
        </w:rPr>
        <w:t>t (with G. Yossifon, S. Basuray</w:t>
      </w:r>
      <w:r w:rsidR="00CD6EF5">
        <w:rPr>
          <w:szCs w:val="28"/>
        </w:rPr>
        <w:t xml:space="preserve">) </w:t>
      </w:r>
      <w:r w:rsidR="009B1C01">
        <w:rPr>
          <w:szCs w:val="28"/>
        </w:rPr>
        <w:t>US Patent 8,969,007</w:t>
      </w:r>
      <w:r w:rsidR="00ED70E3">
        <w:rPr>
          <w:szCs w:val="28"/>
        </w:rPr>
        <w:t xml:space="preserve"> </w:t>
      </w:r>
      <w:r w:rsidR="00627000">
        <w:rPr>
          <w:szCs w:val="28"/>
        </w:rPr>
        <w:t>(2010)</w:t>
      </w:r>
      <w:r w:rsidR="009B1C01">
        <w:rPr>
          <w:szCs w:val="28"/>
        </w:rPr>
        <w:t xml:space="preserve">. </w:t>
      </w:r>
      <w:r w:rsidR="00CD6EF5">
        <w:rPr>
          <w:szCs w:val="28"/>
        </w:rPr>
        <w:t>We use a nanoslot to achieve on-chip ionic strength and pH control and to concentrate nanoparticles or macromolecules for sensing applications.  The nanoparticles can be functionalized with probes such that their dielectrophoretic mobility change upon functionalization, thus achieving preferential trapping and quantification of hybridized nanoparticles.</w:t>
      </w:r>
    </w:p>
    <w:p w14:paraId="0345866F" w14:textId="77777777" w:rsidR="00CD6EF5" w:rsidRDefault="00CD6EF5" w:rsidP="00CD6EF5">
      <w:pPr>
        <w:tabs>
          <w:tab w:val="left" w:pos="720"/>
        </w:tabs>
        <w:ind w:left="1440" w:hanging="1440"/>
        <w:jc w:val="both"/>
        <w:rPr>
          <w:szCs w:val="28"/>
        </w:rPr>
      </w:pPr>
    </w:p>
    <w:p w14:paraId="23C683CF" w14:textId="33EE0C6E" w:rsidR="00F3050D" w:rsidRDefault="00CD6EF5" w:rsidP="00F3050D">
      <w:pPr>
        <w:tabs>
          <w:tab w:val="left" w:pos="720"/>
        </w:tabs>
        <w:ind w:left="1440" w:hanging="1440"/>
        <w:jc w:val="both"/>
        <w:rPr>
          <w:rFonts w:cs="Arial"/>
          <w:color w:val="222222"/>
          <w:shd w:val="clear" w:color="auto" w:fill="FFFFFF"/>
        </w:rPr>
      </w:pPr>
      <w:r>
        <w:rPr>
          <w:szCs w:val="28"/>
        </w:rPr>
        <w:t xml:space="preserve">         1</w:t>
      </w:r>
      <w:r w:rsidR="00D43E2A">
        <w:rPr>
          <w:szCs w:val="28"/>
        </w:rPr>
        <w:t>1</w:t>
      </w:r>
      <w:r>
        <w:rPr>
          <w:szCs w:val="28"/>
        </w:rPr>
        <w:t>.  Method and Apparatus for a nanopipette Biosensor (with Shoupeng Liu, S Senapati, Yunshan Wang and Yu Yan</w:t>
      </w:r>
      <w:r w:rsidR="00627000">
        <w:rPr>
          <w:szCs w:val="28"/>
        </w:rPr>
        <w:t xml:space="preserve">) US patent </w:t>
      </w:r>
      <w:r w:rsidR="004350C3">
        <w:rPr>
          <w:szCs w:val="28"/>
        </w:rPr>
        <w:t>US</w:t>
      </w:r>
      <w:r w:rsidR="00627000">
        <w:rPr>
          <w:szCs w:val="28"/>
        </w:rPr>
        <w:t>9856518</w:t>
      </w:r>
      <w:r w:rsidR="00ED70E3">
        <w:rPr>
          <w:szCs w:val="28"/>
        </w:rPr>
        <w:t xml:space="preserve"> </w:t>
      </w:r>
      <w:r w:rsidR="00627000">
        <w:rPr>
          <w:szCs w:val="28"/>
        </w:rPr>
        <w:t>(2014)</w:t>
      </w:r>
      <w:r>
        <w:rPr>
          <w:szCs w:val="28"/>
        </w:rPr>
        <w:t>. Dancon</w:t>
      </w:r>
      <w:r w:rsidR="009B1C01">
        <w:rPr>
          <w:szCs w:val="28"/>
        </w:rPr>
        <w:t>, a</w:t>
      </w:r>
      <w:r w:rsidRPr="00CB60BB">
        <w:rPr>
          <w:rFonts w:cs="Arial"/>
          <w:color w:val="222222"/>
          <w:shd w:val="clear" w:color="auto" w:fill="FFFFFF"/>
        </w:rPr>
        <w:t xml:space="preserve"> nanopipette biosensor capable of detecting a small concentration of target molecules within a sample solution using optical detection methods. The biosensor includes a nanopipette that connects a nanocolloid reservoir containing a nanocolloid solution and a sample reservoir containing a sample solution, where the nanopipette is tapered at the end connected to the sample reservoir. The nanocolloid solution includes nanoparticles functionalized with probes specific to miRNA of the target molecules and reporters. During the detection process, the nanocolloids nanoparticles aggregate such that plasmonic hotspots are formed. These hotspots magnify the reporter signals produced when the probes hybridize with target molecules.</w:t>
      </w:r>
    </w:p>
    <w:p w14:paraId="5C22DDED" w14:textId="77777777" w:rsidR="00F3050D" w:rsidRDefault="00F3050D" w:rsidP="00F3050D">
      <w:pPr>
        <w:tabs>
          <w:tab w:val="left" w:pos="720"/>
        </w:tabs>
        <w:ind w:left="1440" w:hanging="1440"/>
        <w:jc w:val="both"/>
        <w:rPr>
          <w:rFonts w:cs="Arial"/>
          <w:color w:val="222222"/>
          <w:shd w:val="clear" w:color="auto" w:fill="FFFFFF"/>
        </w:rPr>
      </w:pPr>
    </w:p>
    <w:p w14:paraId="4CE5615D" w14:textId="44B3FF7F" w:rsidR="00F3050D" w:rsidRDefault="00F3050D" w:rsidP="00A666C3">
      <w:pPr>
        <w:tabs>
          <w:tab w:val="left" w:pos="720"/>
        </w:tabs>
        <w:ind w:left="1440" w:hanging="1260"/>
        <w:jc w:val="both"/>
      </w:pPr>
      <w:r>
        <w:rPr>
          <w:rFonts w:cs="Arial"/>
          <w:color w:val="222222"/>
          <w:shd w:val="clear" w:color="auto" w:fill="FFFFFF"/>
        </w:rPr>
        <w:lastRenderedPageBreak/>
        <w:t xml:space="preserve">      1</w:t>
      </w:r>
      <w:r w:rsidR="00D43E2A">
        <w:rPr>
          <w:rFonts w:cs="Arial"/>
          <w:color w:val="222222"/>
          <w:shd w:val="clear" w:color="auto" w:fill="FFFFFF"/>
        </w:rPr>
        <w:t>2</w:t>
      </w:r>
      <w:r>
        <w:rPr>
          <w:rFonts w:cs="Arial"/>
          <w:color w:val="222222"/>
          <w:shd w:val="clear" w:color="auto" w:fill="FFFFFF"/>
        </w:rPr>
        <w:t xml:space="preserve">. </w:t>
      </w:r>
      <w:r w:rsidR="00AA4489">
        <w:rPr>
          <w:rFonts w:cs="Arial"/>
          <w:color w:val="222222"/>
          <w:shd w:val="clear" w:color="auto" w:fill="FFFFFF"/>
        </w:rPr>
        <w:t xml:space="preserve">Methods and Apparatus for nanomembrane-based nucleic acid sensing for portable diagnostics. </w:t>
      </w:r>
      <w:r>
        <w:t>(with Zdenek Slouka, S. Senapati</w:t>
      </w:r>
      <w:r w:rsidR="00AA4489">
        <w:t xml:space="preserve"> and</w:t>
      </w:r>
      <w:r w:rsidR="00D33AFD">
        <w:t xml:space="preserve"> Li-Jing Cheng, </w:t>
      </w:r>
      <w:r w:rsidRPr="00433EB0">
        <w:t xml:space="preserve">licensed to </w:t>
      </w:r>
      <w:r>
        <w:t>AgenDx</w:t>
      </w:r>
      <w:r w:rsidRPr="00433EB0">
        <w:t xml:space="preserve"> LLC</w:t>
      </w:r>
      <w:r>
        <w:t xml:space="preserve"> </w:t>
      </w:r>
      <w:hyperlink r:id="rId12" w:history="1">
        <w:r w:rsidRPr="00F3050D">
          <w:rPr>
            <w:rStyle w:val="Hyperlink"/>
            <w:szCs w:val="28"/>
          </w:rPr>
          <w:t>www.agendxbio.com</w:t>
        </w:r>
      </w:hyperlink>
      <w:r w:rsidRPr="00433EB0">
        <w:t>)</w:t>
      </w:r>
      <w:r>
        <w:t xml:space="preserve"> </w:t>
      </w:r>
      <w:r w:rsidR="00D33AFD">
        <w:t xml:space="preserve">US Patent </w:t>
      </w:r>
      <w:r w:rsidR="000E7C4E">
        <w:t>US</w:t>
      </w:r>
      <w:r w:rsidR="00D33AFD">
        <w:t>10,557,820 P01010</w:t>
      </w:r>
      <w:r w:rsidR="00AA4489">
        <w:t xml:space="preserve"> (2016)</w:t>
      </w:r>
      <w:r>
        <w:t>. Charge inversion upon</w:t>
      </w:r>
      <w:r w:rsidR="00AA4489">
        <w:t xml:space="preserve"> </w:t>
      </w:r>
      <w:r>
        <w:t xml:space="preserve">hybridization </w:t>
      </w:r>
      <w:r w:rsidR="006E73E9">
        <w:t xml:space="preserve">onto probes on </w:t>
      </w:r>
      <w:r w:rsidR="00AA4489">
        <w:t xml:space="preserve">permselective membrane </w:t>
      </w:r>
      <w:r>
        <w:t xml:space="preserve">is used for </w:t>
      </w:r>
      <w:r w:rsidR="006E73E9">
        <w:t>selective and sensitive nucleic acid</w:t>
      </w:r>
      <w:r>
        <w:t xml:space="preserve"> detection.</w:t>
      </w:r>
      <w:r w:rsidR="00AA4489">
        <w:t xml:space="preserve"> Ion depletion from the </w:t>
      </w:r>
      <w:r w:rsidR="006E73E9">
        <w:t xml:space="preserve">membrane </w:t>
      </w:r>
      <w:r w:rsidR="00AA4489">
        <w:t xml:space="preserve">surface in the limiting and overlimiting regions allows small change in surface charge to sensitively gate the ion current to </w:t>
      </w:r>
      <w:r w:rsidR="006E73E9">
        <w:t>achieve large (&gt;100 mV) voltage shifts</w:t>
      </w:r>
      <w:r w:rsidR="00AA4489">
        <w:t>. Although charge-based, it is not sensitive to</w:t>
      </w:r>
      <w:r w:rsidR="006E73E9">
        <w:t xml:space="preserve"> variable screening due to different</w:t>
      </w:r>
      <w:r w:rsidR="00AA4489">
        <w:t xml:space="preserve"> </w:t>
      </w:r>
      <w:r w:rsidR="006E73E9">
        <w:t xml:space="preserve">bulk </w:t>
      </w:r>
      <w:r w:rsidR="00AA4489">
        <w:t>ionic strength</w:t>
      </w:r>
      <w:r w:rsidR="006E73E9">
        <w:t>s</w:t>
      </w:r>
      <w:r w:rsidR="00AA4489">
        <w:t xml:space="preserve"> because </w:t>
      </w:r>
      <w:r w:rsidR="006E73E9">
        <w:t xml:space="preserve">of the ion depletion action. The microvortices near the surface also endow specificity by its washing action. </w:t>
      </w:r>
    </w:p>
    <w:p w14:paraId="2A943C87" w14:textId="77777777" w:rsidR="00AA4489" w:rsidRDefault="00AA4489" w:rsidP="00A666C3">
      <w:pPr>
        <w:tabs>
          <w:tab w:val="left" w:pos="720"/>
        </w:tabs>
        <w:ind w:left="1440" w:hanging="1260"/>
        <w:jc w:val="both"/>
      </w:pPr>
    </w:p>
    <w:p w14:paraId="3FC41F31" w14:textId="5DDFDCD5" w:rsidR="00AA4489" w:rsidRDefault="00AA4489" w:rsidP="00A666C3">
      <w:pPr>
        <w:tabs>
          <w:tab w:val="left" w:pos="720"/>
        </w:tabs>
        <w:ind w:left="1440" w:hanging="1260"/>
        <w:jc w:val="both"/>
      </w:pPr>
      <w:r>
        <w:t xml:space="preserve">     13.  </w:t>
      </w:r>
      <w:r w:rsidRPr="00F3050D">
        <w:rPr>
          <w:rFonts w:cs="Arial"/>
          <w:color w:val="222222"/>
          <w:shd w:val="clear" w:color="auto" w:fill="FFFFFF"/>
        </w:rPr>
        <w:t xml:space="preserve">Integrated </w:t>
      </w:r>
      <w:r>
        <w:rPr>
          <w:rFonts w:cs="Arial"/>
          <w:color w:val="222222"/>
          <w:shd w:val="clear" w:color="auto" w:fill="FFFFFF"/>
        </w:rPr>
        <w:t>Membrane Sensor for Rapid Molecular Detection</w:t>
      </w:r>
      <w:r w:rsidRPr="00F3050D">
        <w:rPr>
          <w:rFonts w:cs="Arial"/>
          <w:color w:val="222222"/>
          <w:shd w:val="clear" w:color="auto" w:fill="FFFFFF"/>
        </w:rPr>
        <w:t xml:space="preserve"> </w:t>
      </w:r>
      <w:r>
        <w:t xml:space="preserve">(with Zdenek Slouka, S. Senapati and Sunny Shah, </w:t>
      </w:r>
      <w:r w:rsidRPr="00433EB0">
        <w:t xml:space="preserve">licensed to </w:t>
      </w:r>
      <w:r>
        <w:t>AgenDx</w:t>
      </w:r>
      <w:r w:rsidRPr="00433EB0">
        <w:t xml:space="preserve"> LLC</w:t>
      </w:r>
      <w:r>
        <w:t xml:space="preserve"> </w:t>
      </w:r>
      <w:hyperlink r:id="rId13" w:history="1">
        <w:r w:rsidRPr="00F3050D">
          <w:rPr>
            <w:rStyle w:val="Hyperlink"/>
            <w:szCs w:val="28"/>
          </w:rPr>
          <w:t>www.agendxbio.com</w:t>
        </w:r>
      </w:hyperlink>
      <w:r w:rsidRPr="00433EB0">
        <w:t>)</w:t>
      </w:r>
      <w:r w:rsidRPr="00F3050D">
        <w:rPr>
          <w:rFonts w:cs="Arial"/>
          <w:color w:val="222222"/>
          <w:shd w:val="clear" w:color="auto" w:fill="FFFFFF"/>
        </w:rPr>
        <w:t xml:space="preserve"> </w:t>
      </w:r>
      <w:r>
        <w:t xml:space="preserve"> US Patent US10,247,720</w:t>
      </w:r>
      <w:r w:rsidR="00D43E2A">
        <w:t xml:space="preserve"> (2019)</w:t>
      </w:r>
      <w:r>
        <w:t xml:space="preserve">  P01116</w:t>
      </w:r>
      <w:r w:rsidR="00D43E2A">
        <w:t xml:space="preserve"> (2015)</w:t>
      </w:r>
      <w:r>
        <w:t>.</w:t>
      </w:r>
      <w:r w:rsidRPr="00AA4489">
        <w:t xml:space="preserve"> </w:t>
      </w:r>
      <w:r w:rsidRPr="00395057">
        <w:t xml:space="preserve">Charged molecules and ions can be concentrated a-million fold for easier detection by exploiting </w:t>
      </w:r>
      <w:r>
        <w:t>internal and external concentration polarization</w:t>
      </w:r>
      <w:r w:rsidRPr="00395057">
        <w:t xml:space="preserve"> </w:t>
      </w:r>
      <w:r>
        <w:t xml:space="preserve">of </w:t>
      </w:r>
      <w:r w:rsidRPr="00395057">
        <w:t>nanoporous granule</w:t>
      </w:r>
      <w:r>
        <w:t>/membrane/nanoslot</w:t>
      </w:r>
      <w:r w:rsidRPr="00395057">
        <w:t xml:space="preserve"> to electrophoretically </w:t>
      </w:r>
      <w:r>
        <w:t xml:space="preserve">and dielectrophoretically </w:t>
      </w:r>
      <w:r w:rsidRPr="00395057">
        <w:t xml:space="preserve">accumulate the </w:t>
      </w:r>
      <w:r>
        <w:t>analyte</w:t>
      </w:r>
      <w:r w:rsidRPr="00395057">
        <w:t>.</w:t>
      </w:r>
      <w:r>
        <w:t xml:space="preserve"> </w:t>
      </w:r>
      <w:r w:rsidR="00D43E2A">
        <w:t xml:space="preserve">Molecules can be isolated and separated by the high field of the depletion action. They can also be concentrated at a specific position by controlling the depletion front with an applied voltage.  </w:t>
      </w:r>
    </w:p>
    <w:p w14:paraId="1132618F" w14:textId="77777777" w:rsidR="008317B0" w:rsidRDefault="008317B0" w:rsidP="00A666C3">
      <w:pPr>
        <w:tabs>
          <w:tab w:val="left" w:pos="720"/>
        </w:tabs>
        <w:ind w:left="1440" w:hanging="1260"/>
        <w:jc w:val="both"/>
      </w:pPr>
    </w:p>
    <w:p w14:paraId="54D566BE" w14:textId="3DFA40B0" w:rsidR="008317B0" w:rsidRDefault="008317B0" w:rsidP="00A666C3">
      <w:pPr>
        <w:tabs>
          <w:tab w:val="left" w:pos="720"/>
        </w:tabs>
        <w:ind w:left="1440" w:hanging="1260"/>
        <w:jc w:val="both"/>
      </w:pPr>
      <w:r>
        <w:t xml:space="preserve">     1</w:t>
      </w:r>
      <w:r w:rsidR="00D43E2A">
        <w:t>4</w:t>
      </w:r>
      <w:r>
        <w:t xml:space="preserve">. Ultra-Sensitive Multi-Target Lateral Flow Molecular Assay with Field-Induced Precipitation (with Steve Marczak, Zdenek Slouka and S. Senapati) US Patent </w:t>
      </w:r>
      <w:r w:rsidR="000E7C4E">
        <w:t>US</w:t>
      </w:r>
      <w:r>
        <w:t xml:space="preserve">10669572.  An electric field in a gel packs nanoparticles and molecules at an ion-selective membrane to achieve high association rate. Upon reversal of the field, the membrane depletes the ion in the gel and the resulting high field can precipitate target-tehered nanoparticles while removing the unlinked nanoparticles.  Different particles precipitate at different locations to allow multi-target, rapid and sensitive detection. The high-field in the ion depleted region also break up non-specifically bound nanoparticles to reduce false positives. </w:t>
      </w:r>
    </w:p>
    <w:p w14:paraId="079C40DC" w14:textId="77777777" w:rsidR="00C868DA" w:rsidRDefault="00C868DA" w:rsidP="00A666C3">
      <w:pPr>
        <w:tabs>
          <w:tab w:val="left" w:pos="720"/>
        </w:tabs>
        <w:ind w:left="1440" w:hanging="1260"/>
        <w:jc w:val="both"/>
      </w:pPr>
    </w:p>
    <w:p w14:paraId="5F928CEE" w14:textId="787C20DD" w:rsidR="00C868DA" w:rsidRDefault="00C868DA" w:rsidP="00C868DA">
      <w:pPr>
        <w:ind w:left="1440" w:hanging="994"/>
        <w:jc w:val="both"/>
        <w:rPr>
          <w:color w:val="222222"/>
          <w:shd w:val="clear" w:color="auto" w:fill="FFFFFF"/>
        </w:rPr>
      </w:pPr>
      <w:r>
        <w:t xml:space="preserve">15.   </w:t>
      </w:r>
      <w:r w:rsidRPr="00C868DA">
        <w:rPr>
          <w:color w:val="222222"/>
          <w:shd w:val="clear" w:color="auto" w:fill="FFFFFF"/>
        </w:rPr>
        <w:t>Methods and Apparatus for a Shear-Enhanced C</w:t>
      </w:r>
      <w:r>
        <w:rPr>
          <w:color w:val="222222"/>
          <w:shd w:val="clear" w:color="auto" w:fill="FFFFFF"/>
        </w:rPr>
        <w:t xml:space="preserve">NT-Assembly NanoSensor Platform </w:t>
      </w:r>
      <w:r w:rsidRPr="00C868DA">
        <w:rPr>
          <w:color w:val="222222"/>
          <w:shd w:val="clear" w:color="auto" w:fill="FFFFFF"/>
        </w:rPr>
        <w:t>for Ultra-Sensitive and Selective Protein Detection</w:t>
      </w:r>
      <w:r>
        <w:rPr>
          <w:color w:val="222222"/>
          <w:shd w:val="clear" w:color="auto" w:fill="FFFFFF"/>
        </w:rPr>
        <w:t xml:space="preserve"> (with Diya Li, Gongchen Sun, Ceming Wang and S. Senapati) US Patent US 10,955,380.  A DC/AC protocol is invented to assemble Carbon Nanotubes (CNT) across an electrode pair rapidly and irreversibly. The CNTs and electrodes are functionalized by probes, using the target molecule as a link in a sandwitch scheme. The large hydrodynamic drag of the high-aspect ratio allows shear to remove non-specifically bound CNTs.  The result is a very sensitive and selective sensor, capable of differentiating isoforms from target proteins with comparable dissociation constants and reducing the detection to 10 fM, orders of magnitude below the antibody-antigen dissociation constant.  </w:t>
      </w:r>
    </w:p>
    <w:p w14:paraId="296F0E8A" w14:textId="77777777" w:rsidR="000C7C76" w:rsidRDefault="000C7C76" w:rsidP="00C868DA">
      <w:pPr>
        <w:ind w:left="1440" w:hanging="994"/>
        <w:jc w:val="both"/>
        <w:rPr>
          <w:rFonts w:ascii="Times" w:hAnsi="Times"/>
          <w:sz w:val="20"/>
          <w:szCs w:val="20"/>
        </w:rPr>
      </w:pPr>
    </w:p>
    <w:p w14:paraId="0C07554C" w14:textId="1F8F77AB" w:rsidR="000C7C76" w:rsidRDefault="000C7C76" w:rsidP="000C7C76">
      <w:pPr>
        <w:ind w:left="1440" w:hanging="907"/>
        <w:jc w:val="both"/>
        <w:rPr>
          <w:color w:val="222222"/>
          <w:shd w:val="clear" w:color="auto" w:fill="FFFFFF"/>
        </w:rPr>
      </w:pPr>
      <w:r>
        <w:t xml:space="preserve">16. </w:t>
      </w:r>
      <w:r w:rsidRPr="000C7C76">
        <w:t xml:space="preserve">Simultaneous </w:t>
      </w:r>
      <w:r w:rsidRPr="000C7C76">
        <w:rPr>
          <w:color w:val="222222"/>
          <w:shd w:val="clear" w:color="auto" w:fill="FFFFFF"/>
        </w:rPr>
        <w:t xml:space="preserve">Isolation and Preconcentration of Exosomes by Ion </w:t>
      </w:r>
      <w:r>
        <w:rPr>
          <w:color w:val="222222"/>
          <w:shd w:val="clear" w:color="auto" w:fill="FFFFFF"/>
        </w:rPr>
        <w:t xml:space="preserve">Concentration Polarization </w:t>
      </w:r>
      <w:r w:rsidRPr="000C7C76">
        <w:rPr>
          <w:color w:val="222222"/>
          <w:shd w:val="clear" w:color="auto" w:fill="FFFFFF"/>
        </w:rPr>
        <w:t>Method and Apparatus</w:t>
      </w:r>
      <w:r>
        <w:rPr>
          <w:color w:val="222222"/>
          <w:shd w:val="clear" w:color="auto" w:fill="FFFFFF"/>
        </w:rPr>
        <w:t xml:space="preserve"> (with Steve Marczak, Zeinab Ramshani, David Go, Reginald Hill and</w:t>
      </w:r>
      <w:r w:rsidR="00EA25D1">
        <w:rPr>
          <w:color w:val="222222"/>
          <w:shd w:val="clear" w:color="auto" w:fill="FFFFFF"/>
        </w:rPr>
        <w:t xml:space="preserve"> S.</w:t>
      </w:r>
      <w:r>
        <w:rPr>
          <w:color w:val="222222"/>
          <w:shd w:val="clear" w:color="auto" w:fill="FFFFFF"/>
        </w:rPr>
        <w:t xml:space="preserve"> Senapati). US Patent US 109830</w:t>
      </w:r>
      <w:r w:rsidR="00C454CE">
        <w:rPr>
          <w:color w:val="222222"/>
          <w:shd w:val="clear" w:color="auto" w:fill="FFFFFF"/>
        </w:rPr>
        <w:t>3</w:t>
      </w:r>
      <w:r>
        <w:rPr>
          <w:color w:val="222222"/>
          <w:shd w:val="clear" w:color="auto" w:fill="FFFFFF"/>
        </w:rPr>
        <w:t xml:space="preserve">5.  Exosomes are isolated </w:t>
      </w:r>
      <w:r w:rsidR="00FD7F54">
        <w:rPr>
          <w:color w:val="222222"/>
          <w:shd w:val="clear" w:color="auto" w:fill="FFFFFF"/>
        </w:rPr>
        <w:t xml:space="preserve">electrophoretically </w:t>
      </w:r>
      <w:r>
        <w:rPr>
          <w:color w:val="222222"/>
          <w:shd w:val="clear" w:color="auto" w:fill="FFFFFF"/>
        </w:rPr>
        <w:t xml:space="preserve">from a flowing plasma stream on a chip by using the </w:t>
      </w:r>
      <w:r>
        <w:rPr>
          <w:color w:val="222222"/>
          <w:shd w:val="clear" w:color="auto" w:fill="FFFFFF"/>
        </w:rPr>
        <w:lastRenderedPageBreak/>
        <w:t>high electric field in an ion-free region that is created by ion-depletion action of an on-chip ion-selective membrane. The field drives the exosomes transversely into a gel reservoir for latter collection or further on-chip analysis.  It has a much higher yield than Ultra-Centrifugation and can be easily integrated with downstream assays like magnetic bead immunocapture</w:t>
      </w:r>
      <w:r w:rsidR="00FD7F54">
        <w:rPr>
          <w:color w:val="222222"/>
          <w:shd w:val="clear" w:color="auto" w:fill="FFFFFF"/>
        </w:rPr>
        <w:t xml:space="preserve">, </w:t>
      </w:r>
      <w:r>
        <w:rPr>
          <w:color w:val="222222"/>
          <w:shd w:val="clear" w:color="auto" w:fill="FFFFFF"/>
        </w:rPr>
        <w:t xml:space="preserve"> RNA extraction</w:t>
      </w:r>
      <w:r w:rsidR="00FD7F54">
        <w:rPr>
          <w:color w:val="222222"/>
          <w:shd w:val="clear" w:color="auto" w:fill="FFFFFF"/>
        </w:rPr>
        <w:t xml:space="preserve"> and quantification</w:t>
      </w:r>
      <w:r>
        <w:rPr>
          <w:color w:val="222222"/>
          <w:shd w:val="clear" w:color="auto" w:fill="FFFFFF"/>
        </w:rPr>
        <w:t xml:space="preserve">. </w:t>
      </w:r>
    </w:p>
    <w:p w14:paraId="0B31AE0A" w14:textId="77777777" w:rsidR="00EA25D1" w:rsidRDefault="00EA25D1" w:rsidP="000C7C76">
      <w:pPr>
        <w:ind w:left="1440" w:hanging="907"/>
        <w:jc w:val="both"/>
        <w:rPr>
          <w:color w:val="222222"/>
          <w:shd w:val="clear" w:color="auto" w:fill="FFFFFF"/>
        </w:rPr>
      </w:pPr>
    </w:p>
    <w:p w14:paraId="674E976C" w14:textId="004F98EC" w:rsidR="00C41BBE" w:rsidRDefault="00EA25D1" w:rsidP="00C41BBE">
      <w:pPr>
        <w:ind w:left="1440" w:hanging="1440"/>
        <w:jc w:val="both"/>
        <w:rPr>
          <w:color w:val="222222"/>
          <w:shd w:val="clear" w:color="auto" w:fill="FFFFFF"/>
        </w:rPr>
      </w:pPr>
      <w:r>
        <w:rPr>
          <w:color w:val="222222"/>
          <w:shd w:val="clear" w:color="auto" w:fill="FFFFFF"/>
        </w:rPr>
        <w:t xml:space="preserve">17.    </w:t>
      </w:r>
      <w:r w:rsidR="00C41BBE" w:rsidRPr="00C41BBE">
        <w:rPr>
          <w:color w:val="222222"/>
          <w:shd w:val="clear" w:color="auto" w:fill="FFFFFF"/>
        </w:rPr>
        <w:t>A Solid-State Nanopore miRNA Quantification Technology (with Ceming Wang and S. Senapati) US Patent 11,162,935. A solid-state (polymer) conic nanopore technology with large pore radius (50 to 500 nm)</w:t>
      </w:r>
      <w:r w:rsidR="00C41BBE">
        <w:rPr>
          <w:color w:val="222222"/>
          <w:shd w:val="clear" w:color="auto" w:fill="FFFFFF"/>
        </w:rPr>
        <w:t xml:space="preserve"> and long-range field penetration</w:t>
      </w:r>
      <w:r w:rsidR="00C41BBE" w:rsidRPr="00C41BBE">
        <w:rPr>
          <w:color w:val="222222"/>
          <w:shd w:val="clear" w:color="auto" w:fill="FFFFFF"/>
        </w:rPr>
        <w:t xml:space="preserve"> allows high throughput d</w:t>
      </w:r>
      <w:r w:rsidR="00C41BBE">
        <w:rPr>
          <w:color w:val="222222"/>
          <w:shd w:val="clear" w:color="auto" w:fill="FFFFFF"/>
        </w:rPr>
        <w:t>etection of individual molecules</w:t>
      </w:r>
      <w:r w:rsidR="00C41BBE" w:rsidRPr="00C41BBE">
        <w:rPr>
          <w:color w:val="222222"/>
          <w:shd w:val="clear" w:color="auto" w:fill="FFFFFF"/>
        </w:rPr>
        <w:t>.  High-permittivity dielectric coating allows field leakage at the tip, such that flexible molecules like RNA can be pinned to the corner during entry from the tip side.  Rigid molecules like RNA complexes would not be pinned and hence would exhibit a translocation time that is 100x faster.  One can hence identify and quantify specific RNAs by hybridizing them with oligos.  The technology is the only nanopore technology that can quantify 100 to 1 million copies (fM to pM) of specific RNA in realistic clinical samples.  With nanoparticle reporters functionalized to antibodies, the technology can also quantify specific proteins from their translocation signatures.</w:t>
      </w:r>
    </w:p>
    <w:p w14:paraId="5BD901DE" w14:textId="77777777" w:rsidR="001831DF" w:rsidRDefault="001831DF" w:rsidP="00C41BBE">
      <w:pPr>
        <w:ind w:left="1440" w:hanging="1440"/>
        <w:jc w:val="both"/>
        <w:rPr>
          <w:color w:val="222222"/>
          <w:shd w:val="clear" w:color="auto" w:fill="FFFFFF"/>
        </w:rPr>
      </w:pPr>
    </w:p>
    <w:p w14:paraId="2F2993C4" w14:textId="3AD0C489" w:rsidR="001831DF" w:rsidRPr="00C41BBE" w:rsidRDefault="001831DF" w:rsidP="00C41BBE">
      <w:pPr>
        <w:ind w:left="1440" w:hanging="1440"/>
        <w:jc w:val="both"/>
        <w:rPr>
          <w:rFonts w:ascii="Times" w:hAnsi="Times"/>
          <w:sz w:val="20"/>
          <w:szCs w:val="20"/>
        </w:rPr>
      </w:pPr>
      <w:r>
        <w:rPr>
          <w:color w:val="222222"/>
          <w:shd w:val="clear" w:color="auto" w:fill="FFFFFF"/>
        </w:rPr>
        <w:t xml:space="preserve">18.    AC Electrosprayed Droplets for Digital and Emulsion PCR (with David Go, S. Senapati, Yongfon Men and Zehao Pan) US Patent Application 16/304,870 (approved 1/26/2022). An AC field is used to generate monodispersed droplets at high throughput (1 kHz). The droplet generation does not require sheath flow of the external continuous flow and the need for a precision micropump.  Its droplet size can also be tuned from 10 microns to hundreds of microns by simply adjusting the amplitude of the AC voltage.  This tunability allows generation of small droplets when large droplet number (~1 million) is required to detect mutants from the background of wild types. The small droplet size allows for easy imaging of the large number of droplets with inexpensive imaging facility with small field of view.  Imaging with low-cost camera is also enabled with larger droplets (hundreds of microns) for low copy number such as detecting down to 10 virus RNAs per ml.  The same versatility allows for single-cell assay and single-cell encapsulation with fluids of different viscosity, elasticity and surface tension.  </w:t>
      </w:r>
    </w:p>
    <w:p w14:paraId="0BEE6B36" w14:textId="33BFFCB6" w:rsidR="00EA25D1" w:rsidRPr="000C7C76" w:rsidRDefault="00EA25D1" w:rsidP="000C7C76">
      <w:pPr>
        <w:ind w:left="1440" w:hanging="907"/>
        <w:jc w:val="both"/>
      </w:pPr>
    </w:p>
    <w:p w14:paraId="248D9821" w14:textId="6711F537" w:rsidR="000C7C76" w:rsidRPr="000C7C76" w:rsidRDefault="000C7C76" w:rsidP="00C868DA">
      <w:pPr>
        <w:ind w:left="1440" w:hanging="994"/>
        <w:jc w:val="both"/>
      </w:pPr>
    </w:p>
    <w:p w14:paraId="1070F059" w14:textId="070831FB" w:rsidR="00C868DA" w:rsidRDefault="00C868DA" w:rsidP="00C868DA">
      <w:pPr>
        <w:tabs>
          <w:tab w:val="left" w:pos="720"/>
        </w:tabs>
        <w:ind w:left="1440" w:hanging="900"/>
        <w:jc w:val="both"/>
      </w:pPr>
    </w:p>
    <w:p w14:paraId="519E76CA" w14:textId="77777777" w:rsidR="00C50305" w:rsidRDefault="00C50305" w:rsidP="000C7C76">
      <w:pPr>
        <w:tabs>
          <w:tab w:val="left" w:pos="720"/>
        </w:tabs>
        <w:jc w:val="both"/>
        <w:rPr>
          <w:sz w:val="32"/>
          <w:szCs w:val="32"/>
        </w:rPr>
      </w:pPr>
    </w:p>
    <w:p w14:paraId="420BCDAB" w14:textId="0CBA1C4C" w:rsidR="00CD6EF5" w:rsidRDefault="00CD6EF5" w:rsidP="00C868DA">
      <w:pPr>
        <w:tabs>
          <w:tab w:val="left" w:pos="720"/>
        </w:tabs>
        <w:jc w:val="both"/>
        <w:rPr>
          <w:rFonts w:asciiTheme="majorHAnsi" w:hAnsiTheme="majorHAnsi"/>
          <w:color w:val="4472C4" w:themeColor="accent1"/>
          <w:sz w:val="32"/>
          <w:szCs w:val="32"/>
        </w:rPr>
      </w:pPr>
      <w:r w:rsidRPr="00BC042F">
        <w:rPr>
          <w:rFonts w:asciiTheme="majorHAnsi" w:hAnsiTheme="majorHAnsi"/>
          <w:color w:val="4472C4" w:themeColor="accent1"/>
          <w:sz w:val="32"/>
          <w:szCs w:val="32"/>
        </w:rPr>
        <w:t>Press Highlights</w:t>
      </w:r>
    </w:p>
    <w:p w14:paraId="2223D0DB" w14:textId="77777777" w:rsidR="00C50305" w:rsidRPr="00BC042F" w:rsidRDefault="00C50305" w:rsidP="00BC042F">
      <w:pPr>
        <w:tabs>
          <w:tab w:val="left" w:pos="720"/>
        </w:tabs>
        <w:ind w:left="1440" w:hanging="1440"/>
        <w:jc w:val="both"/>
        <w:rPr>
          <w:sz w:val="32"/>
          <w:szCs w:val="32"/>
        </w:rPr>
      </w:pPr>
    </w:p>
    <w:p w14:paraId="59DDFCED" w14:textId="77777777" w:rsidR="00CD6EF5" w:rsidRDefault="00CD6EF5" w:rsidP="00CD6EF5">
      <w:pPr>
        <w:tabs>
          <w:tab w:val="left" w:pos="720"/>
        </w:tabs>
        <w:jc w:val="both"/>
      </w:pPr>
      <w:r>
        <w:t xml:space="preserve">    </w:t>
      </w:r>
      <w:r>
        <w:rPr>
          <w:b/>
        </w:rPr>
        <w:t>.</w:t>
      </w:r>
      <w:r>
        <w:t xml:space="preserve"> Physics News in 1992, “Chaotic Mixing in Fluid Flows”, pg 50, 1992.</w:t>
      </w:r>
    </w:p>
    <w:p w14:paraId="343CE7D7" w14:textId="77777777" w:rsidR="00CD6EF5" w:rsidRDefault="00CD6EF5" w:rsidP="00CD6EF5">
      <w:pPr>
        <w:tabs>
          <w:tab w:val="left" w:pos="720"/>
        </w:tabs>
        <w:jc w:val="both"/>
      </w:pPr>
      <w:r>
        <w:t xml:space="preserve">    </w:t>
      </w:r>
      <w:r>
        <w:rPr>
          <w:b/>
        </w:rPr>
        <w:t>.</w:t>
      </w:r>
      <w:r>
        <w:t xml:space="preserve"> The Economists, “Science and Technology-Balancing Broomsticks”, pg. 95, June 25</w:t>
      </w:r>
      <w:r>
        <w:rPr>
          <w:position w:val="12"/>
          <w:sz w:val="16"/>
        </w:rPr>
        <w:t>th</w:t>
      </w:r>
      <w:r>
        <w:t>, 1994.</w:t>
      </w:r>
    </w:p>
    <w:p w14:paraId="1F96F17C" w14:textId="77777777" w:rsidR="00CD6EF5" w:rsidRDefault="00CD6EF5" w:rsidP="00CD6EF5">
      <w:pPr>
        <w:tabs>
          <w:tab w:val="left" w:pos="720"/>
        </w:tabs>
        <w:jc w:val="both"/>
      </w:pPr>
      <w:r>
        <w:t xml:space="preserve">   </w:t>
      </w:r>
      <w:r>
        <w:rPr>
          <w:b/>
        </w:rPr>
        <w:t xml:space="preserve"> .</w:t>
      </w:r>
      <w:r>
        <w:t xml:space="preserve"> American Physical Society News, “Patterns on Falling Films”, pg. S 14, April 1995.</w:t>
      </w:r>
    </w:p>
    <w:p w14:paraId="2698879D" w14:textId="1DC7656C" w:rsidR="00CD6EF5" w:rsidRDefault="00CD6EF5" w:rsidP="00CD6EF5">
      <w:pPr>
        <w:tabs>
          <w:tab w:val="left" w:pos="720"/>
        </w:tabs>
        <w:jc w:val="both"/>
      </w:pPr>
      <w:r>
        <w:t xml:space="preserve">    </w:t>
      </w:r>
      <w:r>
        <w:rPr>
          <w:b/>
        </w:rPr>
        <w:t>.</w:t>
      </w:r>
      <w:r>
        <w:t xml:space="preserve"> Chemical Engineering Progress, “Catalytic Converter Features Quick Lightoff”, </w:t>
      </w:r>
      <w:r w:rsidR="00E87353">
        <w:t xml:space="preserve">May </w:t>
      </w:r>
      <w:r>
        <w:t>2001.</w:t>
      </w:r>
    </w:p>
    <w:p w14:paraId="44974D4E" w14:textId="77777777" w:rsidR="00CD6EF5" w:rsidRDefault="00CD6EF5" w:rsidP="00CD6EF5">
      <w:pPr>
        <w:tabs>
          <w:tab w:val="left" w:pos="720"/>
        </w:tabs>
        <w:jc w:val="both"/>
      </w:pPr>
      <w:r>
        <w:t xml:space="preserve">    </w:t>
      </w:r>
      <w:r>
        <w:rPr>
          <w:b/>
        </w:rPr>
        <w:t xml:space="preserve">. </w:t>
      </w:r>
      <w:r>
        <w:t>Indiana Business Magazine, “Biosensor Technology in Indiana”, March, 2005.</w:t>
      </w:r>
    </w:p>
    <w:p w14:paraId="7B7D76CF" w14:textId="77777777" w:rsidR="00CD6EF5" w:rsidRPr="00054223" w:rsidRDefault="00CD6EF5" w:rsidP="00CD6EF5">
      <w:pPr>
        <w:tabs>
          <w:tab w:val="left" w:pos="720"/>
        </w:tabs>
        <w:jc w:val="both"/>
      </w:pPr>
      <w:r>
        <w:t xml:space="preserve">    </w:t>
      </w:r>
      <w:r>
        <w:rPr>
          <w:b/>
        </w:rPr>
        <w:t xml:space="preserve">. </w:t>
      </w:r>
      <w:r w:rsidRPr="00054223">
        <w:t>Bioscience Technology, “Microfluidic Analyzers: Slow, Steady Progress”, October, 2005.</w:t>
      </w:r>
    </w:p>
    <w:p w14:paraId="1743DC5C" w14:textId="59414E2A" w:rsidR="00CD6EF5" w:rsidRDefault="00CD6EF5" w:rsidP="00CD6EF5">
      <w:pPr>
        <w:tabs>
          <w:tab w:val="left" w:pos="720"/>
        </w:tabs>
        <w:jc w:val="both"/>
      </w:pPr>
      <w:r w:rsidRPr="00054223">
        <w:lastRenderedPageBreak/>
        <w:t xml:space="preserve">    </w:t>
      </w:r>
      <w:r w:rsidR="00DE0485">
        <w:rPr>
          <w:b/>
        </w:rPr>
        <w:t xml:space="preserve">. </w:t>
      </w:r>
      <w:r>
        <w:rPr>
          <w:b/>
        </w:rPr>
        <w:t>“</w:t>
      </w:r>
      <w:r>
        <w:t>Einstein’s Tea Leaves” on former post-doc Leslie Yeo’s work at Notre Dame</w:t>
      </w:r>
    </w:p>
    <w:p w14:paraId="21698453" w14:textId="60EBC871" w:rsidR="00CD6EF5" w:rsidRDefault="00CD6EF5" w:rsidP="00CD6EF5">
      <w:pPr>
        <w:tabs>
          <w:tab w:val="left" w:pos="720"/>
        </w:tabs>
        <w:jc w:val="both"/>
      </w:pPr>
      <w:r>
        <w:t xml:space="preserve">    </w:t>
      </w:r>
      <w:r w:rsidR="00E87353">
        <w:t xml:space="preserve">         </w:t>
      </w:r>
      <w:r>
        <w:t>Discovery Channel (Jan 19, 2007), The Economists (Jan 20, 2007)</w:t>
      </w:r>
    </w:p>
    <w:p w14:paraId="680621E4" w14:textId="396084D7" w:rsidR="00CD6EF5" w:rsidRDefault="00CD6EF5" w:rsidP="00CD6EF5">
      <w:pPr>
        <w:tabs>
          <w:tab w:val="left" w:pos="720"/>
        </w:tabs>
        <w:jc w:val="both"/>
      </w:pPr>
      <w:r>
        <w:t xml:space="preserve">    </w:t>
      </w:r>
      <w:r>
        <w:rPr>
          <w:b/>
        </w:rPr>
        <w:t>.</w:t>
      </w:r>
      <w:r>
        <w:t xml:space="preserve">“Channeling Microfluidic Devices into Point-of-Care Diagnostics”,  Medical Product </w:t>
      </w:r>
    </w:p>
    <w:p w14:paraId="4E4F1B71" w14:textId="6BBD86DD" w:rsidR="00CD6EF5" w:rsidRDefault="00CD6EF5" w:rsidP="00CD6EF5">
      <w:pPr>
        <w:tabs>
          <w:tab w:val="left" w:pos="720"/>
        </w:tabs>
        <w:jc w:val="both"/>
      </w:pPr>
      <w:r>
        <w:t xml:space="preserve">    </w:t>
      </w:r>
      <w:r w:rsidR="00E87353">
        <w:t xml:space="preserve">         </w:t>
      </w:r>
      <w:r>
        <w:t>Manufacturing News, June 2010.</w:t>
      </w:r>
    </w:p>
    <w:p w14:paraId="4BDCA24E" w14:textId="71DF6E49" w:rsidR="00CD6EF5" w:rsidRDefault="00CD6EF5" w:rsidP="00CD6EF5">
      <w:pPr>
        <w:tabs>
          <w:tab w:val="left" w:pos="720"/>
        </w:tabs>
        <w:jc w:val="both"/>
      </w:pPr>
      <w:r>
        <w:t xml:space="preserve">   </w:t>
      </w:r>
      <w:r w:rsidRPr="00E97F53">
        <w:rPr>
          <w:b/>
        </w:rPr>
        <w:t xml:space="preserve"> .</w:t>
      </w:r>
      <w:r w:rsidR="00DE0485">
        <w:t xml:space="preserve"> </w:t>
      </w:r>
      <w:r>
        <w:t>“Fighting for Innovative HealthCare”, NBC-Notre Dame, national TV, 2010.</w:t>
      </w:r>
    </w:p>
    <w:p w14:paraId="6A4B6585" w14:textId="249E660B" w:rsidR="00CD6EF5" w:rsidRDefault="00CD6EF5" w:rsidP="00CD6EF5">
      <w:pPr>
        <w:tabs>
          <w:tab w:val="left" w:pos="720"/>
        </w:tabs>
        <w:jc w:val="both"/>
      </w:pPr>
      <w:r>
        <w:t xml:space="preserve">    </w:t>
      </w:r>
      <w:r w:rsidR="00E87353">
        <w:t xml:space="preserve">         </w:t>
      </w:r>
      <w:r w:rsidRPr="00E97F53">
        <w:t>https://www.nd.edu/fighting-for/2010/fighting-for-innovative-healthcare/</w:t>
      </w:r>
    </w:p>
    <w:p w14:paraId="07AE0B73" w14:textId="2396E573" w:rsidR="00A67220" w:rsidRDefault="00CD6EF5" w:rsidP="00CD6EF5">
      <w:pPr>
        <w:tabs>
          <w:tab w:val="left" w:pos="720"/>
        </w:tabs>
        <w:jc w:val="both"/>
      </w:pPr>
      <w:r>
        <w:t xml:space="preserve">    </w:t>
      </w:r>
      <w:r>
        <w:rPr>
          <w:b/>
        </w:rPr>
        <w:t xml:space="preserve">. </w:t>
      </w:r>
      <w:r w:rsidRPr="00005559">
        <w:t>Chicago Sun Times Nov 16, 2012  “Ente</w:t>
      </w:r>
      <w:r>
        <w:t xml:space="preserve">ring New Water with Tiny Chips” on startup F </w:t>
      </w:r>
      <w:r w:rsidR="00A67220">
        <w:t xml:space="preserve">   </w:t>
      </w:r>
    </w:p>
    <w:p w14:paraId="5381DF3D" w14:textId="16A720B4" w:rsidR="00CD6EF5" w:rsidRPr="00005559" w:rsidRDefault="00E87353" w:rsidP="00CD6EF5">
      <w:pPr>
        <w:tabs>
          <w:tab w:val="left" w:pos="720"/>
        </w:tabs>
        <w:jc w:val="both"/>
      </w:pPr>
      <w:r>
        <w:t xml:space="preserve">            </w:t>
      </w:r>
      <w:r w:rsidR="00CD6EF5">
        <w:t>Cubed</w:t>
      </w:r>
      <w:r w:rsidR="00A67220">
        <w:t xml:space="preserve"> </w:t>
      </w:r>
      <w:r w:rsidR="00CD6EF5" w:rsidRPr="001004AD">
        <w:t>http://www.fcubed.biz/Entering-new-waters-via-tiny-chip</w:t>
      </w:r>
    </w:p>
    <w:p w14:paraId="385DFC21" w14:textId="1E0600BB" w:rsidR="00CD6EF5" w:rsidRPr="00005559" w:rsidRDefault="00CD6EF5" w:rsidP="00CD6EF5">
      <w:pPr>
        <w:tabs>
          <w:tab w:val="left" w:pos="720"/>
        </w:tabs>
        <w:jc w:val="both"/>
      </w:pPr>
      <w:r w:rsidRPr="00005559">
        <w:t xml:space="preserve">    </w:t>
      </w:r>
      <w:r w:rsidRPr="00E97F53">
        <w:rPr>
          <w:b/>
        </w:rPr>
        <w:t>.</w:t>
      </w:r>
      <w:r w:rsidR="00DE0485">
        <w:t xml:space="preserve"> </w:t>
      </w:r>
      <w:r w:rsidRPr="00005559">
        <w:t>Inside Indiana Business Aug 28, 2012 “Researchers Creating Tests for Safer Milk”</w:t>
      </w:r>
    </w:p>
    <w:p w14:paraId="089E5715" w14:textId="06EB2D9C" w:rsidR="00CD6EF5" w:rsidRPr="00005559" w:rsidRDefault="00CD6EF5" w:rsidP="00CD6EF5">
      <w:pPr>
        <w:tabs>
          <w:tab w:val="left" w:pos="720"/>
        </w:tabs>
        <w:jc w:val="both"/>
      </w:pPr>
      <w:r w:rsidRPr="00005559">
        <w:t xml:space="preserve">    </w:t>
      </w:r>
      <w:r w:rsidR="00E87353">
        <w:t xml:space="preserve">        </w:t>
      </w:r>
      <w:r w:rsidRPr="00E97F53">
        <w:t>http://www.insideindianabusiness.com/incubate-indiana.asp?ID=1984&amp;Detail=True</w:t>
      </w:r>
      <w:r w:rsidRPr="00005559">
        <w:br/>
        <w:t xml:space="preserve">    </w:t>
      </w:r>
      <w:r w:rsidRPr="00E97F53">
        <w:rPr>
          <w:b/>
        </w:rPr>
        <w:t>.</w:t>
      </w:r>
      <w:r w:rsidR="00DE0485">
        <w:t xml:space="preserve"> </w:t>
      </w:r>
      <w:r w:rsidRPr="00005559">
        <w:t>RuralTV July 31, 2012 “Milk Test”</w:t>
      </w:r>
      <w:r>
        <w:t xml:space="preserve"> on Group’s Brucella detection technology</w:t>
      </w:r>
    </w:p>
    <w:p w14:paraId="3D7F72FB" w14:textId="07417B63" w:rsidR="00CD6EF5" w:rsidRDefault="00CD6EF5" w:rsidP="00CD6EF5">
      <w:pPr>
        <w:tabs>
          <w:tab w:val="left" w:pos="720"/>
        </w:tabs>
        <w:jc w:val="both"/>
      </w:pPr>
      <w:r>
        <w:t xml:space="preserve">    </w:t>
      </w:r>
      <w:r>
        <w:rPr>
          <w:b/>
        </w:rPr>
        <w:t xml:space="preserve">. </w:t>
      </w:r>
      <w:r>
        <w:t xml:space="preserve">NanDio </w:t>
      </w:r>
      <w:r w:rsidRPr="00CD54F4">
        <w:t xml:space="preserve">wins $150,000 Cardinal Challenge for an Oral Cancer </w:t>
      </w:r>
      <w:r>
        <w:t xml:space="preserve">Diagnostic </w:t>
      </w:r>
      <w:r w:rsidRPr="00CD54F4">
        <w:t>Devic</w:t>
      </w:r>
      <w:r>
        <w:t>e</w:t>
      </w:r>
    </w:p>
    <w:p w14:paraId="5D6AE36B" w14:textId="6EC1AA17" w:rsidR="00CD6EF5" w:rsidRPr="00CF0FED" w:rsidRDefault="00CD6EF5" w:rsidP="00CD6EF5">
      <w:pPr>
        <w:tabs>
          <w:tab w:val="left" w:pos="720"/>
        </w:tabs>
        <w:jc w:val="both"/>
      </w:pPr>
      <w:r>
        <w:t xml:space="preserve">   </w:t>
      </w:r>
      <w:r w:rsidR="00CF0FED">
        <w:t xml:space="preserve">  </w:t>
      </w:r>
      <w:r w:rsidR="00E87353">
        <w:t xml:space="preserve">    </w:t>
      </w:r>
      <w:hyperlink r:id="rId14" w:history="1">
        <w:r w:rsidRPr="003B0D42">
          <w:rPr>
            <w:rStyle w:val="Hyperlink"/>
          </w:rPr>
          <w:t>http://news.nd.edu/news/46393-notre-</w:t>
        </w:r>
        <w:r w:rsidR="00E87353">
          <w:rPr>
            <w:rStyle w:val="Hyperlink"/>
          </w:rPr>
          <w:t>dame-team-wins-top-honors-in-20</w:t>
        </w:r>
        <w:r w:rsidRPr="003B0D42">
          <w:rPr>
            <w:rStyle w:val="Hyperlink"/>
          </w:rPr>
          <w:t>cardinal-challenge/</w:t>
        </w:r>
      </w:hyperlink>
    </w:p>
    <w:p w14:paraId="68A370B6" w14:textId="762743E7" w:rsidR="00CD6EF5" w:rsidRDefault="00CD6EF5" w:rsidP="00CD6EF5">
      <w:pPr>
        <w:tabs>
          <w:tab w:val="left" w:pos="720"/>
        </w:tabs>
        <w:jc w:val="both"/>
      </w:pPr>
      <w:r>
        <w:t xml:space="preserve">    </w:t>
      </w:r>
      <w:r>
        <w:rPr>
          <w:b/>
        </w:rPr>
        <w:t xml:space="preserve">. </w:t>
      </w:r>
      <w:r w:rsidRPr="00351A37">
        <w:t xml:space="preserve">South Bend Tribune article about job markets at South Bend and the additional jobs </w:t>
      </w:r>
    </w:p>
    <w:p w14:paraId="6127E516" w14:textId="60D97EA5" w:rsidR="00CD6EF5" w:rsidRDefault="00CD6EF5" w:rsidP="00CD6EF5">
      <w:pPr>
        <w:tabs>
          <w:tab w:val="left" w:pos="720"/>
        </w:tabs>
        <w:jc w:val="both"/>
        <w:rPr>
          <w:rFonts w:cs="Arial"/>
          <w:color w:val="1A1A1A"/>
        </w:rPr>
      </w:pPr>
      <w:r>
        <w:t xml:space="preserve">   </w:t>
      </w:r>
      <w:r w:rsidR="00CF0FED">
        <w:t xml:space="preserve">      </w:t>
      </w:r>
      <w:r w:rsidR="00E87353">
        <w:t xml:space="preserve">   </w:t>
      </w:r>
      <w:r w:rsidRPr="00351A37">
        <w:t>F</w:t>
      </w:r>
      <w:r>
        <w:t xml:space="preserve"> Cubed</w:t>
      </w:r>
      <w:r w:rsidRPr="00351A37">
        <w:t xml:space="preserve"> </w:t>
      </w:r>
      <w:r>
        <w:t xml:space="preserve">brought to South Bend </w:t>
      </w:r>
      <w:r w:rsidRPr="00351A37">
        <w:t xml:space="preserve">: </w:t>
      </w:r>
      <w:r w:rsidRPr="00351A37">
        <w:rPr>
          <w:rFonts w:ascii="Arial" w:hAnsi="Arial" w:cs="Arial"/>
          <w:color w:val="1A1A1A"/>
          <w:sz w:val="26"/>
          <w:szCs w:val="26"/>
        </w:rPr>
        <w:t> </w:t>
      </w:r>
      <w:hyperlink r:id="rId15" w:history="1">
        <w:r w:rsidRPr="00351A37">
          <w:rPr>
            <w:rFonts w:cs="Arial"/>
            <w:color w:val="103CC0"/>
            <w:u w:val="single" w:color="103CC0"/>
          </w:rPr>
          <w:t>http://www.southbendtribune.com/app/economy/</w:t>
        </w:r>
      </w:hyperlink>
    </w:p>
    <w:p w14:paraId="528C5734" w14:textId="5B64E4EF" w:rsidR="00CD6EF5" w:rsidRDefault="00CD6EF5" w:rsidP="00CD6EF5">
      <w:pPr>
        <w:tabs>
          <w:tab w:val="left" w:pos="720"/>
        </w:tabs>
        <w:jc w:val="both"/>
      </w:pPr>
      <w:r>
        <w:rPr>
          <w:rFonts w:cs="Arial"/>
          <w:color w:val="1A1A1A"/>
        </w:rPr>
        <w:t xml:space="preserve">   </w:t>
      </w:r>
      <w:r w:rsidR="00CF0FED">
        <w:rPr>
          <w:rFonts w:cs="Arial"/>
          <w:color w:val="1A1A1A"/>
        </w:rPr>
        <w:t xml:space="preserve"> </w:t>
      </w:r>
      <w:r w:rsidR="00CF0FED">
        <w:rPr>
          <w:b/>
        </w:rPr>
        <w:t xml:space="preserve">. </w:t>
      </w:r>
      <w:r w:rsidRPr="00351A37">
        <w:t>N</w:t>
      </w:r>
      <w:r>
        <w:t xml:space="preserve">ational </w:t>
      </w:r>
      <w:r w:rsidRPr="00351A37">
        <w:t>S</w:t>
      </w:r>
      <w:r>
        <w:t xml:space="preserve">cience </w:t>
      </w:r>
      <w:r w:rsidRPr="00351A37">
        <w:t>F</w:t>
      </w:r>
      <w:r>
        <w:t>oundation</w:t>
      </w:r>
      <w:r w:rsidRPr="00351A37">
        <w:t xml:space="preserve"> Discovery Website about Group’s efforts on tech transfer :</w:t>
      </w:r>
      <w:r>
        <w:t xml:space="preserve"> </w:t>
      </w:r>
    </w:p>
    <w:p w14:paraId="48A0C062" w14:textId="4B2B8D53" w:rsidR="00CF0FED" w:rsidRDefault="00CD6EF5" w:rsidP="00CD6EF5">
      <w:pPr>
        <w:tabs>
          <w:tab w:val="left" w:pos="720"/>
        </w:tabs>
        <w:jc w:val="both"/>
        <w:rPr>
          <w:rFonts w:cs="Arial"/>
          <w:color w:val="103CC0"/>
        </w:rPr>
      </w:pPr>
      <w:r>
        <w:t xml:space="preserve">  </w:t>
      </w:r>
      <w:r w:rsidR="00CF0FED">
        <w:t xml:space="preserve">      </w:t>
      </w:r>
      <w:r w:rsidR="00E87353">
        <w:t xml:space="preserve">   </w:t>
      </w:r>
      <w:r>
        <w:t xml:space="preserve"> </w:t>
      </w:r>
      <w:hyperlink r:id="rId16" w:history="1">
        <w:r w:rsidRPr="00351A37">
          <w:rPr>
            <w:rFonts w:cs="Arial"/>
            <w:color w:val="103CC0"/>
          </w:rPr>
          <w:t>http://www.nsf.gov/discoveries/disc_summ.jsp?cntn_id=133201&amp;org=NSF</w:t>
        </w:r>
      </w:hyperlink>
    </w:p>
    <w:p w14:paraId="29CF74ED" w14:textId="48AF93F1" w:rsidR="00CF0FED" w:rsidRPr="00B96503" w:rsidRDefault="00B96503" w:rsidP="00CD6EF5">
      <w:pPr>
        <w:tabs>
          <w:tab w:val="left" w:pos="720"/>
        </w:tabs>
        <w:jc w:val="both"/>
        <w:rPr>
          <w:b/>
        </w:rPr>
      </w:pPr>
      <w:r>
        <w:rPr>
          <w:rFonts w:cs="Arial"/>
          <w:color w:val="103CC0"/>
        </w:rPr>
        <w:t xml:space="preserve">   </w:t>
      </w:r>
      <w:r>
        <w:rPr>
          <w:rFonts w:cs="Arial"/>
          <w:color w:val="1A1A1A"/>
        </w:rPr>
        <w:t xml:space="preserve"> </w:t>
      </w:r>
      <w:r>
        <w:rPr>
          <w:b/>
        </w:rPr>
        <w:t xml:space="preserve">. </w:t>
      </w:r>
      <w:r w:rsidR="00CF0FED">
        <w:t xml:space="preserve">May 23, 2019, South Bend ABC affiliate feature </w:t>
      </w:r>
      <w:hyperlink r:id="rId17" w:history="1">
        <w:r w:rsidR="00CF0FED" w:rsidRPr="00551ECB">
          <w:rPr>
            <w:rStyle w:val="Hyperlink"/>
          </w:rPr>
          <w:t>https://www.abc57.com/news/notre-</w:t>
        </w:r>
      </w:hyperlink>
    </w:p>
    <w:p w14:paraId="6C2F8354" w14:textId="03AAD149" w:rsidR="00CF0FED" w:rsidRDefault="00CF0FED" w:rsidP="00CD6EF5">
      <w:pPr>
        <w:tabs>
          <w:tab w:val="left" w:pos="720"/>
        </w:tabs>
        <w:jc w:val="both"/>
      </w:pPr>
      <w:r>
        <w:t xml:space="preserve">       </w:t>
      </w:r>
      <w:r w:rsidR="00E87353">
        <w:t xml:space="preserve">     Notre </w:t>
      </w:r>
      <w:r w:rsidRPr="00CF0FED">
        <w:t>dame-researchers-creating-new-device-to-diagnose-cancer-earlier</w:t>
      </w:r>
    </w:p>
    <w:p w14:paraId="5D8BC12C" w14:textId="12CB6CB4" w:rsidR="00B96503" w:rsidRPr="005214D0" w:rsidRDefault="001C25C9" w:rsidP="00CD6EF5">
      <w:pPr>
        <w:tabs>
          <w:tab w:val="left" w:pos="720"/>
        </w:tabs>
        <w:jc w:val="both"/>
        <w:rPr>
          <w:b/>
        </w:rPr>
      </w:pPr>
      <w:r>
        <w:t xml:space="preserve">  </w:t>
      </w:r>
      <w:r>
        <w:rPr>
          <w:rFonts w:cs="Arial"/>
          <w:color w:val="103CC0"/>
        </w:rPr>
        <w:t xml:space="preserve"> </w:t>
      </w:r>
      <w:r>
        <w:rPr>
          <w:rFonts w:cs="Arial"/>
          <w:color w:val="1A1A1A"/>
        </w:rPr>
        <w:t xml:space="preserve"> </w:t>
      </w:r>
      <w:r w:rsidR="00E87353">
        <w:rPr>
          <w:b/>
        </w:rPr>
        <w:t xml:space="preserve">. </w:t>
      </w:r>
      <w:r w:rsidR="00B96503">
        <w:t xml:space="preserve">CBS (Philly, South Bend), Technology Network feature on exRNA analyses for cancer </w:t>
      </w:r>
    </w:p>
    <w:p w14:paraId="051605F1" w14:textId="25F5E434" w:rsidR="005214D0" w:rsidRDefault="00B96503" w:rsidP="00CD6EF5">
      <w:pPr>
        <w:tabs>
          <w:tab w:val="left" w:pos="720"/>
        </w:tabs>
        <w:jc w:val="both"/>
      </w:pPr>
      <w:r>
        <w:t xml:space="preserve">         </w:t>
      </w:r>
      <w:r w:rsidR="00E87353">
        <w:t xml:space="preserve">   </w:t>
      </w:r>
      <w:r>
        <w:t>diagnostics (September 2019</w:t>
      </w:r>
      <w:r w:rsidR="005214D0">
        <w:t>)</w:t>
      </w:r>
    </w:p>
    <w:p w14:paraId="64C81247" w14:textId="71F4D72D" w:rsidR="00B96503" w:rsidRDefault="005214D0" w:rsidP="00CD6EF5">
      <w:pPr>
        <w:tabs>
          <w:tab w:val="left" w:pos="720"/>
        </w:tabs>
        <w:jc w:val="both"/>
      </w:pPr>
      <w:r>
        <w:t xml:space="preserve">         </w:t>
      </w:r>
      <w:r w:rsidR="00E87353">
        <w:t xml:space="preserve">   </w:t>
      </w:r>
      <w:hyperlink r:id="rId18" w:history="1">
        <w:r w:rsidRPr="001347E6">
          <w:rPr>
            <w:rStyle w:val="Hyperlink"/>
          </w:rPr>
          <w:t>https://philadelphia.cbslocal.com/2019/08/28/researchers-developing-program-for-</w:t>
        </w:r>
      </w:hyperlink>
      <w:r w:rsidR="00B96503">
        <w:t xml:space="preserve">   </w:t>
      </w:r>
    </w:p>
    <w:p w14:paraId="3C6447A1" w14:textId="58EFD427" w:rsidR="001C25C9" w:rsidRPr="00B96503" w:rsidRDefault="00B96503" w:rsidP="00CD6EF5">
      <w:pPr>
        <w:tabs>
          <w:tab w:val="left" w:pos="720"/>
        </w:tabs>
        <w:jc w:val="both"/>
      </w:pPr>
      <w:r>
        <w:t xml:space="preserve">         </w:t>
      </w:r>
      <w:r w:rsidR="00E87353">
        <w:t xml:space="preserve">   </w:t>
      </w:r>
      <w:r w:rsidRPr="00B96503">
        <w:t>diagnosing-cancer-just-three-hours/</w:t>
      </w:r>
      <w:r w:rsidR="001C25C9">
        <w:t xml:space="preserve">   </w:t>
      </w:r>
    </w:p>
    <w:p w14:paraId="6A8CEB3F" w14:textId="2115FB4D" w:rsidR="001C25C9" w:rsidRDefault="00171012" w:rsidP="001C25C9">
      <w:r>
        <w:t xml:space="preserve">     </w:t>
      </w:r>
      <w:r w:rsidR="00E87353">
        <w:rPr>
          <w:b/>
        </w:rPr>
        <w:t>.</w:t>
      </w:r>
      <w:r w:rsidR="001C25C9">
        <w:t xml:space="preserve">A Festschrift Issue in Biomicrofluidics  (BMF, 13, 060401 (2019)) for my contributions to </w:t>
      </w:r>
    </w:p>
    <w:p w14:paraId="6765479E" w14:textId="7CF1D207" w:rsidR="001C25C9" w:rsidRDefault="001C25C9" w:rsidP="001C25C9">
      <w:r>
        <w:t xml:space="preserve">         </w:t>
      </w:r>
      <w:r w:rsidR="00E87353">
        <w:t xml:space="preserve">   </w:t>
      </w:r>
      <w:r>
        <w:t>BMF and micro/nanofluidics, particularly nanoelectrokinetics.</w:t>
      </w:r>
    </w:p>
    <w:p w14:paraId="33796592" w14:textId="641345F6" w:rsidR="001C25C9" w:rsidRDefault="001C25C9" w:rsidP="001C25C9">
      <w:r>
        <w:t xml:space="preserve">        </w:t>
      </w:r>
      <w:r w:rsidR="00E87353">
        <w:t xml:space="preserve">   </w:t>
      </w:r>
      <w:r>
        <w:t xml:space="preserve"> </w:t>
      </w:r>
      <w:hyperlink r:id="rId19" w:history="1">
        <w:r w:rsidR="00171012" w:rsidRPr="00022601">
          <w:rPr>
            <w:rStyle w:val="Hyperlink"/>
          </w:rPr>
          <w:t>https://aip.scitation.org/doi/full/10.1063/1.5141082?feed=most-recent&amp;af=R</w:t>
        </w:r>
      </w:hyperlink>
    </w:p>
    <w:p w14:paraId="479F6182" w14:textId="63567E81" w:rsidR="00171012" w:rsidRDefault="00171012" w:rsidP="001C25C9">
      <w:r>
        <w:t xml:space="preserve">     </w:t>
      </w:r>
      <w:r w:rsidR="00E87353">
        <w:rPr>
          <w:b/>
        </w:rPr>
        <w:t>.</w:t>
      </w:r>
      <w:r w:rsidRPr="00171012">
        <w:t>COVID-19 research</w:t>
      </w:r>
      <w:r w:rsidR="004E24B0">
        <w:t xml:space="preserve"> (2020)</w:t>
      </w:r>
    </w:p>
    <w:p w14:paraId="2BA6CD26" w14:textId="526FCC1A" w:rsidR="00171012" w:rsidRDefault="00171012" w:rsidP="001C25C9">
      <w:r>
        <w:t xml:space="preserve">        </w:t>
      </w:r>
      <w:r w:rsidR="00E87353">
        <w:t xml:space="preserve">   </w:t>
      </w:r>
      <w:r>
        <w:t xml:space="preserve"> </w:t>
      </w:r>
      <w:hyperlink r:id="rId20" w:history="1">
        <w:r w:rsidRPr="00022601">
          <w:rPr>
            <w:rStyle w:val="Hyperlink"/>
          </w:rPr>
          <w:t>https://news.nd.edu/news/researchers-explore-potential-of-highly-sensitive-point-of-</w:t>
        </w:r>
      </w:hyperlink>
    </w:p>
    <w:p w14:paraId="394EFB65" w14:textId="3D6D7E20" w:rsidR="00171012" w:rsidRPr="00BA5DF0" w:rsidRDefault="00171012" w:rsidP="001C25C9">
      <w:pPr>
        <w:rPr>
          <w:u w:val="single"/>
        </w:rPr>
      </w:pPr>
      <w:r>
        <w:t xml:space="preserve">        </w:t>
      </w:r>
      <w:r w:rsidR="004E24B0">
        <w:t xml:space="preserve">    </w:t>
      </w:r>
      <w:r w:rsidRPr="00171012">
        <w:t>care-tests-for-novel-coronavirus-detection/</w:t>
      </w:r>
    </w:p>
    <w:p w14:paraId="7928C349" w14:textId="753BDA8C" w:rsidR="00B96503" w:rsidRPr="00CF0FED" w:rsidRDefault="00B96503" w:rsidP="00CD6EF5">
      <w:pPr>
        <w:tabs>
          <w:tab w:val="left" w:pos="720"/>
        </w:tabs>
        <w:jc w:val="both"/>
      </w:pPr>
    </w:p>
    <w:p w14:paraId="5B6B0C90" w14:textId="2E8253C6" w:rsidR="00CD6EF5" w:rsidRDefault="00CF0FED" w:rsidP="00CD6EF5">
      <w:pPr>
        <w:tabs>
          <w:tab w:val="left" w:pos="720"/>
        </w:tabs>
        <w:jc w:val="both"/>
        <w:rPr>
          <w:b/>
        </w:rPr>
      </w:pPr>
      <w:r>
        <w:rPr>
          <w:b/>
        </w:rPr>
        <w:t xml:space="preserve">   </w:t>
      </w:r>
      <w:r w:rsidR="00FD7F54">
        <w:rPr>
          <w:b/>
        </w:rPr>
        <w:t xml:space="preserve">  </w:t>
      </w:r>
    </w:p>
    <w:p w14:paraId="34CDE6ED" w14:textId="77777777" w:rsidR="00CD6EF5" w:rsidRDefault="00CD6EF5" w:rsidP="00CD6EF5">
      <w:pPr>
        <w:tabs>
          <w:tab w:val="left" w:pos="720"/>
        </w:tabs>
        <w:jc w:val="both"/>
        <w:rPr>
          <w:b/>
        </w:rPr>
      </w:pPr>
      <w:r>
        <w:rPr>
          <w:b/>
        </w:rPr>
        <w:t xml:space="preserve">  </w:t>
      </w:r>
    </w:p>
    <w:p w14:paraId="749BDB1A" w14:textId="77777777" w:rsidR="001831DF" w:rsidRDefault="001831DF">
      <w:pPr>
        <w:rPr>
          <w:rFonts w:asciiTheme="majorHAnsi" w:hAnsiTheme="majorHAnsi"/>
          <w:color w:val="4472C4" w:themeColor="accent1"/>
          <w:sz w:val="36"/>
          <w:szCs w:val="36"/>
        </w:rPr>
      </w:pPr>
      <w:r>
        <w:rPr>
          <w:rFonts w:asciiTheme="majorHAnsi" w:hAnsiTheme="majorHAnsi"/>
          <w:color w:val="4472C4" w:themeColor="accent1"/>
          <w:sz w:val="36"/>
          <w:szCs w:val="36"/>
        </w:rPr>
        <w:br w:type="page"/>
      </w:r>
    </w:p>
    <w:p w14:paraId="590AA5CD" w14:textId="7610911C" w:rsidR="00CA4C06" w:rsidRPr="00171012" w:rsidRDefault="00CA4C06" w:rsidP="00171012">
      <w:pPr>
        <w:rPr>
          <w:rFonts w:asciiTheme="majorHAnsi" w:hAnsiTheme="majorHAnsi"/>
          <w:bCs/>
          <w:color w:val="4472C4" w:themeColor="accent1"/>
          <w:sz w:val="36"/>
          <w:szCs w:val="36"/>
        </w:rPr>
      </w:pPr>
      <w:r w:rsidRPr="00171012">
        <w:rPr>
          <w:rFonts w:asciiTheme="majorHAnsi" w:hAnsiTheme="majorHAnsi"/>
          <w:color w:val="4472C4" w:themeColor="accent1"/>
          <w:sz w:val="36"/>
          <w:szCs w:val="36"/>
        </w:rPr>
        <w:lastRenderedPageBreak/>
        <w:t>Publications</w:t>
      </w:r>
    </w:p>
    <w:p w14:paraId="267F1860" w14:textId="731A1E05" w:rsidR="008023D1" w:rsidRPr="008023D1" w:rsidRDefault="008023D1" w:rsidP="008023D1">
      <w:pPr>
        <w:pStyle w:val="Heading1"/>
        <w:jc w:val="both"/>
        <w:rPr>
          <w:rFonts w:ascii="Times New Roman" w:hAnsi="Times New Roman" w:cs="Times New Roman"/>
          <w:color w:val="000000" w:themeColor="text1"/>
          <w:sz w:val="24"/>
          <w:szCs w:val="24"/>
        </w:rPr>
      </w:pPr>
      <w:r w:rsidRPr="008023D1">
        <w:rPr>
          <w:rFonts w:ascii="Times New Roman" w:hAnsi="Times New Roman" w:cs="Times New Roman"/>
          <w:color w:val="000000" w:themeColor="text1"/>
          <w:sz w:val="24"/>
          <w:szCs w:val="24"/>
        </w:rPr>
        <w:t xml:space="preserve">(H factor: </w:t>
      </w:r>
      <w:r w:rsidR="00C225B8">
        <w:rPr>
          <w:rFonts w:ascii="Times New Roman" w:hAnsi="Times New Roman" w:cs="Times New Roman"/>
          <w:color w:val="000000" w:themeColor="text1"/>
          <w:sz w:val="24"/>
          <w:szCs w:val="24"/>
        </w:rPr>
        <w:t>7</w:t>
      </w:r>
      <w:r w:rsidR="003F74B5">
        <w:rPr>
          <w:rFonts w:ascii="Times New Roman" w:hAnsi="Times New Roman" w:cs="Times New Roman"/>
          <w:color w:val="000000" w:themeColor="text1"/>
          <w:sz w:val="24"/>
          <w:szCs w:val="24"/>
        </w:rPr>
        <w:t>3</w:t>
      </w:r>
      <w:r w:rsidRPr="008023D1">
        <w:rPr>
          <w:rFonts w:ascii="Times New Roman" w:hAnsi="Times New Roman" w:cs="Times New Roman"/>
          <w:color w:val="000000" w:themeColor="text1"/>
          <w:sz w:val="24"/>
          <w:szCs w:val="24"/>
        </w:rPr>
        <w:t>,  &gt;1</w:t>
      </w:r>
      <w:r w:rsidR="003F74B5">
        <w:rPr>
          <w:rFonts w:ascii="Times New Roman" w:hAnsi="Times New Roman" w:cs="Times New Roman"/>
          <w:color w:val="000000" w:themeColor="text1"/>
          <w:sz w:val="24"/>
          <w:szCs w:val="24"/>
        </w:rPr>
        <w:t>6</w:t>
      </w:r>
      <w:r w:rsidRPr="008023D1">
        <w:rPr>
          <w:rFonts w:ascii="Times New Roman" w:hAnsi="Times New Roman" w:cs="Times New Roman"/>
          <w:color w:val="000000" w:themeColor="text1"/>
          <w:sz w:val="24"/>
          <w:szCs w:val="24"/>
        </w:rPr>
        <w:t>,000 total citations, &gt; 800 citations/year ; Google Scholar)</w:t>
      </w:r>
    </w:p>
    <w:p w14:paraId="5A20DA2D" w14:textId="77777777" w:rsidR="00CD6EF5" w:rsidRDefault="00CD6EF5" w:rsidP="00CD6EF5">
      <w:pPr>
        <w:tabs>
          <w:tab w:val="left" w:pos="720"/>
        </w:tabs>
        <w:jc w:val="both"/>
        <w:rPr>
          <w:b/>
        </w:rPr>
      </w:pPr>
    </w:p>
    <w:p w14:paraId="395EE683" w14:textId="77777777" w:rsidR="00CD6EF5" w:rsidRPr="00DC22C0" w:rsidRDefault="00CD6EF5" w:rsidP="00CD6EF5">
      <w:pPr>
        <w:tabs>
          <w:tab w:val="left" w:pos="720"/>
        </w:tabs>
        <w:jc w:val="both"/>
        <w:rPr>
          <w:b/>
        </w:rPr>
      </w:pPr>
      <w:r w:rsidRPr="00DC22C0">
        <w:rPr>
          <w:b/>
        </w:rPr>
        <w:t>Books</w:t>
      </w:r>
    </w:p>
    <w:p w14:paraId="08BDF43A" w14:textId="77777777" w:rsidR="00CD6EF5" w:rsidRDefault="00CD6EF5" w:rsidP="00CD6EF5">
      <w:pPr>
        <w:tabs>
          <w:tab w:val="left" w:pos="720"/>
        </w:tabs>
        <w:ind w:left="1440" w:hanging="1440"/>
        <w:jc w:val="both"/>
      </w:pPr>
      <w:r>
        <w:tab/>
        <w:t>“IUTAM Symposium on Nonlinear Waves in Multi-Phase Flow”, Kluwer Academic Press, 2000.</w:t>
      </w:r>
    </w:p>
    <w:p w14:paraId="7A4F173B" w14:textId="6BC1DA9E" w:rsidR="00CD6EF5" w:rsidRDefault="00CD6EF5" w:rsidP="00CD6EF5">
      <w:pPr>
        <w:tabs>
          <w:tab w:val="left" w:pos="720"/>
        </w:tabs>
        <w:ind w:left="1440" w:hanging="1440"/>
        <w:jc w:val="both"/>
      </w:pPr>
      <w:r>
        <w:t xml:space="preserve">            “Complex Wave Dynamics on Thin Films” (with Evgeny A. Demekhin), Elsevier Scientific Press, 2002. </w:t>
      </w:r>
    </w:p>
    <w:p w14:paraId="473B1B2F" w14:textId="06ECDF28" w:rsidR="00CD6EF5" w:rsidRDefault="00CD6EF5" w:rsidP="00CD6EF5">
      <w:pPr>
        <w:tabs>
          <w:tab w:val="left" w:pos="720"/>
        </w:tabs>
        <w:ind w:left="1440" w:hanging="1440"/>
        <w:jc w:val="both"/>
      </w:pPr>
      <w:r>
        <w:t xml:space="preserve">            “Electrokinetically Driven Microfluidics and Nanofluidics” (with Leslie Yeo), Cambridge Univ Press (2009). </w:t>
      </w:r>
    </w:p>
    <w:p w14:paraId="418EB184" w14:textId="77777777" w:rsidR="00CD6EF5" w:rsidRDefault="00CD6EF5" w:rsidP="00CD6EF5">
      <w:pPr>
        <w:tabs>
          <w:tab w:val="left" w:pos="720"/>
        </w:tabs>
        <w:jc w:val="both"/>
        <w:rPr>
          <w:b/>
        </w:rPr>
      </w:pPr>
    </w:p>
    <w:p w14:paraId="1A3CEDD2" w14:textId="1A64CD98" w:rsidR="00CD6EF5" w:rsidRPr="00DC22C0" w:rsidRDefault="00CD6EF5" w:rsidP="00CD6EF5">
      <w:pPr>
        <w:tabs>
          <w:tab w:val="left" w:pos="720"/>
        </w:tabs>
        <w:jc w:val="both"/>
        <w:rPr>
          <w:b/>
        </w:rPr>
      </w:pPr>
      <w:r w:rsidRPr="00DC22C0">
        <w:rPr>
          <w:b/>
        </w:rPr>
        <w:t>Journal Publications and Book Chapters</w:t>
      </w:r>
      <w:r w:rsidR="00B16FAF">
        <w:rPr>
          <w:b/>
        </w:rPr>
        <w:t xml:space="preserve"> </w:t>
      </w:r>
    </w:p>
    <w:p w14:paraId="2E1F6004" w14:textId="5730F0F5" w:rsidR="003050D7" w:rsidRPr="003050D7" w:rsidRDefault="00B16FAF" w:rsidP="003050D7">
      <w:pPr>
        <w:rPr>
          <w:color w:val="FF0000"/>
        </w:rPr>
      </w:pPr>
      <w:r>
        <w:rPr>
          <w:color w:val="FF0000"/>
        </w:rPr>
        <w:t xml:space="preserve">*: Corresponding author when marked       </w:t>
      </w:r>
      <w:r w:rsidR="003050D7" w:rsidRPr="003050D7">
        <w:rPr>
          <w:color w:val="FF0000"/>
        </w:rPr>
        <w:t>Red: Over 100 citations</w:t>
      </w:r>
      <w:r>
        <w:rPr>
          <w:color w:val="FF0000"/>
        </w:rPr>
        <w:t xml:space="preserve">   </w:t>
      </w:r>
    </w:p>
    <w:p w14:paraId="72D988AE" w14:textId="77777777" w:rsidR="00CD6EF5" w:rsidRPr="000A251D" w:rsidRDefault="00CD6EF5" w:rsidP="00CD6EF5">
      <w:pPr>
        <w:tabs>
          <w:tab w:val="left" w:pos="720"/>
        </w:tabs>
        <w:jc w:val="both"/>
      </w:pPr>
    </w:p>
    <w:p w14:paraId="00DBFFB6" w14:textId="3F9A3218" w:rsidR="00CD6EF5" w:rsidRDefault="00CD6EF5" w:rsidP="00FA15C7">
      <w:pPr>
        <w:tabs>
          <w:tab w:val="left" w:pos="720"/>
        </w:tabs>
        <w:ind w:left="1440" w:hanging="1440"/>
        <w:jc w:val="both"/>
      </w:pPr>
      <w:r>
        <w:rPr>
          <w:b/>
        </w:rPr>
        <w:t xml:space="preserve">       Fluid Mechanics: </w:t>
      </w:r>
      <w:r>
        <w:t>Phys Fluid (</w:t>
      </w:r>
      <w:r w:rsidR="009146CD">
        <w:t>20</w:t>
      </w:r>
      <w:r>
        <w:t xml:space="preserve"> papers), </w:t>
      </w:r>
      <w:r w:rsidR="009146CD">
        <w:t xml:space="preserve">PRE(16), </w:t>
      </w:r>
      <w:r>
        <w:t>P</w:t>
      </w:r>
      <w:r w:rsidR="009146CD">
        <w:t xml:space="preserve">hys </w:t>
      </w:r>
      <w:r>
        <w:t>R</w:t>
      </w:r>
      <w:r w:rsidR="009146CD">
        <w:t xml:space="preserve">ev </w:t>
      </w:r>
      <w:r>
        <w:t>L</w:t>
      </w:r>
      <w:r w:rsidR="009146CD">
        <w:t>etter</w:t>
      </w:r>
      <w:r>
        <w:t xml:space="preserve"> (1</w:t>
      </w:r>
      <w:r w:rsidR="009146CD">
        <w:t>4</w:t>
      </w:r>
      <w:r>
        <w:t>),</w:t>
      </w:r>
      <w:r w:rsidRPr="00A23DE4">
        <w:t xml:space="preserve"> </w:t>
      </w:r>
      <w:r w:rsidR="009146CD">
        <w:t xml:space="preserve">JFM (13), </w:t>
      </w:r>
      <w:r>
        <w:t>JCIS (6)</w:t>
      </w:r>
      <w:r w:rsidR="00FA15C7">
        <w:t xml:space="preserve">, </w:t>
      </w:r>
      <w:r>
        <w:t>SIAM J App Math (3), Phil Trans Royal Soc (2), Annual Review of Fluid Mech (2)</w:t>
      </w:r>
    </w:p>
    <w:p w14:paraId="3F7AF1F4" w14:textId="74B4C641" w:rsidR="00CD6EF5" w:rsidRPr="00E60C99" w:rsidRDefault="00CD6EF5" w:rsidP="00FA15C7">
      <w:pPr>
        <w:tabs>
          <w:tab w:val="left" w:pos="720"/>
        </w:tabs>
        <w:ind w:left="1440" w:hanging="1440"/>
        <w:jc w:val="both"/>
      </w:pPr>
      <w:r>
        <w:rPr>
          <w:b/>
        </w:rPr>
        <w:t xml:space="preserve">       Micro-Nanofluidics:</w:t>
      </w:r>
      <w:r>
        <w:t xml:space="preserve"> Biomicrofluidics (</w:t>
      </w:r>
      <w:r w:rsidR="009146CD">
        <w:t>24</w:t>
      </w:r>
      <w:r>
        <w:t>), JCP(</w:t>
      </w:r>
      <w:r w:rsidR="00FE7751">
        <w:t>1</w:t>
      </w:r>
      <w:r w:rsidR="009146CD">
        <w:t>2</w:t>
      </w:r>
      <w:r>
        <w:t xml:space="preserve">), </w:t>
      </w:r>
      <w:r w:rsidR="009146CD">
        <w:t>Electrophoresis (1</w:t>
      </w:r>
      <w:r w:rsidR="00897F7F">
        <w:t>2</w:t>
      </w:r>
      <w:r w:rsidR="009146CD">
        <w:t>), Lab Chip (</w:t>
      </w:r>
      <w:r w:rsidR="009C1D01">
        <w:t>10</w:t>
      </w:r>
      <w:r w:rsidR="009146CD">
        <w:t xml:space="preserve">),  </w:t>
      </w:r>
      <w:r w:rsidR="00C40E2A">
        <w:t xml:space="preserve">Biosensors &amp; Bioelectronics (5), </w:t>
      </w:r>
      <w:r>
        <w:t>JPC(</w:t>
      </w:r>
      <w:r w:rsidR="004C61C2">
        <w:t>3</w:t>
      </w:r>
      <w:r>
        <w:t>)</w:t>
      </w:r>
      <w:r w:rsidR="00FA15C7">
        <w:t xml:space="preserve">, </w:t>
      </w:r>
      <w:r w:rsidR="009C1D01">
        <w:t xml:space="preserve">Analytical Chemistry (3), </w:t>
      </w:r>
      <w:r>
        <w:t xml:space="preserve">Adv Materials (2), </w:t>
      </w:r>
      <w:r w:rsidRPr="00E60C99">
        <w:t>ACSNano (2)</w:t>
      </w:r>
      <w:r>
        <w:t xml:space="preserve">, Small (2), </w:t>
      </w:r>
      <w:r w:rsidR="00897F7F">
        <w:t xml:space="preserve">ACS Appl Materials &amp; Interface (2), </w:t>
      </w:r>
      <w:r w:rsidR="009146CD">
        <w:t>Annual Review of Analytical Chem (1)</w:t>
      </w:r>
      <w:r w:rsidR="004C61C2">
        <w:t xml:space="preserve">, </w:t>
      </w:r>
      <w:r w:rsidR="00C40E2A">
        <w:t xml:space="preserve">Nanoscale (1), </w:t>
      </w:r>
      <w:r w:rsidR="004C61C2">
        <w:t>Nature Comm (1), Comm Bio (1)</w:t>
      </w:r>
    </w:p>
    <w:p w14:paraId="6AA0FCC3" w14:textId="6191AB08" w:rsidR="00CD6EF5" w:rsidRDefault="00CD6EF5" w:rsidP="00CD6EF5">
      <w:pPr>
        <w:tabs>
          <w:tab w:val="left" w:pos="720"/>
        </w:tabs>
        <w:ind w:left="1440" w:hanging="1440"/>
        <w:jc w:val="both"/>
      </w:pPr>
      <w:r>
        <w:t xml:space="preserve">       </w:t>
      </w:r>
      <w:r>
        <w:rPr>
          <w:b/>
        </w:rPr>
        <w:t xml:space="preserve">Reaction Engineering/Control </w:t>
      </w:r>
      <w:r w:rsidRPr="000A251D">
        <w:rPr>
          <w:b/>
        </w:rPr>
        <w:t>:</w:t>
      </w:r>
      <w:r>
        <w:t xml:space="preserve"> </w:t>
      </w:r>
      <w:r w:rsidRPr="00A23DE4">
        <w:t xml:space="preserve"> </w:t>
      </w:r>
      <w:r>
        <w:t>Chem Eng Sci (25), AIChE J (</w:t>
      </w:r>
      <w:r w:rsidR="009146CD">
        <w:t>9</w:t>
      </w:r>
      <w:r>
        <w:t xml:space="preserve">)          </w:t>
      </w:r>
    </w:p>
    <w:p w14:paraId="3D0DA233" w14:textId="77777777" w:rsidR="00CD6EF5" w:rsidRDefault="00CD6EF5" w:rsidP="00CD6EF5">
      <w:pPr>
        <w:tabs>
          <w:tab w:val="left" w:pos="720"/>
        </w:tabs>
        <w:ind w:left="1440" w:hanging="1440"/>
        <w:jc w:val="both"/>
      </w:pPr>
    </w:p>
    <w:p w14:paraId="4F1464CE" w14:textId="244C1520" w:rsidR="00CD6EF5" w:rsidRPr="00701288" w:rsidRDefault="00CD6EF5" w:rsidP="00701288">
      <w:pPr>
        <w:ind w:left="720" w:hanging="720"/>
        <w:jc w:val="both"/>
      </w:pPr>
      <w:r w:rsidRPr="00701288">
        <w:t>1.</w:t>
      </w:r>
      <w:r w:rsidRPr="00701288">
        <w:tab/>
        <w:t xml:space="preserve">Oka, M., Chang, H.-C. and Gavalas, G. R., "Computer-Assisted Molecular Structure Construction for Coal-Derived Compounds," </w:t>
      </w:r>
      <w:r w:rsidRPr="00701288">
        <w:rPr>
          <w:u w:val="single"/>
        </w:rPr>
        <w:t>Fuel</w:t>
      </w:r>
      <w:r w:rsidRPr="00701288">
        <w:t xml:space="preserve">, </w:t>
      </w:r>
      <w:r w:rsidRPr="00701288">
        <w:rPr>
          <w:u w:val="single"/>
        </w:rPr>
        <w:t>56</w:t>
      </w:r>
      <w:r w:rsidRPr="00701288">
        <w:t xml:space="preserve"> 1 (1977). </w:t>
      </w:r>
    </w:p>
    <w:p w14:paraId="5C6C0A5A" w14:textId="77777777" w:rsidR="00CD6EF5" w:rsidRPr="00701288" w:rsidRDefault="00CD6EF5" w:rsidP="00701288">
      <w:pPr>
        <w:ind w:left="720" w:hanging="720"/>
        <w:jc w:val="both"/>
      </w:pPr>
    </w:p>
    <w:p w14:paraId="37D5FE88" w14:textId="77777777" w:rsidR="00CD6EF5" w:rsidRPr="00701288" w:rsidRDefault="00CD6EF5" w:rsidP="00701288">
      <w:pPr>
        <w:ind w:left="720" w:hanging="720"/>
        <w:jc w:val="both"/>
      </w:pPr>
      <w:r w:rsidRPr="00701288">
        <w:t>2.</w:t>
      </w:r>
      <w:r w:rsidRPr="00701288">
        <w:tab/>
        <w:t xml:space="preserve">Chang, H.-C. and Weinberg, W. H., "Modulated Molecular Beam Mass Spectrometry: A Generalized Expression for the 'Reaction Product Vector' for Linear Systems," </w:t>
      </w:r>
      <w:r w:rsidRPr="00701288">
        <w:rPr>
          <w:u w:val="single"/>
        </w:rPr>
        <w:t>J. Chem. Phys</w:t>
      </w:r>
      <w:r w:rsidRPr="00701288">
        <w:t xml:space="preserve">., </w:t>
      </w:r>
      <w:r w:rsidRPr="00701288">
        <w:rPr>
          <w:u w:val="single"/>
        </w:rPr>
        <w:t>66</w:t>
      </w:r>
      <w:r w:rsidRPr="00701288">
        <w:t>, No. 9, 4176 (1977).</w:t>
      </w:r>
    </w:p>
    <w:p w14:paraId="27926719" w14:textId="77777777" w:rsidR="00CD6EF5" w:rsidRPr="00701288" w:rsidRDefault="00CD6EF5" w:rsidP="00701288">
      <w:pPr>
        <w:ind w:left="720" w:hanging="720"/>
        <w:jc w:val="both"/>
      </w:pPr>
    </w:p>
    <w:p w14:paraId="3689ECB2" w14:textId="77777777" w:rsidR="00CD6EF5" w:rsidRPr="00701288" w:rsidRDefault="00CD6EF5" w:rsidP="00701288">
      <w:pPr>
        <w:ind w:left="720" w:hanging="720"/>
        <w:jc w:val="both"/>
      </w:pPr>
      <w:r w:rsidRPr="00701288">
        <w:t>3.</w:t>
      </w:r>
      <w:r w:rsidRPr="00701288">
        <w:tab/>
        <w:t xml:space="preserve">Chang, H.-C. and Weinberg, W. H., "An Analysis of Modulated Molecular Beam Mass Spectrometry Applied to Coupled Diffusion and Chemical Reaction," </w:t>
      </w:r>
      <w:r w:rsidRPr="00701288">
        <w:rPr>
          <w:u w:val="single"/>
        </w:rPr>
        <w:t>Surface Science</w:t>
      </w:r>
      <w:r w:rsidRPr="00701288">
        <w:t xml:space="preserve">, </w:t>
      </w:r>
      <w:r w:rsidRPr="00701288">
        <w:rPr>
          <w:u w:val="single"/>
        </w:rPr>
        <w:t>65</w:t>
      </w:r>
      <w:r w:rsidRPr="00701288">
        <w:t>, 153 (1977).</w:t>
      </w:r>
    </w:p>
    <w:p w14:paraId="644A2E7F" w14:textId="77777777" w:rsidR="00CD6EF5" w:rsidRPr="00701288" w:rsidRDefault="00CD6EF5" w:rsidP="00701288">
      <w:pPr>
        <w:ind w:left="720" w:hanging="720"/>
        <w:jc w:val="both"/>
      </w:pPr>
    </w:p>
    <w:p w14:paraId="0CE6A312" w14:textId="77777777" w:rsidR="00CD6EF5" w:rsidRPr="00701288" w:rsidRDefault="00CD6EF5" w:rsidP="00831397">
      <w:pPr>
        <w:ind w:left="720" w:hanging="720"/>
        <w:jc w:val="both"/>
      </w:pPr>
      <w:r w:rsidRPr="00701288">
        <w:t>4.</w:t>
      </w:r>
      <w:r w:rsidRPr="00701288">
        <w:tab/>
        <w:t xml:space="preserve">Chang, H.-C. and Weinberg, W. H., "An Analysis of Modulated Molecular Beam Mass Spectrometry Applied to Nonlinear System," </w:t>
      </w:r>
      <w:r w:rsidRPr="00701288">
        <w:rPr>
          <w:u w:val="single"/>
        </w:rPr>
        <w:t>Surface Science</w:t>
      </w:r>
      <w:r w:rsidRPr="00701288">
        <w:t xml:space="preserve">, </w:t>
      </w:r>
      <w:r w:rsidRPr="00701288">
        <w:rPr>
          <w:u w:val="single"/>
        </w:rPr>
        <w:t>72</w:t>
      </w:r>
      <w:r w:rsidRPr="00701288">
        <w:t>, 617 (1978).</w:t>
      </w:r>
    </w:p>
    <w:p w14:paraId="070A905B" w14:textId="77777777" w:rsidR="00CD6EF5" w:rsidRPr="00701288" w:rsidRDefault="00CD6EF5" w:rsidP="00701288">
      <w:pPr>
        <w:ind w:left="720" w:hanging="720"/>
        <w:jc w:val="both"/>
      </w:pPr>
    </w:p>
    <w:p w14:paraId="3B50A9FB" w14:textId="77777777" w:rsidR="00CD6EF5" w:rsidRPr="00701288" w:rsidRDefault="00CD6EF5" w:rsidP="00701288">
      <w:pPr>
        <w:ind w:left="720" w:hanging="720"/>
        <w:jc w:val="both"/>
      </w:pPr>
      <w:r w:rsidRPr="00701288">
        <w:t>5.</w:t>
      </w:r>
      <w:r w:rsidRPr="00701288">
        <w:tab/>
        <w:t xml:space="preserve">Chang, H.-C. and Weinberg, W. H., "Modulated Molecular Beam Scattering from Solid Surfaces:  the Pulse Testing Method of Analysis," </w:t>
      </w:r>
      <w:r w:rsidRPr="00701288">
        <w:rPr>
          <w:u w:val="single"/>
        </w:rPr>
        <w:t>Application of Surface</w:t>
      </w:r>
      <w:r w:rsidRPr="00701288">
        <w:t xml:space="preserve"> </w:t>
      </w:r>
      <w:r w:rsidRPr="00701288">
        <w:rPr>
          <w:u w:val="single"/>
        </w:rPr>
        <w:t>Science</w:t>
      </w:r>
      <w:r w:rsidRPr="00701288">
        <w:t>, 3, 168 (1979).</w:t>
      </w:r>
    </w:p>
    <w:p w14:paraId="2095E17F" w14:textId="77777777" w:rsidR="00CD6EF5" w:rsidRPr="00701288" w:rsidRDefault="00CD6EF5" w:rsidP="00701288">
      <w:pPr>
        <w:ind w:left="720" w:hanging="720"/>
        <w:jc w:val="both"/>
      </w:pPr>
    </w:p>
    <w:p w14:paraId="30F87A69" w14:textId="15D33349" w:rsidR="00CD6EF5" w:rsidRPr="00701288" w:rsidRDefault="00CD6EF5" w:rsidP="00701288">
      <w:pPr>
        <w:ind w:left="720" w:hanging="720"/>
        <w:jc w:val="both"/>
      </w:pPr>
      <w:r w:rsidRPr="00701288">
        <w:t>6.</w:t>
      </w:r>
      <w:r w:rsidRPr="00701288">
        <w:tab/>
        <w:t xml:space="preserve">Chang, H.-C. and Calo, J. M., "Exact Criteria for Uniqueness and Multiplicity via a Catastrophe Theory Approach," </w:t>
      </w:r>
      <w:r w:rsidRPr="00701288">
        <w:rPr>
          <w:u w:val="single"/>
        </w:rPr>
        <w:t>Chem. Eng. Sci</w:t>
      </w:r>
      <w:r w:rsidRPr="00701288">
        <w:t xml:space="preserve">., </w:t>
      </w:r>
      <w:r w:rsidRPr="00701288">
        <w:rPr>
          <w:u w:val="single"/>
        </w:rPr>
        <w:t>34</w:t>
      </w:r>
      <w:r w:rsidRPr="00701288">
        <w:t xml:space="preserve">, 285 (1979). </w:t>
      </w:r>
    </w:p>
    <w:p w14:paraId="477CED9A" w14:textId="77777777" w:rsidR="00CD6EF5" w:rsidRPr="00701288" w:rsidRDefault="00CD6EF5" w:rsidP="00701288">
      <w:pPr>
        <w:ind w:left="720" w:hanging="720"/>
        <w:jc w:val="both"/>
      </w:pPr>
    </w:p>
    <w:p w14:paraId="1EB41686" w14:textId="77777777" w:rsidR="00CD6EF5" w:rsidRPr="00701288" w:rsidRDefault="00CD6EF5" w:rsidP="00701288">
      <w:pPr>
        <w:ind w:left="720" w:hanging="720"/>
        <w:jc w:val="both"/>
      </w:pPr>
      <w:r w:rsidRPr="00701288">
        <w:lastRenderedPageBreak/>
        <w:t>7.</w:t>
      </w:r>
      <w:r w:rsidRPr="00701288">
        <w:tab/>
        <w:t xml:space="preserve">Chang, H.-C. and Calo, J. M., "A Priori Estimation of Chemical Relaxation Oscillations Via a Singular Perturbation Technique," </w:t>
      </w:r>
      <w:r w:rsidRPr="00701288">
        <w:rPr>
          <w:u w:val="single"/>
        </w:rPr>
        <w:t>Chem. Eng. Commun</w:t>
      </w:r>
      <w:r w:rsidRPr="00701288">
        <w:t xml:space="preserve">., </w:t>
      </w:r>
      <w:r w:rsidRPr="00701288">
        <w:rPr>
          <w:u w:val="single"/>
        </w:rPr>
        <w:t>3</w:t>
      </w:r>
      <w:r w:rsidRPr="00701288">
        <w:t>, 431 (1979).</w:t>
      </w:r>
    </w:p>
    <w:p w14:paraId="7DD0C388" w14:textId="77777777" w:rsidR="00CD6EF5" w:rsidRPr="00701288" w:rsidRDefault="00CD6EF5" w:rsidP="00701288">
      <w:pPr>
        <w:ind w:left="720" w:hanging="720"/>
        <w:jc w:val="both"/>
      </w:pPr>
    </w:p>
    <w:p w14:paraId="4CEA22BB" w14:textId="77777777" w:rsidR="00CD6EF5" w:rsidRPr="00701288" w:rsidRDefault="00CD6EF5" w:rsidP="00701288">
      <w:pPr>
        <w:ind w:left="720" w:hanging="720"/>
        <w:jc w:val="both"/>
      </w:pPr>
      <w:r w:rsidRPr="00701288">
        <w:t>8.</w:t>
      </w:r>
      <w:r w:rsidRPr="00701288">
        <w:tab/>
        <w:t xml:space="preserve">Chang, H.-C. and Calo, J. M., "Regions of Multiplicity for Various Models of Chemical Reactors," </w:t>
      </w:r>
      <w:r w:rsidRPr="00701288">
        <w:rPr>
          <w:u w:val="single"/>
        </w:rPr>
        <w:t>Chem. Eng. Sci</w:t>
      </w:r>
      <w:r w:rsidRPr="00701288">
        <w:t xml:space="preserve">., </w:t>
      </w:r>
      <w:r w:rsidRPr="00701288">
        <w:rPr>
          <w:u w:val="single"/>
        </w:rPr>
        <w:t>35</w:t>
      </w:r>
      <w:r w:rsidRPr="00701288">
        <w:t>, 264 (1980).</w:t>
      </w:r>
    </w:p>
    <w:p w14:paraId="4D43302E" w14:textId="77777777" w:rsidR="00CD6EF5" w:rsidRPr="00701288" w:rsidRDefault="00CD6EF5" w:rsidP="00701288">
      <w:pPr>
        <w:ind w:left="720" w:hanging="720"/>
        <w:jc w:val="both"/>
      </w:pPr>
    </w:p>
    <w:p w14:paraId="259C4328" w14:textId="77777777" w:rsidR="00CD6EF5" w:rsidRPr="00701288" w:rsidRDefault="00CD6EF5" w:rsidP="00701288">
      <w:pPr>
        <w:ind w:left="720" w:hanging="720"/>
        <w:jc w:val="both"/>
      </w:pPr>
      <w:r w:rsidRPr="00701288">
        <w:t>9.</w:t>
      </w:r>
      <w:r w:rsidRPr="00701288">
        <w:tab/>
        <w:t xml:space="preserve">Chang, H.-C. and Calo, J. M., "Exact Universal Criteria for the Adiabatic Tubular Packed Bed Reactor," </w:t>
      </w:r>
      <w:r w:rsidRPr="00701288">
        <w:rPr>
          <w:u w:val="single"/>
        </w:rPr>
        <w:t>Chem. Eng. Sci</w:t>
      </w:r>
      <w:r w:rsidRPr="00701288">
        <w:t xml:space="preserve">., </w:t>
      </w:r>
      <w:r w:rsidRPr="00701288">
        <w:rPr>
          <w:u w:val="single"/>
        </w:rPr>
        <w:t>35</w:t>
      </w:r>
      <w:r w:rsidRPr="00701288">
        <w:t>, 1611 (1980).</w:t>
      </w:r>
    </w:p>
    <w:p w14:paraId="76C92554" w14:textId="77777777" w:rsidR="00CD6EF5" w:rsidRPr="00701288" w:rsidRDefault="00CD6EF5" w:rsidP="00701288">
      <w:pPr>
        <w:ind w:left="720" w:hanging="720"/>
        <w:jc w:val="both"/>
      </w:pPr>
    </w:p>
    <w:p w14:paraId="1DA9F284" w14:textId="77777777" w:rsidR="00CD6EF5" w:rsidRPr="00701288" w:rsidRDefault="00CD6EF5" w:rsidP="00701288">
      <w:pPr>
        <w:ind w:left="720" w:hanging="720"/>
        <w:jc w:val="both"/>
      </w:pPr>
      <w:r w:rsidRPr="00701288">
        <w:t>10.</w:t>
      </w:r>
      <w:r w:rsidRPr="00701288">
        <w:tab/>
        <w:t xml:space="preserve">Chang, H.-C. and Aluko, M., "A Quasi-Steady State Analysis of the Dynamics of Two-Species Heterogeneous Catalytic Reactions," </w:t>
      </w:r>
      <w:r w:rsidRPr="00701288">
        <w:rPr>
          <w:u w:val="single"/>
        </w:rPr>
        <w:t>Chem. Eng. Sci</w:t>
      </w:r>
      <w:r w:rsidRPr="00701288">
        <w:t xml:space="preserve">., </w:t>
      </w:r>
      <w:r w:rsidRPr="00701288">
        <w:rPr>
          <w:u w:val="single"/>
        </w:rPr>
        <w:t>36</w:t>
      </w:r>
      <w:r w:rsidRPr="00701288">
        <w:t>, 1611 (1981).</w:t>
      </w:r>
    </w:p>
    <w:p w14:paraId="1BC9741E" w14:textId="77777777" w:rsidR="00CD6EF5" w:rsidRPr="00701288" w:rsidRDefault="00CD6EF5" w:rsidP="00701288">
      <w:pPr>
        <w:ind w:left="720" w:hanging="720"/>
        <w:jc w:val="both"/>
      </w:pPr>
    </w:p>
    <w:p w14:paraId="1A78654A" w14:textId="77777777" w:rsidR="00CD6EF5" w:rsidRPr="00701288" w:rsidRDefault="00CD6EF5" w:rsidP="00701288">
      <w:pPr>
        <w:ind w:left="720" w:hanging="720"/>
        <w:jc w:val="both"/>
      </w:pPr>
      <w:r w:rsidRPr="00701288">
        <w:t>11.</w:t>
      </w:r>
      <w:r w:rsidRPr="00701288">
        <w:tab/>
        <w:t xml:space="preserve">Chang, H.-C. and Calo, J. M., "Analysis of Radial Flow Packed Bed Reactors--How Are They Different?" in "Chemical Reactors",  H. S. Fogler, ed., </w:t>
      </w:r>
      <w:r w:rsidRPr="00701288">
        <w:rPr>
          <w:u w:val="single"/>
        </w:rPr>
        <w:t>ACS</w:t>
      </w:r>
      <w:r w:rsidRPr="00701288">
        <w:t xml:space="preserve"> </w:t>
      </w:r>
      <w:r w:rsidRPr="00701288">
        <w:rPr>
          <w:u w:val="single"/>
        </w:rPr>
        <w:t>Symposium Series</w:t>
      </w:r>
      <w:r w:rsidRPr="00701288">
        <w:t xml:space="preserve">, </w:t>
      </w:r>
      <w:r w:rsidRPr="00701288">
        <w:rPr>
          <w:u w:val="single"/>
        </w:rPr>
        <w:t>168</w:t>
      </w:r>
      <w:r w:rsidRPr="00701288">
        <w:t xml:space="preserve"> (1981).</w:t>
      </w:r>
    </w:p>
    <w:p w14:paraId="17D278D0" w14:textId="77777777" w:rsidR="00CD6EF5" w:rsidRPr="00701288" w:rsidRDefault="00CD6EF5" w:rsidP="00701288">
      <w:pPr>
        <w:ind w:left="720" w:hanging="720"/>
        <w:jc w:val="both"/>
      </w:pPr>
    </w:p>
    <w:p w14:paraId="00718E7F" w14:textId="77777777" w:rsidR="00CD6EF5" w:rsidRPr="00701288" w:rsidRDefault="00CD6EF5" w:rsidP="00701288">
      <w:pPr>
        <w:ind w:left="720" w:hanging="720"/>
        <w:jc w:val="both"/>
      </w:pPr>
      <w:r w:rsidRPr="00701288">
        <w:t>12.</w:t>
      </w:r>
      <w:r w:rsidRPr="00701288">
        <w:tab/>
        <w:t xml:space="preserve">Chang, H.-C. "A Non-Fickian Model of Packed Bed Reactors," </w:t>
      </w:r>
      <w:r w:rsidRPr="00701288">
        <w:rPr>
          <w:u w:val="single"/>
        </w:rPr>
        <w:t>AIChE J</w:t>
      </w:r>
      <w:r w:rsidRPr="00701288">
        <w:t xml:space="preserve">., </w:t>
      </w:r>
      <w:r w:rsidRPr="00701288">
        <w:rPr>
          <w:u w:val="single"/>
        </w:rPr>
        <w:t>28</w:t>
      </w:r>
      <w:r w:rsidRPr="00701288">
        <w:t>, 208 (1982).</w:t>
      </w:r>
    </w:p>
    <w:p w14:paraId="1F7443D4" w14:textId="77777777" w:rsidR="00CD6EF5" w:rsidRPr="00701288" w:rsidRDefault="00CD6EF5" w:rsidP="00701288">
      <w:pPr>
        <w:ind w:left="720" w:hanging="720"/>
        <w:jc w:val="both"/>
      </w:pPr>
    </w:p>
    <w:p w14:paraId="4A5ADD81" w14:textId="77777777" w:rsidR="00CD6EF5" w:rsidRPr="00701288" w:rsidRDefault="00CD6EF5" w:rsidP="00701288">
      <w:pPr>
        <w:ind w:left="720" w:hanging="720"/>
        <w:jc w:val="both"/>
      </w:pPr>
      <w:r w:rsidRPr="00701288">
        <w:t>13.</w:t>
      </w:r>
      <w:r w:rsidRPr="00701288">
        <w:tab/>
        <w:t xml:space="preserve">Aluko, M., and Chang, H.-C., "Multiplicity, Uniqueness and Stability for an Exothermic Reaction in a Non-Adiabatic Bubble Column Reactor," </w:t>
      </w:r>
      <w:r w:rsidRPr="00701288">
        <w:rPr>
          <w:u w:val="single"/>
        </w:rPr>
        <w:t>Chem. Eng. J.</w:t>
      </w:r>
      <w:r w:rsidRPr="00701288">
        <w:t xml:space="preserve">, </w:t>
      </w:r>
      <w:r w:rsidRPr="00701288">
        <w:rPr>
          <w:u w:val="single"/>
        </w:rPr>
        <w:t>24</w:t>
      </w:r>
      <w:r w:rsidRPr="00701288">
        <w:t>, No. 2, 151 (1982).</w:t>
      </w:r>
    </w:p>
    <w:p w14:paraId="1AF079C4" w14:textId="77777777" w:rsidR="00CD6EF5" w:rsidRPr="00701288" w:rsidRDefault="00CD6EF5" w:rsidP="00701288">
      <w:pPr>
        <w:ind w:left="720" w:hanging="720"/>
        <w:jc w:val="both"/>
      </w:pPr>
    </w:p>
    <w:p w14:paraId="167C128C" w14:textId="34AEC096" w:rsidR="00CD6EF5" w:rsidRPr="00701288" w:rsidRDefault="00CD6EF5" w:rsidP="00701288">
      <w:pPr>
        <w:ind w:left="720" w:hanging="720"/>
        <w:jc w:val="both"/>
      </w:pPr>
      <w:r w:rsidRPr="00701288">
        <w:t>14.</w:t>
      </w:r>
      <w:r w:rsidRPr="00701288">
        <w:tab/>
        <w:t>Chang, H.-C.</w:t>
      </w:r>
      <w:r w:rsidR="005F7A87">
        <w:t>*</w:t>
      </w:r>
      <w:r w:rsidRPr="00701288">
        <w:t xml:space="preserve">, and Aluko, M., "Comment on the Model for Isothermal Oscillations of Ethylene Oxidation on Platinum," </w:t>
      </w:r>
      <w:r w:rsidRPr="00701288">
        <w:rPr>
          <w:u w:val="single"/>
        </w:rPr>
        <w:t>J. of Catal</w:t>
      </w:r>
      <w:r w:rsidRPr="00701288">
        <w:t xml:space="preserve">., </w:t>
      </w:r>
      <w:r w:rsidRPr="00701288">
        <w:rPr>
          <w:u w:val="single"/>
        </w:rPr>
        <w:t>73</w:t>
      </w:r>
      <w:r w:rsidRPr="00701288">
        <w:t>, 198 (1982).</w:t>
      </w:r>
    </w:p>
    <w:p w14:paraId="30E03D22" w14:textId="77777777" w:rsidR="00CD6EF5" w:rsidRPr="00701288" w:rsidRDefault="00CD6EF5" w:rsidP="00701288">
      <w:pPr>
        <w:ind w:left="720" w:hanging="720"/>
        <w:jc w:val="both"/>
      </w:pPr>
    </w:p>
    <w:p w14:paraId="259604A4" w14:textId="2F1EFAC8" w:rsidR="00CD6EF5" w:rsidRPr="00701288" w:rsidRDefault="00CD6EF5" w:rsidP="00701288">
      <w:pPr>
        <w:ind w:left="720" w:hanging="720"/>
        <w:jc w:val="both"/>
      </w:pPr>
      <w:r w:rsidRPr="00701288">
        <w:t>15.</w:t>
      </w:r>
      <w:r w:rsidRPr="00701288">
        <w:tab/>
        <w:t>Chang, H.-C.</w:t>
      </w:r>
      <w:r w:rsidR="005F7A87">
        <w:t>*</w:t>
      </w:r>
      <w:r w:rsidRPr="00701288">
        <w:t xml:space="preserve">, "Multi-Scale Analysis of Effective Transport in Periodic Heterogeneous Media," </w:t>
      </w:r>
      <w:r w:rsidRPr="00701288">
        <w:rPr>
          <w:u w:val="single"/>
        </w:rPr>
        <w:t>Chem. Eng. Commun</w:t>
      </w:r>
      <w:r w:rsidRPr="00701288">
        <w:t xml:space="preserve">., </w:t>
      </w:r>
      <w:r w:rsidRPr="00701288">
        <w:rPr>
          <w:u w:val="single"/>
        </w:rPr>
        <w:t>15</w:t>
      </w:r>
      <w:r w:rsidRPr="00701288">
        <w:t xml:space="preserve">, 83 (1983). </w:t>
      </w:r>
    </w:p>
    <w:p w14:paraId="073CBF67" w14:textId="77777777" w:rsidR="00CD6EF5" w:rsidRPr="00701288" w:rsidRDefault="00CD6EF5" w:rsidP="00701288">
      <w:pPr>
        <w:ind w:left="720" w:hanging="720"/>
        <w:jc w:val="both"/>
      </w:pPr>
    </w:p>
    <w:p w14:paraId="40879242" w14:textId="52879EA6" w:rsidR="00CD6EF5" w:rsidRPr="00701288" w:rsidRDefault="00CD6EF5" w:rsidP="00701288">
      <w:pPr>
        <w:ind w:left="720" w:hanging="720"/>
        <w:jc w:val="both"/>
      </w:pPr>
      <w:r w:rsidRPr="00701288">
        <w:t>16.</w:t>
      </w:r>
      <w:r w:rsidRPr="00701288">
        <w:tab/>
        <w:t>Chang, H.-C.</w:t>
      </w:r>
      <w:r w:rsidR="005F7A87">
        <w:t>*</w:t>
      </w:r>
      <w:r w:rsidRPr="00701288">
        <w:t xml:space="preserve">, Saucier, M. and Calo, J. M., "A Design Criterion for Radial Flow Fixed Bed Reactors," </w:t>
      </w:r>
      <w:r w:rsidRPr="00701288">
        <w:rPr>
          <w:u w:val="single"/>
        </w:rPr>
        <w:t>AIChE J</w:t>
      </w:r>
      <w:r w:rsidRPr="00701288">
        <w:t xml:space="preserve">., </w:t>
      </w:r>
      <w:r w:rsidRPr="00701288">
        <w:rPr>
          <w:u w:val="single"/>
        </w:rPr>
        <w:t>29</w:t>
      </w:r>
      <w:r w:rsidRPr="00701288">
        <w:t>, 1039 (1983).</w:t>
      </w:r>
    </w:p>
    <w:p w14:paraId="2C02BE87" w14:textId="77777777" w:rsidR="00CD6EF5" w:rsidRPr="00701288" w:rsidRDefault="00CD6EF5" w:rsidP="00701288">
      <w:pPr>
        <w:ind w:left="720" w:hanging="720"/>
        <w:jc w:val="both"/>
      </w:pPr>
    </w:p>
    <w:p w14:paraId="0053FEA3" w14:textId="77777777" w:rsidR="00CD6EF5" w:rsidRPr="00701288" w:rsidRDefault="00CD6EF5" w:rsidP="00701288">
      <w:pPr>
        <w:ind w:left="720" w:hanging="720"/>
        <w:jc w:val="both"/>
      </w:pPr>
      <w:r w:rsidRPr="00701288">
        <w:t>17.</w:t>
      </w:r>
      <w:r w:rsidRPr="00701288">
        <w:tab/>
        <w:t xml:space="preserve">Chang, H.-C., "The Domain Model for Heterogeneous Catalysis," </w:t>
      </w:r>
      <w:r w:rsidRPr="00701288">
        <w:rPr>
          <w:u w:val="single"/>
        </w:rPr>
        <w:t>Chem. Eng</w:t>
      </w:r>
      <w:r w:rsidRPr="00701288">
        <w:t xml:space="preserve">. </w:t>
      </w:r>
      <w:r w:rsidRPr="00701288">
        <w:rPr>
          <w:u w:val="single"/>
        </w:rPr>
        <w:t>Sci</w:t>
      </w:r>
      <w:r w:rsidRPr="00701288">
        <w:t xml:space="preserve">., </w:t>
      </w:r>
      <w:r w:rsidRPr="00701288">
        <w:rPr>
          <w:u w:val="single"/>
        </w:rPr>
        <w:t>38</w:t>
      </w:r>
      <w:r w:rsidRPr="00701288">
        <w:t>, 535 (1983).</w:t>
      </w:r>
    </w:p>
    <w:p w14:paraId="315C7288" w14:textId="77777777" w:rsidR="00CD6EF5" w:rsidRPr="00701288" w:rsidRDefault="00CD6EF5" w:rsidP="00701288">
      <w:pPr>
        <w:ind w:left="720" w:hanging="720"/>
        <w:jc w:val="both"/>
      </w:pPr>
    </w:p>
    <w:p w14:paraId="42A2918A" w14:textId="77777777" w:rsidR="00CD6EF5" w:rsidRPr="00701288" w:rsidRDefault="00CD6EF5" w:rsidP="00701288">
      <w:pPr>
        <w:ind w:left="720" w:hanging="720"/>
        <w:jc w:val="both"/>
      </w:pPr>
      <w:r w:rsidRPr="00701288">
        <w:t>18.</w:t>
      </w:r>
      <w:r w:rsidRPr="00701288">
        <w:tab/>
        <w:t xml:space="preserve">Chang, H.-C., "Effective Diffusion and Conduction in Two-Phase Media - A Unified Approach," </w:t>
      </w:r>
      <w:r w:rsidRPr="00701288">
        <w:rPr>
          <w:u w:val="single"/>
        </w:rPr>
        <w:t>AIChE J</w:t>
      </w:r>
      <w:r w:rsidRPr="00701288">
        <w:t xml:space="preserve">., </w:t>
      </w:r>
      <w:r w:rsidRPr="00701288">
        <w:rPr>
          <w:u w:val="single"/>
        </w:rPr>
        <w:t>29</w:t>
      </w:r>
      <w:r w:rsidRPr="00701288">
        <w:t xml:space="preserve">, 846 (1983). </w:t>
      </w:r>
    </w:p>
    <w:p w14:paraId="71B643F4" w14:textId="77777777" w:rsidR="00CD6EF5" w:rsidRPr="00701288" w:rsidRDefault="00CD6EF5" w:rsidP="00701288">
      <w:pPr>
        <w:ind w:left="720" w:hanging="720"/>
        <w:jc w:val="both"/>
      </w:pPr>
    </w:p>
    <w:p w14:paraId="7859EC43" w14:textId="77777777" w:rsidR="00CD6EF5" w:rsidRPr="00701288" w:rsidRDefault="00CD6EF5" w:rsidP="00701288">
      <w:pPr>
        <w:ind w:left="720" w:hanging="720"/>
        <w:jc w:val="both"/>
      </w:pPr>
      <w:r w:rsidRPr="00701288">
        <w:t>19.</w:t>
      </w:r>
      <w:r w:rsidRPr="00701288">
        <w:tab/>
        <w:t xml:space="preserve">Benzoni,J., and Chang, H.-C., "Effective Diffusion in Bidisperse Media - An Effective Medium Approach," </w:t>
      </w:r>
      <w:r w:rsidRPr="00701288">
        <w:rPr>
          <w:u w:val="single"/>
        </w:rPr>
        <w:t>Chem. Eng. Sci</w:t>
      </w:r>
      <w:r w:rsidRPr="00701288">
        <w:t xml:space="preserve">., </w:t>
      </w:r>
      <w:r w:rsidRPr="00701288">
        <w:rPr>
          <w:u w:val="single"/>
        </w:rPr>
        <w:t>39</w:t>
      </w:r>
      <w:r w:rsidRPr="00701288">
        <w:t>, 161 (1984).</w:t>
      </w:r>
    </w:p>
    <w:p w14:paraId="2CC9B3A9" w14:textId="77777777" w:rsidR="00CD6EF5" w:rsidRPr="00701288" w:rsidRDefault="00CD6EF5" w:rsidP="00701288">
      <w:pPr>
        <w:ind w:left="720" w:hanging="720"/>
        <w:jc w:val="both"/>
      </w:pPr>
    </w:p>
    <w:p w14:paraId="50FE34D5" w14:textId="37DE37E6" w:rsidR="00CD6EF5" w:rsidRPr="00701288" w:rsidRDefault="00CD6EF5" w:rsidP="00701288">
      <w:pPr>
        <w:ind w:left="720" w:hanging="720"/>
        <w:jc w:val="both"/>
      </w:pPr>
      <w:r w:rsidRPr="00701288">
        <w:t>20.</w:t>
      </w:r>
      <w:r w:rsidRPr="00701288">
        <w:tab/>
        <w:t>Chang, H.-C.</w:t>
      </w:r>
      <w:r w:rsidR="005F7A87">
        <w:t>*</w:t>
      </w:r>
      <w:r w:rsidRPr="00701288">
        <w:t xml:space="preserve">, and Aluko, M., "Multi-Scale Analysis of Exotic Dynamics in Surface Catalyzed Reactions - I.  Justification and Preliminary Model Discrimination," </w:t>
      </w:r>
      <w:r w:rsidRPr="00701288">
        <w:rPr>
          <w:u w:val="single"/>
        </w:rPr>
        <w:t>Chem. Eng. Sci</w:t>
      </w:r>
      <w:r w:rsidRPr="00701288">
        <w:t xml:space="preserve">., </w:t>
      </w:r>
      <w:r w:rsidRPr="00701288">
        <w:rPr>
          <w:u w:val="single"/>
        </w:rPr>
        <w:t>39</w:t>
      </w:r>
      <w:r w:rsidRPr="00701288">
        <w:t>, 37 (1984).</w:t>
      </w:r>
    </w:p>
    <w:p w14:paraId="433DB26F" w14:textId="77777777" w:rsidR="00CD6EF5" w:rsidRPr="00701288" w:rsidRDefault="00CD6EF5" w:rsidP="00701288">
      <w:pPr>
        <w:ind w:left="720" w:hanging="720"/>
        <w:jc w:val="both"/>
      </w:pPr>
    </w:p>
    <w:p w14:paraId="30F32B1C" w14:textId="77777777" w:rsidR="00CD6EF5" w:rsidRPr="00701288" w:rsidRDefault="00CD6EF5" w:rsidP="00701288">
      <w:pPr>
        <w:ind w:left="720" w:hanging="720"/>
        <w:jc w:val="both"/>
      </w:pPr>
      <w:r w:rsidRPr="00701288">
        <w:lastRenderedPageBreak/>
        <w:t>21.</w:t>
      </w:r>
      <w:r w:rsidRPr="00701288">
        <w:tab/>
        <w:t xml:space="preserve">Aluko, M., and Chang, H.-C., "Multi-Scale Analysis of Exotic Dynamics in Surface Catalyzed Reactions - II.  Quantitative Parameter Space Analysis of an Extended Langmuir-Hinshelwood Reaction Scheme," </w:t>
      </w:r>
      <w:r w:rsidRPr="00701288">
        <w:rPr>
          <w:u w:val="single"/>
        </w:rPr>
        <w:t>Chem. Eng. Sci</w:t>
      </w:r>
      <w:r w:rsidRPr="00701288">
        <w:t xml:space="preserve">., </w:t>
      </w:r>
      <w:r w:rsidRPr="00701288">
        <w:rPr>
          <w:u w:val="single"/>
        </w:rPr>
        <w:t>39</w:t>
      </w:r>
      <w:r w:rsidRPr="00701288">
        <w:t>, 51 (1984).</w:t>
      </w:r>
    </w:p>
    <w:p w14:paraId="7BC9A264" w14:textId="77777777" w:rsidR="00CD6EF5" w:rsidRPr="00701288" w:rsidRDefault="00CD6EF5" w:rsidP="00701288">
      <w:pPr>
        <w:ind w:left="720" w:hanging="720"/>
        <w:jc w:val="both"/>
      </w:pPr>
    </w:p>
    <w:p w14:paraId="0167D2A3" w14:textId="77777777" w:rsidR="00CD6EF5" w:rsidRPr="00701288" w:rsidRDefault="00CD6EF5" w:rsidP="00701288">
      <w:pPr>
        <w:ind w:left="720" w:hanging="720"/>
        <w:jc w:val="both"/>
      </w:pPr>
      <w:r w:rsidRPr="00701288">
        <w:t>22.</w:t>
      </w:r>
      <w:r w:rsidRPr="00701288">
        <w:tab/>
        <w:t xml:space="preserve">Chen, L.-H., and Chang, H.-C., "Global Stabilization of a Biological Reactor by Linear Feedback Control," </w:t>
      </w:r>
      <w:r w:rsidRPr="00701288">
        <w:rPr>
          <w:u w:val="single"/>
        </w:rPr>
        <w:t>Chem. Eng. Comm</w:t>
      </w:r>
      <w:r w:rsidRPr="00701288">
        <w:t xml:space="preserve">., </w:t>
      </w:r>
      <w:r w:rsidRPr="00701288">
        <w:rPr>
          <w:u w:val="single"/>
        </w:rPr>
        <w:t>27</w:t>
      </w:r>
      <w:r w:rsidRPr="00701288">
        <w:t>, 231 (1984).</w:t>
      </w:r>
    </w:p>
    <w:p w14:paraId="070877E2" w14:textId="77777777" w:rsidR="00CD6EF5" w:rsidRPr="00701288" w:rsidRDefault="00CD6EF5" w:rsidP="00701288">
      <w:pPr>
        <w:ind w:left="720" w:hanging="720"/>
        <w:jc w:val="both"/>
        <w:rPr>
          <w:u w:val="single"/>
        </w:rPr>
      </w:pPr>
    </w:p>
    <w:p w14:paraId="6AEBC336" w14:textId="6313341D" w:rsidR="00CD6EF5" w:rsidRPr="00701288" w:rsidRDefault="00CD6EF5" w:rsidP="00701288">
      <w:pPr>
        <w:ind w:left="720" w:hanging="720"/>
        <w:jc w:val="both"/>
      </w:pPr>
      <w:r w:rsidRPr="00701288">
        <w:t>23.</w:t>
      </w:r>
      <w:r w:rsidRPr="00701288">
        <w:tab/>
        <w:t>Chang, H.-C.</w:t>
      </w:r>
      <w:r w:rsidR="005F7A87">
        <w:t>*</w:t>
      </w:r>
      <w:r w:rsidRPr="00701288">
        <w:t xml:space="preserve"> and Chen, L.-H., "Bifurcation Characteristics of Nonlinear Systems Under Conventional PID Control," </w:t>
      </w:r>
      <w:r w:rsidRPr="00701288">
        <w:rPr>
          <w:u w:val="single"/>
        </w:rPr>
        <w:t>Chem. Eng. Sci</w:t>
      </w:r>
      <w:r w:rsidRPr="00701288">
        <w:t xml:space="preserve">., </w:t>
      </w:r>
      <w:r w:rsidRPr="00701288">
        <w:rPr>
          <w:u w:val="single"/>
        </w:rPr>
        <w:t>39</w:t>
      </w:r>
      <w:r w:rsidRPr="00701288">
        <w:t xml:space="preserve">, 1127 (1984). </w:t>
      </w:r>
    </w:p>
    <w:p w14:paraId="71ACD71A" w14:textId="77777777" w:rsidR="00CD6EF5" w:rsidRPr="00701288" w:rsidRDefault="00CD6EF5" w:rsidP="00701288">
      <w:pPr>
        <w:ind w:left="720" w:hanging="720"/>
        <w:jc w:val="both"/>
      </w:pPr>
    </w:p>
    <w:p w14:paraId="0EC4F902" w14:textId="77777777" w:rsidR="00CD6EF5" w:rsidRPr="00701288" w:rsidRDefault="00CD6EF5" w:rsidP="00701288">
      <w:pPr>
        <w:ind w:left="720" w:hanging="720"/>
        <w:jc w:val="both"/>
      </w:pPr>
      <w:r w:rsidRPr="00701288">
        <w:t>24.</w:t>
      </w:r>
      <w:r w:rsidRPr="00701288">
        <w:tab/>
        <w:t xml:space="preserve">Aluko, M., and Chang, H.-C., "PEFLOQ:  An Algorithm for the Bifurcational Analysis of Periodic Solutions of Autonomous Systems," </w:t>
      </w:r>
      <w:r w:rsidRPr="00701288">
        <w:rPr>
          <w:u w:val="single"/>
        </w:rPr>
        <w:t>Comp. and Chem. Eng</w:t>
      </w:r>
      <w:r w:rsidRPr="00701288">
        <w:t xml:space="preserve">., </w:t>
      </w:r>
      <w:r w:rsidRPr="00701288">
        <w:rPr>
          <w:u w:val="single"/>
        </w:rPr>
        <w:t>8</w:t>
      </w:r>
      <w:r w:rsidRPr="00701288">
        <w:t>, 355 (1984).</w:t>
      </w:r>
    </w:p>
    <w:p w14:paraId="35917F3E" w14:textId="77777777" w:rsidR="00CD6EF5" w:rsidRPr="00701288" w:rsidRDefault="00CD6EF5" w:rsidP="00701288">
      <w:pPr>
        <w:ind w:left="720" w:hanging="720"/>
        <w:jc w:val="both"/>
      </w:pPr>
    </w:p>
    <w:p w14:paraId="29CB4C3C" w14:textId="77777777" w:rsidR="00CD6EF5" w:rsidRPr="00701288" w:rsidRDefault="00CD6EF5" w:rsidP="00701288">
      <w:pPr>
        <w:ind w:left="720" w:hanging="720"/>
        <w:jc w:val="both"/>
      </w:pPr>
      <w:r w:rsidRPr="00701288">
        <w:t>25.</w:t>
      </w:r>
      <w:r w:rsidRPr="00701288">
        <w:tab/>
        <w:t>Chang, H.-C., "Several paths to Chaos in a Stiff CO Oxidation System" in "Frontiers in Chemical Reaction Engineering", L. K. Doraiswamy and R. A. Mashelkar, eds., Wiley Eastern Ltd. (1984).</w:t>
      </w:r>
    </w:p>
    <w:p w14:paraId="7738640C" w14:textId="77777777" w:rsidR="00CD6EF5" w:rsidRPr="00701288" w:rsidRDefault="00CD6EF5" w:rsidP="00701288">
      <w:pPr>
        <w:ind w:left="720" w:hanging="720"/>
        <w:jc w:val="both"/>
      </w:pPr>
    </w:p>
    <w:p w14:paraId="496320C9" w14:textId="77777777" w:rsidR="00CD6EF5" w:rsidRPr="00701288" w:rsidRDefault="00CD6EF5" w:rsidP="00701288">
      <w:pPr>
        <w:ind w:left="720" w:hanging="720"/>
        <w:jc w:val="both"/>
      </w:pPr>
      <w:r w:rsidRPr="00701288">
        <w:t>26.</w:t>
      </w:r>
      <w:r w:rsidRPr="00701288">
        <w:tab/>
        <w:t xml:space="preserve">McDermott, P., Bonvin, D., Mellichamp, D. and Chang, H.-C., "Eigenvalue Spectra and Modal Contributions for Counterflow Reactor Models," </w:t>
      </w:r>
      <w:r w:rsidRPr="00701288">
        <w:rPr>
          <w:u w:val="single"/>
        </w:rPr>
        <w:t>Chem. Eng</w:t>
      </w:r>
      <w:r w:rsidRPr="00701288">
        <w:t xml:space="preserve">. </w:t>
      </w:r>
      <w:r w:rsidRPr="00701288">
        <w:rPr>
          <w:u w:val="single"/>
        </w:rPr>
        <w:t>Comm</w:t>
      </w:r>
      <w:r w:rsidRPr="00701288">
        <w:t xml:space="preserve">., </w:t>
      </w:r>
      <w:r w:rsidRPr="00701288">
        <w:rPr>
          <w:u w:val="single"/>
        </w:rPr>
        <w:t>31</w:t>
      </w:r>
      <w:r w:rsidRPr="00701288">
        <w:t>, 263 (1984).</w:t>
      </w:r>
    </w:p>
    <w:p w14:paraId="7AEDA5BE" w14:textId="77777777" w:rsidR="00CD6EF5" w:rsidRPr="00701288" w:rsidRDefault="00CD6EF5" w:rsidP="00701288">
      <w:pPr>
        <w:ind w:left="720" w:hanging="720"/>
        <w:jc w:val="both"/>
      </w:pPr>
    </w:p>
    <w:p w14:paraId="09FC6B5A" w14:textId="77777777" w:rsidR="00CD6EF5" w:rsidRPr="00701288" w:rsidRDefault="00CD6EF5" w:rsidP="00701288">
      <w:pPr>
        <w:ind w:left="720" w:hanging="720"/>
        <w:jc w:val="both"/>
      </w:pPr>
      <w:r w:rsidRPr="00701288">
        <w:t>27.</w:t>
      </w:r>
      <w:r w:rsidRPr="00701288">
        <w:tab/>
        <w:t xml:space="preserve">McDermott, P., and Chang, H.-C., "On the Global Behavior of an Auto-Thermal Reactor Stabilized by Linear Feedback Control," </w:t>
      </w:r>
      <w:r w:rsidRPr="00701288">
        <w:rPr>
          <w:u w:val="single"/>
        </w:rPr>
        <w:t>Chem. Eng. Sci.</w:t>
      </w:r>
      <w:r w:rsidRPr="00701288">
        <w:t xml:space="preserve">, </w:t>
      </w:r>
      <w:r w:rsidRPr="00701288">
        <w:rPr>
          <w:u w:val="single"/>
        </w:rPr>
        <w:t>39</w:t>
      </w:r>
      <w:r w:rsidRPr="00701288">
        <w:t>, 1347 (1984).</w:t>
      </w:r>
    </w:p>
    <w:p w14:paraId="33AF22F4" w14:textId="77777777" w:rsidR="00CD6EF5" w:rsidRPr="00701288" w:rsidRDefault="00CD6EF5" w:rsidP="00701288">
      <w:pPr>
        <w:ind w:left="720" w:hanging="720"/>
        <w:jc w:val="both"/>
      </w:pPr>
    </w:p>
    <w:p w14:paraId="60DCBA83" w14:textId="77777777" w:rsidR="00CD6EF5" w:rsidRPr="00701288" w:rsidRDefault="00CD6EF5" w:rsidP="00701288">
      <w:pPr>
        <w:ind w:left="720" w:hanging="720"/>
        <w:jc w:val="both"/>
      </w:pPr>
      <w:r w:rsidRPr="00701288">
        <w:t>28.</w:t>
      </w:r>
      <w:r w:rsidRPr="00701288">
        <w:tab/>
        <w:t>Lahbabi, M. and Chang, H.-C., "High Reynolds Number flow Through Cubic Arrays of Spheres--Steady-State Solution and Transition to Turbulence, "</w:t>
      </w:r>
      <w:r w:rsidRPr="00701288">
        <w:rPr>
          <w:u w:val="single"/>
        </w:rPr>
        <w:t>Chem.Eng. Sci</w:t>
      </w:r>
      <w:r w:rsidRPr="00701288">
        <w:t xml:space="preserve">., </w:t>
      </w:r>
      <w:r w:rsidRPr="00701288">
        <w:rPr>
          <w:u w:val="single"/>
        </w:rPr>
        <w:t>40</w:t>
      </w:r>
      <w:r w:rsidRPr="00701288">
        <w:t>, 435 (1985).</w:t>
      </w:r>
    </w:p>
    <w:p w14:paraId="0EEC258F" w14:textId="77777777" w:rsidR="00CD6EF5" w:rsidRPr="00701288" w:rsidRDefault="00CD6EF5" w:rsidP="00701288">
      <w:pPr>
        <w:ind w:left="720" w:hanging="720"/>
        <w:jc w:val="both"/>
      </w:pPr>
    </w:p>
    <w:p w14:paraId="14699CFE" w14:textId="77777777" w:rsidR="00CD6EF5" w:rsidRPr="00701288" w:rsidRDefault="00CD6EF5" w:rsidP="00701288">
      <w:pPr>
        <w:ind w:left="720" w:hanging="720"/>
        <w:jc w:val="both"/>
      </w:pPr>
      <w:r w:rsidRPr="00701288">
        <w:t>29.</w:t>
      </w:r>
      <w:r w:rsidRPr="00701288">
        <w:tab/>
        <w:t>McDermott, P. E., Chang, H.-C. and Rinker, R. G., "Experimental Investigation of Controller-Induced Bifurcations in a Tubular Reactor,"</w:t>
      </w:r>
      <w:r w:rsidRPr="00701288">
        <w:rPr>
          <w:u w:val="single"/>
        </w:rPr>
        <w:t xml:space="preserve"> Chem. Eng. Sci</w:t>
      </w:r>
      <w:r w:rsidRPr="00701288">
        <w:t xml:space="preserve">., </w:t>
      </w:r>
      <w:r w:rsidRPr="00701288">
        <w:rPr>
          <w:u w:val="single"/>
        </w:rPr>
        <w:t>40</w:t>
      </w:r>
      <w:r w:rsidRPr="00701288">
        <w:t>, 1355 (1985).</w:t>
      </w:r>
    </w:p>
    <w:p w14:paraId="32B87F09" w14:textId="77777777" w:rsidR="00CD6EF5" w:rsidRPr="00701288" w:rsidRDefault="00CD6EF5" w:rsidP="00701288">
      <w:pPr>
        <w:ind w:left="720" w:hanging="720"/>
        <w:jc w:val="both"/>
      </w:pPr>
    </w:p>
    <w:p w14:paraId="6AEE5009" w14:textId="77777777" w:rsidR="00CD6EF5" w:rsidRPr="00701288" w:rsidRDefault="00CD6EF5" w:rsidP="00701288">
      <w:pPr>
        <w:ind w:left="720" w:hanging="720"/>
        <w:jc w:val="both"/>
      </w:pPr>
      <w:r w:rsidRPr="00701288">
        <w:t>30.</w:t>
      </w:r>
      <w:r w:rsidRPr="00701288">
        <w:tab/>
        <w:t xml:space="preserve">Chen, L.-H. and Chang, H.-C., "Nonlinear Stability of a Bubble Column Reactor," </w:t>
      </w:r>
      <w:r w:rsidRPr="00701288">
        <w:rPr>
          <w:u w:val="single"/>
        </w:rPr>
        <w:t>Chem. Eng. J.</w:t>
      </w:r>
      <w:r w:rsidRPr="00701288">
        <w:t xml:space="preserve">, </w:t>
      </w:r>
      <w:r w:rsidRPr="00701288">
        <w:rPr>
          <w:u w:val="single"/>
        </w:rPr>
        <w:t>3D</w:t>
      </w:r>
      <w:r w:rsidRPr="00701288">
        <w:t>(2), 103 (1985).</w:t>
      </w:r>
    </w:p>
    <w:p w14:paraId="53816C51" w14:textId="77777777" w:rsidR="00CD6EF5" w:rsidRPr="00701288" w:rsidRDefault="00CD6EF5" w:rsidP="00701288">
      <w:pPr>
        <w:ind w:left="720" w:hanging="720"/>
        <w:jc w:val="both"/>
      </w:pPr>
    </w:p>
    <w:p w14:paraId="272553CB" w14:textId="77777777" w:rsidR="00CD6EF5" w:rsidRPr="00701288" w:rsidRDefault="00CD6EF5" w:rsidP="00701288">
      <w:pPr>
        <w:ind w:left="720" w:hanging="720"/>
        <w:jc w:val="both"/>
      </w:pPr>
      <w:r w:rsidRPr="00701288">
        <w:t>31.</w:t>
      </w:r>
      <w:r w:rsidRPr="00701288">
        <w:tab/>
        <w:t xml:space="preserve">Chen, L.-H. and Chang, H.-C., "Global Effects of Controller Saturation on Closed-Loop Dynamics," </w:t>
      </w:r>
      <w:r w:rsidRPr="00701288">
        <w:rPr>
          <w:u w:val="single"/>
        </w:rPr>
        <w:t>Chem. Eng. Sci</w:t>
      </w:r>
      <w:r w:rsidRPr="00701288">
        <w:t xml:space="preserve">., </w:t>
      </w:r>
      <w:r w:rsidRPr="00701288">
        <w:rPr>
          <w:u w:val="single"/>
        </w:rPr>
        <w:t>40</w:t>
      </w:r>
      <w:r w:rsidRPr="00701288">
        <w:t>, 2191 (1985).</w:t>
      </w:r>
    </w:p>
    <w:p w14:paraId="5E0C4998" w14:textId="77777777" w:rsidR="00CD6EF5" w:rsidRPr="00701288" w:rsidRDefault="00CD6EF5" w:rsidP="00701288">
      <w:pPr>
        <w:ind w:left="720" w:hanging="720"/>
        <w:jc w:val="both"/>
      </w:pPr>
    </w:p>
    <w:p w14:paraId="18702490" w14:textId="77777777" w:rsidR="00CD6EF5" w:rsidRPr="00701288" w:rsidRDefault="00CD6EF5" w:rsidP="00701288">
      <w:pPr>
        <w:ind w:left="720" w:hanging="720"/>
        <w:jc w:val="both"/>
      </w:pPr>
      <w:r w:rsidRPr="00701288">
        <w:t>32.</w:t>
      </w:r>
      <w:r w:rsidRPr="00701288">
        <w:tab/>
        <w:t xml:space="preserve">Aluko, M. and Chang, H.-C., "The Stability and Oscillations of Carbon Monoxide Oxidation over Platinum Supported Catalyst: Effect of Butene," </w:t>
      </w:r>
      <w:r w:rsidRPr="00701288">
        <w:rPr>
          <w:u w:val="single"/>
        </w:rPr>
        <w:t>Chem. Eng. Sci.</w:t>
      </w:r>
      <w:r w:rsidRPr="00701288">
        <w:t xml:space="preserve">, </w:t>
      </w:r>
      <w:r w:rsidRPr="00701288">
        <w:rPr>
          <w:u w:val="single"/>
        </w:rPr>
        <w:t>40</w:t>
      </w:r>
      <w:r w:rsidRPr="00701288">
        <w:t>, 2389 (1985).</w:t>
      </w:r>
    </w:p>
    <w:p w14:paraId="213761B6" w14:textId="77777777" w:rsidR="00CD6EF5" w:rsidRPr="00701288" w:rsidRDefault="00CD6EF5" w:rsidP="00701288">
      <w:pPr>
        <w:ind w:left="720" w:hanging="720"/>
        <w:jc w:val="both"/>
      </w:pPr>
    </w:p>
    <w:p w14:paraId="64AC3BD6" w14:textId="77777777" w:rsidR="00CD6EF5" w:rsidRPr="00701288" w:rsidRDefault="00CD6EF5" w:rsidP="00701288">
      <w:pPr>
        <w:ind w:left="720" w:hanging="720"/>
        <w:jc w:val="both"/>
      </w:pPr>
      <w:r w:rsidRPr="00701288">
        <w:t>33.</w:t>
      </w:r>
      <w:r w:rsidRPr="00701288">
        <w:tab/>
        <w:t xml:space="preserve">Aluko, M., and Chang, H.-C., "Dynamic Modelling of a Heterogeneously - Catalyzed system with Stiff Hopf Bifurcation," </w:t>
      </w:r>
      <w:r w:rsidRPr="00701288">
        <w:rPr>
          <w:u w:val="single"/>
        </w:rPr>
        <w:t>Chem. Eng. Sci.</w:t>
      </w:r>
      <w:r w:rsidRPr="00701288">
        <w:t xml:space="preserve">, </w:t>
      </w:r>
      <w:r w:rsidRPr="00701288">
        <w:rPr>
          <w:u w:val="single"/>
        </w:rPr>
        <w:t>41</w:t>
      </w:r>
      <w:r w:rsidRPr="00701288">
        <w:t>, 317 (1986).</w:t>
      </w:r>
    </w:p>
    <w:p w14:paraId="3E806DD7" w14:textId="77777777" w:rsidR="00CD6EF5" w:rsidRPr="00701288" w:rsidRDefault="00CD6EF5" w:rsidP="00701288">
      <w:pPr>
        <w:ind w:left="720" w:hanging="720"/>
        <w:jc w:val="both"/>
      </w:pPr>
    </w:p>
    <w:p w14:paraId="60029690" w14:textId="77777777" w:rsidR="00CD6EF5" w:rsidRPr="00701288" w:rsidRDefault="00CD6EF5" w:rsidP="00701288">
      <w:pPr>
        <w:ind w:left="720" w:hanging="720"/>
        <w:jc w:val="both"/>
      </w:pPr>
      <w:r w:rsidRPr="00701288">
        <w:lastRenderedPageBreak/>
        <w:t>34.</w:t>
      </w:r>
      <w:r w:rsidRPr="00701288">
        <w:tab/>
        <w:t>Chang, H.-C., "Recent Developments in the Dynamics of Heterogeneous Catalytic Reactions," chapter in "Dynamics of Nonlinear Systems," Editor V. Hlavacek, Gordon and Breach Concepts in Chemical Engineering Series, (invited review) Chap. 3, 85 (1986).</w:t>
      </w:r>
    </w:p>
    <w:p w14:paraId="5E56FAC3" w14:textId="77777777" w:rsidR="00CD6EF5" w:rsidRPr="00701288" w:rsidRDefault="00CD6EF5" w:rsidP="00701288">
      <w:pPr>
        <w:ind w:left="720" w:hanging="720"/>
        <w:jc w:val="both"/>
      </w:pPr>
    </w:p>
    <w:p w14:paraId="49DEEC9F" w14:textId="77777777" w:rsidR="00CD6EF5" w:rsidRPr="00701288" w:rsidRDefault="00CD6EF5" w:rsidP="00701288">
      <w:pPr>
        <w:ind w:left="720" w:hanging="720"/>
        <w:jc w:val="both"/>
      </w:pPr>
      <w:r w:rsidRPr="00701288">
        <w:t>35.</w:t>
      </w:r>
      <w:r w:rsidRPr="00701288">
        <w:tab/>
        <w:t xml:space="preserve">Hwang, S.-H. and Chang, H.-C., "Process Dynamic Models for Heterogeneous Chemical Reactors - An Application of Dynamic Singularity Theory," </w:t>
      </w:r>
      <w:r w:rsidRPr="00701288">
        <w:rPr>
          <w:u w:val="single"/>
        </w:rPr>
        <w:t>Chem. Eng.</w:t>
      </w:r>
      <w:r w:rsidRPr="00701288">
        <w:t xml:space="preserve"> </w:t>
      </w:r>
      <w:r w:rsidRPr="00701288">
        <w:rPr>
          <w:u w:val="single"/>
        </w:rPr>
        <w:t>Sci.</w:t>
      </w:r>
      <w:r w:rsidRPr="00701288">
        <w:t xml:space="preserve">, </w:t>
      </w:r>
      <w:r w:rsidRPr="00701288">
        <w:rPr>
          <w:u w:val="single"/>
        </w:rPr>
        <w:t>41</w:t>
      </w:r>
      <w:r w:rsidRPr="00701288">
        <w:t>, 953 (1986).</w:t>
      </w:r>
    </w:p>
    <w:p w14:paraId="08286B2E" w14:textId="77777777" w:rsidR="00CD6EF5" w:rsidRPr="00701288" w:rsidRDefault="00CD6EF5" w:rsidP="00701288">
      <w:pPr>
        <w:ind w:left="720" w:hanging="720"/>
        <w:jc w:val="both"/>
      </w:pPr>
    </w:p>
    <w:p w14:paraId="11A467E8" w14:textId="77777777" w:rsidR="00CD6EF5" w:rsidRPr="00701288" w:rsidRDefault="00CD6EF5" w:rsidP="00701288">
      <w:pPr>
        <w:ind w:left="720" w:hanging="720"/>
        <w:jc w:val="both"/>
      </w:pPr>
      <w:r w:rsidRPr="00701288">
        <w:t>36.</w:t>
      </w:r>
      <w:r w:rsidRPr="00701288">
        <w:tab/>
        <w:t xml:space="preserve">Chang, H.-C., "Nonlinear Waves on Liquid Film Surfaces, I. Flooding in vertical Tubes," </w:t>
      </w:r>
      <w:r w:rsidRPr="00701288">
        <w:rPr>
          <w:u w:val="single"/>
        </w:rPr>
        <w:t>Chem. Eng. Sci</w:t>
      </w:r>
      <w:r w:rsidRPr="00701288">
        <w:t xml:space="preserve">., </w:t>
      </w:r>
      <w:r w:rsidRPr="00701288">
        <w:rPr>
          <w:u w:val="single"/>
        </w:rPr>
        <w:t>41</w:t>
      </w:r>
      <w:r w:rsidRPr="00701288">
        <w:t xml:space="preserve">, 2463 (1986). </w:t>
      </w:r>
    </w:p>
    <w:p w14:paraId="6B32D87D" w14:textId="77777777" w:rsidR="00CD6EF5" w:rsidRPr="00701288" w:rsidRDefault="00CD6EF5" w:rsidP="00701288">
      <w:pPr>
        <w:ind w:left="720" w:hanging="720"/>
        <w:jc w:val="both"/>
      </w:pPr>
    </w:p>
    <w:p w14:paraId="18A82FDE" w14:textId="77777777" w:rsidR="00CD6EF5" w:rsidRPr="00701288" w:rsidRDefault="00CD6EF5" w:rsidP="00701288">
      <w:pPr>
        <w:ind w:left="720" w:hanging="720"/>
        <w:jc w:val="both"/>
      </w:pPr>
      <w:r w:rsidRPr="00701288">
        <w:t>37.</w:t>
      </w:r>
      <w:r w:rsidRPr="00701288">
        <w:tab/>
        <w:t xml:space="preserve">Chen, L.-H. and Chang, H.-C., "Nonlinear Waves on Liquid Film Surfaces, II. Bifurcation Analyses of the Long-Wave Equations," </w:t>
      </w:r>
      <w:r w:rsidRPr="00701288">
        <w:rPr>
          <w:u w:val="single"/>
        </w:rPr>
        <w:t>Chem. Eng. Sci.</w:t>
      </w:r>
      <w:r w:rsidRPr="00701288">
        <w:t xml:space="preserve">, </w:t>
      </w:r>
      <w:r w:rsidRPr="00701288">
        <w:rPr>
          <w:u w:val="single"/>
        </w:rPr>
        <w:t>41</w:t>
      </w:r>
      <w:r w:rsidRPr="00701288">
        <w:t xml:space="preserve">, 2477 (1986). </w:t>
      </w:r>
    </w:p>
    <w:p w14:paraId="07412641" w14:textId="77777777" w:rsidR="00CD6EF5" w:rsidRPr="00701288" w:rsidRDefault="00CD6EF5" w:rsidP="00701288">
      <w:pPr>
        <w:ind w:left="720" w:hanging="720"/>
        <w:jc w:val="both"/>
      </w:pPr>
    </w:p>
    <w:p w14:paraId="69652D7B" w14:textId="77777777" w:rsidR="00CD6EF5" w:rsidRPr="00701288" w:rsidRDefault="00CD6EF5" w:rsidP="00701288">
      <w:pPr>
        <w:ind w:left="720" w:hanging="720"/>
        <w:jc w:val="both"/>
      </w:pPr>
      <w:r w:rsidRPr="00701288">
        <w:t>38.</w:t>
      </w:r>
      <w:r w:rsidRPr="00701288">
        <w:tab/>
        <w:t xml:space="preserve">Lahbabi, M. and Chang, H.-C., "Flow in Periodically Constricted Tubes: Transition to Inertial and Nonsteady Flows," </w:t>
      </w:r>
      <w:r w:rsidRPr="00701288">
        <w:rPr>
          <w:u w:val="single"/>
        </w:rPr>
        <w:t>Chem. Eng. Sci.</w:t>
      </w:r>
      <w:r w:rsidRPr="00701288">
        <w:t xml:space="preserve">, </w:t>
      </w:r>
      <w:r w:rsidRPr="00701288">
        <w:rPr>
          <w:u w:val="single"/>
        </w:rPr>
        <w:t>41</w:t>
      </w:r>
      <w:r w:rsidRPr="00701288">
        <w:t xml:space="preserve">, 2487 (1986). </w:t>
      </w:r>
    </w:p>
    <w:p w14:paraId="698EA56B" w14:textId="77777777" w:rsidR="00CD6EF5" w:rsidRPr="00701288" w:rsidRDefault="00CD6EF5" w:rsidP="00701288">
      <w:pPr>
        <w:ind w:left="720" w:hanging="720"/>
        <w:jc w:val="both"/>
      </w:pPr>
    </w:p>
    <w:p w14:paraId="206CDCA1" w14:textId="77777777" w:rsidR="00CD6EF5" w:rsidRPr="00701288" w:rsidRDefault="00CD6EF5" w:rsidP="00701288">
      <w:pPr>
        <w:ind w:left="720" w:hanging="720"/>
        <w:jc w:val="both"/>
      </w:pPr>
      <w:r w:rsidRPr="00701288">
        <w:t>39.</w:t>
      </w:r>
      <w:r w:rsidRPr="00701288">
        <w:tab/>
      </w:r>
      <w:r w:rsidRPr="00701288">
        <w:rPr>
          <w:color w:val="FF0000"/>
        </w:rPr>
        <w:t xml:space="preserve">Chang, H.-C., "Traveling Waves on Fluid Interfaces - Normal Form Analysis of the Kuramoto-Sivashinsky Equation," </w:t>
      </w:r>
      <w:r w:rsidRPr="00701288">
        <w:rPr>
          <w:color w:val="FF0000"/>
          <w:u w:val="single"/>
        </w:rPr>
        <w:t>The Physics of Fluids</w:t>
      </w:r>
      <w:r w:rsidRPr="00701288">
        <w:rPr>
          <w:color w:val="FF0000"/>
        </w:rPr>
        <w:t xml:space="preserve">, </w:t>
      </w:r>
      <w:r w:rsidRPr="00701288">
        <w:rPr>
          <w:color w:val="FF0000"/>
          <w:u w:val="single"/>
        </w:rPr>
        <w:t>29</w:t>
      </w:r>
      <w:r w:rsidRPr="00701288">
        <w:rPr>
          <w:color w:val="FF0000"/>
        </w:rPr>
        <w:t>, 3142 (1986)</w:t>
      </w:r>
      <w:r w:rsidRPr="00701288">
        <w:t xml:space="preserve">. </w:t>
      </w:r>
      <w:bookmarkStart w:id="0" w:name="OLE_LINK9"/>
      <w:bookmarkStart w:id="1" w:name="OLE_LINK10"/>
    </w:p>
    <w:p w14:paraId="0B58CF67" w14:textId="77777777" w:rsidR="00CD6EF5" w:rsidRPr="00701288" w:rsidRDefault="00CD6EF5" w:rsidP="00701288">
      <w:pPr>
        <w:ind w:left="720" w:hanging="720"/>
        <w:jc w:val="both"/>
      </w:pPr>
    </w:p>
    <w:p w14:paraId="69195DC2" w14:textId="72C33A43" w:rsidR="00CD6EF5" w:rsidRPr="00701288" w:rsidRDefault="00CD6EF5" w:rsidP="00701288">
      <w:pPr>
        <w:ind w:left="720" w:hanging="720"/>
        <w:jc w:val="both"/>
      </w:pPr>
      <w:r w:rsidRPr="00701288">
        <w:t>40.</w:t>
      </w:r>
      <w:r w:rsidRPr="00701288">
        <w:tab/>
        <w:t>Chang, H.-C.</w:t>
      </w:r>
      <w:r w:rsidR="005F7A87">
        <w:t>*</w:t>
      </w:r>
      <w:r w:rsidRPr="00701288">
        <w:t xml:space="preserve"> and Chen, L.-H., “Growth of a Gas Bubble in a Viscous Fluid,” </w:t>
      </w:r>
      <w:r w:rsidRPr="00701288">
        <w:rPr>
          <w:u w:val="single"/>
        </w:rPr>
        <w:t>The Physics of Fluids</w:t>
      </w:r>
      <w:r w:rsidRPr="00701288">
        <w:t xml:space="preserve">, </w:t>
      </w:r>
      <w:r w:rsidRPr="00701288">
        <w:rPr>
          <w:u w:val="single"/>
        </w:rPr>
        <w:t>29</w:t>
      </w:r>
      <w:r w:rsidRPr="00701288">
        <w:t>, 3530 (1986).</w:t>
      </w:r>
      <w:bookmarkEnd w:id="0"/>
      <w:bookmarkEnd w:id="1"/>
    </w:p>
    <w:p w14:paraId="0D2ED64A" w14:textId="77777777" w:rsidR="00CD6EF5" w:rsidRPr="00701288" w:rsidRDefault="00CD6EF5" w:rsidP="00701288">
      <w:pPr>
        <w:ind w:left="720" w:hanging="720"/>
        <w:jc w:val="both"/>
      </w:pPr>
    </w:p>
    <w:p w14:paraId="58DF7D31" w14:textId="77777777" w:rsidR="00CD6EF5" w:rsidRPr="00701288" w:rsidRDefault="00CD6EF5" w:rsidP="00701288">
      <w:pPr>
        <w:ind w:left="720" w:hanging="720"/>
        <w:jc w:val="both"/>
      </w:pPr>
      <w:r w:rsidRPr="00701288">
        <w:t>41.</w:t>
      </w:r>
      <w:r w:rsidRPr="00701288">
        <w:tab/>
        <w:t xml:space="preserve">Chang, H.-C., “Evolution of Nonlinear Waves on Vertically Falling Films – A Normal Form Analysis,” </w:t>
      </w:r>
      <w:r w:rsidRPr="00701288">
        <w:rPr>
          <w:u w:val="single"/>
        </w:rPr>
        <w:t>Chem. Eng. Sci</w:t>
      </w:r>
      <w:r w:rsidRPr="00701288">
        <w:t xml:space="preserve">., </w:t>
      </w:r>
      <w:r w:rsidRPr="00701288">
        <w:rPr>
          <w:u w:val="single"/>
        </w:rPr>
        <w:t>42</w:t>
      </w:r>
      <w:r w:rsidRPr="00701288">
        <w:t xml:space="preserve">, 515 (1987). </w:t>
      </w:r>
    </w:p>
    <w:p w14:paraId="10D2B65E" w14:textId="77777777" w:rsidR="00CD6EF5" w:rsidRPr="00701288" w:rsidRDefault="00CD6EF5" w:rsidP="00701288">
      <w:pPr>
        <w:ind w:left="720" w:hanging="720"/>
        <w:jc w:val="both"/>
      </w:pPr>
      <w:r w:rsidRPr="00701288">
        <w:t xml:space="preserve"> </w:t>
      </w:r>
    </w:p>
    <w:p w14:paraId="7EAAE765" w14:textId="77777777" w:rsidR="00CD6EF5" w:rsidRPr="00701288" w:rsidRDefault="00CD6EF5" w:rsidP="00701288">
      <w:pPr>
        <w:ind w:left="720" w:hanging="720"/>
        <w:jc w:val="both"/>
      </w:pPr>
      <w:r w:rsidRPr="00701288">
        <w:t>42.</w:t>
      </w:r>
      <w:r w:rsidRPr="00701288">
        <w:tab/>
        <w:t xml:space="preserve">Hwang, S.-H. and Chang, H.-C., “Turbulent and Inertial Roll Waves in Inclined Film Flow”, </w:t>
      </w:r>
      <w:r w:rsidRPr="00701288">
        <w:rPr>
          <w:u w:val="single"/>
        </w:rPr>
        <w:t>The Physics of Fluids</w:t>
      </w:r>
      <w:r w:rsidRPr="00701288">
        <w:t xml:space="preserve">, </w:t>
      </w:r>
      <w:r w:rsidRPr="00701288">
        <w:rPr>
          <w:u w:val="single"/>
        </w:rPr>
        <w:t>30</w:t>
      </w:r>
      <w:r w:rsidRPr="00701288">
        <w:t>, 1259 (1987).</w:t>
      </w:r>
    </w:p>
    <w:p w14:paraId="7D7C172E" w14:textId="77777777" w:rsidR="00CD6EF5" w:rsidRPr="00701288" w:rsidRDefault="00CD6EF5" w:rsidP="00701288">
      <w:pPr>
        <w:ind w:left="720" w:hanging="720"/>
        <w:jc w:val="both"/>
      </w:pPr>
    </w:p>
    <w:p w14:paraId="1C924BE7" w14:textId="77777777" w:rsidR="00CD6EF5" w:rsidRPr="00701288" w:rsidRDefault="00CD6EF5" w:rsidP="00701288">
      <w:pPr>
        <w:ind w:left="720" w:hanging="720"/>
        <w:jc w:val="both"/>
      </w:pPr>
      <w:r w:rsidRPr="00701288">
        <w:t>43.</w:t>
      </w:r>
      <w:r w:rsidRPr="00701288">
        <w:tab/>
        <w:t xml:space="preserve">Hwang, S.-H. and Chang, H.-C., “A Theoretical Examination of Tuning Methods for Simple Regulators,” </w:t>
      </w:r>
      <w:r w:rsidRPr="00701288">
        <w:rPr>
          <w:u w:val="single"/>
        </w:rPr>
        <w:t>Chem. Eng. Sci.</w:t>
      </w:r>
      <w:r w:rsidRPr="00701288">
        <w:t xml:space="preserve">, </w:t>
      </w:r>
      <w:r w:rsidRPr="00701288">
        <w:rPr>
          <w:u w:val="single"/>
        </w:rPr>
        <w:t>42</w:t>
      </w:r>
      <w:r w:rsidRPr="00701288">
        <w:t>, 2395 (1987).</w:t>
      </w:r>
    </w:p>
    <w:p w14:paraId="3376B110" w14:textId="77777777" w:rsidR="00CD6EF5" w:rsidRPr="00701288" w:rsidRDefault="00CD6EF5" w:rsidP="00701288">
      <w:pPr>
        <w:ind w:left="720" w:hanging="720"/>
        <w:jc w:val="both"/>
      </w:pPr>
    </w:p>
    <w:p w14:paraId="6B738BFA" w14:textId="77777777" w:rsidR="00CD6EF5" w:rsidRPr="00701288" w:rsidRDefault="00CD6EF5" w:rsidP="00701288">
      <w:pPr>
        <w:ind w:left="720" w:hanging="720"/>
        <w:jc w:val="both"/>
      </w:pPr>
      <w:r w:rsidRPr="00701288">
        <w:t>44.</w:t>
      </w:r>
      <w:r w:rsidRPr="00701288">
        <w:tab/>
        <w:t xml:space="preserve">Chen, L.-H. and Chang, H.-C., “Equilibrium Shapes of Liquid Bridges Under Gravity-Symmetry Breaking and Imperfect Bifurcations of Two-Dimensional Bridges,” </w:t>
      </w:r>
      <w:r w:rsidRPr="00701288">
        <w:rPr>
          <w:u w:val="single"/>
        </w:rPr>
        <w:t>J. of Colloil. And Interface Sci.</w:t>
      </w:r>
      <w:r w:rsidRPr="00701288">
        <w:t xml:space="preserve">, </w:t>
      </w:r>
      <w:r w:rsidRPr="00701288">
        <w:rPr>
          <w:u w:val="single"/>
        </w:rPr>
        <w:t>120</w:t>
      </w:r>
      <w:r w:rsidRPr="00701288">
        <w:t xml:space="preserve"> 377 (1987).</w:t>
      </w:r>
    </w:p>
    <w:p w14:paraId="4ACDD581" w14:textId="77777777" w:rsidR="00CD6EF5" w:rsidRPr="00701288" w:rsidRDefault="00CD6EF5" w:rsidP="00701288">
      <w:pPr>
        <w:ind w:left="720" w:hanging="720"/>
        <w:jc w:val="both"/>
      </w:pPr>
    </w:p>
    <w:p w14:paraId="55848E0E" w14:textId="77777777" w:rsidR="00CD6EF5" w:rsidRPr="00701288" w:rsidRDefault="00CD6EF5" w:rsidP="00701288">
      <w:pPr>
        <w:ind w:left="720" w:hanging="720"/>
        <w:jc w:val="both"/>
      </w:pPr>
      <w:r w:rsidRPr="00701288">
        <w:t>45.</w:t>
      </w:r>
      <w:r w:rsidRPr="00701288">
        <w:tab/>
        <w:t xml:space="preserve">Saucier, M. F., Chang, H.-C. and Seborg, D. E., “Bifurcation Analysis of Multivariable Feedback Control System”, </w:t>
      </w:r>
      <w:r w:rsidRPr="00701288">
        <w:rPr>
          <w:u w:val="single"/>
        </w:rPr>
        <w:t>Chem. Eng. Comm</w:t>
      </w:r>
      <w:r w:rsidRPr="00701288">
        <w:t xml:space="preserve">., </w:t>
      </w:r>
      <w:r w:rsidRPr="00701288">
        <w:rPr>
          <w:u w:val="single"/>
        </w:rPr>
        <w:t>57</w:t>
      </w:r>
      <w:r w:rsidRPr="00701288">
        <w:t>, 215 (1987).</w:t>
      </w:r>
    </w:p>
    <w:p w14:paraId="594A80E8" w14:textId="77777777" w:rsidR="00CD6EF5" w:rsidRPr="00701288" w:rsidRDefault="00CD6EF5" w:rsidP="00701288">
      <w:pPr>
        <w:ind w:left="720" w:hanging="720"/>
        <w:jc w:val="both"/>
      </w:pPr>
    </w:p>
    <w:p w14:paraId="1A402B9C" w14:textId="77777777" w:rsidR="00CD6EF5" w:rsidRPr="00701288" w:rsidRDefault="00CD6EF5" w:rsidP="00701288">
      <w:pPr>
        <w:ind w:left="720" w:hanging="720"/>
        <w:jc w:val="both"/>
      </w:pPr>
      <w:r w:rsidRPr="00701288">
        <w:t>46.</w:t>
      </w:r>
      <w:r w:rsidRPr="00701288">
        <w:tab/>
        <w:t xml:space="preserve">Ho, K.  L. and Chang, H.-C., “On Nonlinear Doubly Diffusive Marangoni Instability”, </w:t>
      </w:r>
      <w:r w:rsidRPr="00701288">
        <w:rPr>
          <w:u w:val="single"/>
        </w:rPr>
        <w:t>AIChE J</w:t>
      </w:r>
      <w:r w:rsidRPr="00701288">
        <w:t xml:space="preserve">., </w:t>
      </w:r>
      <w:r w:rsidRPr="00701288">
        <w:rPr>
          <w:u w:val="single"/>
        </w:rPr>
        <w:t>34</w:t>
      </w:r>
      <w:r w:rsidRPr="00701288">
        <w:t>, 705 (1988).</w:t>
      </w:r>
    </w:p>
    <w:p w14:paraId="2AD5C5A8" w14:textId="77777777" w:rsidR="00CD6EF5" w:rsidRPr="00701288" w:rsidRDefault="00CD6EF5" w:rsidP="00701288">
      <w:pPr>
        <w:ind w:left="720" w:hanging="720"/>
        <w:jc w:val="both"/>
      </w:pPr>
    </w:p>
    <w:p w14:paraId="660C8A88" w14:textId="77777777" w:rsidR="00CD6EF5" w:rsidRPr="00701288" w:rsidRDefault="00CD6EF5" w:rsidP="00701288">
      <w:pPr>
        <w:ind w:left="720" w:hanging="720"/>
        <w:jc w:val="both"/>
      </w:pPr>
      <w:r w:rsidRPr="00701288">
        <w:t>47.</w:t>
      </w:r>
      <w:r w:rsidRPr="00701288">
        <w:tab/>
        <w:t>Ratulowski, J. and Chang, H.-C., “Snap Off at Strong Constrictions: The Effect of Pore Geometry and Surfactant Concentration”,  Chap. 14 in “Surfactant-Based Mobility Control:  Progress in Miscible-Flood Enhanced Oil Recovery”, pg 282, D. H. Smith ed., American Chemical Society, DC (1988).</w:t>
      </w:r>
    </w:p>
    <w:p w14:paraId="0A2B6EB5" w14:textId="77777777" w:rsidR="00CD6EF5" w:rsidRPr="00701288" w:rsidRDefault="00CD6EF5" w:rsidP="00701288">
      <w:pPr>
        <w:ind w:left="720" w:hanging="720"/>
        <w:jc w:val="both"/>
      </w:pPr>
    </w:p>
    <w:p w14:paraId="3F42CD6D" w14:textId="77777777" w:rsidR="00CD6EF5" w:rsidRPr="00701288" w:rsidRDefault="00CD6EF5" w:rsidP="00701288">
      <w:pPr>
        <w:tabs>
          <w:tab w:val="left" w:pos="360"/>
        </w:tabs>
        <w:ind w:left="720" w:right="-180" w:hanging="720"/>
        <w:jc w:val="both"/>
      </w:pPr>
      <w:r w:rsidRPr="00701288">
        <w:t>48.</w:t>
      </w:r>
      <w:r w:rsidRPr="00701288">
        <w:tab/>
        <w:t xml:space="preserve">      Lu, W. Q. and Chang, H.-C., “A Boundary Integral Study of Bubble Formation and Transport in Channels Filled with Viscous Fluid”, </w:t>
      </w:r>
      <w:r w:rsidRPr="00701288">
        <w:rPr>
          <w:u w:val="single"/>
        </w:rPr>
        <w:t>J. Comp. Physics</w:t>
      </w:r>
      <w:r w:rsidRPr="00701288">
        <w:t xml:space="preserve">, </w:t>
      </w:r>
      <w:r w:rsidRPr="00701288">
        <w:rPr>
          <w:u w:val="single"/>
        </w:rPr>
        <w:t>77</w:t>
      </w:r>
      <w:r w:rsidRPr="00701288">
        <w:t>, 340 (1988).</w:t>
      </w:r>
    </w:p>
    <w:p w14:paraId="00CFA6DE" w14:textId="77777777" w:rsidR="00CD6EF5" w:rsidRPr="00701288" w:rsidRDefault="00CD6EF5" w:rsidP="00701288">
      <w:pPr>
        <w:ind w:left="720" w:hanging="720"/>
        <w:jc w:val="both"/>
      </w:pPr>
    </w:p>
    <w:p w14:paraId="39414513" w14:textId="77777777" w:rsidR="00CD6EF5" w:rsidRPr="00701288" w:rsidRDefault="00CD6EF5" w:rsidP="00701288">
      <w:pPr>
        <w:ind w:left="720" w:hanging="720"/>
        <w:jc w:val="both"/>
      </w:pPr>
      <w:r w:rsidRPr="00701288">
        <w:t>49.</w:t>
      </w:r>
      <w:r w:rsidRPr="00701288">
        <w:tab/>
        <w:t>Boe, E., Hwang, S.-H. and Chang, H.-C., “Controller Tuning Based on Cross Over Information”, J</w:t>
      </w:r>
      <w:r w:rsidRPr="00701288">
        <w:rPr>
          <w:u w:val="single"/>
        </w:rPr>
        <w:t>CIChE</w:t>
      </w:r>
      <w:r w:rsidRPr="00701288">
        <w:t xml:space="preserve">, </w:t>
      </w:r>
      <w:r w:rsidRPr="00701288">
        <w:rPr>
          <w:u w:val="single"/>
        </w:rPr>
        <w:t>19</w:t>
      </w:r>
      <w:r w:rsidRPr="00701288">
        <w:t>, 359 (1988).</w:t>
      </w:r>
    </w:p>
    <w:p w14:paraId="1803CD1D" w14:textId="77777777" w:rsidR="00CD6EF5" w:rsidRPr="00701288" w:rsidRDefault="00CD6EF5" w:rsidP="00701288">
      <w:pPr>
        <w:ind w:left="720" w:hanging="720"/>
        <w:jc w:val="both"/>
      </w:pPr>
    </w:p>
    <w:p w14:paraId="64E07CFE" w14:textId="77777777" w:rsidR="00CD6EF5" w:rsidRPr="00701288" w:rsidRDefault="00CD6EF5" w:rsidP="00701288">
      <w:pPr>
        <w:ind w:left="720" w:hanging="720"/>
        <w:jc w:val="both"/>
      </w:pPr>
      <w:r w:rsidRPr="00701288">
        <w:t>50.</w:t>
      </w:r>
      <w:r w:rsidRPr="00701288">
        <w:tab/>
        <w:t xml:space="preserve">Boe, E. and Chang, H.-C., “Dynamics of Delayed Systems Under Feedback Control”, </w:t>
      </w:r>
      <w:r w:rsidRPr="00701288">
        <w:rPr>
          <w:u w:val="single"/>
        </w:rPr>
        <w:t>Chem. Eng. Sci.</w:t>
      </w:r>
      <w:r w:rsidRPr="00701288">
        <w:t xml:space="preserve">, </w:t>
      </w:r>
      <w:r w:rsidRPr="00701288">
        <w:rPr>
          <w:u w:val="single"/>
        </w:rPr>
        <w:t>44</w:t>
      </w:r>
      <w:r w:rsidRPr="00701288">
        <w:t xml:space="preserve">, 1281 (1989). </w:t>
      </w:r>
    </w:p>
    <w:p w14:paraId="1328039A" w14:textId="77777777" w:rsidR="00CD6EF5" w:rsidRPr="00701288" w:rsidRDefault="00CD6EF5" w:rsidP="00701288">
      <w:pPr>
        <w:ind w:left="720" w:hanging="720"/>
        <w:jc w:val="both"/>
      </w:pPr>
    </w:p>
    <w:p w14:paraId="011EF0EF" w14:textId="77777777" w:rsidR="00CD6EF5" w:rsidRPr="00701288" w:rsidRDefault="00CD6EF5" w:rsidP="00701288">
      <w:pPr>
        <w:ind w:left="720" w:right="-720" w:hanging="720"/>
        <w:jc w:val="both"/>
      </w:pPr>
      <w:r w:rsidRPr="00701288">
        <w:t>51.</w:t>
      </w:r>
      <w:r w:rsidRPr="00701288">
        <w:tab/>
        <w:t xml:space="preserve">Hwang, S.-H. and Chang, H.-C. “Non-Boussinesq Effects on Transitions in Hele-Shaw Convection”, </w:t>
      </w:r>
      <w:r w:rsidRPr="00701288">
        <w:rPr>
          <w:u w:val="single"/>
        </w:rPr>
        <w:t>The Physics of Fluids</w:t>
      </w:r>
      <w:r w:rsidRPr="00701288">
        <w:t xml:space="preserve">, </w:t>
      </w:r>
      <w:r w:rsidRPr="00701288">
        <w:rPr>
          <w:u w:val="single"/>
        </w:rPr>
        <w:t>1</w:t>
      </w:r>
      <w:r w:rsidRPr="00701288">
        <w:t xml:space="preserve">, 924 (1989). </w:t>
      </w:r>
    </w:p>
    <w:p w14:paraId="1B0DA6F7" w14:textId="77777777" w:rsidR="00CD6EF5" w:rsidRPr="00701288" w:rsidRDefault="00CD6EF5" w:rsidP="00701288">
      <w:pPr>
        <w:ind w:left="720" w:hanging="720"/>
        <w:jc w:val="both"/>
      </w:pPr>
    </w:p>
    <w:p w14:paraId="75CB16AA" w14:textId="77777777" w:rsidR="00CD6EF5" w:rsidRPr="00701288" w:rsidRDefault="00CD6EF5" w:rsidP="00701288">
      <w:pPr>
        <w:ind w:left="720" w:hanging="720"/>
        <w:jc w:val="both"/>
      </w:pPr>
      <w:r w:rsidRPr="00701288">
        <w:t>52.</w:t>
      </w:r>
      <w:r w:rsidRPr="00701288">
        <w:tab/>
        <w:t xml:space="preserve">Chang, H.-C., “Onset of Nonlinear Waves on Falling Films”, </w:t>
      </w:r>
      <w:r w:rsidRPr="00701288">
        <w:rPr>
          <w:u w:val="single"/>
        </w:rPr>
        <w:t>The Physics of</w:t>
      </w:r>
      <w:r w:rsidRPr="00701288">
        <w:t xml:space="preserve"> </w:t>
      </w:r>
      <w:r w:rsidRPr="00701288">
        <w:rPr>
          <w:u w:val="single"/>
        </w:rPr>
        <w:t>Fluids</w:t>
      </w:r>
      <w:r w:rsidRPr="00701288">
        <w:t xml:space="preserve">, </w:t>
      </w:r>
      <w:r w:rsidRPr="00701288">
        <w:rPr>
          <w:u w:val="single"/>
        </w:rPr>
        <w:t>1</w:t>
      </w:r>
      <w:r w:rsidRPr="00701288">
        <w:t>, 1314 (1989). (73 citations)</w:t>
      </w:r>
    </w:p>
    <w:p w14:paraId="0B31614C" w14:textId="77777777" w:rsidR="00CD6EF5" w:rsidRPr="00701288" w:rsidRDefault="00CD6EF5" w:rsidP="00701288">
      <w:pPr>
        <w:ind w:left="720" w:hanging="720"/>
        <w:jc w:val="both"/>
      </w:pPr>
    </w:p>
    <w:p w14:paraId="006E6147" w14:textId="62633602" w:rsidR="00CD6EF5" w:rsidRPr="00701288" w:rsidRDefault="00CD6EF5" w:rsidP="00701288">
      <w:pPr>
        <w:ind w:left="720" w:hanging="720"/>
        <w:jc w:val="both"/>
      </w:pPr>
      <w:r w:rsidRPr="00701288">
        <w:t>53.</w:t>
      </w:r>
      <w:r w:rsidRPr="00701288">
        <w:tab/>
      </w:r>
      <w:bookmarkStart w:id="2" w:name="OLE_LINK11"/>
      <w:bookmarkStart w:id="3" w:name="OLE_LINK12"/>
      <w:r w:rsidRPr="00701288">
        <w:rPr>
          <w:color w:val="FF0000"/>
        </w:rPr>
        <w:t xml:space="preserve">Ratulowski, J. and Chang, H.-C., “Transport of Gas Bubbles in Capillaries”, </w:t>
      </w:r>
      <w:r w:rsidRPr="00701288">
        <w:rPr>
          <w:color w:val="FF0000"/>
          <w:u w:val="single"/>
        </w:rPr>
        <w:t>The</w:t>
      </w:r>
      <w:r w:rsidRPr="00701288">
        <w:rPr>
          <w:color w:val="FF0000"/>
        </w:rPr>
        <w:t xml:space="preserve"> </w:t>
      </w:r>
      <w:r w:rsidRPr="00701288">
        <w:rPr>
          <w:color w:val="FF0000"/>
          <w:u w:val="single"/>
        </w:rPr>
        <w:t>Physics of Fluids</w:t>
      </w:r>
      <w:r w:rsidRPr="00701288">
        <w:rPr>
          <w:color w:val="FF0000"/>
        </w:rPr>
        <w:t xml:space="preserve">, </w:t>
      </w:r>
      <w:r w:rsidRPr="00701288">
        <w:rPr>
          <w:color w:val="FF0000"/>
          <w:u w:val="single"/>
        </w:rPr>
        <w:t>1</w:t>
      </w:r>
      <w:r w:rsidRPr="00701288">
        <w:rPr>
          <w:color w:val="FF0000"/>
        </w:rPr>
        <w:t xml:space="preserve">, 1642 (1989). </w:t>
      </w:r>
    </w:p>
    <w:p w14:paraId="25968AE8" w14:textId="77777777" w:rsidR="00CD6EF5" w:rsidRPr="00701288" w:rsidRDefault="00CD6EF5" w:rsidP="00701288">
      <w:pPr>
        <w:ind w:left="720" w:hanging="720"/>
        <w:jc w:val="both"/>
      </w:pPr>
    </w:p>
    <w:bookmarkEnd w:id="2"/>
    <w:bookmarkEnd w:id="3"/>
    <w:p w14:paraId="1B5B9CE8" w14:textId="131BD74D" w:rsidR="00CD6EF5" w:rsidRPr="00701288" w:rsidRDefault="00CD6EF5" w:rsidP="00701288">
      <w:pPr>
        <w:ind w:left="720" w:hanging="720"/>
        <w:jc w:val="both"/>
      </w:pPr>
      <w:r w:rsidRPr="00701288">
        <w:t>54.</w:t>
      </w:r>
      <w:r w:rsidRPr="00701288">
        <w:tab/>
      </w:r>
      <w:bookmarkStart w:id="4" w:name="OLE_LINK13"/>
      <w:bookmarkStart w:id="5" w:name="OLE_LINK14"/>
      <w:r w:rsidRPr="00701288">
        <w:rPr>
          <w:color w:val="FF0000"/>
        </w:rPr>
        <w:t xml:space="preserve">Ratulowski, J. and Chang, H.-C., “The Effect of Surfactant Transport on the Motion of Gas Bubbles in Capillaries”, </w:t>
      </w:r>
      <w:r w:rsidRPr="00701288">
        <w:rPr>
          <w:color w:val="FF0000"/>
          <w:u w:val="single"/>
        </w:rPr>
        <w:t>Journal of Fluid Mech</w:t>
      </w:r>
      <w:r w:rsidRPr="00701288">
        <w:rPr>
          <w:color w:val="FF0000"/>
        </w:rPr>
        <w:t xml:space="preserve">., </w:t>
      </w:r>
      <w:r w:rsidRPr="00701288">
        <w:rPr>
          <w:color w:val="FF0000"/>
          <w:u w:val="single"/>
        </w:rPr>
        <w:t>210</w:t>
      </w:r>
      <w:r w:rsidRPr="00701288">
        <w:rPr>
          <w:color w:val="FF0000"/>
        </w:rPr>
        <w:t>, 303 (1990).</w:t>
      </w:r>
      <w:bookmarkEnd w:id="4"/>
      <w:bookmarkEnd w:id="5"/>
      <w:r w:rsidRPr="00701288">
        <w:t xml:space="preserve"> </w:t>
      </w:r>
    </w:p>
    <w:p w14:paraId="249F3F38" w14:textId="77777777" w:rsidR="00CD6EF5" w:rsidRPr="00701288" w:rsidRDefault="00CD6EF5" w:rsidP="00701288">
      <w:pPr>
        <w:ind w:left="720" w:hanging="720"/>
        <w:jc w:val="both"/>
      </w:pPr>
    </w:p>
    <w:p w14:paraId="0C491BC1" w14:textId="77777777" w:rsidR="00CD6EF5" w:rsidRPr="00701288" w:rsidRDefault="00CD6EF5" w:rsidP="00701288">
      <w:pPr>
        <w:ind w:left="720" w:hanging="720"/>
        <w:jc w:val="both"/>
      </w:pPr>
      <w:r w:rsidRPr="00701288">
        <w:t>55.</w:t>
      </w:r>
      <w:r w:rsidRPr="00701288">
        <w:tab/>
        <w:t xml:space="preserve">Chang, H.-C., “Fundamental Process Control by D. M. Prett and C. E. Garcia” – Invited Review, </w:t>
      </w:r>
      <w:r w:rsidRPr="00701288">
        <w:rPr>
          <w:u w:val="single"/>
        </w:rPr>
        <w:t>American Scientist</w:t>
      </w:r>
      <w:r w:rsidRPr="00701288">
        <w:t xml:space="preserve">, </w:t>
      </w:r>
      <w:r w:rsidRPr="00701288">
        <w:rPr>
          <w:u w:val="single"/>
        </w:rPr>
        <w:t>78</w:t>
      </w:r>
      <w:r w:rsidRPr="00701288">
        <w:t>, 74 (1990).</w:t>
      </w:r>
    </w:p>
    <w:p w14:paraId="6BBA731F" w14:textId="77777777" w:rsidR="00CD6EF5" w:rsidRPr="00701288" w:rsidRDefault="00CD6EF5" w:rsidP="00701288">
      <w:pPr>
        <w:ind w:left="720" w:hanging="720"/>
        <w:jc w:val="both"/>
      </w:pPr>
    </w:p>
    <w:p w14:paraId="6ADF50B3" w14:textId="20D396B7" w:rsidR="00CD6EF5" w:rsidRPr="00701288" w:rsidRDefault="00CD6EF5" w:rsidP="00701288">
      <w:pPr>
        <w:ind w:left="720" w:hanging="720"/>
        <w:jc w:val="both"/>
      </w:pPr>
      <w:r w:rsidRPr="00701288">
        <w:t>56.</w:t>
      </w:r>
      <w:r w:rsidRPr="00701288">
        <w:tab/>
        <w:t>Cheng</w:t>
      </w:r>
      <w:r w:rsidR="005F7A87">
        <w:t>, M. and Chang, H.–</w:t>
      </w:r>
      <w:r w:rsidRPr="00701288">
        <w:t xml:space="preserve">C., “A Generalized Sideband Stability Theory via Center Manifold Projection”, </w:t>
      </w:r>
      <w:r w:rsidRPr="00701288">
        <w:rPr>
          <w:u w:val="single"/>
        </w:rPr>
        <w:t>The Physics of Fluids</w:t>
      </w:r>
      <w:r w:rsidRPr="00701288">
        <w:t xml:space="preserve">, </w:t>
      </w:r>
      <w:r w:rsidRPr="00701288">
        <w:rPr>
          <w:u w:val="single"/>
        </w:rPr>
        <w:t>2</w:t>
      </w:r>
      <w:r w:rsidRPr="00701288">
        <w:t>, 1364 (1990).</w:t>
      </w:r>
    </w:p>
    <w:p w14:paraId="1427E2EF" w14:textId="77777777" w:rsidR="00CD6EF5" w:rsidRPr="00701288" w:rsidRDefault="00CD6EF5" w:rsidP="00701288">
      <w:pPr>
        <w:ind w:left="720" w:hanging="720"/>
        <w:jc w:val="both"/>
      </w:pPr>
    </w:p>
    <w:p w14:paraId="5939A0B2" w14:textId="77777777" w:rsidR="00CD6EF5" w:rsidRPr="00701288" w:rsidRDefault="00CD6EF5" w:rsidP="00701288">
      <w:pPr>
        <w:ind w:left="720" w:hanging="720"/>
        <w:jc w:val="both"/>
      </w:pPr>
      <w:r w:rsidRPr="00701288">
        <w:t>57.</w:t>
      </w:r>
      <w:r w:rsidRPr="00701288">
        <w:tab/>
        <w:t xml:space="preserve">Chiao, S.-M. and Chang, H.-C.,  “Instability of a CEF Fluid in a Disc-and-Cylinder System”, </w:t>
      </w:r>
      <w:r w:rsidRPr="00701288">
        <w:rPr>
          <w:u w:val="single"/>
        </w:rPr>
        <w:t>Journal of Non-Newtonian Fluid Mech</w:t>
      </w:r>
      <w:r w:rsidRPr="00701288">
        <w:t xml:space="preserve">., </w:t>
      </w:r>
      <w:r w:rsidRPr="00701288">
        <w:rPr>
          <w:u w:val="single"/>
        </w:rPr>
        <w:t>36</w:t>
      </w:r>
      <w:r w:rsidRPr="00701288">
        <w:t>, 361 (1990).</w:t>
      </w:r>
    </w:p>
    <w:p w14:paraId="12D6BD82" w14:textId="77777777" w:rsidR="00CD6EF5" w:rsidRPr="00701288" w:rsidRDefault="00CD6EF5" w:rsidP="00701288">
      <w:pPr>
        <w:ind w:left="720" w:hanging="720"/>
        <w:jc w:val="both"/>
      </w:pPr>
    </w:p>
    <w:p w14:paraId="5330ECD5" w14:textId="6F52AD1F" w:rsidR="00CD6EF5" w:rsidRPr="00701288" w:rsidRDefault="00CD6EF5" w:rsidP="00701288">
      <w:pPr>
        <w:ind w:left="720" w:hanging="720"/>
        <w:jc w:val="both"/>
      </w:pPr>
      <w:r w:rsidRPr="00701288">
        <w:t>58.</w:t>
      </w:r>
      <w:r w:rsidRPr="00701288">
        <w:tab/>
      </w:r>
      <w:r w:rsidRPr="00701288">
        <w:rPr>
          <w:color w:val="FF0000"/>
        </w:rPr>
        <w:t xml:space="preserve">Prokopiou, T., Cheng M. and Chang, H.-C.,”Integral Boundary Layer Theory of Finite-Amplitude Waves on Inclined Films”, </w:t>
      </w:r>
      <w:r w:rsidRPr="00701288">
        <w:rPr>
          <w:color w:val="FF0000"/>
          <w:u w:val="single"/>
        </w:rPr>
        <w:t>Journal of Fluid Mech</w:t>
      </w:r>
      <w:r w:rsidRPr="00701288">
        <w:rPr>
          <w:color w:val="FF0000"/>
        </w:rPr>
        <w:t xml:space="preserve">., </w:t>
      </w:r>
      <w:r w:rsidRPr="00701288">
        <w:rPr>
          <w:color w:val="FF0000"/>
          <w:u w:val="single"/>
        </w:rPr>
        <w:t>222</w:t>
      </w:r>
      <w:r w:rsidRPr="00701288">
        <w:rPr>
          <w:color w:val="FF0000"/>
        </w:rPr>
        <w:t>, 665 (1991).</w:t>
      </w:r>
      <w:r w:rsidRPr="00701288">
        <w:t xml:space="preserve"> </w:t>
      </w:r>
    </w:p>
    <w:p w14:paraId="16FA8198" w14:textId="77777777" w:rsidR="00CD6EF5" w:rsidRPr="00701288" w:rsidRDefault="00CD6EF5" w:rsidP="00701288">
      <w:pPr>
        <w:ind w:left="720" w:hanging="720"/>
        <w:jc w:val="both"/>
      </w:pPr>
    </w:p>
    <w:p w14:paraId="234A725F" w14:textId="77777777" w:rsidR="00CD6EF5" w:rsidRPr="00701288" w:rsidRDefault="00CD6EF5" w:rsidP="00701288">
      <w:pPr>
        <w:ind w:left="720" w:hanging="720"/>
        <w:jc w:val="both"/>
      </w:pPr>
      <w:r w:rsidRPr="00701288">
        <w:t>59.</w:t>
      </w:r>
      <w:r w:rsidRPr="00701288">
        <w:tab/>
        <w:t xml:space="preserve">Boe, E. and Chang, H.-C., “Transition to Chaos from a Two-Torus in a Delayed Feedback System”, </w:t>
      </w:r>
      <w:r w:rsidRPr="00701288">
        <w:rPr>
          <w:u w:val="single"/>
        </w:rPr>
        <w:t>Int. J. of Bifurcation and Chaos</w:t>
      </w:r>
      <w:r w:rsidRPr="00701288">
        <w:t xml:space="preserve">, </w:t>
      </w:r>
      <w:r w:rsidRPr="00701288">
        <w:rPr>
          <w:u w:val="single"/>
        </w:rPr>
        <w:t>1</w:t>
      </w:r>
      <w:r w:rsidRPr="00701288">
        <w:t>, 67 (1991), (Inaugural Issue).</w:t>
      </w:r>
    </w:p>
    <w:p w14:paraId="7A126B4B" w14:textId="77777777" w:rsidR="00CD6EF5" w:rsidRPr="00701288" w:rsidRDefault="00CD6EF5" w:rsidP="00701288">
      <w:pPr>
        <w:ind w:left="720" w:hanging="720"/>
        <w:jc w:val="both"/>
      </w:pPr>
    </w:p>
    <w:p w14:paraId="2FAB12B6" w14:textId="77777777" w:rsidR="00CD6EF5" w:rsidRPr="00701288" w:rsidRDefault="00CD6EF5" w:rsidP="00701288">
      <w:pPr>
        <w:ind w:left="720" w:hanging="720"/>
        <w:jc w:val="both"/>
      </w:pPr>
      <w:r w:rsidRPr="00701288">
        <w:t>60.</w:t>
      </w:r>
      <w:r w:rsidRPr="00701288">
        <w:tab/>
        <w:t xml:space="preserve">Chen, C. C., Lahbabi, A., Chang, H.-C.  and Kelly, R. E., “Spanwise Pairing of Finite-Amplitude Longitudinal Vortex Rolls in Inclined Free Convection Boundary Layers”, </w:t>
      </w:r>
      <w:r w:rsidRPr="00701288">
        <w:rPr>
          <w:u w:val="single"/>
        </w:rPr>
        <w:t>Journal of Fluid Mech</w:t>
      </w:r>
      <w:r w:rsidRPr="00701288">
        <w:t xml:space="preserve">., </w:t>
      </w:r>
      <w:r w:rsidRPr="00701288">
        <w:rPr>
          <w:u w:val="single"/>
        </w:rPr>
        <w:t>231</w:t>
      </w:r>
      <w:r w:rsidRPr="00701288">
        <w:t>, 73 (1991).</w:t>
      </w:r>
    </w:p>
    <w:p w14:paraId="50F98A56" w14:textId="77777777" w:rsidR="00CD6EF5" w:rsidRPr="00701288" w:rsidRDefault="00CD6EF5" w:rsidP="00701288">
      <w:pPr>
        <w:ind w:left="720" w:hanging="720"/>
        <w:jc w:val="both"/>
      </w:pPr>
    </w:p>
    <w:p w14:paraId="103CE441" w14:textId="77777777" w:rsidR="00CD6EF5" w:rsidRPr="00701288" w:rsidRDefault="00CD6EF5" w:rsidP="00701288">
      <w:pPr>
        <w:ind w:left="720" w:hanging="720"/>
        <w:jc w:val="both"/>
      </w:pPr>
      <w:r w:rsidRPr="00701288">
        <w:t>61.</w:t>
      </w:r>
      <w:r w:rsidRPr="00701288">
        <w:tab/>
        <w:t xml:space="preserve">Cheng, M. and Chang, H.-C., “Long Waves on Inclined Films at High Reynolds Numbers”, J of Fluid Mechanics, </w:t>
      </w:r>
      <w:r w:rsidRPr="00701288">
        <w:rPr>
          <w:u w:val="single"/>
        </w:rPr>
        <w:t>222</w:t>
      </w:r>
      <w:r w:rsidRPr="00701288">
        <w:t xml:space="preserve">, 665-691 (1991).  </w:t>
      </w:r>
    </w:p>
    <w:p w14:paraId="0B0D5161" w14:textId="77777777" w:rsidR="00CD6EF5" w:rsidRPr="00701288" w:rsidRDefault="00CD6EF5" w:rsidP="00701288">
      <w:pPr>
        <w:ind w:left="720" w:hanging="720"/>
        <w:jc w:val="both"/>
      </w:pPr>
    </w:p>
    <w:p w14:paraId="18F7BFD2" w14:textId="77777777" w:rsidR="00CD6EF5" w:rsidRPr="00701288" w:rsidRDefault="00CD6EF5" w:rsidP="00701288">
      <w:pPr>
        <w:ind w:left="720" w:hanging="720"/>
        <w:jc w:val="both"/>
      </w:pPr>
      <w:r w:rsidRPr="00701288">
        <w:t>62.</w:t>
      </w:r>
      <w:r w:rsidRPr="00701288">
        <w:tab/>
        <w:t xml:space="preserve">Cheng, M. and Chang, H.-C., “Subharmonic Instability of Finite-Amplitude Monochromatic Waves”, </w:t>
      </w:r>
      <w:r w:rsidRPr="00701288">
        <w:rPr>
          <w:u w:val="single"/>
        </w:rPr>
        <w:t>The Physics of Fluids</w:t>
      </w:r>
      <w:r w:rsidRPr="00701288">
        <w:t xml:space="preserve">, </w:t>
      </w:r>
      <w:r w:rsidRPr="00701288">
        <w:rPr>
          <w:u w:val="single"/>
        </w:rPr>
        <w:t>4</w:t>
      </w:r>
      <w:r w:rsidRPr="00701288">
        <w:t>, 505 (1992).</w:t>
      </w:r>
    </w:p>
    <w:p w14:paraId="73869D00" w14:textId="77777777" w:rsidR="00CD6EF5" w:rsidRPr="00701288" w:rsidRDefault="00CD6EF5" w:rsidP="00701288">
      <w:pPr>
        <w:ind w:left="720" w:hanging="720"/>
        <w:jc w:val="both"/>
      </w:pPr>
    </w:p>
    <w:p w14:paraId="0E41EE4E" w14:textId="77777777" w:rsidR="00CD6EF5" w:rsidRPr="00701288" w:rsidRDefault="00CD6EF5" w:rsidP="00701288">
      <w:pPr>
        <w:ind w:left="720" w:hanging="720"/>
        <w:jc w:val="both"/>
      </w:pPr>
      <w:r w:rsidRPr="00701288">
        <w:t>63.</w:t>
      </w:r>
      <w:r w:rsidRPr="00701288">
        <w:tab/>
        <w:t xml:space="preserve">Ghosh, S., Chang, H.-C and Sen, M., “Heat Transfer Enhancement due to Slender Recirculation and Chaotic Transport Between Counter – Rotating Eccentric Cylinder”, </w:t>
      </w:r>
      <w:r w:rsidRPr="00701288">
        <w:rPr>
          <w:u w:val="single"/>
        </w:rPr>
        <w:t>Journal of Fluid Mech</w:t>
      </w:r>
      <w:r w:rsidRPr="00701288">
        <w:t xml:space="preserve">., </w:t>
      </w:r>
      <w:r w:rsidRPr="00701288">
        <w:rPr>
          <w:u w:val="single"/>
        </w:rPr>
        <w:t>238</w:t>
      </w:r>
      <w:r w:rsidRPr="00701288">
        <w:t xml:space="preserve">, 119 (1992). </w:t>
      </w:r>
    </w:p>
    <w:p w14:paraId="125FEFFE" w14:textId="77777777" w:rsidR="00CD6EF5" w:rsidRPr="00701288" w:rsidRDefault="00CD6EF5" w:rsidP="00701288">
      <w:pPr>
        <w:ind w:left="720" w:hanging="720"/>
        <w:jc w:val="both"/>
      </w:pPr>
    </w:p>
    <w:p w14:paraId="0586ABF5" w14:textId="556298F9" w:rsidR="00CD6EF5" w:rsidRPr="00701288" w:rsidRDefault="00CD6EF5" w:rsidP="00701288">
      <w:pPr>
        <w:ind w:left="720" w:hanging="720"/>
        <w:jc w:val="both"/>
      </w:pPr>
      <w:r w:rsidRPr="00701288">
        <w:t>64.</w:t>
      </w:r>
      <w:r w:rsidRPr="00701288">
        <w:tab/>
        <w:t>Chang, H.-C.</w:t>
      </w:r>
      <w:r w:rsidR="005F7A87">
        <w:t>*</w:t>
      </w:r>
      <w:r w:rsidRPr="00701288">
        <w:t xml:space="preserve"> and Sen, M.</w:t>
      </w:r>
      <w:r w:rsidR="005F7A87">
        <w:t>*</w:t>
      </w:r>
      <w:r w:rsidRPr="00701288">
        <w:t>, “Chaotic Mixing for Heat-Transfer Enhancement”, pg 175-188 in “Applied Chaos”, Editors J. H. Kim and J. Stringer, John Wiley (1992).</w:t>
      </w:r>
    </w:p>
    <w:p w14:paraId="1A7F90D3" w14:textId="77777777" w:rsidR="00CD6EF5" w:rsidRPr="00701288" w:rsidRDefault="00CD6EF5" w:rsidP="00701288">
      <w:pPr>
        <w:ind w:left="720" w:hanging="720"/>
        <w:jc w:val="both"/>
      </w:pPr>
    </w:p>
    <w:p w14:paraId="2AE3B8AF" w14:textId="77777777" w:rsidR="00CD6EF5" w:rsidRPr="00701288" w:rsidRDefault="00CD6EF5" w:rsidP="00701288">
      <w:pPr>
        <w:ind w:left="720" w:hanging="720"/>
        <w:jc w:val="both"/>
      </w:pPr>
      <w:r w:rsidRPr="00701288">
        <w:t>65.</w:t>
      </w:r>
      <w:r w:rsidRPr="00701288">
        <w:tab/>
        <w:t xml:space="preserve">Cheng, M. and Chang, H.-C., “Stability of Axisymmetric Waves on Liquid Films Flowing Down a Vertical Column to Azimuthal and Streamwise Disturbance”, </w:t>
      </w:r>
      <w:r w:rsidRPr="00701288">
        <w:rPr>
          <w:u w:val="single"/>
        </w:rPr>
        <w:t>Chem. Eng. Comm</w:t>
      </w:r>
      <w:r w:rsidRPr="00701288">
        <w:t xml:space="preserve">., </w:t>
      </w:r>
      <w:r w:rsidRPr="00701288">
        <w:rPr>
          <w:u w:val="single"/>
        </w:rPr>
        <w:t>118</w:t>
      </w:r>
      <w:r w:rsidRPr="00701288">
        <w:t>, 327 (1992) (Special Issue in honor of S. G. Bankoff.)</w:t>
      </w:r>
    </w:p>
    <w:p w14:paraId="7D30D6BB" w14:textId="77777777" w:rsidR="00CD6EF5" w:rsidRPr="00701288" w:rsidRDefault="00CD6EF5" w:rsidP="00701288">
      <w:pPr>
        <w:ind w:left="720" w:hanging="720"/>
        <w:jc w:val="both"/>
      </w:pPr>
    </w:p>
    <w:p w14:paraId="55AAB6DF" w14:textId="77777777" w:rsidR="00CD6EF5" w:rsidRPr="00701288" w:rsidRDefault="00CD6EF5" w:rsidP="00701288">
      <w:pPr>
        <w:ind w:left="720" w:hanging="720"/>
        <w:jc w:val="both"/>
      </w:pPr>
      <w:r w:rsidRPr="00701288">
        <w:t>66.</w:t>
      </w:r>
      <w:r w:rsidRPr="00701288">
        <w:tab/>
        <w:t xml:space="preserve">Sangalli, M., Prokopiou, T., McCready, M. J. and Chang, H.-C., “Observed Transitions in Two-Phase Stratified Gas-Liquid Flow”, </w:t>
      </w:r>
      <w:r w:rsidRPr="00701288">
        <w:rPr>
          <w:u w:val="single"/>
        </w:rPr>
        <w:t>Chem. Eng. Sci.</w:t>
      </w:r>
      <w:r w:rsidRPr="00701288">
        <w:t xml:space="preserve">, </w:t>
      </w:r>
      <w:r w:rsidRPr="00701288">
        <w:rPr>
          <w:u w:val="single"/>
        </w:rPr>
        <w:t>47</w:t>
      </w:r>
      <w:r w:rsidRPr="00701288">
        <w:t>, 3289 (1992).</w:t>
      </w:r>
    </w:p>
    <w:p w14:paraId="11367B6E" w14:textId="77777777" w:rsidR="00CD6EF5" w:rsidRPr="00701288" w:rsidRDefault="00CD6EF5" w:rsidP="00701288">
      <w:pPr>
        <w:ind w:left="720" w:hanging="720"/>
        <w:jc w:val="both"/>
      </w:pPr>
    </w:p>
    <w:p w14:paraId="7229EC72" w14:textId="77777777" w:rsidR="00CD6EF5" w:rsidRPr="00701288" w:rsidRDefault="00CD6EF5" w:rsidP="00701288">
      <w:pPr>
        <w:ind w:left="720" w:hanging="720"/>
        <w:jc w:val="both"/>
      </w:pPr>
      <w:r w:rsidRPr="00701288">
        <w:t>67.</w:t>
      </w:r>
      <w:r w:rsidRPr="00701288">
        <w:tab/>
        <w:t xml:space="preserve">Chen, C.-C. and Chang, H.-C., “Accelerated Disturbance Damping of an Unknown Distributed System by Nonlinear Dominant-Mode Feedback”, </w:t>
      </w:r>
      <w:r w:rsidRPr="00701288">
        <w:rPr>
          <w:u w:val="single"/>
        </w:rPr>
        <w:t>AIChE J.</w:t>
      </w:r>
      <w:r w:rsidRPr="00701288">
        <w:t xml:space="preserve"> </w:t>
      </w:r>
      <w:r w:rsidRPr="00701288">
        <w:rPr>
          <w:u w:val="single"/>
        </w:rPr>
        <w:t>38</w:t>
      </w:r>
      <w:r w:rsidRPr="00701288">
        <w:t xml:space="preserve">, 1461 (1992). </w:t>
      </w:r>
    </w:p>
    <w:p w14:paraId="4D60C82D" w14:textId="77777777" w:rsidR="00CD6EF5" w:rsidRPr="00701288" w:rsidRDefault="00CD6EF5" w:rsidP="00701288">
      <w:pPr>
        <w:ind w:left="720" w:hanging="720"/>
        <w:jc w:val="both"/>
      </w:pPr>
    </w:p>
    <w:p w14:paraId="14EC3C71" w14:textId="4293746E" w:rsidR="00CD6EF5" w:rsidRPr="00701288" w:rsidRDefault="00CD6EF5" w:rsidP="00701288">
      <w:pPr>
        <w:ind w:left="720" w:hanging="720"/>
        <w:jc w:val="both"/>
      </w:pPr>
      <w:r w:rsidRPr="00701288">
        <w:t>68.</w:t>
      </w:r>
      <w:r w:rsidRPr="00701288">
        <w:tab/>
        <w:t>Chen, C. C., Lahbabi, A., Chang, H.-C.</w:t>
      </w:r>
      <w:r w:rsidR="005F7A87">
        <w:t>*</w:t>
      </w:r>
      <w:r w:rsidRPr="00701288">
        <w:t xml:space="preserve"> and Kelly, R. E., “On the Subharmonic Instability of Finite-Amplitude Longitudinal Vortex Rolls in Inclined Free Convection Boundary Layers”, pg 289-296 in “Ordered and Turbulent Patterns in Taylor-Couette Flow”, Editors C. D. Andereck and F. Hayot, NATO ASI Series B: Phys. </w:t>
      </w:r>
      <w:r w:rsidRPr="00701288">
        <w:rPr>
          <w:u w:val="single"/>
        </w:rPr>
        <w:t>297</w:t>
      </w:r>
      <w:r w:rsidRPr="00701288">
        <w:t xml:space="preserve"> (1992).</w:t>
      </w:r>
    </w:p>
    <w:p w14:paraId="45D78993" w14:textId="77777777" w:rsidR="00CD6EF5" w:rsidRPr="00701288" w:rsidRDefault="00CD6EF5" w:rsidP="00701288">
      <w:pPr>
        <w:ind w:left="720" w:hanging="720"/>
        <w:jc w:val="both"/>
      </w:pPr>
    </w:p>
    <w:p w14:paraId="78C5B406" w14:textId="77777777" w:rsidR="00CD6EF5" w:rsidRPr="00701288" w:rsidRDefault="00CD6EF5" w:rsidP="00701288">
      <w:pPr>
        <w:pStyle w:val="BodyTextIndent2"/>
        <w:jc w:val="both"/>
        <w:rPr>
          <w:rFonts w:ascii="Times New Roman" w:hAnsi="Times New Roman"/>
          <w:szCs w:val="24"/>
        </w:rPr>
      </w:pPr>
      <w:r w:rsidRPr="00701288">
        <w:rPr>
          <w:rFonts w:ascii="Times New Roman" w:hAnsi="Times New Roman"/>
          <w:szCs w:val="24"/>
        </w:rPr>
        <w:t>69.</w:t>
      </w:r>
      <w:r w:rsidRPr="00701288">
        <w:rPr>
          <w:rFonts w:ascii="Times New Roman" w:hAnsi="Times New Roman"/>
          <w:szCs w:val="24"/>
        </w:rPr>
        <w:tab/>
        <w:t>Chang, H.-C., “Flow of Gas Slugs Under Microgravity Conditions”, pg 261 in “Hydromechanics and Heat/Mass Transfer in Microgravity”, Gordon and Breach (1992).</w:t>
      </w:r>
    </w:p>
    <w:p w14:paraId="53985266" w14:textId="77777777" w:rsidR="00CD6EF5" w:rsidRPr="00701288" w:rsidRDefault="00CD6EF5" w:rsidP="00701288">
      <w:pPr>
        <w:ind w:left="720" w:hanging="720"/>
        <w:jc w:val="both"/>
      </w:pPr>
    </w:p>
    <w:p w14:paraId="159DF597" w14:textId="7AA15827" w:rsidR="00CD6EF5" w:rsidRPr="00701288" w:rsidRDefault="00CD6EF5" w:rsidP="00701288">
      <w:pPr>
        <w:ind w:left="720" w:hanging="720"/>
        <w:jc w:val="both"/>
      </w:pPr>
      <w:r w:rsidRPr="00701288">
        <w:t>70.</w:t>
      </w:r>
      <w:r w:rsidRPr="00701288">
        <w:tab/>
      </w:r>
      <w:r w:rsidRPr="00701288">
        <w:rPr>
          <w:color w:val="FF0000"/>
        </w:rPr>
        <w:t>Acharya, N., Sen, M.</w:t>
      </w:r>
      <w:r w:rsidR="005F7A87">
        <w:rPr>
          <w:color w:val="FF0000"/>
        </w:rPr>
        <w:t>*</w:t>
      </w:r>
      <w:r w:rsidRPr="00701288">
        <w:rPr>
          <w:color w:val="FF0000"/>
        </w:rPr>
        <w:t xml:space="preserve"> and Chang, H.-C.</w:t>
      </w:r>
      <w:r w:rsidR="005F7A87">
        <w:rPr>
          <w:color w:val="FF0000"/>
        </w:rPr>
        <w:t>*</w:t>
      </w:r>
      <w:r w:rsidRPr="00701288">
        <w:rPr>
          <w:color w:val="FF0000"/>
        </w:rPr>
        <w:t xml:space="preserve">, “Heat Transfer Enhancement in Coiled Tubes by Chaotic Mixing”, </w:t>
      </w:r>
      <w:r w:rsidRPr="00701288">
        <w:rPr>
          <w:color w:val="FF0000"/>
          <w:u w:val="single"/>
        </w:rPr>
        <w:t>International J. of Heat and Mass Transf.</w:t>
      </w:r>
      <w:r w:rsidRPr="00701288">
        <w:rPr>
          <w:color w:val="FF0000"/>
        </w:rPr>
        <w:t xml:space="preserve"> , </w:t>
      </w:r>
      <w:r w:rsidRPr="00701288">
        <w:rPr>
          <w:color w:val="FF0000"/>
          <w:u w:val="single"/>
        </w:rPr>
        <w:t>35</w:t>
      </w:r>
      <w:r w:rsidRPr="00701288">
        <w:rPr>
          <w:color w:val="FF0000"/>
        </w:rPr>
        <w:t>, 2475-2489 (1992).</w:t>
      </w:r>
      <w:r w:rsidRPr="00701288">
        <w:t xml:space="preserve"> </w:t>
      </w:r>
    </w:p>
    <w:p w14:paraId="67E34FDC" w14:textId="77777777" w:rsidR="00CD6EF5" w:rsidRPr="00701288" w:rsidRDefault="00CD6EF5" w:rsidP="00701288">
      <w:pPr>
        <w:ind w:left="720" w:hanging="720"/>
        <w:jc w:val="both"/>
      </w:pPr>
    </w:p>
    <w:p w14:paraId="167B98FF" w14:textId="2DE66FFC" w:rsidR="00CD6EF5" w:rsidRPr="00701288" w:rsidRDefault="00CD6EF5" w:rsidP="00701288">
      <w:pPr>
        <w:ind w:left="720" w:hanging="720"/>
        <w:jc w:val="both"/>
        <w:rPr>
          <w:color w:val="FF0000"/>
        </w:rPr>
      </w:pPr>
      <w:r w:rsidRPr="00701288">
        <w:t>71.</w:t>
      </w:r>
      <w:r w:rsidRPr="00701288">
        <w:tab/>
      </w:r>
      <w:r w:rsidRPr="00701288">
        <w:rPr>
          <w:color w:val="FF0000"/>
        </w:rPr>
        <w:t>Chang, H.-C.</w:t>
      </w:r>
      <w:r w:rsidR="005F7A87">
        <w:rPr>
          <w:color w:val="FF0000"/>
        </w:rPr>
        <w:t>*</w:t>
      </w:r>
      <w:r w:rsidRPr="00701288">
        <w:rPr>
          <w:color w:val="FF0000"/>
        </w:rPr>
        <w:t xml:space="preserve">, Demekhin, E. A. and Kopelevich, D. I., “Nonlinear Evolution of Waves on a Falling Film”, </w:t>
      </w:r>
      <w:r w:rsidRPr="00701288">
        <w:rPr>
          <w:color w:val="FF0000"/>
          <w:u w:val="single"/>
        </w:rPr>
        <w:t>J. Fluid Mech.</w:t>
      </w:r>
      <w:r w:rsidRPr="00701288">
        <w:rPr>
          <w:color w:val="FF0000"/>
        </w:rPr>
        <w:t xml:space="preserve">, </w:t>
      </w:r>
      <w:r w:rsidRPr="00701288">
        <w:rPr>
          <w:color w:val="FF0000"/>
          <w:u w:val="single"/>
        </w:rPr>
        <w:t>250</w:t>
      </w:r>
      <w:r w:rsidRPr="00701288">
        <w:rPr>
          <w:color w:val="FF0000"/>
        </w:rPr>
        <w:t xml:space="preserve">, 433-480 (1993). </w:t>
      </w:r>
    </w:p>
    <w:p w14:paraId="1EA91B99" w14:textId="77777777" w:rsidR="00CD6EF5" w:rsidRPr="00701288" w:rsidRDefault="00CD6EF5" w:rsidP="00701288">
      <w:pPr>
        <w:ind w:left="720" w:hanging="720"/>
        <w:jc w:val="both"/>
      </w:pPr>
    </w:p>
    <w:p w14:paraId="58946F75" w14:textId="1ABFBA32" w:rsidR="00CD6EF5" w:rsidRPr="00701288" w:rsidRDefault="00CD6EF5" w:rsidP="00701288">
      <w:pPr>
        <w:ind w:left="720" w:hanging="720"/>
        <w:jc w:val="both"/>
      </w:pPr>
      <w:r w:rsidRPr="00701288">
        <w:t>72.</w:t>
      </w:r>
      <w:r w:rsidRPr="00701288">
        <w:tab/>
        <w:t>Chang, H.-C.</w:t>
      </w:r>
      <w:r w:rsidR="005F7A87">
        <w:t>*</w:t>
      </w:r>
      <w:r w:rsidRPr="00701288">
        <w:t xml:space="preserve">, Demekhin, E. A. and Kopelevich, D. I., “Laminarizing Effects of Dispersion in an Active- Dissipative Nonlinear Medium’, </w:t>
      </w:r>
      <w:r w:rsidRPr="00701288">
        <w:rPr>
          <w:u w:val="single"/>
        </w:rPr>
        <w:t>Physica D.</w:t>
      </w:r>
      <w:r w:rsidRPr="00701288">
        <w:t xml:space="preserve"> , </w:t>
      </w:r>
      <w:r w:rsidRPr="00701288">
        <w:rPr>
          <w:u w:val="single"/>
        </w:rPr>
        <w:t>63</w:t>
      </w:r>
      <w:r w:rsidRPr="00701288">
        <w:t xml:space="preserve">, 299-320 (1993). </w:t>
      </w:r>
    </w:p>
    <w:p w14:paraId="5184C228" w14:textId="77777777" w:rsidR="00CD6EF5" w:rsidRPr="00701288" w:rsidRDefault="00CD6EF5" w:rsidP="00701288">
      <w:pPr>
        <w:ind w:left="720" w:hanging="720"/>
        <w:jc w:val="both"/>
      </w:pPr>
    </w:p>
    <w:p w14:paraId="6D194C86" w14:textId="77777777" w:rsidR="00CD6EF5" w:rsidRPr="00701288" w:rsidRDefault="00CD6EF5" w:rsidP="00701288">
      <w:pPr>
        <w:ind w:left="720" w:hanging="720"/>
        <w:jc w:val="both"/>
      </w:pPr>
      <w:r w:rsidRPr="00701288">
        <w:t>73.</w:t>
      </w:r>
      <w:r w:rsidRPr="00701288">
        <w:tab/>
        <w:t xml:space="preserve">Chen, C.-C., Wolf, E. E. and Chang, H.-C., “Low-Dimensional Spatio-Temporal Dynamics on Non-Uniform Catalytic Surfaces”, </w:t>
      </w:r>
      <w:r w:rsidRPr="00701288">
        <w:rPr>
          <w:u w:val="single"/>
        </w:rPr>
        <w:t>J. Phy. Chem.</w:t>
      </w:r>
      <w:r w:rsidRPr="00701288">
        <w:t xml:space="preserve">, </w:t>
      </w:r>
      <w:r w:rsidRPr="00701288">
        <w:rPr>
          <w:u w:val="single"/>
        </w:rPr>
        <w:t>97</w:t>
      </w:r>
      <w:r w:rsidRPr="00701288">
        <w:t xml:space="preserve">, 1055 (1993). </w:t>
      </w:r>
    </w:p>
    <w:p w14:paraId="7E99A244" w14:textId="77777777" w:rsidR="00CD6EF5" w:rsidRPr="00701288" w:rsidRDefault="00CD6EF5" w:rsidP="00701288">
      <w:pPr>
        <w:ind w:left="720" w:hanging="720"/>
        <w:jc w:val="both"/>
      </w:pPr>
    </w:p>
    <w:p w14:paraId="66F318FD" w14:textId="0DEB1C05" w:rsidR="00CD6EF5" w:rsidRPr="00701288" w:rsidRDefault="005F7A87" w:rsidP="00701288">
      <w:pPr>
        <w:ind w:left="720" w:hanging="720"/>
        <w:jc w:val="both"/>
      </w:pPr>
      <w:r>
        <w:t>74.</w:t>
      </w:r>
      <w:r>
        <w:tab/>
        <w:t>Chang, H.–</w:t>
      </w:r>
      <w:r w:rsidR="00CD6EF5" w:rsidRPr="00701288">
        <w:t>C.</w:t>
      </w:r>
      <w:r>
        <w:t>*</w:t>
      </w:r>
      <w:r w:rsidR="00CD6EF5" w:rsidRPr="00701288">
        <w:t xml:space="preserve">, Demekhin, E. A. and Kopelevich, D. I., “Construction of Stationary Waves on a Falling Film”, </w:t>
      </w:r>
      <w:r w:rsidR="00CD6EF5" w:rsidRPr="00701288">
        <w:rPr>
          <w:u w:val="single"/>
        </w:rPr>
        <w:t>Computational Mech</w:t>
      </w:r>
      <w:r w:rsidR="00CD6EF5" w:rsidRPr="00701288">
        <w:t>., 11, 313-322 (1993).</w:t>
      </w:r>
    </w:p>
    <w:p w14:paraId="17129FB8" w14:textId="77777777" w:rsidR="00CD6EF5" w:rsidRPr="00701288" w:rsidRDefault="00CD6EF5" w:rsidP="00701288">
      <w:pPr>
        <w:ind w:left="720" w:hanging="720"/>
        <w:jc w:val="both"/>
      </w:pPr>
    </w:p>
    <w:p w14:paraId="40860859" w14:textId="77777777" w:rsidR="00CD6EF5" w:rsidRPr="00701288" w:rsidRDefault="00CD6EF5" w:rsidP="00701288">
      <w:pPr>
        <w:ind w:left="720" w:hanging="720"/>
        <w:jc w:val="both"/>
      </w:pPr>
      <w:r w:rsidRPr="00701288">
        <w:t>75.</w:t>
      </w:r>
      <w:r w:rsidRPr="00701288">
        <w:tab/>
        <w:t xml:space="preserve">Indeikina, A. and Chang, H.-C., “Effective Diffusion in Time-Periodic Linear Planar Flow”, </w:t>
      </w:r>
      <w:r w:rsidRPr="00701288">
        <w:rPr>
          <w:u w:val="single"/>
        </w:rPr>
        <w:t>The Physics of Fluids</w:t>
      </w:r>
      <w:r w:rsidRPr="00701288">
        <w:t xml:space="preserve">, </w:t>
      </w:r>
      <w:r w:rsidRPr="00701288">
        <w:rPr>
          <w:u w:val="single"/>
        </w:rPr>
        <w:t>A5</w:t>
      </w:r>
      <w:r w:rsidRPr="00701288">
        <w:t>, 2563-2566 (1993).</w:t>
      </w:r>
    </w:p>
    <w:p w14:paraId="70FB0224" w14:textId="77777777" w:rsidR="00CD6EF5" w:rsidRPr="00701288" w:rsidRDefault="00CD6EF5" w:rsidP="00701288">
      <w:pPr>
        <w:ind w:left="720" w:hanging="720"/>
        <w:jc w:val="both"/>
      </w:pPr>
    </w:p>
    <w:p w14:paraId="688E07AD" w14:textId="76DA90E3" w:rsidR="00CD6EF5" w:rsidRPr="00701288" w:rsidRDefault="00CD6EF5" w:rsidP="00701288">
      <w:pPr>
        <w:ind w:left="720" w:hanging="720"/>
        <w:jc w:val="both"/>
      </w:pPr>
      <w:r w:rsidRPr="00701288">
        <w:t>76.</w:t>
      </w:r>
      <w:r w:rsidRPr="00701288">
        <w:tab/>
      </w:r>
      <w:r w:rsidRPr="00701288">
        <w:rPr>
          <w:color w:val="FF0000"/>
        </w:rPr>
        <w:t xml:space="preserve">Chang, H.-C., “Wave Evolution on a Falling Film”, </w:t>
      </w:r>
      <w:r w:rsidRPr="00701288">
        <w:rPr>
          <w:color w:val="FF0000"/>
          <w:u w:val="single"/>
        </w:rPr>
        <w:t>Annual Review of Fluid</w:t>
      </w:r>
      <w:r w:rsidRPr="00701288">
        <w:rPr>
          <w:color w:val="FF0000"/>
        </w:rPr>
        <w:t xml:space="preserve"> </w:t>
      </w:r>
      <w:r w:rsidRPr="00701288">
        <w:rPr>
          <w:color w:val="FF0000"/>
          <w:u w:val="single"/>
        </w:rPr>
        <w:t>Mechanics</w:t>
      </w:r>
      <w:r w:rsidRPr="00701288">
        <w:rPr>
          <w:color w:val="FF0000"/>
        </w:rPr>
        <w:t xml:space="preserve">, </w:t>
      </w:r>
      <w:r w:rsidRPr="00701288">
        <w:rPr>
          <w:color w:val="FF0000"/>
          <w:u w:val="single"/>
        </w:rPr>
        <w:t>26</w:t>
      </w:r>
      <w:r w:rsidRPr="00701288">
        <w:rPr>
          <w:color w:val="FF0000"/>
        </w:rPr>
        <w:t>, 103-136 (1994).</w:t>
      </w:r>
      <w:r w:rsidRPr="00701288">
        <w:t xml:space="preserve"> </w:t>
      </w:r>
    </w:p>
    <w:p w14:paraId="2BC96791" w14:textId="77777777" w:rsidR="00CD6EF5" w:rsidRPr="00701288" w:rsidRDefault="00CD6EF5" w:rsidP="00701288">
      <w:pPr>
        <w:ind w:left="720" w:hanging="720"/>
        <w:jc w:val="both"/>
      </w:pPr>
    </w:p>
    <w:p w14:paraId="6896F8D8" w14:textId="77777777" w:rsidR="00CD6EF5" w:rsidRPr="00701288" w:rsidRDefault="00CD6EF5" w:rsidP="00701288">
      <w:pPr>
        <w:ind w:left="720" w:hanging="720"/>
        <w:jc w:val="both"/>
      </w:pPr>
      <w:r w:rsidRPr="00701288">
        <w:t>77.</w:t>
      </w:r>
      <w:r w:rsidRPr="00701288">
        <w:tab/>
      </w:r>
      <w:r w:rsidRPr="00701288">
        <w:rPr>
          <w:color w:val="FF0000"/>
        </w:rPr>
        <w:t xml:space="preserve">Kalliadasis, S. and Chang, H.-C., “Drop Formation during Coating of Vertical Fibers”, </w:t>
      </w:r>
      <w:r w:rsidRPr="00701288">
        <w:rPr>
          <w:color w:val="FF0000"/>
          <w:u w:val="single"/>
        </w:rPr>
        <w:t>Journal of Fluid Mechanics</w:t>
      </w:r>
      <w:r w:rsidRPr="00701288">
        <w:rPr>
          <w:color w:val="FF0000"/>
        </w:rPr>
        <w:t xml:space="preserve">, </w:t>
      </w:r>
      <w:r w:rsidRPr="00701288">
        <w:rPr>
          <w:color w:val="FF0000"/>
          <w:u w:val="single"/>
        </w:rPr>
        <w:t>261</w:t>
      </w:r>
      <w:r w:rsidRPr="00701288">
        <w:rPr>
          <w:color w:val="FF0000"/>
        </w:rPr>
        <w:t xml:space="preserve">, 135-168 (1994). </w:t>
      </w:r>
    </w:p>
    <w:p w14:paraId="02D56824" w14:textId="77777777" w:rsidR="00CD6EF5" w:rsidRPr="00701288" w:rsidRDefault="00CD6EF5" w:rsidP="00701288">
      <w:pPr>
        <w:ind w:left="720" w:hanging="720"/>
        <w:jc w:val="both"/>
      </w:pPr>
    </w:p>
    <w:p w14:paraId="5008CF3F" w14:textId="77777777" w:rsidR="00CD6EF5" w:rsidRPr="00701288" w:rsidRDefault="00CD6EF5" w:rsidP="00701288">
      <w:pPr>
        <w:ind w:left="720" w:hanging="720"/>
        <w:jc w:val="both"/>
      </w:pPr>
      <w:r w:rsidRPr="00701288">
        <w:t>78.</w:t>
      </w:r>
      <w:r w:rsidRPr="00701288">
        <w:tab/>
        <w:t xml:space="preserve">Acharya, N., Sen, M. and Chang, H.-C., “Thermal Entrance Length and Nusselt Numbers in Coiled Tubes”, </w:t>
      </w:r>
      <w:r w:rsidRPr="00701288">
        <w:rPr>
          <w:u w:val="single"/>
        </w:rPr>
        <w:t>International J. of Heat and Mass Transf</w:t>
      </w:r>
      <w:r w:rsidRPr="00701288">
        <w:t xml:space="preserve">., </w:t>
      </w:r>
      <w:r w:rsidRPr="00701288">
        <w:rPr>
          <w:u w:val="single"/>
        </w:rPr>
        <w:t>37</w:t>
      </w:r>
      <w:r w:rsidRPr="00701288">
        <w:t>, 336-340 (1994).</w:t>
      </w:r>
    </w:p>
    <w:p w14:paraId="7D037722" w14:textId="77777777" w:rsidR="00CD6EF5" w:rsidRPr="00701288" w:rsidRDefault="00CD6EF5" w:rsidP="00701288">
      <w:pPr>
        <w:ind w:left="720" w:hanging="720"/>
        <w:jc w:val="both"/>
      </w:pPr>
    </w:p>
    <w:p w14:paraId="08FE3CA1" w14:textId="77777777" w:rsidR="00CD6EF5" w:rsidRPr="00701288" w:rsidRDefault="00CD6EF5" w:rsidP="00701288">
      <w:pPr>
        <w:ind w:left="720" w:hanging="720"/>
        <w:jc w:val="both"/>
      </w:pPr>
      <w:r w:rsidRPr="00701288">
        <w:t>79.</w:t>
      </w:r>
      <w:r w:rsidRPr="00701288">
        <w:tab/>
      </w:r>
      <w:bookmarkStart w:id="6" w:name="OLE_LINK15"/>
      <w:bookmarkStart w:id="7" w:name="OLE_LINK16"/>
      <w:r w:rsidRPr="00701288">
        <w:rPr>
          <w:color w:val="FF0000"/>
        </w:rPr>
        <w:t xml:space="preserve">Kalliadasis, S. and Chang, H.-C., “Apparent Dynamic Contact Angle of an Advancing Gas-Liquid Meniscus”, </w:t>
      </w:r>
      <w:r w:rsidRPr="00701288">
        <w:rPr>
          <w:color w:val="FF0000"/>
          <w:u w:val="single"/>
        </w:rPr>
        <w:t>The Physics of Fluids</w:t>
      </w:r>
      <w:r w:rsidRPr="00701288">
        <w:rPr>
          <w:color w:val="FF0000"/>
        </w:rPr>
        <w:t xml:space="preserve">, </w:t>
      </w:r>
      <w:r w:rsidRPr="00701288">
        <w:rPr>
          <w:color w:val="FF0000"/>
          <w:u w:val="single"/>
        </w:rPr>
        <w:t>6</w:t>
      </w:r>
      <w:r w:rsidRPr="00701288">
        <w:rPr>
          <w:color w:val="FF0000"/>
        </w:rPr>
        <w:t xml:space="preserve">, (1), 12-23, (1994). </w:t>
      </w:r>
    </w:p>
    <w:bookmarkEnd w:id="6"/>
    <w:bookmarkEnd w:id="7"/>
    <w:p w14:paraId="1C68A7E9" w14:textId="77777777" w:rsidR="00CD6EF5" w:rsidRPr="00701288" w:rsidRDefault="00CD6EF5" w:rsidP="00701288">
      <w:pPr>
        <w:ind w:left="720" w:hanging="720"/>
        <w:jc w:val="both"/>
      </w:pPr>
    </w:p>
    <w:p w14:paraId="75FE4AB1" w14:textId="77777777" w:rsidR="00CD6EF5" w:rsidRPr="00701288" w:rsidRDefault="00CD6EF5" w:rsidP="00701288">
      <w:pPr>
        <w:ind w:left="720" w:hanging="720"/>
        <w:jc w:val="both"/>
      </w:pPr>
      <w:r w:rsidRPr="00701288">
        <w:t>80.</w:t>
      </w:r>
      <w:r w:rsidRPr="00701288">
        <w:tab/>
        <w:t xml:space="preserve">Qin, F., Wolf, E. E. and Chang, H.-C., “Controlling Spatio-Temporal Patterns on a Catalytic Wafer”, </w:t>
      </w:r>
      <w:r w:rsidRPr="00701288">
        <w:rPr>
          <w:u w:val="single"/>
        </w:rPr>
        <w:t>Phys. Rev. Lett.</w:t>
      </w:r>
      <w:r w:rsidRPr="00701288">
        <w:t xml:space="preserve">, </w:t>
      </w:r>
      <w:r w:rsidRPr="00701288">
        <w:rPr>
          <w:u w:val="single"/>
        </w:rPr>
        <w:t>72</w:t>
      </w:r>
      <w:r w:rsidRPr="00701288">
        <w:t xml:space="preserve">, 1459-1462 (1994). </w:t>
      </w:r>
    </w:p>
    <w:p w14:paraId="37845938" w14:textId="77777777" w:rsidR="00CD6EF5" w:rsidRPr="00701288" w:rsidRDefault="00CD6EF5" w:rsidP="00701288">
      <w:pPr>
        <w:ind w:left="720" w:hanging="720"/>
        <w:jc w:val="both"/>
      </w:pPr>
    </w:p>
    <w:p w14:paraId="6B5F88FD" w14:textId="0F9EA6B7" w:rsidR="00CD6EF5" w:rsidRPr="00701288" w:rsidRDefault="00CD6EF5" w:rsidP="00701288">
      <w:pPr>
        <w:ind w:left="720" w:hanging="720"/>
        <w:jc w:val="both"/>
      </w:pPr>
      <w:r w:rsidRPr="00701288">
        <w:t>81.</w:t>
      </w:r>
      <w:r w:rsidRPr="00701288">
        <w:tab/>
        <w:t>Chang, H.-C.</w:t>
      </w:r>
      <w:r w:rsidR="005F7A87">
        <w:t>*</w:t>
      </w:r>
      <w:r w:rsidRPr="00701288">
        <w:t xml:space="preserve">, Cheng, M., Demekhin, E. and Kopelevich, D. I., “Secondary and Tertiary Excitation of Three-Dimensional Patterns on a Falling Film”, </w:t>
      </w:r>
      <w:r w:rsidRPr="00701288">
        <w:rPr>
          <w:u w:val="single"/>
        </w:rPr>
        <w:t>J. Fluid Mech.</w:t>
      </w:r>
      <w:r w:rsidRPr="00701288">
        <w:t>,</w:t>
      </w:r>
      <w:r w:rsidRPr="00701288">
        <w:rPr>
          <w:u w:val="single"/>
        </w:rPr>
        <w:t xml:space="preserve"> 270</w:t>
      </w:r>
      <w:r w:rsidRPr="00701288">
        <w:t>, 251-275 (1994).</w:t>
      </w:r>
    </w:p>
    <w:p w14:paraId="4B175556" w14:textId="77777777" w:rsidR="00CD6EF5" w:rsidRPr="00701288" w:rsidRDefault="00CD6EF5" w:rsidP="00701288">
      <w:pPr>
        <w:ind w:left="720" w:hanging="720"/>
        <w:jc w:val="both"/>
      </w:pPr>
    </w:p>
    <w:p w14:paraId="59318ECB" w14:textId="77777777" w:rsidR="00CD6EF5" w:rsidRPr="00701288" w:rsidRDefault="00CD6EF5" w:rsidP="00701288">
      <w:pPr>
        <w:ind w:left="720" w:hanging="720"/>
        <w:jc w:val="both"/>
      </w:pPr>
      <w:r w:rsidRPr="00701288">
        <w:t>82.</w:t>
      </w:r>
      <w:r w:rsidRPr="00701288">
        <w:tab/>
        <w:t xml:space="preserve">Sangalli, M. and Chang, H.-C., “Complex Spatiotemporal Patterns in an Open-Flow Reactor”, </w:t>
      </w:r>
      <w:r w:rsidRPr="00701288">
        <w:rPr>
          <w:u w:val="single"/>
        </w:rPr>
        <w:t>Phys. Rev. E</w:t>
      </w:r>
      <w:r w:rsidRPr="00701288">
        <w:t xml:space="preserve">., </w:t>
      </w:r>
      <w:r w:rsidRPr="00701288">
        <w:rPr>
          <w:u w:val="single"/>
        </w:rPr>
        <w:t>49</w:t>
      </w:r>
      <w:r w:rsidRPr="00701288">
        <w:t>, 5207-5217 (1994).</w:t>
      </w:r>
    </w:p>
    <w:p w14:paraId="5D3FF7AF" w14:textId="77777777" w:rsidR="00CD6EF5" w:rsidRPr="00701288" w:rsidRDefault="00CD6EF5" w:rsidP="00701288">
      <w:pPr>
        <w:ind w:left="720" w:hanging="720"/>
        <w:jc w:val="both"/>
      </w:pPr>
    </w:p>
    <w:p w14:paraId="7A0DCAAA" w14:textId="77777777" w:rsidR="00CD6EF5" w:rsidRPr="00701288" w:rsidRDefault="00CD6EF5" w:rsidP="00701288">
      <w:pPr>
        <w:ind w:left="720" w:hanging="720"/>
        <w:jc w:val="both"/>
      </w:pPr>
      <w:r w:rsidRPr="00701288">
        <w:t>83.</w:t>
      </w:r>
      <w:r w:rsidRPr="00701288">
        <w:tab/>
        <w:t xml:space="preserve">Chang, H.-C., Review of “Chaotic and Fractal Dynamics: An Introduction for Applied Scientists and Engineers”, by Francis C. Moon,  </w:t>
      </w:r>
      <w:r w:rsidRPr="00701288">
        <w:rPr>
          <w:u w:val="single"/>
        </w:rPr>
        <w:t>AIChE J</w:t>
      </w:r>
      <w:r w:rsidRPr="00701288">
        <w:t xml:space="preserve">, </w:t>
      </w:r>
      <w:r w:rsidRPr="00701288">
        <w:rPr>
          <w:u w:val="single"/>
        </w:rPr>
        <w:t>40</w:t>
      </w:r>
      <w:r w:rsidRPr="00701288">
        <w:t>, 1924-1925 (1994).</w:t>
      </w:r>
    </w:p>
    <w:p w14:paraId="7E24D0A4" w14:textId="77777777" w:rsidR="00CD6EF5" w:rsidRPr="00701288" w:rsidRDefault="00CD6EF5" w:rsidP="00701288">
      <w:pPr>
        <w:ind w:left="720" w:hanging="720"/>
        <w:jc w:val="both"/>
      </w:pPr>
    </w:p>
    <w:p w14:paraId="65653191" w14:textId="2A29F0F0" w:rsidR="00CD6EF5" w:rsidRPr="00701288" w:rsidRDefault="00CD6EF5" w:rsidP="00701288">
      <w:pPr>
        <w:ind w:left="720" w:hanging="720"/>
        <w:jc w:val="both"/>
      </w:pPr>
      <w:r w:rsidRPr="00701288">
        <w:t>84.</w:t>
      </w:r>
      <w:r w:rsidRPr="00701288">
        <w:tab/>
        <w:t>Chang, H.-C.</w:t>
      </w:r>
      <w:r w:rsidR="005F7A87">
        <w:t>*</w:t>
      </w:r>
      <w:r w:rsidRPr="00701288">
        <w:t xml:space="preserve"> and Sen, M.</w:t>
      </w:r>
      <w:r w:rsidR="005F7A87">
        <w:t>*</w:t>
      </w:r>
      <w:r w:rsidRPr="00701288">
        <w:t>, “Application of Chaotic Advection to Heat Transfer”, C</w:t>
      </w:r>
      <w:r w:rsidRPr="00701288">
        <w:rPr>
          <w:u w:val="single"/>
        </w:rPr>
        <w:t>haos, Solitons and Fractals</w:t>
      </w:r>
      <w:r w:rsidRPr="00701288">
        <w:t xml:space="preserve">, </w:t>
      </w:r>
      <w:r w:rsidRPr="00701288">
        <w:rPr>
          <w:u w:val="single"/>
        </w:rPr>
        <w:t>4</w:t>
      </w:r>
      <w:r w:rsidRPr="00701288">
        <w:t>, 955-975 (1994).</w:t>
      </w:r>
    </w:p>
    <w:p w14:paraId="762B699B" w14:textId="77777777" w:rsidR="00CD6EF5" w:rsidRPr="00701288" w:rsidRDefault="00CD6EF5" w:rsidP="00701288">
      <w:pPr>
        <w:ind w:left="720" w:hanging="720"/>
        <w:jc w:val="both"/>
      </w:pPr>
    </w:p>
    <w:p w14:paraId="7A7F48A8" w14:textId="77777777" w:rsidR="00CD6EF5" w:rsidRPr="00701288" w:rsidRDefault="00CD6EF5" w:rsidP="00701288">
      <w:pPr>
        <w:ind w:left="720" w:hanging="720"/>
        <w:jc w:val="both"/>
      </w:pPr>
      <w:r w:rsidRPr="00701288">
        <w:t>85</w:t>
      </w:r>
      <w:r w:rsidRPr="00701288">
        <w:tab/>
        <w:t xml:space="preserve">Chiao, S.-M. and Chang, H.-C., “Perforation and Perforator Analysis –An Application of Filtration Theory,” </w:t>
      </w:r>
      <w:r w:rsidRPr="00701288">
        <w:rPr>
          <w:u w:val="single"/>
        </w:rPr>
        <w:t>J. Chinese Inst. Chem. Eng.</w:t>
      </w:r>
      <w:r w:rsidRPr="00701288">
        <w:t xml:space="preserve">, </w:t>
      </w:r>
      <w:r w:rsidRPr="00701288">
        <w:rPr>
          <w:u w:val="single"/>
        </w:rPr>
        <w:t>25</w:t>
      </w:r>
      <w:r w:rsidRPr="00701288">
        <w:t>, 279-305 (1994).</w:t>
      </w:r>
    </w:p>
    <w:p w14:paraId="00133DDC" w14:textId="77777777" w:rsidR="00CD6EF5" w:rsidRPr="00701288" w:rsidRDefault="00CD6EF5" w:rsidP="00701288">
      <w:pPr>
        <w:ind w:left="720" w:hanging="720"/>
        <w:jc w:val="both"/>
      </w:pPr>
    </w:p>
    <w:p w14:paraId="7D38D8E4" w14:textId="260CF424" w:rsidR="00CD6EF5" w:rsidRPr="00701288" w:rsidRDefault="00CD6EF5" w:rsidP="00701288">
      <w:pPr>
        <w:ind w:left="720" w:hanging="720"/>
        <w:jc w:val="both"/>
      </w:pPr>
      <w:r w:rsidRPr="00701288">
        <w:t>86.</w:t>
      </w:r>
      <w:r w:rsidRPr="00701288">
        <w:tab/>
        <w:t>Chang, H.-C.</w:t>
      </w:r>
      <w:r w:rsidR="005F7A87">
        <w:t>*</w:t>
      </w:r>
      <w:r w:rsidRPr="00701288">
        <w:t>, M. Cheng, E. Demekhin and E. N. Kalaidin, “Quasi-Stationary Wave Evolution on a Falling Film”, pg 407-424 in “Nonlinear Instability of Nonparallel Flows”, S. P. Lin, W. R. C. Phillips and D. T. Valentine (Eds.), Springer-Verlag, 1994.</w:t>
      </w:r>
    </w:p>
    <w:p w14:paraId="08E596F9" w14:textId="77777777" w:rsidR="00CD6EF5" w:rsidRPr="00701288" w:rsidRDefault="00CD6EF5" w:rsidP="00701288">
      <w:pPr>
        <w:ind w:left="720" w:hanging="720"/>
        <w:jc w:val="both"/>
      </w:pPr>
    </w:p>
    <w:p w14:paraId="6ADD7E2F" w14:textId="77777777" w:rsidR="00CD6EF5" w:rsidRPr="00701288" w:rsidRDefault="00CD6EF5" w:rsidP="00701288">
      <w:pPr>
        <w:ind w:left="720" w:hanging="720"/>
        <w:jc w:val="both"/>
      </w:pPr>
      <w:r w:rsidRPr="00701288">
        <w:t>87.</w:t>
      </w:r>
      <w:r w:rsidRPr="00701288">
        <w:tab/>
        <w:t>M. Sen and Chang, H.-C., “Chaotic Particle Paths and Heat Transfer Enhancement in Internal Flows,” pg 397-400, in “Towards the Harnessing of Chaos,” M. Yamaguti (Eds.) Elsevir, 1994.</w:t>
      </w:r>
    </w:p>
    <w:p w14:paraId="4E3EC5F6" w14:textId="77777777" w:rsidR="00CD6EF5" w:rsidRPr="00701288" w:rsidRDefault="00CD6EF5" w:rsidP="00701288">
      <w:pPr>
        <w:ind w:left="720" w:hanging="720"/>
        <w:jc w:val="both"/>
      </w:pPr>
    </w:p>
    <w:p w14:paraId="593D55FE" w14:textId="77777777" w:rsidR="00CD6EF5" w:rsidRPr="00701288" w:rsidRDefault="00CD6EF5" w:rsidP="00701288">
      <w:pPr>
        <w:ind w:left="720" w:hanging="720"/>
        <w:jc w:val="both"/>
      </w:pPr>
      <w:r w:rsidRPr="00701288">
        <w:t>88.</w:t>
      </w:r>
      <w:r w:rsidRPr="00701288">
        <w:tab/>
        <w:t>Leighton, D. T. and Chang, H.-C., “A Theory for Fast-Igniting Catalytic Converters”,</w:t>
      </w:r>
      <w:r w:rsidRPr="00701288">
        <w:rPr>
          <w:u w:val="single"/>
        </w:rPr>
        <w:t xml:space="preserve"> AIChE J</w:t>
      </w:r>
      <w:r w:rsidRPr="00701288">
        <w:t xml:space="preserve"> ,</w:t>
      </w:r>
      <w:r w:rsidRPr="00701288">
        <w:rPr>
          <w:u w:val="single"/>
        </w:rPr>
        <w:t xml:space="preserve"> 41</w:t>
      </w:r>
      <w:r w:rsidRPr="00701288">
        <w:t>, 1898-1915 (1995).</w:t>
      </w:r>
    </w:p>
    <w:p w14:paraId="2118D322" w14:textId="77777777" w:rsidR="00CD6EF5" w:rsidRPr="00701288" w:rsidRDefault="00CD6EF5" w:rsidP="00701288">
      <w:pPr>
        <w:ind w:left="720" w:hanging="720"/>
        <w:jc w:val="both"/>
      </w:pPr>
    </w:p>
    <w:p w14:paraId="50687B5E" w14:textId="77777777" w:rsidR="00CD6EF5" w:rsidRPr="00701288" w:rsidRDefault="00CD6EF5" w:rsidP="00701288">
      <w:pPr>
        <w:ind w:left="720" w:hanging="720"/>
        <w:jc w:val="both"/>
      </w:pPr>
      <w:r w:rsidRPr="00701288">
        <w:t>89.</w:t>
      </w:r>
      <w:r w:rsidRPr="00701288">
        <w:tab/>
        <w:t xml:space="preserve">Cheng, M. and Chang, H.-C., “Competition between Subharmonic and Sideband Secondary Instabilities on Falling Film”, </w:t>
      </w:r>
      <w:r w:rsidRPr="00701288">
        <w:rPr>
          <w:u w:val="single"/>
        </w:rPr>
        <w:t>Phys. Fluid</w:t>
      </w:r>
      <w:r w:rsidRPr="00701288">
        <w:t>,</w:t>
      </w:r>
      <w:r w:rsidRPr="00701288">
        <w:rPr>
          <w:u w:val="single"/>
        </w:rPr>
        <w:t xml:space="preserve"> 7</w:t>
      </w:r>
      <w:r w:rsidRPr="00701288">
        <w:t>, 34-54 (1995).</w:t>
      </w:r>
    </w:p>
    <w:p w14:paraId="5351B1F2" w14:textId="77777777" w:rsidR="00CD6EF5" w:rsidRPr="00701288" w:rsidRDefault="00CD6EF5" w:rsidP="00701288">
      <w:pPr>
        <w:ind w:left="720" w:hanging="720"/>
        <w:jc w:val="both"/>
      </w:pPr>
    </w:p>
    <w:p w14:paraId="002460DE" w14:textId="77777777" w:rsidR="00CD6EF5" w:rsidRPr="00701288" w:rsidRDefault="00CD6EF5" w:rsidP="00701288">
      <w:pPr>
        <w:ind w:left="720" w:hanging="720"/>
        <w:jc w:val="both"/>
      </w:pPr>
      <w:r w:rsidRPr="00701288">
        <w:t>90.</w:t>
      </w:r>
      <w:r w:rsidRPr="00701288">
        <w:tab/>
        <w:t xml:space="preserve">Balakotaiah, V. and Chang, H.-C., “Dispersion of Chemical Solutes in Chromatographs and Reactors”, </w:t>
      </w:r>
      <w:r w:rsidRPr="00701288">
        <w:rPr>
          <w:u w:val="single"/>
        </w:rPr>
        <w:t>Phil. Trans of the Royal Society of London,</w:t>
      </w:r>
      <w:r w:rsidRPr="00701288">
        <w:t xml:space="preserve"> </w:t>
      </w:r>
      <w:r w:rsidRPr="00701288">
        <w:rPr>
          <w:u w:val="single"/>
        </w:rPr>
        <w:t>A351</w:t>
      </w:r>
      <w:r w:rsidRPr="00701288">
        <w:t xml:space="preserve">, </w:t>
      </w:r>
      <w:r w:rsidRPr="00701288">
        <w:rPr>
          <w:u w:val="single"/>
        </w:rPr>
        <w:t>39-75</w:t>
      </w:r>
      <w:r w:rsidRPr="00701288">
        <w:t xml:space="preserve"> (1995).</w:t>
      </w:r>
    </w:p>
    <w:p w14:paraId="0EA4D0DC" w14:textId="77777777" w:rsidR="00CD6EF5" w:rsidRPr="00701288" w:rsidRDefault="00CD6EF5" w:rsidP="00701288">
      <w:pPr>
        <w:ind w:left="720" w:hanging="720"/>
        <w:jc w:val="both"/>
      </w:pPr>
    </w:p>
    <w:p w14:paraId="63ED41D7" w14:textId="59FED175" w:rsidR="00CD6EF5" w:rsidRPr="00701288" w:rsidRDefault="00CD6EF5" w:rsidP="00701288">
      <w:pPr>
        <w:ind w:left="720" w:hanging="720"/>
        <w:jc w:val="both"/>
      </w:pPr>
      <w:r w:rsidRPr="00701288">
        <w:lastRenderedPageBreak/>
        <w:t>91.</w:t>
      </w:r>
      <w:r w:rsidRPr="00701288">
        <w:tab/>
        <w:t>Chang, H.-C.</w:t>
      </w:r>
      <w:r w:rsidR="005F7A87">
        <w:t>*</w:t>
      </w:r>
      <w:r w:rsidRPr="00701288">
        <w:t xml:space="preserve">, Demekhin, E. A. and Kalaidin, E. N.,”Interaction Dynamics of Solitary Waves on a Falling Flim”, </w:t>
      </w:r>
      <w:r w:rsidRPr="00701288">
        <w:rPr>
          <w:u w:val="single"/>
        </w:rPr>
        <w:t>J. Fluid Mech</w:t>
      </w:r>
      <w:r w:rsidRPr="00701288">
        <w:t xml:space="preserve">., </w:t>
      </w:r>
      <w:r w:rsidRPr="00701288">
        <w:rPr>
          <w:u w:val="single"/>
        </w:rPr>
        <w:t>294</w:t>
      </w:r>
      <w:r w:rsidRPr="00701288">
        <w:t xml:space="preserve">, 123-154 (1995). </w:t>
      </w:r>
    </w:p>
    <w:p w14:paraId="2003CCF9" w14:textId="77777777" w:rsidR="00CD6EF5" w:rsidRPr="00701288" w:rsidRDefault="00CD6EF5" w:rsidP="00701288">
      <w:pPr>
        <w:ind w:left="720" w:hanging="720"/>
        <w:jc w:val="both"/>
      </w:pPr>
    </w:p>
    <w:p w14:paraId="4CDB3FC7" w14:textId="77777777" w:rsidR="00CD6EF5" w:rsidRPr="00701288" w:rsidRDefault="00CD6EF5" w:rsidP="00701288">
      <w:pPr>
        <w:ind w:left="720" w:hanging="720"/>
        <w:jc w:val="both"/>
      </w:pPr>
      <w:r w:rsidRPr="00701288">
        <w:t>92.</w:t>
      </w:r>
      <w:r w:rsidRPr="00701288">
        <w:tab/>
        <w:t xml:space="preserve">Sangalli, M., Gallagher, C. T., Leighton, D. T., Chang, H.-C. and McCready, M. J., “Finite-Amplitude Waves at the Interface between Fluids with Different Viscosity”, </w:t>
      </w:r>
      <w:r w:rsidRPr="00701288">
        <w:rPr>
          <w:u w:val="single"/>
        </w:rPr>
        <w:t>Phys. Rev. Lett.</w:t>
      </w:r>
      <w:r w:rsidRPr="00701288">
        <w:t xml:space="preserve">, </w:t>
      </w:r>
      <w:r w:rsidRPr="00701288">
        <w:rPr>
          <w:u w:val="single"/>
        </w:rPr>
        <w:t>75</w:t>
      </w:r>
      <w:r w:rsidRPr="00701288">
        <w:t>, 77-80 (1995).</w:t>
      </w:r>
    </w:p>
    <w:p w14:paraId="122A8E89" w14:textId="77777777" w:rsidR="00CD6EF5" w:rsidRPr="00701288" w:rsidRDefault="00CD6EF5" w:rsidP="00701288">
      <w:pPr>
        <w:ind w:left="720" w:hanging="720"/>
        <w:jc w:val="both"/>
      </w:pPr>
    </w:p>
    <w:p w14:paraId="05AADE10" w14:textId="1FB6612E" w:rsidR="00CD6EF5" w:rsidRPr="00701288" w:rsidRDefault="00CD6EF5" w:rsidP="00701288">
      <w:pPr>
        <w:ind w:left="720" w:hanging="720"/>
        <w:jc w:val="both"/>
      </w:pPr>
      <w:r w:rsidRPr="00701288">
        <w:t>93.</w:t>
      </w:r>
      <w:r w:rsidRPr="00701288">
        <w:tab/>
        <w:t>Chang, H.-C.</w:t>
      </w:r>
      <w:r w:rsidR="005F7A87">
        <w:t>*</w:t>
      </w:r>
      <w:r w:rsidRPr="00701288">
        <w:t xml:space="preserve">, Demekhin, E. A. and Kopelevich, D. I., “Stability of a Solitary Pulse Against Wave Packet Disturbances in an Active Medium,” </w:t>
      </w:r>
      <w:r w:rsidRPr="00701288">
        <w:rPr>
          <w:u w:val="single"/>
        </w:rPr>
        <w:t>Phy. Rev. Lett.</w:t>
      </w:r>
      <w:r w:rsidRPr="00701288">
        <w:t xml:space="preserve">, </w:t>
      </w:r>
      <w:r w:rsidRPr="00701288">
        <w:rPr>
          <w:u w:val="single"/>
        </w:rPr>
        <w:t>75</w:t>
      </w:r>
      <w:r w:rsidRPr="00701288">
        <w:t xml:space="preserve">, 1747-1751 (1995). </w:t>
      </w:r>
    </w:p>
    <w:p w14:paraId="2667674B" w14:textId="77777777" w:rsidR="00EF1F5A" w:rsidRPr="00701288" w:rsidRDefault="00EF1F5A" w:rsidP="00701288">
      <w:pPr>
        <w:ind w:left="720" w:hanging="720"/>
        <w:jc w:val="both"/>
      </w:pPr>
    </w:p>
    <w:p w14:paraId="0715B973" w14:textId="32BAD5DD" w:rsidR="00CD6EF5" w:rsidRPr="00701288" w:rsidRDefault="00CD6EF5" w:rsidP="00701288">
      <w:pPr>
        <w:ind w:left="720" w:hanging="720"/>
        <w:jc w:val="both"/>
      </w:pPr>
      <w:r w:rsidRPr="00701288">
        <w:t>94.</w:t>
      </w:r>
      <w:r w:rsidRPr="00701288">
        <w:tab/>
        <w:t>Chang, H.-C.</w:t>
      </w:r>
      <w:r w:rsidR="005F7A87">
        <w:t>*</w:t>
      </w:r>
      <w:r w:rsidRPr="00701288">
        <w:t xml:space="preserve"> and Demekhin, E. A., “Repulsive Dynamics of Solitary Pulses, pg 24-41 in “Structure and Dynamics of Nonlinear Waves in Fluids”, Adv. Series in Nonlinear Dynamics, Vol. 7, A. Mielke and K. Kirchgässner (Eds.), World Scientific (1995).</w:t>
      </w:r>
    </w:p>
    <w:p w14:paraId="677815A4" w14:textId="77777777" w:rsidR="00CD6EF5" w:rsidRPr="00701288" w:rsidRDefault="00CD6EF5" w:rsidP="00701288">
      <w:pPr>
        <w:ind w:left="720" w:hanging="720"/>
        <w:jc w:val="both"/>
      </w:pPr>
    </w:p>
    <w:p w14:paraId="04E31C82" w14:textId="44AB42F2" w:rsidR="00CD6EF5" w:rsidRPr="00701288" w:rsidRDefault="00CD6EF5" w:rsidP="00701288">
      <w:pPr>
        <w:ind w:left="720" w:hanging="720"/>
        <w:jc w:val="both"/>
      </w:pPr>
      <w:r w:rsidRPr="00701288">
        <w:t>95.</w:t>
      </w:r>
      <w:r w:rsidRPr="00701288">
        <w:tab/>
        <w:t>Chang, H.-C.</w:t>
      </w:r>
      <w:r w:rsidR="005F7A87">
        <w:t>*</w:t>
      </w:r>
      <w:r w:rsidRPr="00701288">
        <w:t xml:space="preserve"> and Demekhin, E. A., “Solitary Wave Formation and Dynamics on Falling Films”, </w:t>
      </w:r>
      <w:r w:rsidRPr="00701288">
        <w:rPr>
          <w:u w:val="single"/>
        </w:rPr>
        <w:t>Adv. In Applied Mech.</w:t>
      </w:r>
      <w:r w:rsidRPr="00701288">
        <w:t xml:space="preserve">, </w:t>
      </w:r>
      <w:r w:rsidRPr="00701288">
        <w:rPr>
          <w:u w:val="single"/>
        </w:rPr>
        <w:t>32</w:t>
      </w:r>
      <w:r w:rsidRPr="00701288">
        <w:t>, 1-58 (1995).</w:t>
      </w:r>
    </w:p>
    <w:p w14:paraId="17C9583C" w14:textId="77777777" w:rsidR="00CD6EF5" w:rsidRPr="00701288" w:rsidRDefault="00CD6EF5" w:rsidP="00701288">
      <w:pPr>
        <w:ind w:left="720" w:hanging="720"/>
        <w:jc w:val="both"/>
      </w:pPr>
    </w:p>
    <w:p w14:paraId="224AA155" w14:textId="77777777" w:rsidR="00CD6EF5" w:rsidRPr="00701288" w:rsidRDefault="00CD6EF5" w:rsidP="00701288">
      <w:pPr>
        <w:ind w:left="720" w:hanging="720"/>
        <w:jc w:val="both"/>
      </w:pPr>
      <w:r w:rsidRPr="00701288">
        <w:t>96.</w:t>
      </w:r>
      <w:r w:rsidRPr="00701288">
        <w:tab/>
        <w:t xml:space="preserve">McCready, M. J. and Chang, H.-C., “Formation of Large Disturbances on Sheared and Falling Liquid Films”, </w:t>
      </w:r>
      <w:r w:rsidRPr="00701288">
        <w:rPr>
          <w:u w:val="single"/>
        </w:rPr>
        <w:t>Chem. Eng. Comm</w:t>
      </w:r>
      <w:r w:rsidRPr="00701288">
        <w:t xml:space="preserve">., </w:t>
      </w:r>
      <w:r w:rsidRPr="00701288">
        <w:rPr>
          <w:u w:val="single"/>
        </w:rPr>
        <w:t>141</w:t>
      </w:r>
      <w:r w:rsidRPr="00701288">
        <w:t>, 347 (1996).</w:t>
      </w:r>
    </w:p>
    <w:p w14:paraId="241C01D0" w14:textId="77777777" w:rsidR="00CD6EF5" w:rsidRPr="00701288" w:rsidRDefault="00CD6EF5" w:rsidP="00701288">
      <w:pPr>
        <w:ind w:left="720" w:hanging="720"/>
        <w:jc w:val="both"/>
      </w:pPr>
      <w:r w:rsidRPr="00701288">
        <w:tab/>
        <w:t>(Special Issue in Memory of A. E. Dukler).</w:t>
      </w:r>
    </w:p>
    <w:p w14:paraId="617E4A6C" w14:textId="77777777" w:rsidR="00CD6EF5" w:rsidRPr="00701288" w:rsidRDefault="00CD6EF5" w:rsidP="00701288">
      <w:pPr>
        <w:ind w:left="720" w:hanging="720"/>
        <w:jc w:val="both"/>
      </w:pPr>
    </w:p>
    <w:p w14:paraId="44FA0479" w14:textId="79341893" w:rsidR="00CD6EF5" w:rsidRPr="00701288" w:rsidRDefault="00CD6EF5" w:rsidP="00701288">
      <w:pPr>
        <w:ind w:left="720" w:hanging="720"/>
        <w:jc w:val="both"/>
      </w:pPr>
      <w:r w:rsidRPr="00701288">
        <w:t>97.</w:t>
      </w:r>
      <w:r w:rsidRPr="00701288">
        <w:tab/>
        <w:t>Chang, H.-C.</w:t>
      </w:r>
      <w:r w:rsidR="005F7A87">
        <w:t>*</w:t>
      </w:r>
      <w:r w:rsidRPr="00701288">
        <w:t xml:space="preserve">, Demekhin, E. A. and Kalaidin, E., “Simulation of Noise-Driven Dynamics on a Falling Film”, </w:t>
      </w:r>
      <w:r w:rsidRPr="00701288">
        <w:rPr>
          <w:u w:val="single"/>
        </w:rPr>
        <w:t>AIChE J.</w:t>
      </w:r>
      <w:r w:rsidRPr="00701288">
        <w:t xml:space="preserve">, </w:t>
      </w:r>
      <w:r w:rsidRPr="00701288">
        <w:rPr>
          <w:u w:val="single"/>
        </w:rPr>
        <w:t>42</w:t>
      </w:r>
      <w:r w:rsidRPr="00701288">
        <w:t xml:space="preserve">, 1553-1568 (1996). </w:t>
      </w:r>
    </w:p>
    <w:p w14:paraId="468A7DBC" w14:textId="77777777" w:rsidR="00CD6EF5" w:rsidRPr="00701288" w:rsidRDefault="00CD6EF5" w:rsidP="00701288">
      <w:pPr>
        <w:ind w:left="720" w:hanging="720"/>
        <w:jc w:val="both"/>
      </w:pPr>
    </w:p>
    <w:p w14:paraId="4A065EBA" w14:textId="5E9FB75C" w:rsidR="00CD6EF5" w:rsidRPr="00701288" w:rsidRDefault="00CD6EF5" w:rsidP="00701288">
      <w:pPr>
        <w:ind w:left="720" w:hanging="720"/>
        <w:jc w:val="both"/>
      </w:pPr>
      <w:r w:rsidRPr="00701288">
        <w:t>98.</w:t>
      </w:r>
      <w:r w:rsidRPr="00701288">
        <w:tab/>
        <w:t>Chang, H.-C.</w:t>
      </w:r>
      <w:r w:rsidR="005F7A87">
        <w:t>*</w:t>
      </w:r>
      <w:r w:rsidRPr="00701288">
        <w:t>, Demekhin, E. A. and Kalaidin, E., “Scalings, Self-Similarity and Statistics of Interfacial Turbulence on a Falling Film” pg 86-111 in “Advances in Multi-Phase Flow”, Editors, Y. Y. Renardy, A. V. Coward, D. T. Papageorgiou and S. M. Sun, SIAM (1996).</w:t>
      </w:r>
    </w:p>
    <w:p w14:paraId="716CDFB5" w14:textId="77777777" w:rsidR="00CD6EF5" w:rsidRPr="00701288" w:rsidRDefault="00CD6EF5" w:rsidP="00701288">
      <w:pPr>
        <w:ind w:left="720" w:hanging="720"/>
        <w:jc w:val="both"/>
      </w:pPr>
    </w:p>
    <w:p w14:paraId="78CF104C" w14:textId="304A3D48" w:rsidR="00CD6EF5" w:rsidRPr="00701288" w:rsidRDefault="00CD6EF5" w:rsidP="00701288">
      <w:pPr>
        <w:ind w:left="720" w:hanging="720"/>
        <w:jc w:val="both"/>
      </w:pPr>
      <w:r w:rsidRPr="00701288">
        <w:t>99.</w:t>
      </w:r>
      <w:r w:rsidRPr="00701288">
        <w:tab/>
        <w:t>Chang, H.-C.</w:t>
      </w:r>
      <w:r w:rsidR="005F7A87">
        <w:t>*</w:t>
      </w:r>
      <w:r w:rsidRPr="00701288">
        <w:t xml:space="preserve">, Demekhin, E. A., Kalaidin, E. and Ye, Y., “Coarsening Dynamics of Falling-Film Solitary Waves”, </w:t>
      </w:r>
      <w:r w:rsidRPr="00701288">
        <w:rPr>
          <w:u w:val="single"/>
        </w:rPr>
        <w:t>Phys. Rev. E</w:t>
      </w:r>
      <w:r w:rsidRPr="00701288">
        <w:t xml:space="preserve">, </w:t>
      </w:r>
      <w:r w:rsidRPr="00701288">
        <w:rPr>
          <w:u w:val="single"/>
        </w:rPr>
        <w:t>54</w:t>
      </w:r>
      <w:r w:rsidRPr="00701288">
        <w:t>, 1467-1478 (1996).</w:t>
      </w:r>
    </w:p>
    <w:p w14:paraId="3AB12307" w14:textId="77777777" w:rsidR="00CD6EF5" w:rsidRPr="00701288" w:rsidRDefault="00CD6EF5" w:rsidP="00701288">
      <w:pPr>
        <w:ind w:left="720" w:hanging="720"/>
        <w:jc w:val="both"/>
      </w:pPr>
    </w:p>
    <w:p w14:paraId="78CD038C" w14:textId="2B1DCC79" w:rsidR="00CD6EF5" w:rsidRPr="00701288" w:rsidRDefault="00CD6EF5" w:rsidP="002E38ED">
      <w:pPr>
        <w:ind w:left="720" w:hanging="720"/>
        <w:jc w:val="both"/>
      </w:pPr>
      <w:r w:rsidRPr="00701288">
        <w:t>100.</w:t>
      </w:r>
      <w:r w:rsidRPr="00701288">
        <w:tab/>
        <w:t>Chang, H-C.</w:t>
      </w:r>
      <w:r w:rsidR="005F7A87">
        <w:t>*</w:t>
      </w:r>
      <w:r w:rsidRPr="00701288">
        <w:t xml:space="preserve">, Demekhin, E. A. and  Kopelevich, D. I. “Local Stability Theory of Solitary Pulses in an Active Medium”, </w:t>
      </w:r>
      <w:r w:rsidRPr="00701288">
        <w:rPr>
          <w:u w:val="single"/>
        </w:rPr>
        <w:t>Physica D</w:t>
      </w:r>
      <w:r w:rsidRPr="00701288">
        <w:t xml:space="preserve">. , </w:t>
      </w:r>
      <w:r w:rsidRPr="00701288">
        <w:rPr>
          <w:u w:val="single"/>
        </w:rPr>
        <w:t>97</w:t>
      </w:r>
      <w:r w:rsidRPr="00701288">
        <w:t xml:space="preserve">, 353-375 (1996). </w:t>
      </w:r>
    </w:p>
    <w:p w14:paraId="6C0DFB22" w14:textId="77777777" w:rsidR="00CD6EF5" w:rsidRPr="00701288" w:rsidRDefault="00CD6EF5" w:rsidP="00701288">
      <w:pPr>
        <w:ind w:left="720" w:hanging="720"/>
        <w:jc w:val="both"/>
      </w:pPr>
    </w:p>
    <w:p w14:paraId="6F682921" w14:textId="77777777" w:rsidR="00CD6EF5" w:rsidRPr="00701288" w:rsidRDefault="00CD6EF5" w:rsidP="00701288">
      <w:pPr>
        <w:ind w:left="720" w:hanging="720"/>
        <w:jc w:val="both"/>
      </w:pPr>
      <w:r w:rsidRPr="00701288">
        <w:t>101.</w:t>
      </w:r>
      <w:r w:rsidRPr="00701288">
        <w:tab/>
        <w:t xml:space="preserve">Kalliadasis, S. and Chang, H.-C., “Effects of Wettability on Spreading Dynamics”, </w:t>
      </w:r>
      <w:r w:rsidRPr="00701288">
        <w:rPr>
          <w:u w:val="single"/>
        </w:rPr>
        <w:t>IEC Res</w:t>
      </w:r>
      <w:r w:rsidRPr="00701288">
        <w:t xml:space="preserve">, Special Issue in Honor of E. Ruckenstein, </w:t>
      </w:r>
      <w:r w:rsidRPr="00701288">
        <w:rPr>
          <w:u w:val="single"/>
        </w:rPr>
        <w:t>35</w:t>
      </w:r>
      <w:r w:rsidRPr="00701288">
        <w:t>, 2860 (1996).</w:t>
      </w:r>
    </w:p>
    <w:p w14:paraId="09FED8D8" w14:textId="77777777" w:rsidR="00CD6EF5" w:rsidRPr="00701288" w:rsidRDefault="00CD6EF5" w:rsidP="00701288">
      <w:pPr>
        <w:ind w:left="720" w:hanging="720"/>
        <w:jc w:val="both"/>
      </w:pPr>
    </w:p>
    <w:p w14:paraId="10D181B5" w14:textId="313A0537" w:rsidR="00CD6EF5" w:rsidRPr="00701288" w:rsidRDefault="00CD6EF5" w:rsidP="00701288">
      <w:pPr>
        <w:ind w:left="720" w:hanging="720"/>
        <w:jc w:val="both"/>
      </w:pPr>
      <w:r w:rsidRPr="00701288">
        <w:t>102.</w:t>
      </w:r>
      <w:r w:rsidRPr="00701288">
        <w:tab/>
        <w:t>Chang, H.-C.</w:t>
      </w:r>
      <w:r w:rsidR="005F7A87">
        <w:t>*</w:t>
      </w:r>
      <w:r w:rsidRPr="00701288">
        <w:t xml:space="preserve">, Demekhin, E.A, Kalaidin, E. and Y. Ye, “Scalings of Spatio-Temporal Dynamics on a Falling Film”, </w:t>
      </w:r>
      <w:r w:rsidRPr="00701288">
        <w:rPr>
          <w:u w:val="single"/>
        </w:rPr>
        <w:t>Physica Scripta</w:t>
      </w:r>
      <w:r w:rsidRPr="00701288">
        <w:t xml:space="preserve">, </w:t>
      </w:r>
      <w:r w:rsidRPr="00701288">
        <w:rPr>
          <w:u w:val="single"/>
        </w:rPr>
        <w:t>67</w:t>
      </w:r>
      <w:r w:rsidRPr="00701288">
        <w:t>, 67-72 (1996).</w:t>
      </w:r>
    </w:p>
    <w:p w14:paraId="5069A8D0" w14:textId="77777777" w:rsidR="00CD6EF5" w:rsidRPr="00701288" w:rsidRDefault="00CD6EF5" w:rsidP="00701288">
      <w:pPr>
        <w:ind w:left="720" w:hanging="720"/>
        <w:jc w:val="both"/>
      </w:pPr>
    </w:p>
    <w:p w14:paraId="007E05EA" w14:textId="39F554F8" w:rsidR="00CD6EF5" w:rsidRPr="00701288" w:rsidRDefault="00CD6EF5" w:rsidP="00701288">
      <w:pPr>
        <w:ind w:left="720" w:hanging="720"/>
        <w:jc w:val="both"/>
      </w:pPr>
      <w:r w:rsidRPr="00701288">
        <w:t>103.</w:t>
      </w:r>
      <w:r w:rsidRPr="00701288">
        <w:tab/>
      </w:r>
      <w:r w:rsidRPr="00701288">
        <w:rPr>
          <w:color w:val="FF0000"/>
        </w:rPr>
        <w:t xml:space="preserve">Bandyopadhyay, S., Miller, A. E., Chang, H.-C., Banerjee, G., Yuzhakov, V., Yue, D.-F., Ricker, R. E., Jones, J., Eastman, J. A., Baugher, E. and Chandrasekhav, M., “Electrochemically Assembled Quasi-Periodic Quantum Dot Arrays”, </w:t>
      </w:r>
      <w:r w:rsidRPr="00701288">
        <w:rPr>
          <w:color w:val="FF0000"/>
          <w:u w:val="single"/>
        </w:rPr>
        <w:t>Nanotechnology</w:t>
      </w:r>
      <w:r w:rsidRPr="00701288">
        <w:rPr>
          <w:color w:val="FF0000"/>
        </w:rPr>
        <w:t xml:space="preserve">, </w:t>
      </w:r>
      <w:r w:rsidRPr="00701288">
        <w:rPr>
          <w:color w:val="FF0000"/>
          <w:u w:val="single"/>
        </w:rPr>
        <w:t>7</w:t>
      </w:r>
      <w:r w:rsidRPr="00701288">
        <w:rPr>
          <w:color w:val="FF0000"/>
        </w:rPr>
        <w:t>, 360-372(1996).</w:t>
      </w:r>
      <w:r w:rsidRPr="00701288">
        <w:t xml:space="preserve"> </w:t>
      </w:r>
    </w:p>
    <w:p w14:paraId="7DB58705" w14:textId="77777777" w:rsidR="00CD6EF5" w:rsidRPr="00701288" w:rsidRDefault="00CD6EF5" w:rsidP="00701288">
      <w:pPr>
        <w:ind w:left="720" w:hanging="720"/>
        <w:jc w:val="both"/>
      </w:pPr>
    </w:p>
    <w:p w14:paraId="3809C0AE" w14:textId="77777777" w:rsidR="00CD6EF5" w:rsidRPr="00701288" w:rsidRDefault="00CD6EF5" w:rsidP="00701288">
      <w:pPr>
        <w:ind w:left="720" w:hanging="720"/>
        <w:jc w:val="both"/>
      </w:pPr>
      <w:r w:rsidRPr="00701288">
        <w:t>104.</w:t>
      </w:r>
      <w:r w:rsidRPr="00701288">
        <w:tab/>
        <w:t xml:space="preserve">Sawyer, D. R., Sen, M. and Chang, H.-C., “Effect of Interfacial Stretching on Bimolecular Chemical Reaction in Helical-Coil Reactors”, </w:t>
      </w:r>
      <w:r w:rsidRPr="00701288">
        <w:rPr>
          <w:u w:val="single"/>
        </w:rPr>
        <w:t>Chem. Eng. J.</w:t>
      </w:r>
      <w:r w:rsidRPr="00701288">
        <w:t xml:space="preserve"> </w:t>
      </w:r>
      <w:r w:rsidRPr="00701288">
        <w:rPr>
          <w:u w:val="single"/>
        </w:rPr>
        <w:t>64</w:t>
      </w:r>
      <w:r w:rsidRPr="00701288">
        <w:t>, 129-142 (1996).</w:t>
      </w:r>
    </w:p>
    <w:p w14:paraId="6931ADF2" w14:textId="77777777" w:rsidR="00CD6EF5" w:rsidRPr="00701288" w:rsidRDefault="00CD6EF5" w:rsidP="00701288">
      <w:pPr>
        <w:ind w:left="720" w:hanging="720"/>
        <w:jc w:val="both"/>
      </w:pPr>
    </w:p>
    <w:p w14:paraId="31EB1BD8" w14:textId="77777777" w:rsidR="00CD6EF5" w:rsidRPr="00701288" w:rsidRDefault="00CD6EF5" w:rsidP="00701288">
      <w:pPr>
        <w:ind w:left="720" w:hanging="720"/>
        <w:jc w:val="both"/>
      </w:pPr>
      <w:r w:rsidRPr="00701288">
        <w:t>105.</w:t>
      </w:r>
      <w:r w:rsidRPr="00701288">
        <w:tab/>
        <w:t xml:space="preserve">Indeikina, A., Veretennikov, I. and Chang, H.-C., “Drop Falloff from Pendent Rivulets”, </w:t>
      </w:r>
      <w:r w:rsidRPr="00701288">
        <w:rPr>
          <w:u w:val="single"/>
        </w:rPr>
        <w:t>J. Fluid Mech.</w:t>
      </w:r>
      <w:r w:rsidRPr="00701288">
        <w:t xml:space="preserve"> , </w:t>
      </w:r>
      <w:r w:rsidRPr="00701288">
        <w:rPr>
          <w:u w:val="single"/>
        </w:rPr>
        <w:t>338</w:t>
      </w:r>
      <w:r w:rsidRPr="00701288">
        <w:t>, 173-201 (1997).</w:t>
      </w:r>
    </w:p>
    <w:p w14:paraId="2397FBC5" w14:textId="77777777" w:rsidR="00CD6EF5" w:rsidRPr="00701288" w:rsidRDefault="00CD6EF5" w:rsidP="00701288">
      <w:pPr>
        <w:ind w:left="720" w:hanging="720"/>
        <w:jc w:val="both"/>
      </w:pPr>
    </w:p>
    <w:p w14:paraId="18A2874A" w14:textId="77777777" w:rsidR="00CD6EF5" w:rsidRPr="00701288" w:rsidRDefault="00CD6EF5" w:rsidP="00701288">
      <w:pPr>
        <w:ind w:left="720" w:hanging="720"/>
        <w:jc w:val="both"/>
      </w:pPr>
      <w:r w:rsidRPr="00701288">
        <w:t>106.</w:t>
      </w:r>
      <w:r w:rsidRPr="00701288">
        <w:tab/>
        <w:t xml:space="preserve">Sangalli, M., McCready, M. J. and Chang, H.-C., “Stabilization Mechanism of Short Waves in Stratified Gas-Liquid Flow”, </w:t>
      </w:r>
      <w:r w:rsidRPr="00701288">
        <w:rPr>
          <w:u w:val="single"/>
        </w:rPr>
        <w:t>Phys. Fluids</w:t>
      </w:r>
      <w:r w:rsidRPr="00701288">
        <w:t xml:space="preserve">, </w:t>
      </w:r>
      <w:r w:rsidRPr="00701288">
        <w:rPr>
          <w:u w:val="single"/>
        </w:rPr>
        <w:t>9</w:t>
      </w:r>
      <w:r w:rsidRPr="00701288">
        <w:t>, 919 (1997).</w:t>
      </w:r>
    </w:p>
    <w:p w14:paraId="2E2CE9BE" w14:textId="77777777" w:rsidR="00CD6EF5" w:rsidRPr="00701288" w:rsidRDefault="00CD6EF5" w:rsidP="00701288">
      <w:pPr>
        <w:ind w:left="720" w:hanging="720"/>
        <w:jc w:val="both"/>
      </w:pPr>
    </w:p>
    <w:p w14:paraId="0C0FD8EC" w14:textId="19E6DEDB" w:rsidR="00CD6EF5" w:rsidRPr="00701288" w:rsidRDefault="00CD6EF5" w:rsidP="00701288">
      <w:pPr>
        <w:ind w:left="720" w:hanging="720"/>
        <w:jc w:val="both"/>
      </w:pPr>
      <w:r w:rsidRPr="00701288">
        <w:t>107.</w:t>
      </w:r>
      <w:r w:rsidRPr="00701288">
        <w:tab/>
        <w:t>Chang, H.-C.</w:t>
      </w:r>
      <w:r w:rsidR="005F7A87">
        <w:t>*</w:t>
      </w:r>
      <w:r w:rsidRPr="00701288">
        <w:t xml:space="preserve">, Demekhin, E. A., Kopelevich, D. I. and Ye, Yi “Nonlinear Wavenumber Selection in Gradient-Flow Systems”, </w:t>
      </w:r>
      <w:r w:rsidRPr="00701288">
        <w:rPr>
          <w:u w:val="single"/>
        </w:rPr>
        <w:t>Phys. Rev. E.</w:t>
      </w:r>
      <w:r w:rsidRPr="00701288">
        <w:t xml:space="preserve">, </w:t>
      </w:r>
      <w:r w:rsidRPr="00701288">
        <w:rPr>
          <w:u w:val="single"/>
        </w:rPr>
        <w:t>55</w:t>
      </w:r>
      <w:r w:rsidRPr="00701288">
        <w:t>, 2818 (1997).</w:t>
      </w:r>
    </w:p>
    <w:p w14:paraId="5701805E" w14:textId="77777777" w:rsidR="00CD6EF5" w:rsidRPr="00701288" w:rsidRDefault="00CD6EF5" w:rsidP="00701288">
      <w:pPr>
        <w:ind w:left="720" w:hanging="720"/>
        <w:jc w:val="both"/>
      </w:pPr>
    </w:p>
    <w:p w14:paraId="6FA67D8C" w14:textId="49004329" w:rsidR="00CD6EF5" w:rsidRPr="00701288" w:rsidRDefault="00CD6EF5" w:rsidP="00701288">
      <w:pPr>
        <w:ind w:left="720" w:hanging="720"/>
        <w:jc w:val="both"/>
      </w:pPr>
      <w:r w:rsidRPr="00701288">
        <w:t>108.</w:t>
      </w:r>
      <w:r w:rsidRPr="00701288">
        <w:tab/>
      </w:r>
      <w:r w:rsidRPr="00701288">
        <w:rPr>
          <w:color w:val="FF0000"/>
        </w:rPr>
        <w:t>Yuzhakov, V. V., Chang, H.-C.</w:t>
      </w:r>
      <w:r w:rsidR="005F7A87">
        <w:rPr>
          <w:color w:val="FF0000"/>
        </w:rPr>
        <w:t>*</w:t>
      </w:r>
      <w:r w:rsidRPr="00701288">
        <w:rPr>
          <w:color w:val="FF0000"/>
        </w:rPr>
        <w:t xml:space="preserve"> and Miller, A. E., “Pattern Formation during Electropolishing”, </w:t>
      </w:r>
      <w:r w:rsidRPr="00701288">
        <w:rPr>
          <w:color w:val="FF0000"/>
          <w:u w:val="single"/>
        </w:rPr>
        <w:t>Phys. Rev B</w:t>
      </w:r>
      <w:r w:rsidRPr="00701288">
        <w:rPr>
          <w:color w:val="FF0000"/>
        </w:rPr>
        <w:t xml:space="preserve">, </w:t>
      </w:r>
      <w:r w:rsidRPr="00701288">
        <w:rPr>
          <w:color w:val="FF0000"/>
          <w:u w:val="single"/>
        </w:rPr>
        <w:t>56</w:t>
      </w:r>
      <w:r w:rsidRPr="00701288">
        <w:rPr>
          <w:color w:val="FF0000"/>
        </w:rPr>
        <w:t>, 12608 (1997).</w:t>
      </w:r>
      <w:r w:rsidRPr="00701288">
        <w:t xml:space="preserve"> </w:t>
      </w:r>
    </w:p>
    <w:p w14:paraId="612B572C" w14:textId="77777777" w:rsidR="00CD6EF5" w:rsidRPr="00701288" w:rsidRDefault="00CD6EF5" w:rsidP="00701288">
      <w:pPr>
        <w:ind w:left="720" w:hanging="720"/>
        <w:jc w:val="both"/>
      </w:pPr>
    </w:p>
    <w:p w14:paraId="56BC21CD" w14:textId="2A1D604D" w:rsidR="00CD6EF5" w:rsidRPr="00701288" w:rsidRDefault="00CD6EF5" w:rsidP="00701288">
      <w:pPr>
        <w:ind w:left="720" w:hanging="720"/>
        <w:jc w:val="both"/>
      </w:pPr>
      <w:r w:rsidRPr="00701288">
        <w:t>109.</w:t>
      </w:r>
      <w:r w:rsidRPr="00701288">
        <w:tab/>
        <w:t>Chang, H.-C.</w:t>
      </w:r>
      <w:r w:rsidR="005F7A87">
        <w:t>*</w:t>
      </w:r>
      <w:r w:rsidRPr="00701288">
        <w:t xml:space="preserve">, Demekhin, E. A. and Kalaidin, E., “Generation and Suppression of Radiation by Solitary Pulses” Pgs 17-51 in “Differential Equations –– Theory, Numerics and Applications”,  Editors E. van Groessen and E. Soewono, Kluwer (1997). </w:t>
      </w:r>
    </w:p>
    <w:p w14:paraId="0A69A81E" w14:textId="77777777" w:rsidR="00CD6EF5" w:rsidRPr="00701288" w:rsidRDefault="00CD6EF5" w:rsidP="00701288">
      <w:pPr>
        <w:ind w:left="720" w:hanging="720"/>
        <w:jc w:val="both"/>
      </w:pPr>
    </w:p>
    <w:p w14:paraId="126336EE" w14:textId="77777777" w:rsidR="00CD6EF5" w:rsidRPr="00701288" w:rsidRDefault="00CD6EF5" w:rsidP="00701288">
      <w:pPr>
        <w:ind w:left="720" w:hanging="720"/>
        <w:jc w:val="both"/>
      </w:pPr>
      <w:r w:rsidRPr="00701288">
        <w:t>110.</w:t>
      </w:r>
      <w:r w:rsidRPr="00701288">
        <w:tab/>
        <w:t xml:space="preserve">Orlychenko, O., Ye, Y. and Chang, H.-C., “Front Interaction on a Ring Electrode”, </w:t>
      </w:r>
      <w:r w:rsidRPr="00701288">
        <w:rPr>
          <w:u w:val="single"/>
        </w:rPr>
        <w:t>Phys. Rev. E.</w:t>
      </w:r>
      <w:r w:rsidRPr="00701288">
        <w:t xml:space="preserve">, </w:t>
      </w:r>
      <w:r w:rsidRPr="00701288">
        <w:rPr>
          <w:u w:val="single"/>
        </w:rPr>
        <w:t>57</w:t>
      </w:r>
      <w:r w:rsidRPr="00701288">
        <w:t>, 5196 (1998).</w:t>
      </w:r>
    </w:p>
    <w:p w14:paraId="033F0C80" w14:textId="77777777" w:rsidR="00CD6EF5" w:rsidRPr="00701288" w:rsidRDefault="00CD6EF5" w:rsidP="00701288">
      <w:pPr>
        <w:ind w:left="720" w:hanging="720"/>
        <w:jc w:val="both"/>
      </w:pPr>
    </w:p>
    <w:p w14:paraId="24CF3B48" w14:textId="44042CBC" w:rsidR="00CD6EF5" w:rsidRPr="00701288" w:rsidRDefault="00CD6EF5" w:rsidP="00701288">
      <w:pPr>
        <w:ind w:left="720" w:hanging="720"/>
        <w:jc w:val="both"/>
      </w:pPr>
      <w:r w:rsidRPr="00701288">
        <w:t>111.</w:t>
      </w:r>
      <w:r w:rsidRPr="00701288">
        <w:tab/>
        <w:t>Chang, H.-C.</w:t>
      </w:r>
      <w:r w:rsidR="005F7A87">
        <w:t>*</w:t>
      </w:r>
      <w:r w:rsidRPr="00701288">
        <w:t xml:space="preserve">, Demekhin, E. A. and Kalaidin, E., “Generation and Suppression of Radiation by Solitary Pulses”, </w:t>
      </w:r>
      <w:r w:rsidRPr="00701288">
        <w:rPr>
          <w:u w:val="single"/>
        </w:rPr>
        <w:t>SIAM J. on Applied Math.</w:t>
      </w:r>
      <w:r w:rsidRPr="00701288">
        <w:t xml:space="preserve">, </w:t>
      </w:r>
      <w:r w:rsidRPr="00701288">
        <w:rPr>
          <w:u w:val="single"/>
        </w:rPr>
        <w:t>58</w:t>
      </w:r>
      <w:r w:rsidRPr="00701288">
        <w:t xml:space="preserve">, 1246 (1998). </w:t>
      </w:r>
    </w:p>
    <w:p w14:paraId="3D21F627" w14:textId="77777777" w:rsidR="00CD6EF5" w:rsidRPr="00701288" w:rsidRDefault="00CD6EF5" w:rsidP="00701288">
      <w:pPr>
        <w:ind w:left="720" w:hanging="720"/>
        <w:jc w:val="both"/>
      </w:pPr>
    </w:p>
    <w:p w14:paraId="5AECFB1A" w14:textId="77777777" w:rsidR="00CD6EF5" w:rsidRPr="00701288" w:rsidRDefault="00CD6EF5" w:rsidP="00701288">
      <w:pPr>
        <w:ind w:left="720" w:hanging="720"/>
        <w:jc w:val="both"/>
      </w:pPr>
      <w:r w:rsidRPr="00701288">
        <w:t>112.</w:t>
      </w:r>
      <w:r w:rsidRPr="00701288">
        <w:tab/>
        <w:t>Veretennikov, I., Indeikina, A. and Chang, H.-C., “Front Dynamics and Fingering of a Driven Contact Line”,</w:t>
      </w:r>
      <w:r w:rsidRPr="00701288">
        <w:rPr>
          <w:u w:val="single"/>
        </w:rPr>
        <w:t xml:space="preserve"> J. Fluid Mech</w:t>
      </w:r>
      <w:r w:rsidRPr="00701288">
        <w:t xml:space="preserve">., </w:t>
      </w:r>
      <w:r w:rsidRPr="00701288">
        <w:rPr>
          <w:u w:val="single"/>
        </w:rPr>
        <w:t>373</w:t>
      </w:r>
      <w:r w:rsidRPr="00701288">
        <w:t xml:space="preserve">, 81 (1998). </w:t>
      </w:r>
    </w:p>
    <w:p w14:paraId="5069F27B" w14:textId="77777777" w:rsidR="00CD6EF5" w:rsidRPr="00701288" w:rsidRDefault="00CD6EF5" w:rsidP="00701288">
      <w:pPr>
        <w:ind w:left="720" w:hanging="720"/>
        <w:jc w:val="both"/>
      </w:pPr>
    </w:p>
    <w:p w14:paraId="0B8830F4" w14:textId="77777777" w:rsidR="00CD6EF5" w:rsidRPr="00701288" w:rsidRDefault="00CD6EF5" w:rsidP="00701288">
      <w:pPr>
        <w:ind w:left="720" w:hanging="720"/>
        <w:jc w:val="both"/>
      </w:pPr>
      <w:r w:rsidRPr="00701288">
        <w:t>113.</w:t>
      </w:r>
      <w:r w:rsidRPr="00701288">
        <w:tab/>
        <w:t xml:space="preserve">Sawyers, D. R. , Sen, M.  and Chang, H.-C., “Heat Transfer Enhancement in Three-Dimensional Corrugated Channel Flow”, </w:t>
      </w:r>
      <w:r w:rsidRPr="00701288">
        <w:rPr>
          <w:u w:val="single"/>
        </w:rPr>
        <w:t>Int. J. of Heat and Mass Transf</w:t>
      </w:r>
      <w:r w:rsidRPr="00701288">
        <w:t xml:space="preserve">, </w:t>
      </w:r>
      <w:r w:rsidRPr="00701288">
        <w:rPr>
          <w:u w:val="single"/>
        </w:rPr>
        <w:t>41</w:t>
      </w:r>
      <w:r w:rsidRPr="00701288">
        <w:t xml:space="preserve">, 3559 (1998). </w:t>
      </w:r>
    </w:p>
    <w:p w14:paraId="02CAB312" w14:textId="77777777" w:rsidR="00CD6EF5" w:rsidRPr="00701288" w:rsidRDefault="00CD6EF5" w:rsidP="00701288">
      <w:pPr>
        <w:ind w:left="720" w:hanging="720"/>
        <w:jc w:val="both"/>
      </w:pPr>
    </w:p>
    <w:p w14:paraId="35447662" w14:textId="77777777" w:rsidR="00CD6EF5" w:rsidRPr="00701288" w:rsidRDefault="00CD6EF5" w:rsidP="00701288">
      <w:pPr>
        <w:ind w:left="720" w:hanging="720"/>
        <w:jc w:val="both"/>
      </w:pPr>
      <w:r w:rsidRPr="00701288">
        <w:t>114.</w:t>
      </w:r>
      <w:r w:rsidRPr="00701288">
        <w:tab/>
        <w:t>Indeikina, A. and Chang, H.-C., “A Molecular Theory for Dynamic Contact Angles”, pg 34-338 in “Nonlinear Singularities in Deformation and Flow”, Editors: D. Durbin and J. R. A. Pearson, Kluwer (1999).</w:t>
      </w:r>
    </w:p>
    <w:p w14:paraId="1E7E53F7" w14:textId="77777777" w:rsidR="00CD6EF5" w:rsidRPr="00701288" w:rsidRDefault="00CD6EF5" w:rsidP="00701288">
      <w:pPr>
        <w:ind w:left="720" w:hanging="720"/>
        <w:jc w:val="both"/>
      </w:pPr>
    </w:p>
    <w:p w14:paraId="6F67E459" w14:textId="6F34FC10" w:rsidR="00CD6EF5" w:rsidRPr="00701288" w:rsidRDefault="00CD6EF5" w:rsidP="00701288">
      <w:pPr>
        <w:ind w:left="720" w:hanging="720"/>
        <w:jc w:val="both"/>
      </w:pPr>
      <w:r w:rsidRPr="00701288">
        <w:t>115.</w:t>
      </w:r>
      <w:r w:rsidRPr="00701288">
        <w:tab/>
        <w:t>Chang, H.-C.</w:t>
      </w:r>
      <w:r w:rsidR="005F7A87">
        <w:t>*</w:t>
      </w:r>
      <w:r w:rsidRPr="00701288">
        <w:t xml:space="preserve"> and Demekhin, E. A., “Coalescence Cascade towards Drop Formation”, </w:t>
      </w:r>
      <w:r w:rsidRPr="00701288">
        <w:rPr>
          <w:u w:val="single"/>
        </w:rPr>
        <w:t>J. Fluid Mech.</w:t>
      </w:r>
      <w:r w:rsidRPr="00701288">
        <w:t xml:space="preserve">, </w:t>
      </w:r>
      <w:r w:rsidRPr="00701288">
        <w:rPr>
          <w:u w:val="single"/>
        </w:rPr>
        <w:t>380</w:t>
      </w:r>
      <w:r w:rsidRPr="00701288">
        <w:t>, 233 (1999).</w:t>
      </w:r>
    </w:p>
    <w:p w14:paraId="22881086" w14:textId="77777777" w:rsidR="00CD6EF5" w:rsidRPr="00701288" w:rsidRDefault="00CD6EF5" w:rsidP="002E38ED">
      <w:pPr>
        <w:jc w:val="both"/>
      </w:pPr>
    </w:p>
    <w:p w14:paraId="58EEAB56" w14:textId="77777777" w:rsidR="00CD6EF5" w:rsidRPr="00701288" w:rsidRDefault="00CD6EF5" w:rsidP="00701288">
      <w:pPr>
        <w:ind w:left="720" w:hanging="720"/>
        <w:jc w:val="both"/>
      </w:pPr>
      <w:r w:rsidRPr="00701288">
        <w:t>116.</w:t>
      </w:r>
      <w:r w:rsidRPr="00701288">
        <w:tab/>
        <w:t xml:space="preserve">Keith, J. M. Leighton, D. T. and Chang, H.-C., “a New Design of Reverse-Flow Reactors With Enhanced Thermal Dispersion”, </w:t>
      </w:r>
      <w:r w:rsidRPr="00701288">
        <w:rPr>
          <w:u w:val="single"/>
        </w:rPr>
        <w:t>Industrial &amp; Eng. Chem. Res.</w:t>
      </w:r>
      <w:r w:rsidRPr="00701288">
        <w:t xml:space="preserve">, </w:t>
      </w:r>
      <w:r w:rsidRPr="00701288">
        <w:rPr>
          <w:u w:val="single"/>
        </w:rPr>
        <w:t>38</w:t>
      </w:r>
      <w:r w:rsidRPr="00701288">
        <w:t>, 667 (1999).</w:t>
      </w:r>
    </w:p>
    <w:p w14:paraId="572FE718" w14:textId="77777777" w:rsidR="00CD6EF5" w:rsidRPr="00701288" w:rsidRDefault="00CD6EF5" w:rsidP="00701288">
      <w:pPr>
        <w:ind w:left="720" w:hanging="720"/>
        <w:jc w:val="both"/>
      </w:pPr>
    </w:p>
    <w:p w14:paraId="63C1704A" w14:textId="77777777" w:rsidR="00CD6EF5" w:rsidRPr="00701288" w:rsidRDefault="00CD6EF5" w:rsidP="00701288">
      <w:pPr>
        <w:ind w:left="720" w:hanging="720"/>
        <w:jc w:val="both"/>
      </w:pPr>
      <w:r w:rsidRPr="00701288">
        <w:t>117.</w:t>
      </w:r>
      <w:r w:rsidRPr="00701288">
        <w:tab/>
        <w:t xml:space="preserve">Yuzhakov, V. V. , Takhistov, P. V., Miller, A. E. and Chang, H.-C., “Pattern Selection During Electropolishing due to Double-Layer Effects”, </w:t>
      </w:r>
      <w:r w:rsidRPr="00701288">
        <w:rPr>
          <w:u w:val="single"/>
        </w:rPr>
        <w:t>Chaos</w:t>
      </w:r>
      <w:r w:rsidRPr="00701288">
        <w:t xml:space="preserve">, </w:t>
      </w:r>
      <w:r w:rsidRPr="00701288">
        <w:rPr>
          <w:u w:val="single"/>
        </w:rPr>
        <w:t>9</w:t>
      </w:r>
      <w:r w:rsidRPr="00701288">
        <w:t>, 62 (1999).</w:t>
      </w:r>
    </w:p>
    <w:p w14:paraId="0EFDA84B" w14:textId="77777777" w:rsidR="00CD6EF5" w:rsidRPr="00701288" w:rsidRDefault="00CD6EF5" w:rsidP="00701288">
      <w:pPr>
        <w:ind w:left="720" w:hanging="720"/>
        <w:jc w:val="both"/>
      </w:pPr>
    </w:p>
    <w:p w14:paraId="342DFDD1" w14:textId="5EB6F4DC" w:rsidR="00CD6EF5" w:rsidRPr="00701288" w:rsidRDefault="00CD6EF5" w:rsidP="00701288">
      <w:pPr>
        <w:ind w:left="720" w:hanging="720"/>
        <w:jc w:val="both"/>
      </w:pPr>
      <w:r w:rsidRPr="00701288">
        <w:lastRenderedPageBreak/>
        <w:t>118.</w:t>
      </w:r>
      <w:r w:rsidRPr="00701288">
        <w:tab/>
      </w:r>
      <w:r w:rsidRPr="00701288">
        <w:rPr>
          <w:color w:val="FF0000"/>
        </w:rPr>
        <w:t>Chang, H.-C.</w:t>
      </w:r>
      <w:r w:rsidR="005F7A87">
        <w:rPr>
          <w:color w:val="FF0000"/>
        </w:rPr>
        <w:t>*</w:t>
      </w:r>
      <w:r w:rsidRPr="00701288">
        <w:rPr>
          <w:color w:val="FF0000"/>
        </w:rPr>
        <w:t xml:space="preserve">, Demekhin, E. A. and Kalaidin, E., “Iterated Stretching of Viscoelastic Jets”, </w:t>
      </w:r>
      <w:r w:rsidRPr="00701288">
        <w:rPr>
          <w:color w:val="FF0000"/>
          <w:u w:val="single"/>
        </w:rPr>
        <w:t>Phys. Fluids</w:t>
      </w:r>
      <w:r w:rsidRPr="00701288">
        <w:rPr>
          <w:color w:val="FF0000"/>
        </w:rPr>
        <w:t xml:space="preserve">, </w:t>
      </w:r>
      <w:r w:rsidRPr="00701288">
        <w:rPr>
          <w:color w:val="FF0000"/>
          <w:u w:val="single"/>
        </w:rPr>
        <w:t>11</w:t>
      </w:r>
      <w:r w:rsidRPr="00701288">
        <w:rPr>
          <w:color w:val="FF0000"/>
        </w:rPr>
        <w:t xml:space="preserve">, 1717 (1999). </w:t>
      </w:r>
    </w:p>
    <w:p w14:paraId="636F1A15" w14:textId="77777777" w:rsidR="00CD6EF5" w:rsidRPr="00701288" w:rsidRDefault="00CD6EF5" w:rsidP="00701288">
      <w:pPr>
        <w:ind w:left="720" w:hanging="720"/>
        <w:jc w:val="both"/>
      </w:pPr>
    </w:p>
    <w:p w14:paraId="38488BB2" w14:textId="77777777" w:rsidR="00CD6EF5" w:rsidRPr="00701288" w:rsidRDefault="00CD6EF5" w:rsidP="00701288">
      <w:pPr>
        <w:ind w:left="720" w:hanging="720"/>
        <w:jc w:val="both"/>
      </w:pPr>
      <w:r w:rsidRPr="00701288">
        <w:t>119.</w:t>
      </w:r>
      <w:r w:rsidRPr="00701288">
        <w:tab/>
        <w:t xml:space="preserve">Veretennikov, I., Agarwal, A., Indeikina, A. and Chang, H-.C., “Unusual Contact-line Dynamics of Thick Films and Drops”, </w:t>
      </w:r>
      <w:r w:rsidRPr="00701288">
        <w:rPr>
          <w:u w:val="single"/>
        </w:rPr>
        <w:t>J. of Colloid and Interface Science</w:t>
      </w:r>
      <w:r w:rsidRPr="00701288">
        <w:t xml:space="preserve">, </w:t>
      </w:r>
      <w:r w:rsidRPr="00701288">
        <w:rPr>
          <w:u w:val="single"/>
        </w:rPr>
        <w:t>215</w:t>
      </w:r>
      <w:r w:rsidRPr="00701288">
        <w:t>, 425 (1999).</w:t>
      </w:r>
    </w:p>
    <w:p w14:paraId="5223ED00" w14:textId="77777777" w:rsidR="00CD6EF5" w:rsidRPr="00701288" w:rsidRDefault="00CD6EF5" w:rsidP="00701288">
      <w:pPr>
        <w:ind w:left="720" w:hanging="720"/>
        <w:jc w:val="both"/>
      </w:pPr>
    </w:p>
    <w:p w14:paraId="474801D3" w14:textId="77777777" w:rsidR="00CD6EF5" w:rsidRPr="00701288" w:rsidRDefault="00CD6EF5" w:rsidP="00701288">
      <w:pPr>
        <w:ind w:left="720" w:hanging="720"/>
        <w:jc w:val="both"/>
      </w:pPr>
      <w:r w:rsidRPr="00701288">
        <w:t>120.</w:t>
      </w:r>
      <w:r w:rsidRPr="00701288">
        <w:tab/>
        <w:t xml:space="preserve">Kopelevich, D. I. and Chang, H.-C., “Nonequilibrium Diffusion in Zeolites due to Deterministic Hamiltonian Chaos”, </w:t>
      </w:r>
      <w:r w:rsidRPr="00701288">
        <w:rPr>
          <w:u w:val="single"/>
        </w:rPr>
        <w:t>Phys Rev. Lett.</w:t>
      </w:r>
      <w:r w:rsidRPr="00701288">
        <w:t xml:space="preserve">, </w:t>
      </w:r>
      <w:r w:rsidRPr="00701288">
        <w:rPr>
          <w:u w:val="single"/>
        </w:rPr>
        <w:t>83</w:t>
      </w:r>
      <w:r w:rsidRPr="00701288">
        <w:t>, 1590 (1999).</w:t>
      </w:r>
    </w:p>
    <w:p w14:paraId="307AD9EA" w14:textId="77777777" w:rsidR="00CD6EF5" w:rsidRPr="00701288" w:rsidRDefault="00CD6EF5" w:rsidP="00701288">
      <w:pPr>
        <w:ind w:left="720" w:hanging="720"/>
        <w:jc w:val="both"/>
      </w:pPr>
    </w:p>
    <w:p w14:paraId="7406ACD0" w14:textId="77777777" w:rsidR="00CD6EF5" w:rsidRPr="00701288" w:rsidRDefault="00CD6EF5" w:rsidP="00701288">
      <w:pPr>
        <w:ind w:left="720" w:hanging="720"/>
        <w:jc w:val="both"/>
      </w:pPr>
      <w:r w:rsidRPr="00701288">
        <w:t>121.</w:t>
      </w:r>
      <w:r w:rsidRPr="00701288">
        <w:tab/>
        <w:t xml:space="preserve">Ye Y. and Chang, H.-C., “A Spectral Theory for Fingering on a Prewetted Plane”, </w:t>
      </w:r>
      <w:r w:rsidRPr="00701288">
        <w:rPr>
          <w:u w:val="single"/>
        </w:rPr>
        <w:t>Physics of Fluids</w:t>
      </w:r>
      <w:r w:rsidRPr="00701288">
        <w:t xml:space="preserve">, </w:t>
      </w:r>
      <w:r w:rsidRPr="00701288">
        <w:rPr>
          <w:u w:val="single"/>
        </w:rPr>
        <w:t>11</w:t>
      </w:r>
      <w:r w:rsidRPr="00701288">
        <w:t xml:space="preserve">, 2494 (1999). </w:t>
      </w:r>
    </w:p>
    <w:p w14:paraId="3F209A5A" w14:textId="77777777" w:rsidR="00CD6EF5" w:rsidRPr="00701288" w:rsidRDefault="00CD6EF5" w:rsidP="00701288">
      <w:pPr>
        <w:ind w:left="720" w:hanging="720"/>
        <w:jc w:val="both"/>
      </w:pPr>
    </w:p>
    <w:p w14:paraId="60CE5306" w14:textId="2BDC9049" w:rsidR="00CD6EF5" w:rsidRPr="00701288" w:rsidRDefault="00CD6EF5" w:rsidP="00701288">
      <w:pPr>
        <w:ind w:left="720" w:hanging="720"/>
        <w:jc w:val="both"/>
      </w:pPr>
      <w:r w:rsidRPr="00701288">
        <w:t>122.</w:t>
      </w:r>
      <w:r w:rsidRPr="00701288">
        <w:tab/>
        <w:t>Chang, H.-C.</w:t>
      </w:r>
      <w:r w:rsidR="005F7A87">
        <w:t>*</w:t>
      </w:r>
      <w:r w:rsidRPr="00701288">
        <w:t>, Demekhin, E. A., Roberts, R. M. and Ye, Y. “Modulation Wave Dynamics of Kinematic Interfacial Waves”, pgs 99-112 in “Fluid Dynamics at Interfaces”, Editors: W Shyy and R. Narayanan, Cambridge (1999).</w:t>
      </w:r>
    </w:p>
    <w:p w14:paraId="6653EF55" w14:textId="77777777" w:rsidR="00CD6EF5" w:rsidRPr="00701288" w:rsidRDefault="00CD6EF5" w:rsidP="00701288">
      <w:pPr>
        <w:ind w:left="720" w:hanging="720"/>
        <w:jc w:val="both"/>
      </w:pPr>
    </w:p>
    <w:p w14:paraId="3D118E22" w14:textId="77777777" w:rsidR="00CD6EF5" w:rsidRPr="00701288" w:rsidRDefault="00CD6EF5" w:rsidP="00701288">
      <w:pPr>
        <w:ind w:left="720" w:hanging="720"/>
        <w:jc w:val="both"/>
      </w:pPr>
      <w:r w:rsidRPr="00701288">
        <w:t>123.</w:t>
      </w:r>
      <w:r w:rsidRPr="00701288">
        <w:tab/>
        <w:t xml:space="preserve">Robert, R. M., Ye, Y., Demekhin, E. A and Chang, H.-C., “Wave Dynamics in Two-Layer Couette Flow”, </w:t>
      </w:r>
      <w:r w:rsidRPr="00701288">
        <w:rPr>
          <w:u w:val="single"/>
        </w:rPr>
        <w:t>Chemical Engineering Science</w:t>
      </w:r>
      <w:r w:rsidRPr="00701288">
        <w:t xml:space="preserve">, </w:t>
      </w:r>
      <w:r w:rsidRPr="00701288">
        <w:rPr>
          <w:u w:val="single"/>
        </w:rPr>
        <w:t>55</w:t>
      </w:r>
      <w:r w:rsidRPr="00701288">
        <w:t>, 345 (2000).</w:t>
      </w:r>
    </w:p>
    <w:p w14:paraId="65868AA9" w14:textId="77777777" w:rsidR="00CD6EF5" w:rsidRPr="00701288" w:rsidRDefault="00CD6EF5" w:rsidP="00701288">
      <w:pPr>
        <w:ind w:left="720" w:hanging="720"/>
        <w:jc w:val="both"/>
      </w:pPr>
    </w:p>
    <w:p w14:paraId="75826D34" w14:textId="77777777" w:rsidR="00CD6EF5" w:rsidRPr="00701288" w:rsidRDefault="00CD6EF5" w:rsidP="00701288">
      <w:pPr>
        <w:ind w:left="720" w:hanging="720"/>
        <w:jc w:val="both"/>
      </w:pPr>
      <w:r w:rsidRPr="00701288">
        <w:t>124.</w:t>
      </w:r>
      <w:r w:rsidRPr="00701288">
        <w:tab/>
        <w:t xml:space="preserve">Roberts, R. M. and Chang, H.-C., “Wave Enhanced Interfacial Transfer”, </w:t>
      </w:r>
      <w:r w:rsidRPr="00701288">
        <w:rPr>
          <w:u w:val="single"/>
        </w:rPr>
        <w:t>Chemical Engineering Science</w:t>
      </w:r>
      <w:r w:rsidRPr="00701288">
        <w:t xml:space="preserve">, </w:t>
      </w:r>
      <w:r w:rsidRPr="00701288">
        <w:rPr>
          <w:u w:val="single"/>
        </w:rPr>
        <w:t>55</w:t>
      </w:r>
      <w:r w:rsidRPr="00701288">
        <w:t xml:space="preserve">, 1127, (2000). </w:t>
      </w:r>
    </w:p>
    <w:p w14:paraId="27A44EBD" w14:textId="77777777" w:rsidR="00CD6EF5" w:rsidRPr="00701288" w:rsidRDefault="00CD6EF5" w:rsidP="00701288">
      <w:pPr>
        <w:ind w:left="720" w:hanging="720"/>
        <w:jc w:val="both"/>
      </w:pPr>
    </w:p>
    <w:p w14:paraId="656D8365" w14:textId="77777777" w:rsidR="00CD6EF5" w:rsidRPr="00701288" w:rsidRDefault="00CD6EF5" w:rsidP="00701288">
      <w:pPr>
        <w:ind w:left="720" w:hanging="720"/>
        <w:jc w:val="both"/>
      </w:pPr>
      <w:r w:rsidRPr="00701288">
        <w:t>125.</w:t>
      </w:r>
      <w:r w:rsidRPr="00701288">
        <w:tab/>
        <w:t xml:space="preserve">Arya, G., Maginn, E. J. and Chang, H.-C., “Efficient Viscosity Estimation from Molecular Dynamics Simulation via Momentum Impulse Relaxation”, </w:t>
      </w:r>
      <w:r w:rsidRPr="00701288">
        <w:rPr>
          <w:u w:val="single"/>
        </w:rPr>
        <w:t>J. of Chem. Phys.</w:t>
      </w:r>
      <w:r w:rsidRPr="00701288">
        <w:t xml:space="preserve">, </w:t>
      </w:r>
      <w:r w:rsidRPr="00701288">
        <w:rPr>
          <w:u w:val="single"/>
        </w:rPr>
        <w:t>113</w:t>
      </w:r>
      <w:r w:rsidRPr="00701288">
        <w:t xml:space="preserve">, 2079, (2000). </w:t>
      </w:r>
    </w:p>
    <w:p w14:paraId="3556B89F" w14:textId="77777777" w:rsidR="00CD6EF5" w:rsidRPr="00701288" w:rsidRDefault="00CD6EF5" w:rsidP="00701288">
      <w:pPr>
        <w:ind w:left="720" w:hanging="720"/>
        <w:jc w:val="both"/>
      </w:pPr>
    </w:p>
    <w:p w14:paraId="5AF57A0F" w14:textId="47981DBB" w:rsidR="00CD6EF5" w:rsidRPr="00701288" w:rsidRDefault="00CD6EF5" w:rsidP="00701288">
      <w:pPr>
        <w:tabs>
          <w:tab w:val="left" w:pos="720"/>
        </w:tabs>
        <w:ind w:left="720" w:hanging="720"/>
        <w:jc w:val="both"/>
      </w:pPr>
      <w:r w:rsidRPr="00701288">
        <w:t>126.</w:t>
      </w:r>
      <w:r w:rsidRPr="00701288">
        <w:tab/>
        <w:t>Chang, H.-C.</w:t>
      </w:r>
      <w:r w:rsidR="005F7A87">
        <w:t>*</w:t>
      </w:r>
      <w:r w:rsidRPr="00701288">
        <w:t xml:space="preserve">, Demekhin, E. A. and Kalaidin, E., “Coherent Structures, Self-Similarity, and Universal Roll Wave Coarsening Dynamics”, </w:t>
      </w:r>
      <w:r w:rsidRPr="00701288">
        <w:rPr>
          <w:u w:val="single"/>
        </w:rPr>
        <w:t>Phys. Of Fluids</w:t>
      </w:r>
      <w:r w:rsidRPr="00701288">
        <w:t xml:space="preserve">, </w:t>
      </w:r>
      <w:r w:rsidRPr="00701288">
        <w:rPr>
          <w:u w:val="single"/>
        </w:rPr>
        <w:t>12</w:t>
      </w:r>
      <w:r w:rsidRPr="00701288">
        <w:t>, 2268 (2000).</w:t>
      </w:r>
    </w:p>
    <w:p w14:paraId="16588A89" w14:textId="77777777" w:rsidR="00CD6EF5" w:rsidRPr="00701288" w:rsidRDefault="00CD6EF5" w:rsidP="00701288">
      <w:pPr>
        <w:jc w:val="both"/>
      </w:pPr>
    </w:p>
    <w:p w14:paraId="038D4B1C" w14:textId="31B96746" w:rsidR="00164E13" w:rsidRDefault="00CD6EF5" w:rsidP="00164E13">
      <w:pPr>
        <w:pStyle w:val="Header"/>
        <w:tabs>
          <w:tab w:val="clear" w:pos="4320"/>
          <w:tab w:val="clear" w:pos="8640"/>
        </w:tabs>
        <w:jc w:val="both"/>
        <w:rPr>
          <w:rFonts w:ascii="Times New Roman" w:hAnsi="Times New Roman"/>
          <w:szCs w:val="24"/>
        </w:rPr>
      </w:pPr>
      <w:r w:rsidRPr="00701288">
        <w:rPr>
          <w:rFonts w:ascii="Times New Roman" w:hAnsi="Times New Roman"/>
          <w:szCs w:val="24"/>
        </w:rPr>
        <w:t>127,     Chang, H.-C.</w:t>
      </w:r>
      <w:r w:rsidR="005F7A87">
        <w:rPr>
          <w:rFonts w:ascii="Times New Roman" w:hAnsi="Times New Roman"/>
          <w:szCs w:val="24"/>
        </w:rPr>
        <w:t>*</w:t>
      </w:r>
      <w:r w:rsidRPr="00701288">
        <w:rPr>
          <w:rFonts w:ascii="Times New Roman" w:hAnsi="Times New Roman"/>
          <w:szCs w:val="24"/>
        </w:rPr>
        <w:t xml:space="preserve">, Demekhin, E. A. and Takhistov, P. V., “Circular Hydraulic Jumps </w:t>
      </w:r>
    </w:p>
    <w:p w14:paraId="475EE862" w14:textId="5E872E03" w:rsidR="00CD6EF5" w:rsidRPr="00164E13" w:rsidRDefault="00CD6EF5" w:rsidP="00164E13">
      <w:pPr>
        <w:pStyle w:val="Header"/>
        <w:tabs>
          <w:tab w:val="clear" w:pos="4320"/>
          <w:tab w:val="clear" w:pos="8640"/>
        </w:tabs>
        <w:ind w:firstLine="720"/>
        <w:jc w:val="both"/>
        <w:rPr>
          <w:rFonts w:ascii="Times New Roman" w:hAnsi="Times New Roman"/>
          <w:szCs w:val="24"/>
        </w:rPr>
      </w:pPr>
      <w:r w:rsidRPr="00701288">
        <w:t xml:space="preserve">Triggered by Boundary Layer Separation”, </w:t>
      </w:r>
      <w:r w:rsidRPr="00701288">
        <w:rPr>
          <w:u w:val="single"/>
        </w:rPr>
        <w:t>Journal of Colloid and Interface Science</w:t>
      </w:r>
      <w:r w:rsidRPr="00701288">
        <w:t xml:space="preserve">, </w:t>
      </w:r>
      <w:r w:rsidRPr="00701288">
        <w:rPr>
          <w:u w:val="single"/>
        </w:rPr>
        <w:t>233</w:t>
      </w:r>
      <w:r w:rsidRPr="00701288">
        <w:t xml:space="preserve">, </w:t>
      </w:r>
    </w:p>
    <w:p w14:paraId="1F05C89A" w14:textId="77777777" w:rsidR="00CD6EF5" w:rsidRPr="00701288" w:rsidRDefault="00CD6EF5" w:rsidP="00701288">
      <w:pPr>
        <w:jc w:val="both"/>
      </w:pPr>
      <w:r w:rsidRPr="00701288">
        <w:t xml:space="preserve">            329(2001).</w:t>
      </w:r>
    </w:p>
    <w:p w14:paraId="3BED7CFC" w14:textId="77777777" w:rsidR="00CD6EF5" w:rsidRPr="00701288" w:rsidRDefault="00CD6EF5" w:rsidP="00701288">
      <w:pPr>
        <w:jc w:val="both"/>
      </w:pPr>
    </w:p>
    <w:p w14:paraId="20E09C80" w14:textId="77777777" w:rsidR="00CD6EF5" w:rsidRPr="00701288" w:rsidRDefault="00CD6EF5" w:rsidP="00701288">
      <w:pPr>
        <w:tabs>
          <w:tab w:val="left" w:pos="720"/>
        </w:tabs>
        <w:ind w:left="720" w:hanging="720"/>
        <w:jc w:val="both"/>
      </w:pPr>
      <w:r w:rsidRPr="00701288">
        <w:t>128.</w:t>
      </w:r>
      <w:r w:rsidRPr="00701288">
        <w:tab/>
        <w:t xml:space="preserve">Kopelevich, D. I. And Chang, H.-C., “Does lattice  vibration drive  diffusion in zeolite  ?”,  </w:t>
      </w:r>
      <w:r w:rsidRPr="00701288">
        <w:rPr>
          <w:u w:val="single"/>
        </w:rPr>
        <w:t>Journal of Chemical Physics</w:t>
      </w:r>
      <w:r w:rsidRPr="00701288">
        <w:t xml:space="preserve">, </w:t>
      </w:r>
      <w:r w:rsidRPr="00701288">
        <w:rPr>
          <w:u w:val="single"/>
        </w:rPr>
        <w:t>114</w:t>
      </w:r>
      <w:r w:rsidRPr="00701288">
        <w:t xml:space="preserve">, 3776(2001). </w:t>
      </w:r>
    </w:p>
    <w:p w14:paraId="63E0A2E1" w14:textId="77777777" w:rsidR="00CD6EF5" w:rsidRPr="00701288" w:rsidRDefault="00CD6EF5" w:rsidP="00701288">
      <w:pPr>
        <w:jc w:val="both"/>
        <w:rPr>
          <w:u w:val="single"/>
        </w:rPr>
      </w:pPr>
    </w:p>
    <w:p w14:paraId="0838FFA9" w14:textId="30BBC830" w:rsidR="00CD6EF5" w:rsidRPr="00701288" w:rsidRDefault="00CD6EF5" w:rsidP="00164E13">
      <w:pPr>
        <w:tabs>
          <w:tab w:val="left" w:pos="360"/>
        </w:tabs>
        <w:ind w:left="720" w:hanging="720"/>
        <w:jc w:val="both"/>
      </w:pPr>
      <w:r w:rsidRPr="00701288">
        <w:t>129</w:t>
      </w:r>
      <w:r w:rsidRPr="00701288">
        <w:tab/>
        <w:t xml:space="preserve"> Keith, J. M., Chang, H.-C.</w:t>
      </w:r>
      <w:r w:rsidR="005F7A87">
        <w:t>*</w:t>
      </w:r>
      <w:r w:rsidRPr="00701288">
        <w:t xml:space="preserve"> and Leighton, D. T., “Designing a Fast-Iginiting Catalytic   Converter System”, </w:t>
      </w:r>
      <w:r w:rsidRPr="00701288">
        <w:rPr>
          <w:u w:val="single"/>
        </w:rPr>
        <w:t>AIChE</w:t>
      </w:r>
      <w:r w:rsidRPr="00701288">
        <w:t xml:space="preserve"> J, </w:t>
      </w:r>
      <w:r w:rsidRPr="00701288">
        <w:rPr>
          <w:u w:val="single"/>
        </w:rPr>
        <w:t>47</w:t>
      </w:r>
      <w:r w:rsidRPr="00701288">
        <w:t>, 650(2001).</w:t>
      </w:r>
    </w:p>
    <w:p w14:paraId="0DB4BA0F" w14:textId="77777777" w:rsidR="00CD6EF5" w:rsidRPr="00701288" w:rsidRDefault="00CD6EF5" w:rsidP="00701288">
      <w:pPr>
        <w:jc w:val="both"/>
      </w:pPr>
    </w:p>
    <w:p w14:paraId="1DE1E859" w14:textId="423A958B" w:rsidR="00CD6EF5" w:rsidRPr="00701288" w:rsidRDefault="00CD6EF5" w:rsidP="00164E13">
      <w:pPr>
        <w:tabs>
          <w:tab w:val="left" w:pos="360"/>
        </w:tabs>
        <w:ind w:left="720" w:hanging="720"/>
        <w:jc w:val="both"/>
      </w:pPr>
      <w:r w:rsidRPr="00701288">
        <w:t>130</w:t>
      </w:r>
      <w:r w:rsidRPr="00701288">
        <w:tab/>
        <w:t xml:space="preserve"> Arya, G., Maginn, E. J. and Chang, H.-C., “Effect of the Surface Energy Barrier on     Sorbate Diffusion in AlPO4-5”, </w:t>
      </w:r>
      <w:r w:rsidRPr="00701288">
        <w:rPr>
          <w:u w:val="single"/>
        </w:rPr>
        <w:t>J. Phys. Chem</w:t>
      </w:r>
      <w:r w:rsidRPr="00701288">
        <w:t xml:space="preserve">., </w:t>
      </w:r>
      <w:r w:rsidRPr="00701288">
        <w:rPr>
          <w:u w:val="single"/>
        </w:rPr>
        <w:t>105</w:t>
      </w:r>
      <w:r w:rsidRPr="00701288">
        <w:t xml:space="preserve">, 2725(2001). </w:t>
      </w:r>
    </w:p>
    <w:p w14:paraId="7E9B70C0" w14:textId="77777777" w:rsidR="00CD6EF5" w:rsidRPr="00701288" w:rsidRDefault="00CD6EF5" w:rsidP="00701288">
      <w:pPr>
        <w:ind w:left="720" w:hanging="720"/>
        <w:jc w:val="both"/>
      </w:pPr>
    </w:p>
    <w:p w14:paraId="2C416E76" w14:textId="77777777" w:rsidR="00CD6EF5" w:rsidRPr="00701288" w:rsidRDefault="00CD6EF5" w:rsidP="00701288">
      <w:pPr>
        <w:tabs>
          <w:tab w:val="left" w:pos="360"/>
        </w:tabs>
        <w:ind w:left="720" w:hanging="720"/>
        <w:jc w:val="both"/>
      </w:pPr>
      <w:r w:rsidRPr="00701288">
        <w:t>131</w:t>
      </w:r>
      <w:r w:rsidRPr="00701288">
        <w:tab/>
        <w:t xml:space="preserve">Acharya, N., Sen, M. and Chang. H.-C.,  “Analysis of heat transfer enhancement in coiled-tube heat exchangers”,  </w:t>
      </w:r>
      <w:r w:rsidRPr="00701288">
        <w:rPr>
          <w:u w:val="single"/>
        </w:rPr>
        <w:t>International J. of Heat and Mass Transfer</w:t>
      </w:r>
      <w:r w:rsidRPr="00701288">
        <w:t xml:space="preserve">, </w:t>
      </w:r>
      <w:r w:rsidRPr="00701288">
        <w:rPr>
          <w:u w:val="single"/>
        </w:rPr>
        <w:t>44</w:t>
      </w:r>
      <w:r w:rsidRPr="00701288">
        <w:t xml:space="preserve">, 3189-3199(2001) </w:t>
      </w:r>
    </w:p>
    <w:p w14:paraId="65377051" w14:textId="77777777" w:rsidR="00CD6EF5" w:rsidRPr="00701288" w:rsidRDefault="00CD6EF5" w:rsidP="00701288">
      <w:pPr>
        <w:jc w:val="both"/>
      </w:pPr>
    </w:p>
    <w:p w14:paraId="242E3EFB" w14:textId="6E74DD6E" w:rsidR="00CD6EF5" w:rsidRPr="00701288" w:rsidRDefault="00CD6EF5" w:rsidP="00164E13">
      <w:pPr>
        <w:tabs>
          <w:tab w:val="left" w:pos="360"/>
        </w:tabs>
        <w:ind w:left="720" w:hanging="720"/>
        <w:jc w:val="both"/>
      </w:pPr>
      <w:r w:rsidRPr="00701288">
        <w:lastRenderedPageBreak/>
        <w:t>132</w:t>
      </w:r>
      <w:r w:rsidRPr="00701288">
        <w:tab/>
      </w:r>
      <w:bookmarkStart w:id="8" w:name="OLE_LINK17"/>
      <w:bookmarkStart w:id="9" w:name="OLE_LINK18"/>
      <w:r w:rsidRPr="00701288">
        <w:t>Chang, H.-C., “Bubble/Drop Transport in Microchanne</w:t>
      </w:r>
      <w:r w:rsidR="00164E13">
        <w:t xml:space="preserve">ls” , pg 11-15 , “The MEMS     </w:t>
      </w:r>
      <w:r w:rsidRPr="00701288">
        <w:t xml:space="preserve">Handbook”  Editor; M. Gadelhak , CRC Press(2001). </w:t>
      </w:r>
    </w:p>
    <w:bookmarkEnd w:id="8"/>
    <w:bookmarkEnd w:id="9"/>
    <w:p w14:paraId="1D32F635" w14:textId="77777777" w:rsidR="00CD6EF5" w:rsidRPr="00701288" w:rsidRDefault="00CD6EF5" w:rsidP="00701288">
      <w:pPr>
        <w:jc w:val="both"/>
      </w:pPr>
    </w:p>
    <w:p w14:paraId="5355BC04" w14:textId="2DDC028B" w:rsidR="00CD6EF5" w:rsidRPr="00701288" w:rsidRDefault="00CD6EF5" w:rsidP="00164E13">
      <w:pPr>
        <w:tabs>
          <w:tab w:val="left" w:pos="360"/>
        </w:tabs>
        <w:ind w:left="720" w:hanging="720"/>
        <w:jc w:val="both"/>
        <w:rPr>
          <w:color w:val="FF0000"/>
        </w:rPr>
      </w:pPr>
      <w:r w:rsidRPr="00701288">
        <w:t>133</w:t>
      </w:r>
      <w:r w:rsidRPr="00701288">
        <w:tab/>
      </w:r>
      <w:r w:rsidRPr="00701288">
        <w:rPr>
          <w:color w:val="FF0000"/>
        </w:rPr>
        <w:t xml:space="preserve">Arya, G., Chang, H.-C. and Maginn, E. J., “A critical component of equilibrium, </w:t>
      </w:r>
      <w:r w:rsidR="00164E13">
        <w:rPr>
          <w:color w:val="FF0000"/>
        </w:rPr>
        <w:tab/>
      </w:r>
      <w:r w:rsidRPr="00701288">
        <w:rPr>
          <w:color w:val="FF0000"/>
        </w:rPr>
        <w:t xml:space="preserve">non-equilibrium and boundary-driven molecular dynamics techniques for studying transport in microporous material”, </w:t>
      </w:r>
      <w:r w:rsidRPr="00701288">
        <w:rPr>
          <w:color w:val="FF0000"/>
          <w:u w:val="single"/>
        </w:rPr>
        <w:t>J. of Chem Phys</w:t>
      </w:r>
      <w:r w:rsidRPr="00701288">
        <w:rPr>
          <w:color w:val="FF0000"/>
        </w:rPr>
        <w:t xml:space="preserve">, </w:t>
      </w:r>
      <w:r w:rsidRPr="00701288">
        <w:rPr>
          <w:color w:val="FF0000"/>
          <w:u w:val="single"/>
        </w:rPr>
        <w:t>115</w:t>
      </w:r>
      <w:r w:rsidRPr="00701288">
        <w:rPr>
          <w:color w:val="FF0000"/>
        </w:rPr>
        <w:t xml:space="preserve">, 8112 (2001) </w:t>
      </w:r>
    </w:p>
    <w:p w14:paraId="1B1AD313" w14:textId="77777777" w:rsidR="00CD6EF5" w:rsidRPr="00701288" w:rsidRDefault="00CD6EF5" w:rsidP="00701288">
      <w:pPr>
        <w:jc w:val="both"/>
      </w:pPr>
    </w:p>
    <w:p w14:paraId="45A150E5" w14:textId="586D6410" w:rsidR="00CD6EF5" w:rsidRPr="00701288" w:rsidRDefault="00CD6EF5" w:rsidP="00164E13">
      <w:pPr>
        <w:tabs>
          <w:tab w:val="left" w:pos="360"/>
        </w:tabs>
        <w:ind w:left="720" w:hanging="720"/>
        <w:jc w:val="both"/>
      </w:pPr>
      <w:r w:rsidRPr="00701288">
        <w:t>134</w:t>
      </w:r>
      <w:r w:rsidRPr="00701288">
        <w:tab/>
        <w:t xml:space="preserve">Kopelevich, D. I. and Chang, H.-C., “Diffusion of inert gases in silica sodalite :     importance of lattice flexibility”, </w:t>
      </w:r>
      <w:r w:rsidRPr="00701288">
        <w:rPr>
          <w:u w:val="single"/>
        </w:rPr>
        <w:t>J. of Chem Phys</w:t>
      </w:r>
      <w:r w:rsidRPr="00701288">
        <w:t xml:space="preserve">., </w:t>
      </w:r>
      <w:r w:rsidRPr="00701288">
        <w:rPr>
          <w:u w:val="single"/>
        </w:rPr>
        <w:t>115</w:t>
      </w:r>
      <w:r w:rsidRPr="00701288">
        <w:t>, 9519 (2001)</w:t>
      </w:r>
    </w:p>
    <w:p w14:paraId="58A945AB" w14:textId="77777777" w:rsidR="00CD6EF5" w:rsidRPr="00701288" w:rsidRDefault="00CD6EF5" w:rsidP="00701288">
      <w:pPr>
        <w:jc w:val="both"/>
      </w:pPr>
    </w:p>
    <w:p w14:paraId="77A497D8" w14:textId="77777777" w:rsidR="00164E13" w:rsidRDefault="00CD6EF5" w:rsidP="00164E13">
      <w:pPr>
        <w:numPr>
          <w:ilvl w:val="0"/>
          <w:numId w:val="11"/>
        </w:numPr>
        <w:ind w:hanging="480"/>
        <w:jc w:val="both"/>
      </w:pPr>
      <w:r w:rsidRPr="00701288">
        <w:t xml:space="preserve">   Thamida, S. K., Takhistov, P. V. and Chang, H.-C., “F</w:t>
      </w:r>
      <w:r w:rsidR="00164E13">
        <w:t xml:space="preserve">ractal dewetting of a viscous </w:t>
      </w:r>
      <w:r w:rsidRPr="00701288">
        <w:t xml:space="preserve">Film </w:t>
      </w:r>
      <w:r w:rsidR="00164E13">
        <w:t xml:space="preserve">     </w:t>
      </w:r>
    </w:p>
    <w:p w14:paraId="414F8AA1" w14:textId="0062381A" w:rsidR="00CD6EF5" w:rsidRPr="00701288" w:rsidRDefault="00CD6EF5" w:rsidP="00164E13">
      <w:pPr>
        <w:ind w:left="480" w:firstLine="240"/>
        <w:jc w:val="both"/>
      </w:pPr>
      <w:r w:rsidRPr="00701288">
        <w:t xml:space="preserve">Between Separating Parallel Plates”, </w:t>
      </w:r>
      <w:r w:rsidRPr="00164E13">
        <w:rPr>
          <w:u w:val="single"/>
        </w:rPr>
        <w:t>Phys of Fluids</w:t>
      </w:r>
      <w:r w:rsidRPr="00701288">
        <w:t>, 13, 2190(2001).</w:t>
      </w:r>
    </w:p>
    <w:p w14:paraId="23861FA0" w14:textId="77777777" w:rsidR="00CD6EF5" w:rsidRPr="00701288" w:rsidRDefault="00CD6EF5" w:rsidP="00701288">
      <w:pPr>
        <w:jc w:val="both"/>
      </w:pPr>
    </w:p>
    <w:p w14:paraId="6B780E7F" w14:textId="77777777" w:rsidR="00CD6EF5" w:rsidRPr="00701288" w:rsidRDefault="00CD6EF5" w:rsidP="00701288">
      <w:pPr>
        <w:tabs>
          <w:tab w:val="left" w:pos="360"/>
        </w:tabs>
        <w:ind w:left="360" w:hanging="360"/>
        <w:jc w:val="both"/>
      </w:pPr>
      <w:r w:rsidRPr="00701288">
        <w:t>136</w:t>
      </w:r>
      <w:r w:rsidRPr="00701288">
        <w:tab/>
      </w:r>
      <w:bookmarkStart w:id="10" w:name="OLE_LINK19"/>
      <w:bookmarkStart w:id="11" w:name="OLE_LINK20"/>
      <w:r w:rsidRPr="00701288">
        <w:t xml:space="preserve">Takhistov, P., Indeikina A. and Chang, H.-C., “Electrokinetic displacement of air bubbles </w:t>
      </w:r>
    </w:p>
    <w:p w14:paraId="77D10203" w14:textId="77777777" w:rsidR="00CD6EF5" w:rsidRPr="00701288" w:rsidRDefault="00CD6EF5" w:rsidP="00701288">
      <w:pPr>
        <w:jc w:val="both"/>
      </w:pPr>
      <w:r w:rsidRPr="00701288">
        <w:t xml:space="preserve">            In microchannels”, </w:t>
      </w:r>
      <w:r w:rsidRPr="00701288">
        <w:rPr>
          <w:u w:val="single"/>
        </w:rPr>
        <w:t>Phys of Fluids</w:t>
      </w:r>
      <w:r w:rsidRPr="00701288">
        <w:t xml:space="preserve">, </w:t>
      </w:r>
      <w:r w:rsidRPr="00701288">
        <w:rPr>
          <w:u w:val="single"/>
        </w:rPr>
        <w:t>14</w:t>
      </w:r>
      <w:r w:rsidRPr="00701288">
        <w:t>, 1(2002).</w:t>
      </w:r>
      <w:bookmarkEnd w:id="10"/>
      <w:bookmarkEnd w:id="11"/>
    </w:p>
    <w:p w14:paraId="2847323D" w14:textId="77777777" w:rsidR="00CD6EF5" w:rsidRPr="00701288" w:rsidRDefault="00CD6EF5" w:rsidP="00701288">
      <w:pPr>
        <w:jc w:val="both"/>
      </w:pPr>
    </w:p>
    <w:p w14:paraId="3246A86B" w14:textId="7F1AE0F5" w:rsidR="00CD6EF5" w:rsidRPr="00164E13" w:rsidRDefault="00CD6EF5" w:rsidP="00164E13">
      <w:pPr>
        <w:tabs>
          <w:tab w:val="left" w:pos="360"/>
        </w:tabs>
        <w:ind w:left="720" w:hanging="720"/>
        <w:jc w:val="both"/>
        <w:rPr>
          <w:u w:val="single"/>
        </w:rPr>
      </w:pPr>
      <w:r w:rsidRPr="00701288">
        <w:t>137</w:t>
      </w:r>
      <w:r w:rsidRPr="00701288">
        <w:tab/>
        <w:t xml:space="preserve">Ben, Y. and Chang, H.-C., “A Spectral Theory for Miscible Fingering”, </w:t>
      </w:r>
      <w:r w:rsidRPr="00701288">
        <w:rPr>
          <w:u w:val="single"/>
        </w:rPr>
        <w:t>Phys of Fluids</w:t>
      </w:r>
      <w:r w:rsidRPr="00701288">
        <w:t xml:space="preserve"> ,</w:t>
      </w:r>
      <w:r w:rsidRPr="00701288">
        <w:rPr>
          <w:u w:val="single"/>
        </w:rPr>
        <w:t>14</w:t>
      </w:r>
      <w:r w:rsidRPr="00701288">
        <w:t xml:space="preserve">, 999(2002). </w:t>
      </w:r>
    </w:p>
    <w:p w14:paraId="5BB7CD56" w14:textId="77777777" w:rsidR="00CD6EF5" w:rsidRPr="00701288" w:rsidRDefault="00CD6EF5" w:rsidP="00701288">
      <w:pPr>
        <w:tabs>
          <w:tab w:val="left" w:pos="360"/>
        </w:tabs>
        <w:ind w:left="360" w:hanging="360"/>
        <w:jc w:val="both"/>
      </w:pPr>
    </w:p>
    <w:p w14:paraId="717C0EA1" w14:textId="5C61DABA" w:rsidR="00CD6EF5" w:rsidRPr="00164E13" w:rsidRDefault="005E4B22" w:rsidP="005E4B22">
      <w:pPr>
        <w:tabs>
          <w:tab w:val="left" w:pos="360"/>
        </w:tabs>
        <w:ind w:left="720" w:hanging="720"/>
        <w:jc w:val="both"/>
        <w:rPr>
          <w:color w:val="FF0000"/>
        </w:rPr>
      </w:pPr>
      <w:r>
        <w:t xml:space="preserve">138  </w:t>
      </w:r>
      <w:r w:rsidR="00CD6EF5" w:rsidRPr="00164E13">
        <w:rPr>
          <w:color w:val="FF0000"/>
        </w:rPr>
        <w:t xml:space="preserve">Thamida, S. and Chang, H.C., “Mechanism of Nanoporous Patterning During    Anodization”, </w:t>
      </w:r>
      <w:r w:rsidR="00CD6EF5" w:rsidRPr="00164E13">
        <w:rPr>
          <w:color w:val="FF0000"/>
          <w:u w:val="single"/>
        </w:rPr>
        <w:t>Chaos</w:t>
      </w:r>
      <w:r w:rsidR="00CD6EF5" w:rsidRPr="00164E13">
        <w:rPr>
          <w:color w:val="FF0000"/>
        </w:rPr>
        <w:t xml:space="preserve">, </w:t>
      </w:r>
      <w:r w:rsidR="00CD6EF5" w:rsidRPr="00164E13">
        <w:rPr>
          <w:color w:val="FF0000"/>
          <w:u w:val="single"/>
        </w:rPr>
        <w:t>12</w:t>
      </w:r>
      <w:r w:rsidR="00CD6EF5" w:rsidRPr="00164E13">
        <w:rPr>
          <w:color w:val="FF0000"/>
        </w:rPr>
        <w:t xml:space="preserve">, 240(2002). </w:t>
      </w:r>
    </w:p>
    <w:p w14:paraId="3F4A31AC" w14:textId="77777777" w:rsidR="00CD6EF5" w:rsidRPr="00701288" w:rsidRDefault="00CD6EF5" w:rsidP="00701288">
      <w:pPr>
        <w:jc w:val="both"/>
      </w:pPr>
    </w:p>
    <w:p w14:paraId="1C605EA4" w14:textId="638A222E" w:rsidR="00CD6EF5" w:rsidRPr="00701288" w:rsidRDefault="002E38ED" w:rsidP="00701288">
      <w:pPr>
        <w:pStyle w:val="Header"/>
        <w:tabs>
          <w:tab w:val="clear" w:pos="4320"/>
          <w:tab w:val="clear" w:pos="8640"/>
          <w:tab w:val="left" w:pos="360"/>
        </w:tabs>
        <w:ind w:left="360" w:hanging="360"/>
        <w:jc w:val="both"/>
        <w:rPr>
          <w:rFonts w:ascii="Times New Roman" w:hAnsi="Times New Roman"/>
          <w:szCs w:val="24"/>
        </w:rPr>
      </w:pPr>
      <w:r>
        <w:rPr>
          <w:rFonts w:ascii="Times New Roman" w:hAnsi="Times New Roman"/>
          <w:szCs w:val="24"/>
        </w:rPr>
        <w:t xml:space="preserve">139     </w:t>
      </w:r>
      <w:r w:rsidR="00CD6EF5" w:rsidRPr="00701288">
        <w:rPr>
          <w:rFonts w:ascii="Times New Roman" w:hAnsi="Times New Roman"/>
          <w:szCs w:val="24"/>
        </w:rPr>
        <w:t>Pacheco-Vega</w:t>
      </w:r>
      <w:r w:rsidR="005F7A87">
        <w:rPr>
          <w:rFonts w:ascii="Times New Roman" w:hAnsi="Times New Roman"/>
          <w:szCs w:val="24"/>
        </w:rPr>
        <w:t>, A., Franco, W. , Chang, H.-C.*</w:t>
      </w:r>
      <w:r w:rsidR="00CD6EF5" w:rsidRPr="00701288">
        <w:rPr>
          <w:rFonts w:ascii="Times New Roman" w:hAnsi="Times New Roman"/>
          <w:szCs w:val="24"/>
        </w:rPr>
        <w:t xml:space="preserve"> and Sen, M.</w:t>
      </w:r>
      <w:r w:rsidR="005F7A87">
        <w:rPr>
          <w:rFonts w:ascii="Times New Roman" w:hAnsi="Times New Roman"/>
          <w:szCs w:val="24"/>
        </w:rPr>
        <w:t>*</w:t>
      </w:r>
      <w:r w:rsidR="00CD6EF5" w:rsidRPr="00701288">
        <w:rPr>
          <w:rFonts w:ascii="Times New Roman" w:hAnsi="Times New Roman"/>
          <w:szCs w:val="24"/>
        </w:rPr>
        <w:t xml:space="preserve"> “Nonlinear Analysis of Tilted    </w:t>
      </w:r>
    </w:p>
    <w:p w14:paraId="1044977A" w14:textId="290C7FA9" w:rsidR="00CD6EF5" w:rsidRPr="00701288" w:rsidRDefault="00CD6EF5" w:rsidP="005E4B22">
      <w:pPr>
        <w:ind w:left="660"/>
        <w:jc w:val="both"/>
      </w:pPr>
      <w:r w:rsidRPr="00701288">
        <w:t xml:space="preserve">Toroidal Thermosyphon Models”, </w:t>
      </w:r>
      <w:r w:rsidRPr="00701288">
        <w:rPr>
          <w:u w:val="single"/>
        </w:rPr>
        <w:t>International Journal of Heat and Mass Transfer</w:t>
      </w:r>
      <w:r w:rsidRPr="00701288">
        <w:t xml:space="preserve">,  </w:t>
      </w:r>
      <w:r w:rsidRPr="00701288">
        <w:rPr>
          <w:u w:val="single"/>
        </w:rPr>
        <w:t>45</w:t>
      </w:r>
      <w:r w:rsidRPr="00701288">
        <w:t>,No. 7,  1379-1391 (2002).</w:t>
      </w:r>
    </w:p>
    <w:p w14:paraId="3273CE7B" w14:textId="77777777" w:rsidR="00CD6EF5" w:rsidRPr="00701288" w:rsidRDefault="00CD6EF5" w:rsidP="00701288">
      <w:pPr>
        <w:jc w:val="both"/>
      </w:pPr>
    </w:p>
    <w:p w14:paraId="6608E52E" w14:textId="54E205C0" w:rsidR="00CD6EF5" w:rsidRPr="00701288" w:rsidRDefault="00CD6EF5" w:rsidP="005E4B22">
      <w:pPr>
        <w:tabs>
          <w:tab w:val="left" w:pos="360"/>
        </w:tabs>
        <w:ind w:left="660" w:hanging="660"/>
        <w:jc w:val="both"/>
      </w:pPr>
      <w:r w:rsidRPr="00701288">
        <w:t>140</w:t>
      </w:r>
      <w:r w:rsidRPr="00701288">
        <w:tab/>
        <w:t xml:space="preserve">Minerick, A., Ostafin, A. and Chang, H.-C., “Electrokinetic Transport of Red Blood    Cells In Microcapillaries”, </w:t>
      </w:r>
      <w:r w:rsidRPr="00701288">
        <w:rPr>
          <w:u w:val="single"/>
        </w:rPr>
        <w:t>J. of Electrophoresis</w:t>
      </w:r>
      <w:r w:rsidRPr="00701288">
        <w:t xml:space="preserve">, </w:t>
      </w:r>
      <w:r w:rsidRPr="00701288">
        <w:rPr>
          <w:u w:val="single"/>
        </w:rPr>
        <w:t>23</w:t>
      </w:r>
      <w:r w:rsidRPr="00701288">
        <w:t xml:space="preserve">, 2165 (2002). </w:t>
      </w:r>
    </w:p>
    <w:p w14:paraId="7E4D0713" w14:textId="77777777" w:rsidR="00CD6EF5" w:rsidRPr="00701288" w:rsidRDefault="00CD6EF5" w:rsidP="00701288">
      <w:pPr>
        <w:pStyle w:val="Header"/>
        <w:tabs>
          <w:tab w:val="clear" w:pos="4320"/>
          <w:tab w:val="clear" w:pos="8640"/>
        </w:tabs>
        <w:jc w:val="both"/>
        <w:rPr>
          <w:rFonts w:ascii="Times New Roman" w:hAnsi="Times New Roman"/>
          <w:szCs w:val="24"/>
        </w:rPr>
      </w:pPr>
    </w:p>
    <w:p w14:paraId="0AA89D41" w14:textId="620EEE75" w:rsidR="00CD6EF5" w:rsidRPr="00701288" w:rsidRDefault="00CD6EF5" w:rsidP="005E4B22">
      <w:pPr>
        <w:tabs>
          <w:tab w:val="left" w:pos="360"/>
        </w:tabs>
        <w:ind w:left="660" w:hanging="660"/>
        <w:jc w:val="both"/>
      </w:pPr>
      <w:r w:rsidRPr="00701288">
        <w:t>141</w:t>
      </w:r>
      <w:r w:rsidRPr="00701288">
        <w:tab/>
        <w:t xml:space="preserve">Indeikina, A. and Chang, H.-C., “Estimate of Turbulent Eddy Diffusivity by Exact          Renormalization”, </w:t>
      </w:r>
      <w:r w:rsidRPr="00701288">
        <w:rPr>
          <w:u w:val="single"/>
        </w:rPr>
        <w:t>SIAM J App Math</w:t>
      </w:r>
      <w:r w:rsidRPr="00701288">
        <w:t xml:space="preserve"> , </w:t>
      </w:r>
      <w:r w:rsidRPr="00701288">
        <w:rPr>
          <w:u w:val="single"/>
        </w:rPr>
        <w:t>63</w:t>
      </w:r>
      <w:r w:rsidRPr="00701288">
        <w:t>, 1(2002).</w:t>
      </w:r>
    </w:p>
    <w:p w14:paraId="01A5711A" w14:textId="77777777" w:rsidR="00CD6EF5" w:rsidRPr="00701288" w:rsidRDefault="00CD6EF5" w:rsidP="00701288">
      <w:pPr>
        <w:jc w:val="both"/>
      </w:pPr>
    </w:p>
    <w:p w14:paraId="250BC10E" w14:textId="4EEB552A" w:rsidR="00CD6EF5" w:rsidRPr="00701288" w:rsidRDefault="00CD6EF5" w:rsidP="005E4B22">
      <w:pPr>
        <w:tabs>
          <w:tab w:val="left" w:pos="360"/>
        </w:tabs>
        <w:ind w:left="660" w:hanging="660"/>
        <w:jc w:val="both"/>
        <w:rPr>
          <w:color w:val="FF0000"/>
        </w:rPr>
      </w:pPr>
      <w:r w:rsidRPr="00701288">
        <w:t>142</w:t>
      </w:r>
      <w:r w:rsidRPr="00701288">
        <w:tab/>
      </w:r>
      <w:r w:rsidRPr="00701288">
        <w:rPr>
          <w:color w:val="FF0000"/>
        </w:rPr>
        <w:t xml:space="preserve">Ben, Y. and Chang, H.-C., “Nonlinear Smoluchowski Slip Velocity and Vortex Generation”, </w:t>
      </w:r>
      <w:r w:rsidRPr="00701288">
        <w:rPr>
          <w:color w:val="FF0000"/>
          <w:u w:val="single"/>
        </w:rPr>
        <w:t>J. Fluid Mech</w:t>
      </w:r>
      <w:r w:rsidRPr="00701288">
        <w:rPr>
          <w:color w:val="FF0000"/>
        </w:rPr>
        <w:t xml:space="preserve">., </w:t>
      </w:r>
      <w:r w:rsidRPr="00701288">
        <w:rPr>
          <w:color w:val="FF0000"/>
          <w:u w:val="single"/>
        </w:rPr>
        <w:t>461</w:t>
      </w:r>
      <w:r w:rsidRPr="00701288">
        <w:rPr>
          <w:color w:val="FF0000"/>
        </w:rPr>
        <w:t xml:space="preserve">, 229-238 (2002). </w:t>
      </w:r>
    </w:p>
    <w:p w14:paraId="4EFA092E" w14:textId="77777777" w:rsidR="00CD6EF5" w:rsidRPr="00701288" w:rsidRDefault="00CD6EF5" w:rsidP="00701288">
      <w:pPr>
        <w:jc w:val="both"/>
      </w:pPr>
    </w:p>
    <w:p w14:paraId="510380FB" w14:textId="0AE9D201" w:rsidR="00CD6EF5" w:rsidRPr="00701288" w:rsidRDefault="00CD6EF5" w:rsidP="005E4B22">
      <w:pPr>
        <w:tabs>
          <w:tab w:val="left" w:pos="360"/>
        </w:tabs>
        <w:ind w:left="660" w:hanging="660"/>
        <w:jc w:val="both"/>
      </w:pPr>
      <w:r w:rsidRPr="00701288">
        <w:t>143</w:t>
      </w:r>
      <w:r w:rsidRPr="00701288">
        <w:tab/>
        <w:t xml:space="preserve">Ben, Y., Takhistov, P., Demekhin, E. A. and Chang, H.-C., “Miscible Fingering in     Electrokinetic Flow” , </w:t>
      </w:r>
      <w:r w:rsidRPr="00701288">
        <w:rPr>
          <w:u w:val="single"/>
        </w:rPr>
        <w:t>J. of the Chinese Institute of Chemical Engineers</w:t>
      </w:r>
      <w:r w:rsidRPr="00701288">
        <w:t xml:space="preserve"> ,Festschrift issue in honor of Dr. Norman Li , </w:t>
      </w:r>
      <w:r w:rsidRPr="00701288">
        <w:rPr>
          <w:u w:val="single"/>
        </w:rPr>
        <w:t>33</w:t>
      </w:r>
      <w:r w:rsidRPr="00701288">
        <w:t xml:space="preserve"> , No. 1, 15 (2002). </w:t>
      </w:r>
    </w:p>
    <w:p w14:paraId="0E77F2FB" w14:textId="77777777" w:rsidR="00CD6EF5" w:rsidRPr="00701288" w:rsidRDefault="00CD6EF5" w:rsidP="00701288">
      <w:pPr>
        <w:jc w:val="both"/>
      </w:pPr>
    </w:p>
    <w:p w14:paraId="6C04987D" w14:textId="454E207E" w:rsidR="00CD6EF5" w:rsidRPr="00701288" w:rsidRDefault="00CD6EF5" w:rsidP="005E4B22">
      <w:pPr>
        <w:tabs>
          <w:tab w:val="left" w:pos="660"/>
        </w:tabs>
        <w:ind w:left="660" w:hanging="660"/>
        <w:jc w:val="both"/>
      </w:pPr>
      <w:r w:rsidRPr="00701288">
        <w:t>144</w:t>
      </w:r>
      <w:r w:rsidRPr="00701288">
        <w:tab/>
        <w:t>Chang, H.-C.</w:t>
      </w:r>
      <w:r w:rsidR="005F7A87">
        <w:t>*</w:t>
      </w:r>
      <w:r w:rsidRPr="00701288">
        <w:t>, Demekhin, E. A. and Saprikin, S. S., “Noise-driven wave transitions on a</w:t>
      </w:r>
      <w:r w:rsidR="005E4B22">
        <w:t xml:space="preserve"> </w:t>
      </w:r>
      <w:r w:rsidRPr="00701288">
        <w:t xml:space="preserve">Vertically falling film”, </w:t>
      </w:r>
      <w:r w:rsidRPr="00701288">
        <w:rPr>
          <w:u w:val="single"/>
        </w:rPr>
        <w:t>J. Fluid Mech</w:t>
      </w:r>
      <w:r w:rsidRPr="00701288">
        <w:t xml:space="preserve">., </w:t>
      </w:r>
      <w:r w:rsidRPr="00701288">
        <w:rPr>
          <w:u w:val="single"/>
        </w:rPr>
        <w:t>462</w:t>
      </w:r>
      <w:r w:rsidRPr="00701288">
        <w:t>, 255-284(2002).</w:t>
      </w:r>
    </w:p>
    <w:p w14:paraId="075AD3C6" w14:textId="77777777" w:rsidR="00CD6EF5" w:rsidRPr="00701288" w:rsidRDefault="00CD6EF5" w:rsidP="00701288">
      <w:pPr>
        <w:jc w:val="both"/>
      </w:pPr>
    </w:p>
    <w:p w14:paraId="427AF6D2" w14:textId="77777777" w:rsidR="00CD6EF5" w:rsidRPr="00701288" w:rsidRDefault="00CD6EF5" w:rsidP="00701288">
      <w:pPr>
        <w:tabs>
          <w:tab w:val="left" w:pos="540"/>
        </w:tabs>
        <w:ind w:left="540" w:hanging="540"/>
        <w:jc w:val="both"/>
      </w:pPr>
      <w:r w:rsidRPr="00701288">
        <w:t>145</w:t>
      </w:r>
      <w:r w:rsidRPr="00701288">
        <w:tab/>
      </w:r>
      <w:bookmarkStart w:id="12" w:name="OLE_LINK21"/>
      <w:bookmarkStart w:id="13" w:name="OLE_LINK22"/>
      <w:r w:rsidRPr="00701288">
        <w:t xml:space="preserve">Takhistov, P. and Chang, H.-C., “Complex Stain Morphology”, </w:t>
      </w:r>
      <w:r w:rsidRPr="00701288">
        <w:rPr>
          <w:u w:val="single"/>
        </w:rPr>
        <w:t>IEC Res</w:t>
      </w:r>
      <w:r w:rsidRPr="00701288">
        <w:t xml:space="preserve">, Special Issue in Honor of W. R. Scholwalter , </w:t>
      </w:r>
      <w:r w:rsidRPr="00701288">
        <w:rPr>
          <w:u w:val="single"/>
        </w:rPr>
        <w:t>41</w:t>
      </w:r>
      <w:r w:rsidRPr="00701288">
        <w:t>, 6256-6269(2002).</w:t>
      </w:r>
      <w:bookmarkEnd w:id="12"/>
      <w:bookmarkEnd w:id="13"/>
      <w:r w:rsidRPr="00701288">
        <w:t xml:space="preserve"> </w:t>
      </w:r>
    </w:p>
    <w:p w14:paraId="025BB05B" w14:textId="77777777" w:rsidR="00CD6EF5" w:rsidRPr="00701288" w:rsidRDefault="00CD6EF5" w:rsidP="00701288">
      <w:pPr>
        <w:jc w:val="both"/>
      </w:pPr>
    </w:p>
    <w:p w14:paraId="44A97BDB" w14:textId="61415D2F" w:rsidR="00CD6EF5" w:rsidRPr="005E4B22" w:rsidRDefault="00CD6EF5" w:rsidP="005E4B22">
      <w:pPr>
        <w:pStyle w:val="Header"/>
        <w:tabs>
          <w:tab w:val="clear" w:pos="4320"/>
          <w:tab w:val="clear" w:pos="8640"/>
          <w:tab w:val="left" w:pos="540"/>
        </w:tabs>
        <w:ind w:left="540" w:hanging="540"/>
        <w:jc w:val="both"/>
        <w:rPr>
          <w:rFonts w:ascii="Times New Roman" w:hAnsi="Times New Roman"/>
          <w:szCs w:val="24"/>
        </w:rPr>
      </w:pPr>
      <w:r w:rsidRPr="00701288">
        <w:rPr>
          <w:rFonts w:ascii="Times New Roman" w:hAnsi="Times New Roman"/>
          <w:szCs w:val="24"/>
        </w:rPr>
        <w:lastRenderedPageBreak/>
        <w:t>146</w:t>
      </w:r>
      <w:r w:rsidRPr="00701288">
        <w:rPr>
          <w:rFonts w:ascii="Times New Roman" w:hAnsi="Times New Roman"/>
          <w:szCs w:val="24"/>
        </w:rPr>
        <w:tab/>
        <w:t>Veretennikov, I., Indeikina, A., Chang, H.-C.</w:t>
      </w:r>
      <w:r w:rsidR="005F7A87">
        <w:rPr>
          <w:rFonts w:ascii="Times New Roman" w:hAnsi="Times New Roman"/>
          <w:szCs w:val="24"/>
        </w:rPr>
        <w:t>*</w:t>
      </w:r>
      <w:r w:rsidRPr="00701288">
        <w:rPr>
          <w:rFonts w:ascii="Times New Roman" w:hAnsi="Times New Roman"/>
          <w:szCs w:val="24"/>
        </w:rPr>
        <w:t xml:space="preserve">, Marquez, M., Suib, S. L. and Giraldo, O.,   </w:t>
      </w:r>
      <w:r w:rsidRPr="00701288">
        <w:t xml:space="preserve">“Mechanism for Helical Gel Formation from Evaporation of Colloidal Solutions”,   </w:t>
      </w:r>
      <w:r w:rsidRPr="00701288">
        <w:rPr>
          <w:u w:val="single"/>
        </w:rPr>
        <w:t>Langmuir</w:t>
      </w:r>
      <w:r w:rsidRPr="00701288">
        <w:t xml:space="preserve">, </w:t>
      </w:r>
      <w:r w:rsidRPr="00701288">
        <w:rPr>
          <w:u w:val="single"/>
        </w:rPr>
        <w:t>18</w:t>
      </w:r>
      <w:r w:rsidRPr="00701288">
        <w:t>, 8792-8798(2002).</w:t>
      </w:r>
    </w:p>
    <w:p w14:paraId="35015F0B" w14:textId="77777777" w:rsidR="00CD6EF5" w:rsidRPr="00701288" w:rsidRDefault="00CD6EF5" w:rsidP="00701288">
      <w:pPr>
        <w:jc w:val="both"/>
      </w:pPr>
    </w:p>
    <w:p w14:paraId="18C97A2F" w14:textId="4F1CCE4F" w:rsidR="00CD6EF5" w:rsidRPr="00701288" w:rsidRDefault="00CD6EF5" w:rsidP="00701288">
      <w:pPr>
        <w:tabs>
          <w:tab w:val="left" w:pos="540"/>
        </w:tabs>
        <w:ind w:left="540" w:hanging="540"/>
        <w:jc w:val="both"/>
      </w:pPr>
      <w:r w:rsidRPr="00701288">
        <w:t>147</w:t>
      </w:r>
      <w:r w:rsidRPr="00701288">
        <w:tab/>
      </w:r>
      <w:r w:rsidRPr="00701288">
        <w:rPr>
          <w:color w:val="FF0000"/>
        </w:rPr>
        <w:t xml:space="preserve">Thamida, S. and Chang, H.-C., “Nonlinear Electrokinetic Ejection and Entrainment due to Polarization at Nearly Insulated Wedges”, </w:t>
      </w:r>
      <w:r w:rsidRPr="00701288">
        <w:rPr>
          <w:color w:val="FF0000"/>
          <w:u w:val="single"/>
        </w:rPr>
        <w:t>Phys Fluids</w:t>
      </w:r>
      <w:r w:rsidRPr="00701288">
        <w:rPr>
          <w:color w:val="FF0000"/>
        </w:rPr>
        <w:t xml:space="preserve">, </w:t>
      </w:r>
      <w:r w:rsidRPr="00701288">
        <w:rPr>
          <w:color w:val="FF0000"/>
          <w:u w:val="single"/>
        </w:rPr>
        <w:t>14</w:t>
      </w:r>
      <w:r w:rsidRPr="00701288">
        <w:rPr>
          <w:color w:val="FF0000"/>
        </w:rPr>
        <w:t>, 4315-4328(2002).</w:t>
      </w:r>
      <w:r w:rsidRPr="00701288">
        <w:t xml:space="preserve"> </w:t>
      </w:r>
    </w:p>
    <w:p w14:paraId="1F238079" w14:textId="77777777" w:rsidR="003050D7" w:rsidRPr="00701288" w:rsidRDefault="003050D7" w:rsidP="00701288">
      <w:pPr>
        <w:tabs>
          <w:tab w:val="left" w:pos="540"/>
        </w:tabs>
        <w:ind w:left="540" w:hanging="540"/>
        <w:jc w:val="both"/>
      </w:pPr>
    </w:p>
    <w:p w14:paraId="4948E2DD" w14:textId="6E5A1AC9" w:rsidR="002E38ED" w:rsidRDefault="005E4B22" w:rsidP="005E4B22">
      <w:pPr>
        <w:ind w:left="540" w:hanging="540"/>
        <w:jc w:val="both"/>
      </w:pPr>
      <w:r>
        <w:t xml:space="preserve">148. </w:t>
      </w:r>
      <w:r w:rsidR="00CD6EF5" w:rsidRPr="00701288">
        <w:t>Takhistov, P., Duginova, K. and Chang, H.-C., “Electr</w:t>
      </w:r>
      <w:r>
        <w:t xml:space="preserve">okinetic Mixing Vortices due to </w:t>
      </w:r>
      <w:r w:rsidR="00CD6EF5" w:rsidRPr="00701288">
        <w:t xml:space="preserve">Electrolyte Depletion at Microchannel Junctions”, </w:t>
      </w:r>
      <w:r w:rsidR="00CD6EF5" w:rsidRPr="00701288">
        <w:rPr>
          <w:u w:val="single"/>
        </w:rPr>
        <w:t>J. of Colloid and Interfacial Science</w:t>
      </w:r>
      <w:r w:rsidR="00CD6EF5" w:rsidRPr="00701288">
        <w:t xml:space="preserve">, </w:t>
      </w:r>
      <w:r w:rsidR="002E38ED">
        <w:t xml:space="preserve">    </w:t>
      </w:r>
    </w:p>
    <w:p w14:paraId="1C824EDA" w14:textId="43EA6FD5" w:rsidR="00CD6EF5" w:rsidRPr="00701288" w:rsidRDefault="002E38ED" w:rsidP="002E38ED">
      <w:pPr>
        <w:jc w:val="both"/>
      </w:pPr>
      <w:r>
        <w:t xml:space="preserve">         </w:t>
      </w:r>
      <w:r w:rsidR="00CD6EF5" w:rsidRPr="00701288">
        <w:rPr>
          <w:u w:val="single"/>
        </w:rPr>
        <w:t>263</w:t>
      </w:r>
      <w:r w:rsidR="00CD6EF5" w:rsidRPr="00701288">
        <w:t xml:space="preserve">, 133-143 (2003). </w:t>
      </w:r>
    </w:p>
    <w:p w14:paraId="4E17C1A2" w14:textId="77777777" w:rsidR="00CD6EF5" w:rsidRPr="00701288" w:rsidRDefault="00CD6EF5" w:rsidP="00701288">
      <w:pPr>
        <w:jc w:val="both"/>
      </w:pPr>
    </w:p>
    <w:p w14:paraId="54BDF301" w14:textId="7035EA48" w:rsidR="00CD6EF5" w:rsidRPr="00701288" w:rsidRDefault="00CD6EF5" w:rsidP="005E4B22">
      <w:pPr>
        <w:ind w:left="440" w:hanging="440"/>
        <w:jc w:val="both"/>
      </w:pPr>
      <w:r w:rsidRPr="00701288">
        <w:t xml:space="preserve">149. </w:t>
      </w:r>
      <w:r w:rsidR="002E38ED">
        <w:t xml:space="preserve"> </w:t>
      </w:r>
      <w:r w:rsidRPr="00701288">
        <w:t xml:space="preserve">Arya, G., Chang, H.-C. and Maginn, M. J., “Knudsen Diffusivity of a Hard Sphere in a Rough Slit Pore”, </w:t>
      </w:r>
      <w:r w:rsidRPr="00701288">
        <w:rPr>
          <w:u w:val="single"/>
        </w:rPr>
        <w:t>Phys. Rev. Lett</w:t>
      </w:r>
      <w:r w:rsidRPr="00701288">
        <w:t xml:space="preserve">, </w:t>
      </w:r>
      <w:r w:rsidRPr="00701288">
        <w:rPr>
          <w:u w:val="single"/>
        </w:rPr>
        <w:t>91</w:t>
      </w:r>
      <w:r w:rsidRPr="00701288">
        <w:t xml:space="preserve">, 026102-1 (2003). </w:t>
      </w:r>
    </w:p>
    <w:p w14:paraId="1620560B" w14:textId="77777777" w:rsidR="00CD6EF5" w:rsidRPr="00701288" w:rsidRDefault="00CD6EF5" w:rsidP="00701288">
      <w:pPr>
        <w:jc w:val="both"/>
      </w:pPr>
    </w:p>
    <w:p w14:paraId="7191996B" w14:textId="2E42FCCE" w:rsidR="00CD6EF5" w:rsidRPr="00701288" w:rsidRDefault="002E38ED" w:rsidP="00701288">
      <w:pPr>
        <w:numPr>
          <w:ilvl w:val="0"/>
          <w:numId w:val="6"/>
        </w:numPr>
        <w:jc w:val="both"/>
      </w:pPr>
      <w:r>
        <w:t xml:space="preserve"> </w:t>
      </w:r>
      <w:r w:rsidR="00CD6EF5" w:rsidRPr="00701288">
        <w:t xml:space="preserve">Balakotaiah V. and Chang, H.-C., “Hyperbolic homogenized models for thermal and solutal </w:t>
      </w:r>
      <w:r>
        <w:t xml:space="preserve">   </w:t>
      </w:r>
      <w:r w:rsidR="00CD6EF5" w:rsidRPr="00701288">
        <w:t xml:space="preserve">dispersion”, </w:t>
      </w:r>
      <w:r w:rsidR="00CD6EF5" w:rsidRPr="00701288">
        <w:rPr>
          <w:u w:val="single"/>
        </w:rPr>
        <w:t>SIAM J. Applied Math</w:t>
      </w:r>
      <w:r w:rsidR="00CD6EF5" w:rsidRPr="00701288">
        <w:t xml:space="preserve">., </w:t>
      </w:r>
      <w:r w:rsidR="00CD6EF5" w:rsidRPr="00701288">
        <w:rPr>
          <w:u w:val="single"/>
        </w:rPr>
        <w:t>63</w:t>
      </w:r>
      <w:r w:rsidR="00CD6EF5" w:rsidRPr="00701288">
        <w:t>(4),1231-1258 (2003).</w:t>
      </w:r>
    </w:p>
    <w:p w14:paraId="79B78B43" w14:textId="77777777" w:rsidR="00CD6EF5" w:rsidRPr="00701288" w:rsidRDefault="00CD6EF5" w:rsidP="00701288">
      <w:pPr>
        <w:jc w:val="both"/>
      </w:pPr>
    </w:p>
    <w:p w14:paraId="1166910A" w14:textId="227B6113" w:rsidR="00CD6EF5" w:rsidRPr="00701288" w:rsidRDefault="002E38ED" w:rsidP="00701288">
      <w:pPr>
        <w:numPr>
          <w:ilvl w:val="0"/>
          <w:numId w:val="6"/>
        </w:numPr>
        <w:jc w:val="both"/>
        <w:rPr>
          <w:color w:val="FF0000"/>
        </w:rPr>
      </w:pPr>
      <w:r>
        <w:rPr>
          <w:color w:val="FF0000"/>
        </w:rPr>
        <w:t xml:space="preserve"> </w:t>
      </w:r>
      <w:r w:rsidR="00CD6EF5" w:rsidRPr="00701288">
        <w:rPr>
          <w:color w:val="FF0000"/>
        </w:rPr>
        <w:t xml:space="preserve">Arya, G., Chang, H.-C. and Maginn, E. J., “Molecular Simulations of Knudsen Wall Slips---Effect of Wall Morphology”, </w:t>
      </w:r>
      <w:r w:rsidR="00CD6EF5" w:rsidRPr="00701288">
        <w:rPr>
          <w:color w:val="FF0000"/>
          <w:u w:val="single"/>
        </w:rPr>
        <w:t>Molecular Simulation</w:t>
      </w:r>
      <w:r w:rsidR="00CD6EF5" w:rsidRPr="00701288">
        <w:rPr>
          <w:color w:val="FF0000"/>
        </w:rPr>
        <w:t xml:space="preserve"> , </w:t>
      </w:r>
      <w:r w:rsidR="00CD6EF5" w:rsidRPr="00701288">
        <w:rPr>
          <w:color w:val="FF0000"/>
          <w:u w:val="single"/>
        </w:rPr>
        <w:t>29</w:t>
      </w:r>
      <w:r w:rsidR="00CD6EF5" w:rsidRPr="00701288">
        <w:rPr>
          <w:color w:val="FF0000"/>
        </w:rPr>
        <w:t xml:space="preserve">, 697-709 (2003). </w:t>
      </w:r>
    </w:p>
    <w:p w14:paraId="26D6DE50" w14:textId="77777777" w:rsidR="00CD6EF5" w:rsidRPr="00701288" w:rsidRDefault="00CD6EF5" w:rsidP="00701288">
      <w:pPr>
        <w:jc w:val="both"/>
      </w:pPr>
    </w:p>
    <w:p w14:paraId="6249417B" w14:textId="149C0EE9" w:rsidR="00CD6EF5" w:rsidRPr="005E4B22" w:rsidRDefault="002E38ED" w:rsidP="00701288">
      <w:pPr>
        <w:numPr>
          <w:ilvl w:val="0"/>
          <w:numId w:val="6"/>
        </w:numPr>
        <w:jc w:val="both"/>
        <w:rPr>
          <w:color w:val="000000"/>
        </w:rPr>
      </w:pPr>
      <w:r>
        <w:rPr>
          <w:color w:val="000000"/>
        </w:rPr>
        <w:t xml:space="preserve"> </w:t>
      </w:r>
      <w:r w:rsidR="00CD6EF5" w:rsidRPr="00701288">
        <w:rPr>
          <w:color w:val="000000"/>
        </w:rPr>
        <w:t xml:space="preserve">Kopelevich, D. I.  and Chang,  H.-C. “Nonthermal transport of small sorbates in zeolites:    </w:t>
      </w:r>
      <w:r w:rsidR="00CD6EF5" w:rsidRPr="005E4B22">
        <w:rPr>
          <w:color w:val="000000"/>
        </w:rPr>
        <w:t>Chaotic dynamics and long jumps”,</w:t>
      </w:r>
      <w:r w:rsidR="00CD6EF5" w:rsidRPr="005E4B22">
        <w:rPr>
          <w:color w:val="000000"/>
          <w:u w:val="single"/>
        </w:rPr>
        <w:t>J. Chem. Phys</w:t>
      </w:r>
      <w:r w:rsidR="00CD6EF5" w:rsidRPr="005E4B22">
        <w:rPr>
          <w:color w:val="000000"/>
        </w:rPr>
        <w:t xml:space="preserve">., </w:t>
      </w:r>
      <w:r w:rsidR="00CD6EF5" w:rsidRPr="005E4B22">
        <w:rPr>
          <w:color w:val="000000"/>
          <w:u w:val="single"/>
        </w:rPr>
        <w:t>119</w:t>
      </w:r>
      <w:r w:rsidR="00CD6EF5" w:rsidRPr="005E4B22">
        <w:rPr>
          <w:color w:val="000000"/>
        </w:rPr>
        <w:t>, 4573 (2003).</w:t>
      </w:r>
    </w:p>
    <w:p w14:paraId="2F61F748" w14:textId="77777777" w:rsidR="00CD6EF5" w:rsidRPr="00701288" w:rsidRDefault="00CD6EF5" w:rsidP="00701288">
      <w:pPr>
        <w:jc w:val="both"/>
        <w:rPr>
          <w:color w:val="000000"/>
        </w:rPr>
      </w:pPr>
    </w:p>
    <w:p w14:paraId="444FB92C" w14:textId="23A0C4FE" w:rsidR="00CD6EF5" w:rsidRPr="005E4B22" w:rsidRDefault="002E38ED" w:rsidP="005E4B22">
      <w:pPr>
        <w:numPr>
          <w:ilvl w:val="0"/>
          <w:numId w:val="6"/>
        </w:numPr>
        <w:jc w:val="both"/>
      </w:pPr>
      <w:bookmarkStart w:id="14" w:name="OLE_LINK1"/>
      <w:r>
        <w:rPr>
          <w:color w:val="000000"/>
        </w:rPr>
        <w:t xml:space="preserve"> </w:t>
      </w:r>
      <w:r w:rsidR="00CD6EF5" w:rsidRPr="00701288">
        <w:rPr>
          <w:color w:val="000000"/>
        </w:rPr>
        <w:t>Minerick, A., Chang, H.-C.</w:t>
      </w:r>
      <w:r w:rsidR="005F7A87">
        <w:rPr>
          <w:color w:val="000000"/>
        </w:rPr>
        <w:t>*</w:t>
      </w:r>
      <w:r w:rsidR="00CD6EF5" w:rsidRPr="00701288">
        <w:rPr>
          <w:color w:val="000000"/>
        </w:rPr>
        <w:t>, Hoagland, T. M. and Olsen, C. R. “Dynamic Synchronization of Venous Pressure-Driven Cardiac Output in Rainbow Trouts”</w:t>
      </w:r>
      <w:r w:rsidR="005E4B22">
        <w:rPr>
          <w:color w:val="000000"/>
        </w:rPr>
        <w:t xml:space="preserve"> </w:t>
      </w:r>
      <w:r w:rsidR="00CD6EF5" w:rsidRPr="005E4B22">
        <w:rPr>
          <w:color w:val="000000"/>
          <w:u w:val="single"/>
        </w:rPr>
        <w:t>Am. J  Physiol. Regul, Integr. And Comp. Physiology</w:t>
      </w:r>
      <w:r w:rsidR="00CD6EF5" w:rsidRPr="005E4B22">
        <w:rPr>
          <w:color w:val="000000"/>
        </w:rPr>
        <w:t xml:space="preserve"> , </w:t>
      </w:r>
      <w:r w:rsidR="00CD6EF5" w:rsidRPr="005E4B22">
        <w:rPr>
          <w:color w:val="000000"/>
          <w:u w:val="single"/>
        </w:rPr>
        <w:t>285</w:t>
      </w:r>
      <w:r w:rsidR="00CD6EF5" w:rsidRPr="005E4B22">
        <w:rPr>
          <w:color w:val="000000"/>
        </w:rPr>
        <w:t>, 889-896(2003)</w:t>
      </w:r>
      <w:bookmarkEnd w:id="14"/>
    </w:p>
    <w:p w14:paraId="417FA746" w14:textId="77777777" w:rsidR="00CD6EF5" w:rsidRPr="00701288" w:rsidRDefault="00CD6EF5" w:rsidP="00701288">
      <w:pPr>
        <w:jc w:val="both"/>
        <w:rPr>
          <w:color w:val="000000"/>
          <w:u w:val="single"/>
        </w:rPr>
      </w:pPr>
    </w:p>
    <w:p w14:paraId="2D4BCAE3" w14:textId="6C76835C" w:rsidR="00CD6EF5" w:rsidRPr="005E4B22" w:rsidRDefault="00CD6EF5" w:rsidP="005E4B22">
      <w:pPr>
        <w:numPr>
          <w:ilvl w:val="0"/>
          <w:numId w:val="6"/>
        </w:numPr>
        <w:jc w:val="both"/>
        <w:rPr>
          <w:color w:val="FF0000"/>
        </w:rPr>
      </w:pPr>
      <w:r w:rsidRPr="00701288">
        <w:rPr>
          <w:color w:val="FF0000"/>
        </w:rPr>
        <w:t>Minerick, A., Takhistov, P., Zhou, R. and Chang, H.-C., “Manipulation and</w:t>
      </w:r>
      <w:r w:rsidR="005E4B22">
        <w:rPr>
          <w:color w:val="FF0000"/>
        </w:rPr>
        <w:t xml:space="preserve"> </w:t>
      </w:r>
      <w:r w:rsidRPr="005E4B22">
        <w:rPr>
          <w:color w:val="FF0000"/>
        </w:rPr>
        <w:t xml:space="preserve">Characterization of Red Blood Cells with AC Fields in Micro-Devices”, </w:t>
      </w:r>
      <w:r w:rsidRPr="005E4B22">
        <w:rPr>
          <w:color w:val="FF0000"/>
          <w:u w:val="single"/>
        </w:rPr>
        <w:t>Electrophoresis</w:t>
      </w:r>
      <w:r w:rsidRPr="005E4B22">
        <w:rPr>
          <w:color w:val="FF0000"/>
        </w:rPr>
        <w:t xml:space="preserve">, </w:t>
      </w:r>
      <w:r w:rsidRPr="005E4B22">
        <w:rPr>
          <w:color w:val="FF0000"/>
          <w:u w:val="single"/>
        </w:rPr>
        <w:t>24</w:t>
      </w:r>
      <w:r w:rsidRPr="005E4B22">
        <w:rPr>
          <w:color w:val="FF0000"/>
        </w:rPr>
        <w:t xml:space="preserve">, 3703 – 3717 (2003). </w:t>
      </w:r>
    </w:p>
    <w:p w14:paraId="4FB336F0" w14:textId="77777777" w:rsidR="00CD6EF5" w:rsidRPr="00701288" w:rsidRDefault="00CD6EF5" w:rsidP="00701288">
      <w:pPr>
        <w:jc w:val="both"/>
      </w:pPr>
    </w:p>
    <w:p w14:paraId="294F722D" w14:textId="2283B100" w:rsidR="00CD6EF5" w:rsidRPr="00701288" w:rsidRDefault="002E38ED" w:rsidP="00701288">
      <w:pPr>
        <w:numPr>
          <w:ilvl w:val="0"/>
          <w:numId w:val="6"/>
        </w:numPr>
        <w:jc w:val="both"/>
        <w:rPr>
          <w:color w:val="000000"/>
        </w:rPr>
      </w:pPr>
      <w:r>
        <w:rPr>
          <w:color w:val="000000"/>
        </w:rPr>
        <w:t xml:space="preserve"> </w:t>
      </w:r>
      <w:r w:rsidR="00CD6EF5" w:rsidRPr="00701288">
        <w:rPr>
          <w:color w:val="000000"/>
        </w:rPr>
        <w:t xml:space="preserve">Kopelevich, D. I.  and Chang,  H.-C. “Nonequilibrium Transport in and on Condensed Matters: Effects of Lattice Vibration and Deterministic Chaos”, </w:t>
      </w:r>
      <w:r w:rsidR="00CD6EF5" w:rsidRPr="00701288">
        <w:rPr>
          <w:color w:val="000000"/>
          <w:u w:val="single"/>
        </w:rPr>
        <w:t>Molecular Simulation</w:t>
      </w:r>
      <w:r w:rsidR="00CD6EF5" w:rsidRPr="00701288">
        <w:rPr>
          <w:color w:val="000000"/>
        </w:rPr>
        <w:t xml:space="preserve">, </w:t>
      </w:r>
      <w:r w:rsidR="00CD6EF5" w:rsidRPr="00701288">
        <w:rPr>
          <w:color w:val="000000"/>
          <w:u w:val="single"/>
        </w:rPr>
        <w:t>30</w:t>
      </w:r>
      <w:r w:rsidR="00CD6EF5" w:rsidRPr="00701288">
        <w:rPr>
          <w:color w:val="000000"/>
        </w:rPr>
        <w:t xml:space="preserve">, </w:t>
      </w:r>
    </w:p>
    <w:p w14:paraId="67DBEBC8" w14:textId="41C2F51B" w:rsidR="00CD6EF5" w:rsidRPr="00701288" w:rsidRDefault="002E38ED" w:rsidP="00701288">
      <w:pPr>
        <w:jc w:val="both"/>
        <w:rPr>
          <w:color w:val="000000"/>
        </w:rPr>
      </w:pPr>
      <w:r>
        <w:rPr>
          <w:color w:val="000000"/>
        </w:rPr>
        <w:t xml:space="preserve">       </w:t>
      </w:r>
      <w:r w:rsidR="00CD6EF5" w:rsidRPr="00701288">
        <w:rPr>
          <w:color w:val="000000"/>
        </w:rPr>
        <w:t>159-166 (2004).</w:t>
      </w:r>
    </w:p>
    <w:p w14:paraId="7AF143C6" w14:textId="77777777" w:rsidR="00CD6EF5" w:rsidRPr="00701288" w:rsidRDefault="00CD6EF5" w:rsidP="00701288">
      <w:pPr>
        <w:jc w:val="both"/>
        <w:rPr>
          <w:color w:val="000000"/>
        </w:rPr>
      </w:pPr>
    </w:p>
    <w:p w14:paraId="729D1A0F" w14:textId="4DDAFDE4" w:rsidR="00CD6EF5" w:rsidRPr="005E4B22" w:rsidRDefault="002E38ED" w:rsidP="005E4B22">
      <w:pPr>
        <w:numPr>
          <w:ilvl w:val="0"/>
          <w:numId w:val="6"/>
        </w:numPr>
        <w:jc w:val="both"/>
        <w:rPr>
          <w:color w:val="FF0000"/>
        </w:rPr>
      </w:pPr>
      <w:r>
        <w:rPr>
          <w:color w:val="FF0000"/>
        </w:rPr>
        <w:t xml:space="preserve"> </w:t>
      </w:r>
      <w:r w:rsidR="00CD6EF5" w:rsidRPr="00701288">
        <w:rPr>
          <w:color w:val="FF0000"/>
        </w:rPr>
        <w:t xml:space="preserve">Yeo, L., Lastochkin, D., Wang, S.-C. and Chang, H.-C., “A New ac Electrospray </w:t>
      </w:r>
      <w:r w:rsidR="00CD6EF5" w:rsidRPr="005E4B22">
        <w:rPr>
          <w:color w:val="FF0000"/>
        </w:rPr>
        <w:t xml:space="preserve">Mechanism by Maxwell-Wagner Polarization and Capillary Resonance”, </w:t>
      </w:r>
      <w:r w:rsidR="00CD6EF5" w:rsidRPr="005E4B22">
        <w:rPr>
          <w:color w:val="FF0000"/>
          <w:u w:val="single"/>
        </w:rPr>
        <w:t>Phys Rev Lett</w:t>
      </w:r>
      <w:r w:rsidR="00CD6EF5" w:rsidRPr="005E4B22">
        <w:rPr>
          <w:color w:val="FF0000"/>
        </w:rPr>
        <w:t xml:space="preserve">, </w:t>
      </w:r>
      <w:r w:rsidR="00CD6EF5" w:rsidRPr="005E4B22">
        <w:rPr>
          <w:color w:val="FF0000"/>
          <w:u w:val="single"/>
        </w:rPr>
        <w:t>92</w:t>
      </w:r>
      <w:r w:rsidR="00CD6EF5" w:rsidRPr="005E4B22">
        <w:rPr>
          <w:color w:val="FF0000"/>
        </w:rPr>
        <w:t xml:space="preserve">, </w:t>
      </w:r>
      <w:r w:rsidRPr="005E4B22">
        <w:rPr>
          <w:color w:val="FF0000"/>
        </w:rPr>
        <w:t xml:space="preserve">  </w:t>
      </w:r>
      <w:r w:rsidR="00CD6EF5" w:rsidRPr="005E4B22">
        <w:rPr>
          <w:color w:val="FF0000"/>
        </w:rPr>
        <w:t xml:space="preserve">133902-133904 (2004). </w:t>
      </w:r>
    </w:p>
    <w:p w14:paraId="0FFD9C4D" w14:textId="77777777" w:rsidR="00CD6EF5" w:rsidRPr="00701288" w:rsidRDefault="00CD6EF5" w:rsidP="00701288">
      <w:pPr>
        <w:ind w:left="440"/>
        <w:jc w:val="both"/>
        <w:rPr>
          <w:color w:val="000000"/>
        </w:rPr>
      </w:pPr>
    </w:p>
    <w:p w14:paraId="3A6830E6" w14:textId="08CF577E" w:rsidR="00CD6EF5" w:rsidRPr="005E4B22" w:rsidRDefault="00CD6EF5" w:rsidP="00701288">
      <w:pPr>
        <w:numPr>
          <w:ilvl w:val="0"/>
          <w:numId w:val="6"/>
        </w:numPr>
        <w:tabs>
          <w:tab w:val="left" w:pos="0"/>
        </w:tabs>
        <w:jc w:val="both"/>
        <w:rPr>
          <w:color w:val="000000"/>
        </w:rPr>
      </w:pPr>
      <w:r w:rsidRPr="00701288">
        <w:rPr>
          <w:color w:val="000000"/>
        </w:rPr>
        <w:t xml:space="preserve">Wang S. C., Lai, Y. W. , Ben, Y . and Chang, H.-C., “Microfluidic Mixing by dc and ac </w:t>
      </w:r>
      <w:r w:rsidRPr="005E4B22">
        <w:rPr>
          <w:color w:val="000000"/>
        </w:rPr>
        <w:t xml:space="preserve">Nonlinear Electrokinetic Vortices”, </w:t>
      </w:r>
      <w:r w:rsidRPr="005E4B22">
        <w:rPr>
          <w:color w:val="000000"/>
          <w:u w:val="single"/>
        </w:rPr>
        <w:t>Ind. And Eng. Fund Res</w:t>
      </w:r>
      <w:r w:rsidRPr="005E4B22">
        <w:rPr>
          <w:color w:val="000000"/>
        </w:rPr>
        <w:t xml:space="preserve">., </w:t>
      </w:r>
      <w:r w:rsidRPr="005E4B22">
        <w:rPr>
          <w:color w:val="000000"/>
          <w:u w:val="single"/>
        </w:rPr>
        <w:t>43</w:t>
      </w:r>
      <w:r w:rsidRPr="005E4B22">
        <w:rPr>
          <w:color w:val="000000"/>
        </w:rPr>
        <w:t xml:space="preserve">, 2902-2911 (2004). </w:t>
      </w:r>
    </w:p>
    <w:p w14:paraId="4A28B5DB" w14:textId="77777777" w:rsidR="00CD6EF5" w:rsidRPr="00701288" w:rsidRDefault="00CD6EF5" w:rsidP="00701288">
      <w:pPr>
        <w:tabs>
          <w:tab w:val="left" w:pos="0"/>
        </w:tabs>
        <w:ind w:left="720"/>
        <w:jc w:val="both"/>
        <w:rPr>
          <w:color w:val="000000"/>
        </w:rPr>
      </w:pPr>
    </w:p>
    <w:p w14:paraId="16D56548" w14:textId="77777777" w:rsidR="00CD6EF5" w:rsidRPr="00701288" w:rsidRDefault="00CD6EF5" w:rsidP="00701288">
      <w:pPr>
        <w:numPr>
          <w:ilvl w:val="0"/>
          <w:numId w:val="6"/>
        </w:numPr>
        <w:tabs>
          <w:tab w:val="left" w:pos="0"/>
        </w:tabs>
        <w:jc w:val="both"/>
        <w:rPr>
          <w:color w:val="000000"/>
        </w:rPr>
      </w:pPr>
      <w:r w:rsidRPr="00701288">
        <w:rPr>
          <w:color w:val="000000"/>
        </w:rPr>
        <w:t xml:space="preserve">Ben, Y., Demekhin, E. A. and Chang, H.-C., “Superfast Nonlinear Electrokinetics and    Electrophoresis”, </w:t>
      </w:r>
      <w:r w:rsidRPr="00701288">
        <w:rPr>
          <w:color w:val="000000"/>
          <w:u w:val="single"/>
        </w:rPr>
        <w:t>J oc Collid and Interface Sci</w:t>
      </w:r>
      <w:r w:rsidRPr="00701288">
        <w:rPr>
          <w:color w:val="000000"/>
        </w:rPr>
        <w:t xml:space="preserve">., </w:t>
      </w:r>
      <w:r w:rsidRPr="00701288">
        <w:rPr>
          <w:color w:val="000000"/>
          <w:u w:val="single"/>
        </w:rPr>
        <w:t>276</w:t>
      </w:r>
      <w:r w:rsidRPr="00701288">
        <w:rPr>
          <w:color w:val="000000"/>
        </w:rPr>
        <w:t xml:space="preserve">, 483-497 (2004). </w:t>
      </w:r>
    </w:p>
    <w:p w14:paraId="139B4304" w14:textId="77777777" w:rsidR="00CD6EF5" w:rsidRPr="00701288" w:rsidRDefault="00CD6EF5" w:rsidP="00701288">
      <w:pPr>
        <w:tabs>
          <w:tab w:val="left" w:pos="0"/>
        </w:tabs>
        <w:jc w:val="both"/>
        <w:rPr>
          <w:color w:val="000000"/>
        </w:rPr>
      </w:pPr>
    </w:p>
    <w:p w14:paraId="6BC84654" w14:textId="0B3E2380" w:rsidR="00CD6EF5" w:rsidRPr="00701288" w:rsidRDefault="00CD6EF5" w:rsidP="00701288">
      <w:pPr>
        <w:numPr>
          <w:ilvl w:val="0"/>
          <w:numId w:val="6"/>
        </w:numPr>
        <w:tabs>
          <w:tab w:val="left" w:pos="0"/>
        </w:tabs>
        <w:jc w:val="both"/>
        <w:rPr>
          <w:color w:val="FF0000"/>
        </w:rPr>
      </w:pPr>
      <w:r w:rsidRPr="00701288">
        <w:rPr>
          <w:color w:val="000000"/>
        </w:rPr>
        <w:lastRenderedPageBreak/>
        <w:t xml:space="preserve"> </w:t>
      </w:r>
      <w:r w:rsidRPr="00701288">
        <w:rPr>
          <w:color w:val="FF0000"/>
        </w:rPr>
        <w:t xml:space="preserve">Lastochkin, D., Zhou, R., Wang, P., Ben, Y. and Chang, H.-C., “Electrokinetic Micropump and Micromixer Design Based on AC Faradaic Polarization”, </w:t>
      </w:r>
      <w:r w:rsidRPr="00701288">
        <w:rPr>
          <w:color w:val="FF0000"/>
          <w:u w:val="single"/>
        </w:rPr>
        <w:t>J. of Applied Physics</w:t>
      </w:r>
      <w:r w:rsidRPr="00701288">
        <w:rPr>
          <w:color w:val="FF0000"/>
        </w:rPr>
        <w:t xml:space="preserve">, </w:t>
      </w:r>
      <w:r w:rsidRPr="00701288">
        <w:rPr>
          <w:color w:val="FF0000"/>
          <w:u w:val="single"/>
        </w:rPr>
        <w:t>96</w:t>
      </w:r>
      <w:r w:rsidRPr="00701288">
        <w:rPr>
          <w:color w:val="FF0000"/>
        </w:rPr>
        <w:t xml:space="preserve">, 1730 (2004). </w:t>
      </w:r>
    </w:p>
    <w:p w14:paraId="7D3EEBEA" w14:textId="77777777" w:rsidR="00CD6EF5" w:rsidRPr="00701288" w:rsidRDefault="00CD6EF5" w:rsidP="00701288">
      <w:pPr>
        <w:tabs>
          <w:tab w:val="left" w:pos="0"/>
        </w:tabs>
        <w:jc w:val="both"/>
        <w:rPr>
          <w:color w:val="000000"/>
        </w:rPr>
      </w:pPr>
    </w:p>
    <w:p w14:paraId="3B082F9C" w14:textId="6D3446FE" w:rsidR="00CD6EF5" w:rsidRPr="00701288" w:rsidRDefault="00CD6EF5" w:rsidP="00701288">
      <w:pPr>
        <w:numPr>
          <w:ilvl w:val="0"/>
          <w:numId w:val="6"/>
        </w:numPr>
        <w:tabs>
          <w:tab w:val="left" w:pos="0"/>
        </w:tabs>
        <w:jc w:val="both"/>
        <w:rPr>
          <w:color w:val="FF0000"/>
        </w:rPr>
      </w:pPr>
      <w:r w:rsidRPr="00701288">
        <w:rPr>
          <w:color w:val="000000"/>
        </w:rPr>
        <w:t xml:space="preserve"> </w:t>
      </w:r>
      <w:r w:rsidRPr="00701288">
        <w:rPr>
          <w:color w:val="FF0000"/>
        </w:rPr>
        <w:t xml:space="preserve">Wu, J., Ben, Y., Battigelli, D. and Chang, H.-C., “Long-Range AC Electroosmotic Trapping and Detection of Bioparticles”, </w:t>
      </w:r>
      <w:r w:rsidRPr="00701288">
        <w:rPr>
          <w:color w:val="FF0000"/>
          <w:u w:val="single"/>
        </w:rPr>
        <w:t>Ind. Eng. Chem. Res</w:t>
      </w:r>
      <w:r w:rsidRPr="00701288">
        <w:rPr>
          <w:color w:val="FF0000"/>
        </w:rPr>
        <w:t xml:space="preserve">., </w:t>
      </w:r>
      <w:r w:rsidRPr="00701288">
        <w:rPr>
          <w:color w:val="FF0000"/>
          <w:u w:val="single"/>
        </w:rPr>
        <w:t>44</w:t>
      </w:r>
      <w:r w:rsidRPr="00701288">
        <w:rPr>
          <w:color w:val="FF0000"/>
        </w:rPr>
        <w:t xml:space="preserve">, 2815(2005). </w:t>
      </w:r>
    </w:p>
    <w:p w14:paraId="1F0FF3BA" w14:textId="77777777" w:rsidR="003050D7" w:rsidRPr="00701288" w:rsidRDefault="003050D7" w:rsidP="00701288">
      <w:pPr>
        <w:tabs>
          <w:tab w:val="left" w:pos="0"/>
        </w:tabs>
        <w:jc w:val="both"/>
        <w:rPr>
          <w:color w:val="000000"/>
        </w:rPr>
      </w:pPr>
    </w:p>
    <w:p w14:paraId="09947317" w14:textId="77777777" w:rsidR="003050D7" w:rsidRPr="00701288" w:rsidRDefault="003050D7" w:rsidP="00701288">
      <w:pPr>
        <w:tabs>
          <w:tab w:val="left" w:pos="0"/>
        </w:tabs>
        <w:ind w:left="440"/>
        <w:jc w:val="both"/>
        <w:rPr>
          <w:color w:val="000000"/>
        </w:rPr>
      </w:pPr>
    </w:p>
    <w:p w14:paraId="44174006" w14:textId="48585B09" w:rsidR="00CD6EF5" w:rsidRPr="00701288" w:rsidRDefault="00CD6EF5" w:rsidP="00701288">
      <w:pPr>
        <w:numPr>
          <w:ilvl w:val="0"/>
          <w:numId w:val="6"/>
        </w:numPr>
        <w:tabs>
          <w:tab w:val="left" w:pos="0"/>
        </w:tabs>
        <w:jc w:val="both"/>
        <w:rPr>
          <w:color w:val="000000"/>
        </w:rPr>
      </w:pPr>
      <w:r w:rsidRPr="00701288">
        <w:rPr>
          <w:color w:val="000000"/>
        </w:rPr>
        <w:t xml:space="preserve">Chen, Z., Wang, P. and Chang, H.-C., “An electro-osmotic micropump based on monolithic silica for micro-flow analyses and electro-sprays”, </w:t>
      </w:r>
      <w:r w:rsidRPr="00701288">
        <w:rPr>
          <w:color w:val="000000"/>
          <w:u w:val="single"/>
        </w:rPr>
        <w:t>Anal. Bioanal Chem</w:t>
      </w:r>
      <w:r w:rsidRPr="00701288">
        <w:rPr>
          <w:color w:val="000000"/>
        </w:rPr>
        <w:t xml:space="preserve">, </w:t>
      </w:r>
      <w:r w:rsidRPr="00701288">
        <w:rPr>
          <w:color w:val="000000"/>
          <w:u w:val="single"/>
        </w:rPr>
        <w:t>382</w:t>
      </w:r>
      <w:r w:rsidRPr="00701288">
        <w:rPr>
          <w:color w:val="000000"/>
        </w:rPr>
        <w:t xml:space="preserve">, 817(2005).  </w:t>
      </w:r>
    </w:p>
    <w:p w14:paraId="4B00038A" w14:textId="77777777" w:rsidR="00CD6EF5" w:rsidRPr="00701288" w:rsidRDefault="00CD6EF5" w:rsidP="00701288">
      <w:pPr>
        <w:tabs>
          <w:tab w:val="left" w:pos="0"/>
        </w:tabs>
        <w:jc w:val="both"/>
        <w:rPr>
          <w:color w:val="000000"/>
        </w:rPr>
      </w:pPr>
    </w:p>
    <w:p w14:paraId="5A94AB69" w14:textId="7867CF0D" w:rsidR="00CD6EF5" w:rsidRPr="00701288" w:rsidRDefault="00CD6EF5" w:rsidP="00701288">
      <w:pPr>
        <w:numPr>
          <w:ilvl w:val="0"/>
          <w:numId w:val="6"/>
        </w:numPr>
        <w:tabs>
          <w:tab w:val="left" w:pos="0"/>
        </w:tabs>
        <w:jc w:val="both"/>
        <w:rPr>
          <w:color w:val="FF0000"/>
        </w:rPr>
      </w:pPr>
      <w:r w:rsidRPr="00701288">
        <w:rPr>
          <w:color w:val="FF0000"/>
        </w:rPr>
        <w:t xml:space="preserve">Yeo, L. Y., Gagnon, Z and Chang, H.-C., “AC Electrospray Biomaterials Synthesis”, </w:t>
      </w:r>
      <w:r w:rsidRPr="00701288">
        <w:rPr>
          <w:color w:val="FF0000"/>
          <w:u w:val="single"/>
        </w:rPr>
        <w:t>Biomaterials</w:t>
      </w:r>
      <w:r w:rsidRPr="00701288">
        <w:rPr>
          <w:color w:val="FF0000"/>
        </w:rPr>
        <w:t xml:space="preserve">, </w:t>
      </w:r>
      <w:r w:rsidRPr="00701288">
        <w:rPr>
          <w:color w:val="FF0000"/>
          <w:u w:val="single"/>
        </w:rPr>
        <w:t>26</w:t>
      </w:r>
      <w:r w:rsidRPr="00701288">
        <w:rPr>
          <w:color w:val="FF0000"/>
        </w:rPr>
        <w:t>, 6122-6128(2005</w:t>
      </w:r>
      <w:r w:rsidR="003050D7" w:rsidRPr="00701288">
        <w:rPr>
          <w:color w:val="FF0000"/>
        </w:rPr>
        <w:t>).</w:t>
      </w:r>
    </w:p>
    <w:p w14:paraId="1480B2AA" w14:textId="77777777" w:rsidR="00CD6EF5" w:rsidRPr="00701288" w:rsidRDefault="00CD6EF5" w:rsidP="00701288">
      <w:pPr>
        <w:tabs>
          <w:tab w:val="left" w:pos="0"/>
        </w:tabs>
        <w:jc w:val="both"/>
        <w:rPr>
          <w:color w:val="FF0000"/>
        </w:rPr>
      </w:pPr>
    </w:p>
    <w:p w14:paraId="0DFDE020" w14:textId="5D1CC4B5" w:rsidR="00CD6EF5" w:rsidRPr="005E4B22" w:rsidRDefault="00CD6EF5" w:rsidP="00EB0335">
      <w:pPr>
        <w:tabs>
          <w:tab w:val="left" w:pos="0"/>
        </w:tabs>
        <w:ind w:left="440" w:hanging="440"/>
        <w:jc w:val="both"/>
        <w:rPr>
          <w:color w:val="000000"/>
          <w:u w:val="single"/>
        </w:rPr>
      </w:pPr>
      <w:r w:rsidRPr="00701288">
        <w:rPr>
          <w:color w:val="000000"/>
        </w:rPr>
        <w:t>163.</w:t>
      </w:r>
      <w:r w:rsidR="00EB0335">
        <w:rPr>
          <w:color w:val="000000"/>
        </w:rPr>
        <w:t xml:space="preserve"> </w:t>
      </w:r>
      <w:r w:rsidRPr="00701288">
        <w:rPr>
          <w:color w:val="000000"/>
        </w:rPr>
        <w:t xml:space="preserve">Zhou, R. and Chang, H.-C., “Capillary Penetration Failure of Blood Suspensions”, </w:t>
      </w:r>
      <w:r w:rsidRPr="00701288">
        <w:rPr>
          <w:color w:val="000000"/>
          <w:u w:val="single"/>
        </w:rPr>
        <w:t>J of</w:t>
      </w:r>
      <w:r w:rsidR="005E4B22">
        <w:rPr>
          <w:color w:val="000000"/>
          <w:u w:val="single"/>
        </w:rPr>
        <w:t xml:space="preserve"> </w:t>
      </w:r>
      <w:r w:rsidRPr="00701288">
        <w:rPr>
          <w:color w:val="000000"/>
          <w:u w:val="single"/>
        </w:rPr>
        <w:t>Colloid and Interface Science</w:t>
      </w:r>
      <w:r w:rsidRPr="00701288">
        <w:rPr>
          <w:color w:val="000000"/>
        </w:rPr>
        <w:t xml:space="preserve">, </w:t>
      </w:r>
      <w:r w:rsidRPr="00701288">
        <w:rPr>
          <w:color w:val="000000"/>
          <w:u w:val="single"/>
        </w:rPr>
        <w:t>287</w:t>
      </w:r>
      <w:r w:rsidRPr="00701288">
        <w:rPr>
          <w:color w:val="000000"/>
        </w:rPr>
        <w:t>, 647-656(2005).</w:t>
      </w:r>
    </w:p>
    <w:p w14:paraId="5F8BEE3C" w14:textId="77777777" w:rsidR="00CD6EF5" w:rsidRPr="00701288" w:rsidRDefault="00CD6EF5" w:rsidP="00EB0335">
      <w:pPr>
        <w:tabs>
          <w:tab w:val="left" w:pos="0"/>
        </w:tabs>
        <w:jc w:val="both"/>
        <w:rPr>
          <w:color w:val="000000"/>
        </w:rPr>
      </w:pPr>
    </w:p>
    <w:p w14:paraId="18527834" w14:textId="50CD0C3D" w:rsidR="00CD6EF5" w:rsidRPr="005E4B22" w:rsidRDefault="00CD6EF5" w:rsidP="00EB0335">
      <w:pPr>
        <w:pStyle w:val="ListParagraph"/>
        <w:numPr>
          <w:ilvl w:val="0"/>
          <w:numId w:val="6"/>
        </w:numPr>
        <w:tabs>
          <w:tab w:val="left" w:pos="0"/>
        </w:tabs>
        <w:jc w:val="both"/>
        <w:rPr>
          <w:rFonts w:ascii="Times New Roman" w:hAnsi="Times New Roman" w:cs="Times New Roman"/>
          <w:color w:val="000000"/>
        </w:rPr>
      </w:pPr>
      <w:r w:rsidRPr="005E4B22">
        <w:rPr>
          <w:rFonts w:ascii="Times New Roman" w:hAnsi="Times New Roman" w:cs="Times New Roman"/>
          <w:color w:val="000000"/>
        </w:rPr>
        <w:t xml:space="preserve">Chen, Z., Chang, H.-C. and Hobo, T., “Application of Monolithic Silica for Microfluidic    </w:t>
      </w:r>
      <w:r w:rsidR="005E4B22" w:rsidRPr="005E4B22">
        <w:rPr>
          <w:rFonts w:ascii="Times New Roman" w:hAnsi="Times New Roman" w:cs="Times New Roman"/>
          <w:color w:val="000000"/>
        </w:rPr>
        <w:t xml:space="preserve">   </w:t>
      </w:r>
      <w:r w:rsidRPr="005E4B22">
        <w:rPr>
          <w:rFonts w:ascii="Times New Roman" w:hAnsi="Times New Roman" w:cs="Times New Roman"/>
          <w:color w:val="000000"/>
        </w:rPr>
        <w:t xml:space="preserve">Analysis”, </w:t>
      </w:r>
      <w:r w:rsidRPr="005E4B22">
        <w:rPr>
          <w:rFonts w:ascii="Times New Roman" w:hAnsi="Times New Roman" w:cs="Times New Roman"/>
          <w:color w:val="000000"/>
          <w:u w:val="single"/>
        </w:rPr>
        <w:t>Bunseki Kagaku</w:t>
      </w:r>
      <w:r w:rsidRPr="005E4B22">
        <w:rPr>
          <w:rFonts w:ascii="Times New Roman" w:hAnsi="Times New Roman" w:cs="Times New Roman"/>
          <w:color w:val="000000"/>
        </w:rPr>
        <w:t xml:space="preserve"> (Japanese Anal. Chem.), </w:t>
      </w:r>
      <w:r w:rsidRPr="005E4B22">
        <w:rPr>
          <w:rFonts w:ascii="Times New Roman" w:hAnsi="Times New Roman" w:cs="Times New Roman"/>
          <w:color w:val="000000"/>
          <w:u w:val="single"/>
        </w:rPr>
        <w:t>54</w:t>
      </w:r>
      <w:r w:rsidRPr="005E4B22">
        <w:rPr>
          <w:rFonts w:ascii="Times New Roman" w:hAnsi="Times New Roman" w:cs="Times New Roman"/>
          <w:color w:val="000000"/>
        </w:rPr>
        <w:t>(7), 583-592(2005).</w:t>
      </w:r>
    </w:p>
    <w:p w14:paraId="2EDA3011" w14:textId="77777777" w:rsidR="00CD6EF5" w:rsidRPr="00701288" w:rsidRDefault="00CD6EF5" w:rsidP="00EB0335">
      <w:pPr>
        <w:tabs>
          <w:tab w:val="left" w:pos="0"/>
        </w:tabs>
        <w:jc w:val="both"/>
        <w:rPr>
          <w:color w:val="000000"/>
        </w:rPr>
      </w:pPr>
    </w:p>
    <w:p w14:paraId="680D632D" w14:textId="61E9C71A" w:rsidR="00CD6EF5" w:rsidRPr="00E344CB" w:rsidRDefault="00CD6EF5" w:rsidP="00E344CB">
      <w:pPr>
        <w:tabs>
          <w:tab w:val="left" w:pos="450"/>
        </w:tabs>
        <w:ind w:left="450" w:hanging="450"/>
        <w:jc w:val="both"/>
        <w:rPr>
          <w:color w:val="000000"/>
        </w:rPr>
      </w:pPr>
      <w:r w:rsidRPr="00701288">
        <w:rPr>
          <w:color w:val="000000"/>
        </w:rPr>
        <w:t xml:space="preserve">165. Yeo, L. and Chang, H.-C., “Static and Spontaneous Electrowetting”, </w:t>
      </w:r>
      <w:r w:rsidRPr="00701288">
        <w:rPr>
          <w:color w:val="000000"/>
          <w:u w:val="single"/>
        </w:rPr>
        <w:t>Modern Phys Lett. B</w:t>
      </w:r>
      <w:r w:rsidRPr="00701288">
        <w:rPr>
          <w:color w:val="000000"/>
        </w:rPr>
        <w:t xml:space="preserve">,  </w:t>
      </w:r>
      <w:r w:rsidRPr="00701288">
        <w:rPr>
          <w:color w:val="000000"/>
          <w:u w:val="single"/>
        </w:rPr>
        <w:t>19</w:t>
      </w:r>
      <w:r w:rsidRPr="00701288">
        <w:rPr>
          <w:color w:val="000000"/>
        </w:rPr>
        <w:t xml:space="preserve">, 549-569(2005). </w:t>
      </w:r>
    </w:p>
    <w:p w14:paraId="1F1F31F0" w14:textId="77777777" w:rsidR="005E4B22" w:rsidRDefault="005E4B22" w:rsidP="00EB0335">
      <w:pPr>
        <w:tabs>
          <w:tab w:val="left" w:pos="0"/>
        </w:tabs>
        <w:jc w:val="both"/>
        <w:rPr>
          <w:color w:val="000000"/>
        </w:rPr>
      </w:pPr>
    </w:p>
    <w:p w14:paraId="789756EF" w14:textId="5D24866B" w:rsidR="00CD6EF5" w:rsidRPr="00701288" w:rsidRDefault="00E344CB" w:rsidP="00E344CB">
      <w:pPr>
        <w:tabs>
          <w:tab w:val="left" w:pos="0"/>
        </w:tabs>
        <w:ind w:left="540" w:hanging="540"/>
        <w:jc w:val="both"/>
        <w:rPr>
          <w:color w:val="000000"/>
        </w:rPr>
      </w:pPr>
      <w:r>
        <w:rPr>
          <w:color w:val="000000"/>
        </w:rPr>
        <w:t xml:space="preserve">166. </w:t>
      </w:r>
      <w:r w:rsidR="00CD6EF5" w:rsidRPr="00701288">
        <w:rPr>
          <w:color w:val="000000"/>
        </w:rPr>
        <w:t>Lastochkin, D. and Chang, H.-C., “A High-Frequ</w:t>
      </w:r>
      <w:r w:rsidR="005E4B22">
        <w:rPr>
          <w:color w:val="000000"/>
        </w:rPr>
        <w:t>ency Electrospray by Gas Volume</w:t>
      </w:r>
      <w:r>
        <w:rPr>
          <w:color w:val="000000"/>
        </w:rPr>
        <w:t xml:space="preserve"> Charge”,</w:t>
      </w:r>
      <w:r w:rsidR="00CD6EF5" w:rsidRPr="00701288">
        <w:rPr>
          <w:color w:val="000000"/>
        </w:rPr>
        <w:t xml:space="preserve"> </w:t>
      </w:r>
      <w:r w:rsidR="00CD6EF5" w:rsidRPr="00701288">
        <w:rPr>
          <w:color w:val="000000"/>
          <w:u w:val="single"/>
        </w:rPr>
        <w:t>J. Applied Phys</w:t>
      </w:r>
      <w:r w:rsidR="00CD6EF5" w:rsidRPr="00701288">
        <w:rPr>
          <w:color w:val="000000"/>
        </w:rPr>
        <w:t xml:space="preserve">., </w:t>
      </w:r>
      <w:r w:rsidR="00CD6EF5" w:rsidRPr="00701288">
        <w:rPr>
          <w:color w:val="000000"/>
          <w:u w:val="single"/>
        </w:rPr>
        <w:t>97</w:t>
      </w:r>
      <w:r w:rsidR="00CD6EF5" w:rsidRPr="00701288">
        <w:rPr>
          <w:color w:val="000000"/>
        </w:rPr>
        <w:t>, 123309 (2005).</w:t>
      </w:r>
    </w:p>
    <w:p w14:paraId="60EF0C67" w14:textId="77777777" w:rsidR="00CD6EF5" w:rsidRPr="00701288" w:rsidRDefault="00CD6EF5" w:rsidP="00EB0335">
      <w:pPr>
        <w:tabs>
          <w:tab w:val="left" w:pos="0"/>
        </w:tabs>
        <w:jc w:val="both"/>
        <w:rPr>
          <w:color w:val="000000"/>
        </w:rPr>
      </w:pPr>
    </w:p>
    <w:p w14:paraId="41EC07A4" w14:textId="7B223E84" w:rsidR="00CD6EF5" w:rsidRPr="005E4B22" w:rsidRDefault="00CD6EF5" w:rsidP="00E344CB">
      <w:pPr>
        <w:tabs>
          <w:tab w:val="left" w:pos="0"/>
        </w:tabs>
        <w:ind w:left="540" w:hanging="540"/>
        <w:jc w:val="both"/>
        <w:rPr>
          <w:color w:val="FF0000"/>
        </w:rPr>
      </w:pPr>
      <w:r w:rsidRPr="00701288">
        <w:rPr>
          <w:color w:val="000000"/>
        </w:rPr>
        <w:t xml:space="preserve">167. </w:t>
      </w:r>
      <w:r w:rsidRPr="00701288">
        <w:rPr>
          <w:color w:val="FF0000"/>
        </w:rPr>
        <w:t>Gagnon, Z. and Chang, H.-C., “Aligning fast alternating current electroosmotic flow</w:t>
      </w:r>
      <w:r w:rsidR="005E4B22">
        <w:rPr>
          <w:color w:val="FF0000"/>
        </w:rPr>
        <w:t xml:space="preserve"> </w:t>
      </w:r>
      <w:r w:rsidRPr="00701288">
        <w:rPr>
          <w:color w:val="FF0000"/>
        </w:rPr>
        <w:t>fields and characteristic frequencies with dielectrophoretic trap</w:t>
      </w:r>
      <w:r w:rsidR="005E4B22">
        <w:rPr>
          <w:color w:val="FF0000"/>
        </w:rPr>
        <w:t xml:space="preserve">s to achieve rapid </w:t>
      </w:r>
      <w:r w:rsidRPr="00701288">
        <w:rPr>
          <w:color w:val="FF0000"/>
        </w:rPr>
        <w:t>bacteri</w:t>
      </w:r>
      <w:r w:rsidR="00E344CB">
        <w:rPr>
          <w:color w:val="FF0000"/>
        </w:rPr>
        <w:t xml:space="preserve">a </w:t>
      </w:r>
      <w:r w:rsidRPr="00701288">
        <w:rPr>
          <w:color w:val="FF0000"/>
        </w:rPr>
        <w:t xml:space="preserve">detection”, </w:t>
      </w:r>
      <w:r w:rsidRPr="00701288">
        <w:rPr>
          <w:color w:val="FF0000"/>
          <w:u w:val="single"/>
        </w:rPr>
        <w:t>Electrophoresis</w:t>
      </w:r>
      <w:r w:rsidRPr="00701288">
        <w:rPr>
          <w:color w:val="FF0000"/>
        </w:rPr>
        <w:t xml:space="preserve">, </w:t>
      </w:r>
      <w:r w:rsidRPr="00701288">
        <w:rPr>
          <w:color w:val="FF0000"/>
          <w:u w:val="single"/>
        </w:rPr>
        <w:t>26</w:t>
      </w:r>
      <w:r w:rsidRPr="00701288">
        <w:rPr>
          <w:color w:val="FF0000"/>
        </w:rPr>
        <w:t xml:space="preserve">, 3725-3737(2005). </w:t>
      </w:r>
    </w:p>
    <w:p w14:paraId="16EDF280" w14:textId="77777777" w:rsidR="00CD6EF5" w:rsidRPr="00701288" w:rsidRDefault="00CD6EF5" w:rsidP="00EB0335">
      <w:pPr>
        <w:tabs>
          <w:tab w:val="left" w:pos="0"/>
        </w:tabs>
        <w:jc w:val="both"/>
        <w:rPr>
          <w:color w:val="000000"/>
        </w:rPr>
      </w:pPr>
    </w:p>
    <w:p w14:paraId="728AEDAB" w14:textId="37D09908" w:rsidR="00CD6EF5" w:rsidRPr="00E344CB" w:rsidRDefault="00CD6EF5" w:rsidP="00E344CB">
      <w:pPr>
        <w:tabs>
          <w:tab w:val="left" w:pos="540"/>
        </w:tabs>
        <w:ind w:left="450" w:hanging="450"/>
        <w:jc w:val="both"/>
        <w:rPr>
          <w:color w:val="FF0000"/>
        </w:rPr>
      </w:pPr>
      <w:r w:rsidRPr="00701288">
        <w:rPr>
          <w:color w:val="000000"/>
        </w:rPr>
        <w:t xml:space="preserve">168. </w:t>
      </w:r>
      <w:r w:rsidRPr="00701288">
        <w:rPr>
          <w:color w:val="FF0000"/>
        </w:rPr>
        <w:t xml:space="preserve">Wu, J., Ben, Y. and Chang, H.-C., “Particle detection by electrical impedance </w:t>
      </w:r>
      <w:r w:rsidR="00E344CB">
        <w:rPr>
          <w:color w:val="FF0000"/>
        </w:rPr>
        <w:t xml:space="preserve">spectroscopy  </w:t>
      </w:r>
      <w:r w:rsidRPr="00701288">
        <w:rPr>
          <w:color w:val="FF0000"/>
        </w:rPr>
        <w:t xml:space="preserve">with asymmetric-polarization ac electroosmotic trapping”, </w:t>
      </w:r>
      <w:r w:rsidRPr="00701288">
        <w:rPr>
          <w:color w:val="FF0000"/>
          <w:u w:val="single"/>
        </w:rPr>
        <w:t xml:space="preserve">Microlfuid. </w:t>
      </w:r>
      <w:r w:rsidR="00E344CB">
        <w:rPr>
          <w:color w:val="FF0000"/>
          <w:u w:val="single"/>
        </w:rPr>
        <w:t>and</w:t>
      </w:r>
      <w:r w:rsidRPr="00701288">
        <w:rPr>
          <w:color w:val="FF0000"/>
          <w:u w:val="single"/>
        </w:rPr>
        <w:t xml:space="preserve"> Nanofluid</w:t>
      </w:r>
      <w:r w:rsidRPr="00701288">
        <w:rPr>
          <w:color w:val="FF0000"/>
        </w:rPr>
        <w:t xml:space="preserve">., </w:t>
      </w:r>
      <w:r w:rsidRPr="00701288">
        <w:rPr>
          <w:color w:val="FF0000"/>
          <w:u w:val="single"/>
        </w:rPr>
        <w:t>1</w:t>
      </w:r>
      <w:r w:rsidRPr="00701288">
        <w:rPr>
          <w:color w:val="FF0000"/>
        </w:rPr>
        <w:t>, 161-167(2005).</w:t>
      </w:r>
    </w:p>
    <w:p w14:paraId="56CCB4FA" w14:textId="77777777" w:rsidR="00CD6EF5" w:rsidRPr="00701288" w:rsidRDefault="00CD6EF5" w:rsidP="00EB0335">
      <w:pPr>
        <w:tabs>
          <w:tab w:val="left" w:pos="0"/>
        </w:tabs>
        <w:jc w:val="both"/>
        <w:rPr>
          <w:color w:val="000000"/>
        </w:rPr>
      </w:pPr>
    </w:p>
    <w:p w14:paraId="09603842" w14:textId="6BF4ECB9" w:rsidR="00CD6EF5" w:rsidRPr="00701288" w:rsidRDefault="00CD6EF5" w:rsidP="00E344CB">
      <w:pPr>
        <w:tabs>
          <w:tab w:val="left" w:pos="0"/>
        </w:tabs>
        <w:ind w:left="450" w:hanging="450"/>
        <w:jc w:val="both"/>
        <w:rPr>
          <w:color w:val="FF0000"/>
        </w:rPr>
      </w:pPr>
      <w:r w:rsidRPr="00701288">
        <w:rPr>
          <w:color w:val="000000"/>
        </w:rPr>
        <w:t>169.</w:t>
      </w:r>
      <w:r w:rsidRPr="00701288">
        <w:rPr>
          <w:color w:val="FF0000"/>
        </w:rPr>
        <w:t>Wang, P., Chen, Z. and Chang, H.-C., “A New Electr</w:t>
      </w:r>
      <w:r w:rsidR="00E344CB">
        <w:rPr>
          <w:color w:val="FF0000"/>
        </w:rPr>
        <w:t xml:space="preserve">o-osmotic Pump Housed in Silica </w:t>
      </w:r>
      <w:r w:rsidRPr="00701288">
        <w:rPr>
          <w:color w:val="FF0000"/>
        </w:rPr>
        <w:t xml:space="preserve">Monoliths”, </w:t>
      </w:r>
      <w:r w:rsidRPr="00701288">
        <w:rPr>
          <w:color w:val="FF0000"/>
          <w:u w:val="single"/>
        </w:rPr>
        <w:t>Sensors and Actuators</w:t>
      </w:r>
      <w:r w:rsidRPr="00701288">
        <w:rPr>
          <w:color w:val="FF0000"/>
        </w:rPr>
        <w:t xml:space="preserve">, </w:t>
      </w:r>
      <w:r w:rsidRPr="00701288">
        <w:rPr>
          <w:color w:val="FF0000"/>
          <w:u w:val="single"/>
        </w:rPr>
        <w:t>113</w:t>
      </w:r>
      <w:r w:rsidRPr="00701288">
        <w:rPr>
          <w:color w:val="FF0000"/>
        </w:rPr>
        <w:t xml:space="preserve">, 500 (2006). </w:t>
      </w:r>
    </w:p>
    <w:p w14:paraId="4B5AF05A" w14:textId="77777777" w:rsidR="00CD6EF5" w:rsidRPr="00701288" w:rsidRDefault="00CD6EF5" w:rsidP="00EB0335">
      <w:pPr>
        <w:tabs>
          <w:tab w:val="left" w:pos="0"/>
        </w:tabs>
        <w:jc w:val="both"/>
        <w:rPr>
          <w:color w:val="000000"/>
        </w:rPr>
      </w:pPr>
    </w:p>
    <w:p w14:paraId="39DC29A4" w14:textId="15655830" w:rsidR="00CD6EF5" w:rsidRPr="00E344CB" w:rsidRDefault="00CD6EF5" w:rsidP="00E344CB">
      <w:pPr>
        <w:tabs>
          <w:tab w:val="left" w:pos="0"/>
        </w:tabs>
        <w:ind w:left="450" w:hanging="450"/>
        <w:jc w:val="both"/>
        <w:rPr>
          <w:color w:val="000000"/>
          <w:u w:val="single"/>
        </w:rPr>
      </w:pPr>
      <w:r w:rsidRPr="00701288">
        <w:rPr>
          <w:color w:val="000000"/>
        </w:rPr>
        <w:t xml:space="preserve">170. Yeo, L. and Chang, H.-C., “Electrowetting Films on Parallel Line Electrodes”, </w:t>
      </w:r>
      <w:r w:rsidRPr="00701288">
        <w:rPr>
          <w:color w:val="000000"/>
          <w:u w:val="single"/>
        </w:rPr>
        <w:t>Phys. Rev E</w:t>
      </w:r>
      <w:r w:rsidRPr="00701288">
        <w:rPr>
          <w:color w:val="000000"/>
        </w:rPr>
        <w:t xml:space="preserve">,  </w:t>
      </w:r>
      <w:r w:rsidRPr="00701288">
        <w:rPr>
          <w:color w:val="000000"/>
          <w:u w:val="single"/>
        </w:rPr>
        <w:t>73</w:t>
      </w:r>
      <w:r w:rsidRPr="00701288">
        <w:rPr>
          <w:color w:val="000000"/>
        </w:rPr>
        <w:t>, 011605-1, 011605-16 (2006). (51 citations)</w:t>
      </w:r>
    </w:p>
    <w:p w14:paraId="4E364B60" w14:textId="77777777" w:rsidR="00CD6EF5" w:rsidRPr="00701288" w:rsidRDefault="00CD6EF5" w:rsidP="00EB0335">
      <w:pPr>
        <w:tabs>
          <w:tab w:val="left" w:pos="0"/>
        </w:tabs>
        <w:jc w:val="both"/>
        <w:rPr>
          <w:color w:val="000000"/>
        </w:rPr>
      </w:pPr>
    </w:p>
    <w:p w14:paraId="704E6029" w14:textId="28CE099B" w:rsidR="00CD6EF5" w:rsidRPr="00701288" w:rsidRDefault="00CD6EF5" w:rsidP="00E344CB">
      <w:pPr>
        <w:tabs>
          <w:tab w:val="left" w:pos="0"/>
        </w:tabs>
        <w:ind w:left="450" w:hanging="450"/>
        <w:jc w:val="both"/>
        <w:rPr>
          <w:color w:val="000000"/>
        </w:rPr>
      </w:pPr>
      <w:r w:rsidRPr="00701288">
        <w:rPr>
          <w:color w:val="000000"/>
        </w:rPr>
        <w:t xml:space="preserve">171. Zhou, R., Gordon, J., Palmer, A. F. and Chang, H.-C., “Role of Eryrhrocyte Deformability during Capillary Wetting”, </w:t>
      </w:r>
      <w:r w:rsidRPr="00701288">
        <w:rPr>
          <w:color w:val="000000"/>
          <w:u w:val="single"/>
        </w:rPr>
        <w:t>Biotech. and Bioengineering</w:t>
      </w:r>
      <w:r w:rsidRPr="00701288">
        <w:rPr>
          <w:color w:val="000000"/>
        </w:rPr>
        <w:t xml:space="preserve">, </w:t>
      </w:r>
      <w:r w:rsidRPr="00701288">
        <w:rPr>
          <w:color w:val="000000"/>
          <w:u w:val="single"/>
        </w:rPr>
        <w:t>93</w:t>
      </w:r>
      <w:r w:rsidRPr="00701288">
        <w:rPr>
          <w:color w:val="000000"/>
        </w:rPr>
        <w:t>, 201 (2006).</w:t>
      </w:r>
    </w:p>
    <w:p w14:paraId="09CBFCA2" w14:textId="77777777" w:rsidR="00CD6EF5" w:rsidRPr="00701288" w:rsidRDefault="00CD6EF5" w:rsidP="00EB0335">
      <w:pPr>
        <w:tabs>
          <w:tab w:val="left" w:pos="0"/>
        </w:tabs>
        <w:jc w:val="both"/>
        <w:rPr>
          <w:color w:val="000000"/>
        </w:rPr>
      </w:pPr>
    </w:p>
    <w:p w14:paraId="71A79084" w14:textId="77777777" w:rsidR="00CD6EF5" w:rsidRPr="00701288" w:rsidRDefault="00CD6EF5" w:rsidP="00EB0335">
      <w:pPr>
        <w:tabs>
          <w:tab w:val="left" w:pos="0"/>
        </w:tabs>
        <w:jc w:val="both"/>
        <w:rPr>
          <w:color w:val="000000"/>
        </w:rPr>
      </w:pPr>
    </w:p>
    <w:p w14:paraId="5730D68F" w14:textId="46536968" w:rsidR="00CD6EF5" w:rsidRPr="00E344CB" w:rsidRDefault="00CD6EF5" w:rsidP="00E344CB">
      <w:pPr>
        <w:tabs>
          <w:tab w:val="left" w:pos="450"/>
        </w:tabs>
        <w:ind w:left="450" w:hanging="450"/>
        <w:jc w:val="both"/>
        <w:rPr>
          <w:color w:val="FF0000"/>
        </w:rPr>
      </w:pPr>
      <w:r w:rsidRPr="00701288">
        <w:rPr>
          <w:color w:val="000000"/>
        </w:rPr>
        <w:lastRenderedPageBreak/>
        <w:t xml:space="preserve">172. </w:t>
      </w:r>
      <w:r w:rsidRPr="00701288">
        <w:rPr>
          <w:color w:val="FF0000"/>
        </w:rPr>
        <w:t>Zhou, R., Wang, P. and Chang, H.-C., “Bacteria capture, concentration and detec</w:t>
      </w:r>
      <w:r w:rsidR="00E344CB">
        <w:rPr>
          <w:color w:val="FF0000"/>
        </w:rPr>
        <w:t xml:space="preserve">tion </w:t>
      </w:r>
      <w:r w:rsidRPr="00701288">
        <w:rPr>
          <w:color w:val="FF0000"/>
        </w:rPr>
        <w:t xml:space="preserve">by alternating current dielectrophoresis and self-assembly of dispersed single-wall carbon nanotubes”, </w:t>
      </w:r>
      <w:r w:rsidRPr="00701288">
        <w:rPr>
          <w:color w:val="FF0000"/>
          <w:u w:val="single"/>
        </w:rPr>
        <w:t>Electrophoresis</w:t>
      </w:r>
      <w:r w:rsidRPr="00701288">
        <w:rPr>
          <w:color w:val="FF0000"/>
        </w:rPr>
        <w:t xml:space="preserve">, </w:t>
      </w:r>
      <w:r w:rsidRPr="00701288">
        <w:rPr>
          <w:color w:val="FF0000"/>
          <w:u w:val="single"/>
        </w:rPr>
        <w:t>27</w:t>
      </w:r>
      <w:r w:rsidRPr="00701288">
        <w:rPr>
          <w:color w:val="FF0000"/>
        </w:rPr>
        <w:t>, 1376-1385 (2006).</w:t>
      </w:r>
      <w:r w:rsidR="007C3F16" w:rsidRPr="00701288">
        <w:rPr>
          <w:color w:val="000000"/>
        </w:rPr>
        <w:t xml:space="preserve"> </w:t>
      </w:r>
    </w:p>
    <w:p w14:paraId="07A4033F" w14:textId="77777777" w:rsidR="00CD6EF5" w:rsidRPr="00701288" w:rsidRDefault="00CD6EF5" w:rsidP="00EB0335">
      <w:pPr>
        <w:tabs>
          <w:tab w:val="left" w:pos="0"/>
        </w:tabs>
        <w:jc w:val="both"/>
        <w:rPr>
          <w:color w:val="000000"/>
        </w:rPr>
      </w:pPr>
    </w:p>
    <w:p w14:paraId="0C3F2A32" w14:textId="708CA707" w:rsidR="00CD6EF5" w:rsidRPr="00701288" w:rsidRDefault="00E344CB" w:rsidP="00E344CB">
      <w:pPr>
        <w:tabs>
          <w:tab w:val="left" w:pos="450"/>
        </w:tabs>
        <w:ind w:left="450" w:hanging="450"/>
        <w:jc w:val="both"/>
        <w:rPr>
          <w:color w:val="000000"/>
        </w:rPr>
      </w:pPr>
      <w:r>
        <w:rPr>
          <w:color w:val="000000"/>
        </w:rPr>
        <w:t>173.</w:t>
      </w:r>
      <w:r w:rsidR="00CD6EF5" w:rsidRPr="00701288">
        <w:rPr>
          <w:color w:val="000000"/>
        </w:rPr>
        <w:t xml:space="preserve"> Chang, H.-C., “Electrokinetics: A Viable Microfluidic Platform for Miniature Diagnos</w:t>
      </w:r>
      <w:r>
        <w:rPr>
          <w:color w:val="000000"/>
        </w:rPr>
        <w:t xml:space="preserve">tic </w:t>
      </w:r>
      <w:r w:rsidR="00CD6EF5" w:rsidRPr="00701288">
        <w:rPr>
          <w:color w:val="000000"/>
        </w:rPr>
        <w:t xml:space="preserve">Kits”, Invited Review, </w:t>
      </w:r>
      <w:r w:rsidR="00CD6EF5" w:rsidRPr="00701288">
        <w:rPr>
          <w:color w:val="000000"/>
          <w:u w:val="single"/>
        </w:rPr>
        <w:t>Canadian J of Chemical Engineering</w:t>
      </w:r>
      <w:r w:rsidR="00CD6EF5" w:rsidRPr="00701288">
        <w:rPr>
          <w:color w:val="000000"/>
        </w:rPr>
        <w:t xml:space="preserve">, </w:t>
      </w:r>
      <w:r w:rsidR="00CD6EF5" w:rsidRPr="00701288">
        <w:rPr>
          <w:color w:val="000000"/>
          <w:u w:val="single"/>
        </w:rPr>
        <w:t>84</w:t>
      </w:r>
      <w:r w:rsidR="00CD6EF5" w:rsidRPr="00701288">
        <w:rPr>
          <w:color w:val="000000"/>
        </w:rPr>
        <w:t>, 146 (2006)</w:t>
      </w:r>
    </w:p>
    <w:p w14:paraId="6E4281A6" w14:textId="77777777" w:rsidR="00CD6EF5" w:rsidRPr="00701288" w:rsidRDefault="00CD6EF5" w:rsidP="00EB0335">
      <w:pPr>
        <w:tabs>
          <w:tab w:val="left" w:pos="0"/>
        </w:tabs>
        <w:jc w:val="both"/>
        <w:rPr>
          <w:color w:val="000000"/>
        </w:rPr>
      </w:pPr>
    </w:p>
    <w:p w14:paraId="002CC646" w14:textId="0369FC25" w:rsidR="00CD6EF5" w:rsidRPr="00701288" w:rsidRDefault="00CD6EF5" w:rsidP="00E344CB">
      <w:pPr>
        <w:tabs>
          <w:tab w:val="left" w:pos="0"/>
        </w:tabs>
        <w:ind w:left="450" w:hanging="450"/>
        <w:jc w:val="both"/>
        <w:rPr>
          <w:color w:val="000000"/>
        </w:rPr>
      </w:pPr>
      <w:r w:rsidRPr="00701288">
        <w:rPr>
          <w:color w:val="000000"/>
        </w:rPr>
        <w:t xml:space="preserve">174. Chen, Z., Hsu, F-C., Battigelli, D. and Chang, H.-C., “Capture and release of viruses using amino-fucntionalized silica particles”, </w:t>
      </w:r>
      <w:r w:rsidRPr="00701288">
        <w:rPr>
          <w:color w:val="000000"/>
          <w:u w:val="single"/>
        </w:rPr>
        <w:t>Anal. Chim. Acta</w:t>
      </w:r>
      <w:r w:rsidRPr="00701288">
        <w:rPr>
          <w:color w:val="000000"/>
        </w:rPr>
        <w:t xml:space="preserve">, </w:t>
      </w:r>
      <w:r w:rsidRPr="00701288">
        <w:rPr>
          <w:color w:val="000000"/>
          <w:u w:val="single"/>
        </w:rPr>
        <w:t>569</w:t>
      </w:r>
      <w:r w:rsidRPr="00701288">
        <w:rPr>
          <w:color w:val="000000"/>
        </w:rPr>
        <w:t>, 76-82(2006).</w:t>
      </w:r>
    </w:p>
    <w:p w14:paraId="50BF1397" w14:textId="77777777" w:rsidR="00CD6EF5" w:rsidRPr="00701288" w:rsidRDefault="00CD6EF5" w:rsidP="00EB0335">
      <w:pPr>
        <w:tabs>
          <w:tab w:val="left" w:pos="0"/>
        </w:tabs>
        <w:jc w:val="both"/>
        <w:rPr>
          <w:color w:val="000000"/>
        </w:rPr>
      </w:pPr>
    </w:p>
    <w:p w14:paraId="236AAEAF" w14:textId="085BCDAA" w:rsidR="00CD6EF5" w:rsidRPr="00E344CB" w:rsidRDefault="00CD6EF5" w:rsidP="00E344CB">
      <w:pPr>
        <w:tabs>
          <w:tab w:val="left" w:pos="0"/>
        </w:tabs>
        <w:ind w:left="450" w:hanging="450"/>
        <w:jc w:val="both"/>
      </w:pPr>
      <w:r w:rsidRPr="00701288">
        <w:rPr>
          <w:color w:val="000000"/>
        </w:rPr>
        <w:t xml:space="preserve">175. Sengupta, S., Battigelli, D. and Chang, H.-C., “A micro-scale </w:t>
      </w:r>
      <w:r w:rsidR="00E344CB">
        <w:t xml:space="preserve">multi-frequency reactance </w:t>
      </w:r>
      <w:r w:rsidRPr="00701288">
        <w:t>measurement technique to detect bacterial growth at lo</w:t>
      </w:r>
      <w:r w:rsidR="00A60F97" w:rsidRPr="00701288">
        <w:t>w bio-particle    concentrations”,</w:t>
      </w:r>
      <w:r w:rsidRPr="00701288">
        <w:rPr>
          <w:u w:val="single"/>
        </w:rPr>
        <w:t>Lab-on-a-Chip</w:t>
      </w:r>
      <w:r w:rsidRPr="00701288">
        <w:t xml:space="preserve">, </w:t>
      </w:r>
      <w:r w:rsidRPr="00701288">
        <w:rPr>
          <w:u w:val="single"/>
        </w:rPr>
        <w:t>6</w:t>
      </w:r>
      <w:r w:rsidRPr="00701288">
        <w:t>, 682-692 (2006).</w:t>
      </w:r>
    </w:p>
    <w:p w14:paraId="4EBC4464" w14:textId="77777777" w:rsidR="00CD6EF5" w:rsidRPr="00701288" w:rsidRDefault="00CD6EF5" w:rsidP="00EB0335">
      <w:pPr>
        <w:tabs>
          <w:tab w:val="left" w:pos="0"/>
        </w:tabs>
        <w:jc w:val="both"/>
      </w:pPr>
    </w:p>
    <w:p w14:paraId="2585BC6E" w14:textId="6E0EC672" w:rsidR="00CD6EF5" w:rsidRPr="00701288" w:rsidRDefault="00CD6EF5" w:rsidP="00E344CB">
      <w:pPr>
        <w:tabs>
          <w:tab w:val="left" w:pos="0"/>
        </w:tabs>
        <w:ind w:left="450" w:hanging="450"/>
        <w:jc w:val="both"/>
      </w:pPr>
      <w:r w:rsidRPr="00701288">
        <w:t xml:space="preserve">176. Yeo, L. Y., Hou, D., Maheshwari, S. and Chang, H.-C., “Electrohydrodynamic surface micro-vortices for mixing and particle trapping”, </w:t>
      </w:r>
      <w:r w:rsidRPr="00701288">
        <w:rPr>
          <w:u w:val="single"/>
        </w:rPr>
        <w:t>Appl. Phys. Lett</w:t>
      </w:r>
      <w:r w:rsidRPr="00701288">
        <w:t xml:space="preserve">., </w:t>
      </w:r>
      <w:r w:rsidRPr="00701288">
        <w:rPr>
          <w:u w:val="single"/>
        </w:rPr>
        <w:t>88</w:t>
      </w:r>
      <w:r w:rsidRPr="00701288">
        <w:t>, 233512 (2006).</w:t>
      </w:r>
    </w:p>
    <w:p w14:paraId="169A7D17" w14:textId="77777777" w:rsidR="00CD6EF5" w:rsidRPr="00701288" w:rsidRDefault="00CD6EF5" w:rsidP="00EB0335">
      <w:pPr>
        <w:tabs>
          <w:tab w:val="left" w:pos="0"/>
        </w:tabs>
        <w:jc w:val="both"/>
      </w:pPr>
    </w:p>
    <w:p w14:paraId="3D800940" w14:textId="159ABB7E" w:rsidR="00CD6EF5" w:rsidRPr="00701288" w:rsidRDefault="00CD6EF5" w:rsidP="00E344CB">
      <w:pPr>
        <w:tabs>
          <w:tab w:val="left" w:pos="0"/>
        </w:tabs>
        <w:ind w:left="450" w:hanging="450"/>
        <w:jc w:val="both"/>
      </w:pPr>
      <w:r w:rsidRPr="00701288">
        <w:t xml:space="preserve">177. Wang, P., Maheshwari, S. and Chang, H-C, “Polyhedra formation and transient cone ejection of a resonant microdrop forced by an ac electric field”, </w:t>
      </w:r>
      <w:r w:rsidRPr="00701288">
        <w:rPr>
          <w:u w:val="single"/>
        </w:rPr>
        <w:t>Phys Rev Lett</w:t>
      </w:r>
      <w:r w:rsidRPr="00701288">
        <w:t>, 96, 254502</w:t>
      </w:r>
      <w:r w:rsidR="00E344CB">
        <w:t xml:space="preserve"> </w:t>
      </w:r>
      <w:r w:rsidRPr="00701288">
        <w:t>(2006).</w:t>
      </w:r>
    </w:p>
    <w:p w14:paraId="73EFA740" w14:textId="77777777" w:rsidR="00CD6EF5" w:rsidRPr="00701288" w:rsidRDefault="00CD6EF5" w:rsidP="00EB0335">
      <w:pPr>
        <w:tabs>
          <w:tab w:val="left" w:pos="0"/>
        </w:tabs>
        <w:jc w:val="both"/>
      </w:pPr>
    </w:p>
    <w:p w14:paraId="5A2C9994" w14:textId="5D13FE9A" w:rsidR="00CD6EF5" w:rsidRPr="00701288" w:rsidRDefault="00CD6EF5" w:rsidP="00E344CB">
      <w:pPr>
        <w:tabs>
          <w:tab w:val="left" w:pos="0"/>
        </w:tabs>
        <w:ind w:left="450" w:hanging="450"/>
        <w:jc w:val="both"/>
      </w:pPr>
      <w:r w:rsidRPr="00701288">
        <w:t xml:space="preserve">178. Hou, D. and Chang, H.-C., “Electrokinetic particle aggregation patterns in microvortices due to particle-field interaction”, </w:t>
      </w:r>
      <w:r w:rsidRPr="00701288">
        <w:rPr>
          <w:u w:val="single"/>
        </w:rPr>
        <w:t>Phys. of Fluids</w:t>
      </w:r>
      <w:r w:rsidRPr="00701288">
        <w:t xml:space="preserve">, </w:t>
      </w:r>
      <w:r w:rsidRPr="00701288">
        <w:rPr>
          <w:u w:val="single"/>
        </w:rPr>
        <w:t>18</w:t>
      </w:r>
      <w:r w:rsidRPr="00701288">
        <w:t>, 071702 (2006).</w:t>
      </w:r>
    </w:p>
    <w:p w14:paraId="7C0CB9E6" w14:textId="77777777" w:rsidR="00CD6EF5" w:rsidRPr="00701288" w:rsidRDefault="00CD6EF5" w:rsidP="00EB0335">
      <w:pPr>
        <w:tabs>
          <w:tab w:val="left" w:pos="0"/>
        </w:tabs>
        <w:jc w:val="both"/>
      </w:pPr>
    </w:p>
    <w:p w14:paraId="578AACE5" w14:textId="27D79E16" w:rsidR="00CD6EF5" w:rsidRPr="00701288" w:rsidRDefault="00CD6EF5" w:rsidP="00E344CB">
      <w:pPr>
        <w:tabs>
          <w:tab w:val="left" w:pos="0"/>
        </w:tabs>
        <w:ind w:left="450" w:hanging="450"/>
        <w:jc w:val="both"/>
      </w:pPr>
      <w:r w:rsidRPr="00701288">
        <w:t xml:space="preserve">179. Yeo, L. Y., Hou, D., Maheshwari, S. and Chang, H.-C., “Electrohydrodynamic surface microvortices for mixing and particle trapping”, </w:t>
      </w:r>
      <w:r w:rsidRPr="00701288">
        <w:rPr>
          <w:u w:val="single"/>
        </w:rPr>
        <w:t>App Phys Lett</w:t>
      </w:r>
      <w:r w:rsidRPr="00701288">
        <w:t xml:space="preserve">, </w:t>
      </w:r>
      <w:r w:rsidRPr="00701288">
        <w:rPr>
          <w:u w:val="single"/>
        </w:rPr>
        <w:t>88</w:t>
      </w:r>
      <w:r w:rsidRPr="00701288">
        <w:t>, 233512(2006).</w:t>
      </w:r>
    </w:p>
    <w:p w14:paraId="7E17C1C7" w14:textId="77777777" w:rsidR="00CD6EF5" w:rsidRPr="00701288" w:rsidRDefault="00CD6EF5" w:rsidP="00EB0335">
      <w:pPr>
        <w:tabs>
          <w:tab w:val="left" w:pos="0"/>
        </w:tabs>
        <w:jc w:val="both"/>
      </w:pPr>
    </w:p>
    <w:p w14:paraId="5BE14532" w14:textId="2DDB4EAD" w:rsidR="00CD6EF5" w:rsidRPr="00701288" w:rsidRDefault="00CD6EF5" w:rsidP="00E344CB">
      <w:pPr>
        <w:tabs>
          <w:tab w:val="left" w:pos="0"/>
        </w:tabs>
        <w:ind w:left="450" w:hanging="450"/>
        <w:jc w:val="both"/>
      </w:pPr>
      <w:r w:rsidRPr="00701288">
        <w:t xml:space="preserve">180. Wang, P., Chen, Z. and Chang, H.-C., “An integrated micropump and electrospray emitter system based on porous silica monoliths”, </w:t>
      </w:r>
      <w:r w:rsidRPr="00701288">
        <w:rPr>
          <w:u w:val="single"/>
        </w:rPr>
        <w:t>Electrophoresis</w:t>
      </w:r>
      <w:r w:rsidRPr="00701288">
        <w:t xml:space="preserve">, </w:t>
      </w:r>
      <w:r w:rsidRPr="00701288">
        <w:rPr>
          <w:u w:val="single"/>
        </w:rPr>
        <w:t>27</w:t>
      </w:r>
      <w:r w:rsidRPr="00701288">
        <w:t>, 3964 (2006).</w:t>
      </w:r>
    </w:p>
    <w:p w14:paraId="6C287716" w14:textId="77777777" w:rsidR="00CD6EF5" w:rsidRPr="00701288" w:rsidRDefault="00CD6EF5" w:rsidP="00EB0335">
      <w:pPr>
        <w:tabs>
          <w:tab w:val="left" w:pos="0"/>
        </w:tabs>
        <w:jc w:val="both"/>
      </w:pPr>
    </w:p>
    <w:p w14:paraId="08E3B67C" w14:textId="46891BF4" w:rsidR="00CD6EF5" w:rsidRPr="00701288" w:rsidRDefault="00CD6EF5" w:rsidP="00E344CB">
      <w:pPr>
        <w:tabs>
          <w:tab w:val="left" w:pos="0"/>
        </w:tabs>
        <w:ind w:left="450" w:hanging="450"/>
        <w:jc w:val="both"/>
      </w:pPr>
      <w:r w:rsidRPr="00701288">
        <w:t xml:space="preserve">181. Wang, S.-C., Chen, H.-P., Lee, C.-Y., Yu, C.-C. and Chang, H.-C., “AC Electro-osmotic Mixing Induced by Non-Contact External Electrodes”, </w:t>
      </w:r>
      <w:r w:rsidRPr="00701288">
        <w:rPr>
          <w:u w:val="single"/>
        </w:rPr>
        <w:t>Biosensors and Bioelectronics</w:t>
      </w:r>
      <w:r w:rsidRPr="00701288">
        <w:t xml:space="preserve">, </w:t>
      </w:r>
      <w:r w:rsidRPr="00701288">
        <w:rPr>
          <w:u w:val="single"/>
        </w:rPr>
        <w:t>22</w:t>
      </w:r>
      <w:r w:rsidR="00E344CB">
        <w:t xml:space="preserve">, </w:t>
      </w:r>
      <w:r w:rsidRPr="00701288">
        <w:t>563(2006).</w:t>
      </w:r>
    </w:p>
    <w:p w14:paraId="22DC6CD2" w14:textId="77777777" w:rsidR="00CD6EF5" w:rsidRPr="00701288" w:rsidRDefault="00CD6EF5" w:rsidP="00EB0335">
      <w:pPr>
        <w:tabs>
          <w:tab w:val="left" w:pos="0"/>
        </w:tabs>
        <w:jc w:val="both"/>
      </w:pPr>
    </w:p>
    <w:p w14:paraId="37A6B8E7" w14:textId="0CE2CA74" w:rsidR="00CD6EF5" w:rsidRPr="00701288" w:rsidRDefault="00CD6EF5" w:rsidP="00E344CB">
      <w:pPr>
        <w:tabs>
          <w:tab w:val="left" w:pos="450"/>
        </w:tabs>
        <w:ind w:left="450" w:hanging="450"/>
        <w:jc w:val="both"/>
      </w:pPr>
      <w:r w:rsidRPr="00701288">
        <w:t xml:space="preserve">182. Maheshwari, S. and Chang, H.-C., “Anomalous conical menisci under </w:t>
      </w:r>
      <w:r w:rsidR="00E344CB">
        <w:t xml:space="preserve">an ac field-departure </w:t>
      </w:r>
      <w:r w:rsidRPr="00701288">
        <w:t xml:space="preserve">from the dc Taylor cone”, </w:t>
      </w:r>
      <w:r w:rsidRPr="00701288">
        <w:rPr>
          <w:u w:val="single"/>
        </w:rPr>
        <w:t>App. Phys Lett</w:t>
      </w:r>
      <w:r w:rsidRPr="00701288">
        <w:t xml:space="preserve">., </w:t>
      </w:r>
      <w:r w:rsidRPr="00701288">
        <w:rPr>
          <w:u w:val="single"/>
        </w:rPr>
        <w:t>89</w:t>
      </w:r>
      <w:r w:rsidRPr="00701288">
        <w:t>, 234103 (2006).</w:t>
      </w:r>
    </w:p>
    <w:p w14:paraId="12103D54" w14:textId="77777777" w:rsidR="00CD6EF5" w:rsidRPr="00701288" w:rsidRDefault="00CD6EF5" w:rsidP="00EB0335">
      <w:pPr>
        <w:tabs>
          <w:tab w:val="left" w:pos="0"/>
        </w:tabs>
        <w:jc w:val="both"/>
      </w:pPr>
    </w:p>
    <w:p w14:paraId="185F4883" w14:textId="3CBF4F0F" w:rsidR="00CD6EF5" w:rsidRPr="00701288" w:rsidRDefault="00CD6EF5" w:rsidP="00E344CB">
      <w:pPr>
        <w:tabs>
          <w:tab w:val="left" w:pos="0"/>
        </w:tabs>
        <w:ind w:left="450" w:hanging="450"/>
        <w:jc w:val="both"/>
      </w:pPr>
      <w:r w:rsidRPr="00701288">
        <w:t>183. Chen, Z., Bogess, B. and Chang, H.-C., “Open-tubular Capillary Electrochromatography-Mass Spectrometry with Sheathless Nanoflow Electrospray Ionization for the Analysis o</w:t>
      </w:r>
      <w:r w:rsidR="00E344CB">
        <w:t xml:space="preserve">d </w:t>
      </w:r>
      <w:r w:rsidRPr="00701288">
        <w:t xml:space="preserve">Amino Acids and Peptides”, </w:t>
      </w:r>
      <w:r w:rsidRPr="00701288">
        <w:rPr>
          <w:u w:val="single"/>
        </w:rPr>
        <w:t>J of Mass Spectrometry</w:t>
      </w:r>
      <w:r w:rsidRPr="00701288">
        <w:t xml:space="preserve">, </w:t>
      </w:r>
      <w:r w:rsidRPr="00701288">
        <w:rPr>
          <w:u w:val="single"/>
        </w:rPr>
        <w:t>42</w:t>
      </w:r>
      <w:r w:rsidRPr="00701288">
        <w:t>, 244-253 (2007).</w:t>
      </w:r>
    </w:p>
    <w:p w14:paraId="1A6D854F" w14:textId="77777777" w:rsidR="00CD6EF5" w:rsidRPr="00701288" w:rsidRDefault="00CD6EF5" w:rsidP="00EB0335">
      <w:pPr>
        <w:tabs>
          <w:tab w:val="left" w:pos="0"/>
        </w:tabs>
        <w:jc w:val="both"/>
      </w:pPr>
    </w:p>
    <w:p w14:paraId="2FD36B50" w14:textId="4BC82558" w:rsidR="00CD6EF5" w:rsidRPr="00701288" w:rsidRDefault="00CD6EF5" w:rsidP="00E344CB">
      <w:pPr>
        <w:tabs>
          <w:tab w:val="left" w:pos="0"/>
        </w:tabs>
        <w:ind w:left="450" w:hanging="450"/>
        <w:jc w:val="both"/>
      </w:pPr>
      <w:r w:rsidRPr="00701288">
        <w:t>184. Hou, D. , Maheshwari, D. and Chang, H.-C., “Rapid Bioparticle Concentration and   Detection by Combining a Discharge Driven Vortex with Surface Enhanced Rama</w:t>
      </w:r>
      <w:r w:rsidR="00E344CB">
        <w:t xml:space="preserve">n </w:t>
      </w:r>
      <w:r w:rsidRPr="00701288">
        <w:t xml:space="preserve">Scattering”, </w:t>
      </w:r>
      <w:r w:rsidRPr="00701288">
        <w:rPr>
          <w:u w:val="single"/>
        </w:rPr>
        <w:t>Biomicrofluidics</w:t>
      </w:r>
      <w:r w:rsidRPr="00701288">
        <w:t xml:space="preserve">, </w:t>
      </w:r>
      <w:r w:rsidRPr="00701288">
        <w:rPr>
          <w:u w:val="single"/>
        </w:rPr>
        <w:t>1</w:t>
      </w:r>
      <w:r w:rsidRPr="00701288">
        <w:t>, 014106 (2007).</w:t>
      </w:r>
    </w:p>
    <w:p w14:paraId="5CC8AB1C" w14:textId="77777777" w:rsidR="00CD6EF5" w:rsidRPr="00701288" w:rsidRDefault="00CD6EF5" w:rsidP="00EB0335">
      <w:pPr>
        <w:tabs>
          <w:tab w:val="left" w:pos="0"/>
        </w:tabs>
        <w:jc w:val="both"/>
      </w:pPr>
    </w:p>
    <w:p w14:paraId="19594337" w14:textId="77777777" w:rsidR="00CD6EF5" w:rsidRPr="00701288" w:rsidRDefault="00CD6EF5" w:rsidP="00EB0335">
      <w:pPr>
        <w:tabs>
          <w:tab w:val="left" w:pos="0"/>
        </w:tabs>
        <w:jc w:val="both"/>
      </w:pPr>
    </w:p>
    <w:p w14:paraId="393E5D55" w14:textId="57DDEF9F" w:rsidR="00CD6EF5" w:rsidRPr="00701288" w:rsidRDefault="00CD6EF5" w:rsidP="009D31E2">
      <w:pPr>
        <w:tabs>
          <w:tab w:val="left" w:pos="0"/>
        </w:tabs>
        <w:ind w:left="450" w:hanging="450"/>
        <w:jc w:val="both"/>
      </w:pPr>
      <w:r w:rsidRPr="00701288">
        <w:lastRenderedPageBreak/>
        <w:t>185. Zhou, R., Chang, H.-C.</w:t>
      </w:r>
      <w:r w:rsidR="00B16FAF">
        <w:t>*</w:t>
      </w:r>
      <w:r w:rsidRPr="00701288">
        <w:t>, Ptotempko, V., Kuno, K., Sing</w:t>
      </w:r>
      <w:r w:rsidR="00E344CB">
        <w:t xml:space="preserve">h, P., Jena, D. and H. Xing, </w:t>
      </w:r>
      <w:r w:rsidRPr="00701288">
        <w:t xml:space="preserve">“CdSe Nanaowires with Illumination Enhanced Conductivity: Induced Dipoles, Dielectrophoretic Assembly and Field-Sensitive Assembly”, </w:t>
      </w:r>
      <w:r w:rsidRPr="00701288">
        <w:rPr>
          <w:u w:val="single"/>
        </w:rPr>
        <w:t>J App Phys</w:t>
      </w:r>
      <w:r w:rsidRPr="00701288">
        <w:t xml:space="preserve">, </w:t>
      </w:r>
      <w:r w:rsidRPr="00701288">
        <w:rPr>
          <w:u w:val="single"/>
        </w:rPr>
        <w:t>101</w:t>
      </w:r>
      <w:r w:rsidRPr="00701288">
        <w:t xml:space="preserve">, 073704(2007). </w:t>
      </w:r>
    </w:p>
    <w:p w14:paraId="288F6590" w14:textId="77777777" w:rsidR="00CD6EF5" w:rsidRPr="00701288" w:rsidRDefault="00CD6EF5" w:rsidP="00EB0335">
      <w:pPr>
        <w:tabs>
          <w:tab w:val="left" w:pos="0"/>
        </w:tabs>
        <w:jc w:val="both"/>
      </w:pPr>
    </w:p>
    <w:p w14:paraId="29AA4A03" w14:textId="4E31C2A8" w:rsidR="00CD6EF5" w:rsidRPr="00701288" w:rsidRDefault="00CD6EF5" w:rsidP="009D31E2">
      <w:pPr>
        <w:tabs>
          <w:tab w:val="left" w:pos="0"/>
        </w:tabs>
        <w:ind w:left="450" w:hanging="450"/>
        <w:jc w:val="both"/>
        <w:rPr>
          <w:color w:val="FF0000"/>
        </w:rPr>
      </w:pPr>
      <w:r w:rsidRPr="00701288">
        <w:t xml:space="preserve">186. </w:t>
      </w:r>
      <w:r w:rsidRPr="00701288">
        <w:rPr>
          <w:color w:val="FF0000"/>
        </w:rPr>
        <w:t xml:space="preserve">Cheng, I-F.,Chang, H.-C., Hou, D. and Chang, H.-C., "An </w:t>
      </w:r>
      <w:r w:rsidR="009D31E2">
        <w:rPr>
          <w:color w:val="FF0000"/>
        </w:rPr>
        <w:t xml:space="preserve">Integrated </w:t>
      </w:r>
      <w:r w:rsidRPr="00701288">
        <w:rPr>
          <w:color w:val="FF0000"/>
        </w:rPr>
        <w:t>Dielectrophoretic  Chip for Continuous Bioparticle Fi</w:t>
      </w:r>
      <w:r w:rsidR="009D31E2">
        <w:rPr>
          <w:color w:val="FF0000"/>
        </w:rPr>
        <w:t xml:space="preserve">ltering, Focusing, Trapping and </w:t>
      </w:r>
      <w:r w:rsidRPr="00701288">
        <w:rPr>
          <w:color w:val="FF0000"/>
        </w:rPr>
        <w:t xml:space="preserve">Detecting", </w:t>
      </w:r>
      <w:r w:rsidRPr="00701288">
        <w:rPr>
          <w:color w:val="FF0000"/>
          <w:u w:val="single"/>
        </w:rPr>
        <w:t>Biomicrofluidics</w:t>
      </w:r>
      <w:r w:rsidRPr="00701288">
        <w:rPr>
          <w:color w:val="FF0000"/>
        </w:rPr>
        <w:t xml:space="preserve">, </w:t>
      </w:r>
      <w:r w:rsidRPr="00701288">
        <w:rPr>
          <w:color w:val="FF0000"/>
          <w:u w:val="single"/>
        </w:rPr>
        <w:t>1</w:t>
      </w:r>
      <w:r w:rsidRPr="00701288">
        <w:rPr>
          <w:color w:val="FF0000"/>
        </w:rPr>
        <w:t xml:space="preserve">, 021503(2007). </w:t>
      </w:r>
    </w:p>
    <w:p w14:paraId="04E61AB4" w14:textId="77777777" w:rsidR="00CD6EF5" w:rsidRPr="00701288" w:rsidRDefault="00CD6EF5" w:rsidP="009D31E2">
      <w:pPr>
        <w:tabs>
          <w:tab w:val="left" w:pos="0"/>
        </w:tabs>
        <w:ind w:hanging="450"/>
        <w:jc w:val="both"/>
      </w:pPr>
    </w:p>
    <w:p w14:paraId="7A836D42" w14:textId="7AF05ADE" w:rsidR="00CD6EF5" w:rsidRPr="00701288" w:rsidRDefault="00CD6EF5" w:rsidP="009D31E2">
      <w:pPr>
        <w:tabs>
          <w:tab w:val="left" w:pos="0"/>
        </w:tabs>
        <w:ind w:left="450" w:hanging="450"/>
        <w:jc w:val="both"/>
      </w:pPr>
      <w:r w:rsidRPr="00701288">
        <w:t>187. Basuray, S. and Chang, H.-C., “Induced Dipole</w:t>
      </w:r>
      <w:r w:rsidR="009D31E2">
        <w:t>s and Dielectrophoresis of Nano</w:t>
      </w:r>
      <w:r w:rsidRPr="00701288">
        <w:t xml:space="preserve">Colloids in Electrolytes”, </w:t>
      </w:r>
      <w:r w:rsidRPr="00701288">
        <w:rPr>
          <w:u w:val="single"/>
        </w:rPr>
        <w:t>Phys Rev E</w:t>
      </w:r>
      <w:r w:rsidRPr="00701288">
        <w:t xml:space="preserve">., 75, 060501-060504(2007). </w:t>
      </w:r>
    </w:p>
    <w:p w14:paraId="1F037F81" w14:textId="77777777" w:rsidR="00CD6EF5" w:rsidRPr="00701288" w:rsidRDefault="00CD6EF5" w:rsidP="00EB0335">
      <w:pPr>
        <w:tabs>
          <w:tab w:val="left" w:pos="0"/>
        </w:tabs>
        <w:jc w:val="both"/>
      </w:pPr>
    </w:p>
    <w:p w14:paraId="643F3B86" w14:textId="77777777" w:rsidR="00CD6EF5" w:rsidRPr="00701288" w:rsidRDefault="00CD6EF5" w:rsidP="00EB0335">
      <w:pPr>
        <w:tabs>
          <w:tab w:val="left" w:pos="0"/>
        </w:tabs>
        <w:jc w:val="both"/>
      </w:pPr>
      <w:r w:rsidRPr="00701288">
        <w:t xml:space="preserve">188. Maheshwari, S. and Chang, H.-C., “Effect of Bulk Charge and Momentum Relaxation Time </w:t>
      </w:r>
    </w:p>
    <w:p w14:paraId="68DB5E57" w14:textId="77777777" w:rsidR="00CD6EF5" w:rsidRPr="00701288" w:rsidRDefault="00CD6EF5" w:rsidP="00EB0335">
      <w:pPr>
        <w:tabs>
          <w:tab w:val="left" w:pos="0"/>
        </w:tabs>
        <w:jc w:val="both"/>
      </w:pPr>
      <w:r w:rsidRPr="00701288">
        <w:t xml:space="preserve">        Scales on Electrospraying”, </w:t>
      </w:r>
      <w:r w:rsidRPr="00701288">
        <w:rPr>
          <w:u w:val="single"/>
        </w:rPr>
        <w:t>J. App. Phys</w:t>
      </w:r>
      <w:r w:rsidRPr="00701288">
        <w:t>., 102, 034902 (2007).</w:t>
      </w:r>
    </w:p>
    <w:p w14:paraId="42BF2791" w14:textId="77777777" w:rsidR="00CD6EF5" w:rsidRPr="00701288" w:rsidRDefault="00CD6EF5" w:rsidP="00EB0335">
      <w:pPr>
        <w:tabs>
          <w:tab w:val="left" w:pos="0"/>
        </w:tabs>
        <w:jc w:val="both"/>
      </w:pPr>
    </w:p>
    <w:p w14:paraId="386C696E" w14:textId="60A06173" w:rsidR="00CD6EF5" w:rsidRPr="00701288" w:rsidRDefault="00CD6EF5" w:rsidP="009D31E2">
      <w:pPr>
        <w:tabs>
          <w:tab w:val="left" w:pos="0"/>
        </w:tabs>
        <w:ind w:left="540" w:hanging="540"/>
        <w:jc w:val="both"/>
      </w:pPr>
      <w:r w:rsidRPr="00701288">
        <w:t xml:space="preserve">189. Wang, S.-C.,  Chen, H.-P. and Chang, H.-C., “AC Electro-osmotic Pumping Induced </w:t>
      </w:r>
      <w:r w:rsidR="009D31E2">
        <w:t xml:space="preserve">by </w:t>
      </w:r>
      <w:r w:rsidRPr="00701288">
        <w:t xml:space="preserve">Non-Contact External Electrodeds”, </w:t>
      </w:r>
      <w:r w:rsidRPr="00701288">
        <w:rPr>
          <w:u w:val="single"/>
        </w:rPr>
        <w:t>Biomicrofluidics</w:t>
      </w:r>
      <w:r w:rsidRPr="00701288">
        <w:t xml:space="preserve">, </w:t>
      </w:r>
      <w:r w:rsidRPr="00701288">
        <w:rPr>
          <w:u w:val="single"/>
        </w:rPr>
        <w:t>1</w:t>
      </w:r>
      <w:r w:rsidRPr="00701288">
        <w:t>, 034106 (2007).</w:t>
      </w:r>
    </w:p>
    <w:p w14:paraId="32156C57" w14:textId="77777777" w:rsidR="00CD6EF5" w:rsidRPr="00701288" w:rsidRDefault="00CD6EF5" w:rsidP="009D31E2">
      <w:pPr>
        <w:tabs>
          <w:tab w:val="left" w:pos="0"/>
        </w:tabs>
        <w:ind w:hanging="720"/>
        <w:jc w:val="both"/>
      </w:pPr>
    </w:p>
    <w:p w14:paraId="01387BF0" w14:textId="0FB490B9" w:rsidR="00CD6EF5" w:rsidRPr="00701288" w:rsidRDefault="00CD6EF5" w:rsidP="009D31E2">
      <w:pPr>
        <w:tabs>
          <w:tab w:val="left" w:pos="0"/>
        </w:tabs>
        <w:ind w:left="540" w:hanging="540"/>
        <w:jc w:val="both"/>
      </w:pPr>
      <w:r w:rsidRPr="00701288">
        <w:t xml:space="preserve">190. Chang, H.-C., “Nanobead Electrokinetics: The Enabling Microfluidic Platform for Multi-Target Pathogen Detection”, </w:t>
      </w:r>
      <w:r w:rsidRPr="00701288">
        <w:rPr>
          <w:u w:val="single"/>
        </w:rPr>
        <w:t>AIChE J</w:t>
      </w:r>
      <w:r w:rsidRPr="00701288">
        <w:t xml:space="preserve">., </w:t>
      </w:r>
      <w:r w:rsidRPr="00701288">
        <w:rPr>
          <w:u w:val="single"/>
        </w:rPr>
        <w:t>53</w:t>
      </w:r>
      <w:r w:rsidRPr="00701288">
        <w:t>, 2486 (2007).</w:t>
      </w:r>
    </w:p>
    <w:p w14:paraId="6EF75278" w14:textId="77777777" w:rsidR="00CD6EF5" w:rsidRPr="00701288" w:rsidRDefault="00CD6EF5" w:rsidP="009D31E2">
      <w:pPr>
        <w:tabs>
          <w:tab w:val="left" w:pos="0"/>
        </w:tabs>
        <w:ind w:hanging="720"/>
        <w:jc w:val="both"/>
      </w:pPr>
    </w:p>
    <w:p w14:paraId="63496489" w14:textId="3FDD9A4C" w:rsidR="00CD6EF5" w:rsidRPr="00701288" w:rsidRDefault="00CD6EF5" w:rsidP="009D31E2">
      <w:pPr>
        <w:tabs>
          <w:tab w:val="left" w:pos="0"/>
        </w:tabs>
        <w:ind w:left="540" w:hanging="540"/>
        <w:jc w:val="both"/>
      </w:pPr>
      <w:r w:rsidRPr="00701288">
        <w:t>191. Gordon, J. E., Gagnon, Z. and Chang, H.-C., “Dielectrophoretic Discrimination of Bovine Red Blood Cell Starvation Age by Buff</w:t>
      </w:r>
      <w:r w:rsidR="009D31E2">
        <w:t>er Selection and Membrane Cross</w:t>
      </w:r>
      <w:r w:rsidRPr="00701288">
        <w:t xml:space="preserve">linking”, </w:t>
      </w:r>
      <w:r w:rsidRPr="00701288">
        <w:rPr>
          <w:u w:val="single"/>
        </w:rPr>
        <w:t>Biomicrofluidics</w:t>
      </w:r>
      <w:r w:rsidRPr="00701288">
        <w:t xml:space="preserve">, </w:t>
      </w:r>
      <w:r w:rsidRPr="00701288">
        <w:rPr>
          <w:u w:val="single"/>
        </w:rPr>
        <w:t>1</w:t>
      </w:r>
      <w:r w:rsidRPr="00701288">
        <w:t xml:space="preserve">, 044102 (2007). </w:t>
      </w:r>
    </w:p>
    <w:p w14:paraId="11A2D861" w14:textId="77777777" w:rsidR="00CD6EF5" w:rsidRPr="00701288" w:rsidRDefault="00CD6EF5" w:rsidP="009D31E2">
      <w:pPr>
        <w:tabs>
          <w:tab w:val="left" w:pos="0"/>
        </w:tabs>
        <w:ind w:hanging="720"/>
        <w:jc w:val="both"/>
      </w:pPr>
    </w:p>
    <w:p w14:paraId="39AD3DA0" w14:textId="7367D473" w:rsidR="00CD6EF5" w:rsidRPr="00701288" w:rsidRDefault="00CD6EF5" w:rsidP="009D31E2">
      <w:pPr>
        <w:tabs>
          <w:tab w:val="left" w:pos="0"/>
        </w:tabs>
        <w:ind w:left="540" w:hanging="540"/>
        <w:jc w:val="both"/>
        <w:rPr>
          <w:color w:val="FF0000"/>
        </w:rPr>
      </w:pPr>
      <w:r w:rsidRPr="00701288">
        <w:t xml:space="preserve">192. </w:t>
      </w:r>
      <w:r w:rsidRPr="00701288">
        <w:rPr>
          <w:color w:val="FF0000"/>
        </w:rPr>
        <w:t>Maheshwari, S., Zhang, L., Y. Zhu and C</w:t>
      </w:r>
      <w:r w:rsidR="009D31E2">
        <w:rPr>
          <w:color w:val="FF0000"/>
        </w:rPr>
        <w:t xml:space="preserve">hang, H.-C., “ Coupling between </w:t>
      </w:r>
      <w:r w:rsidRPr="00701288">
        <w:rPr>
          <w:color w:val="FF0000"/>
        </w:rPr>
        <w:t xml:space="preserve">Precipitation and Contact-line Dynamics: Multi-ring Stains and Stick-Slip Motion”, </w:t>
      </w:r>
      <w:r w:rsidRPr="00701288">
        <w:rPr>
          <w:color w:val="FF0000"/>
          <w:u w:val="single"/>
        </w:rPr>
        <w:t xml:space="preserve">Phys </w:t>
      </w:r>
      <w:r w:rsidR="002E38ED">
        <w:rPr>
          <w:color w:val="FF0000"/>
          <w:u w:val="single"/>
        </w:rPr>
        <w:t xml:space="preserve"> </w:t>
      </w:r>
      <w:r w:rsidRPr="00701288">
        <w:rPr>
          <w:color w:val="FF0000"/>
          <w:u w:val="single"/>
        </w:rPr>
        <w:t>Rev Lett</w:t>
      </w:r>
      <w:r w:rsidRPr="00701288">
        <w:rPr>
          <w:color w:val="FF0000"/>
        </w:rPr>
        <w:t xml:space="preserve">, </w:t>
      </w:r>
      <w:r w:rsidRPr="00701288">
        <w:rPr>
          <w:color w:val="FF0000"/>
          <w:u w:val="single"/>
        </w:rPr>
        <w:t>100</w:t>
      </w:r>
      <w:r w:rsidRPr="00701288">
        <w:rPr>
          <w:color w:val="FF0000"/>
        </w:rPr>
        <w:t xml:space="preserve">, 044503 (2008).  </w:t>
      </w:r>
    </w:p>
    <w:p w14:paraId="462205BB" w14:textId="77777777" w:rsidR="00CD6EF5" w:rsidRPr="00701288" w:rsidRDefault="00CD6EF5" w:rsidP="00EB0335">
      <w:pPr>
        <w:tabs>
          <w:tab w:val="left" w:pos="0"/>
        </w:tabs>
        <w:jc w:val="both"/>
      </w:pPr>
    </w:p>
    <w:p w14:paraId="2242B246" w14:textId="77777777" w:rsidR="00CD6EF5" w:rsidRPr="00701288" w:rsidRDefault="00CD6EF5" w:rsidP="00EB0335">
      <w:pPr>
        <w:numPr>
          <w:ilvl w:val="0"/>
          <w:numId w:val="15"/>
        </w:numPr>
        <w:tabs>
          <w:tab w:val="left" w:pos="0"/>
        </w:tabs>
        <w:jc w:val="both"/>
        <w:rPr>
          <w:color w:val="000000"/>
        </w:rPr>
      </w:pPr>
      <w:r w:rsidRPr="00701288">
        <w:t xml:space="preserve">Maheshwari, S. and Chang, H.-C., </w:t>
      </w:r>
      <w:r w:rsidRPr="00701288">
        <w:rPr>
          <w:color w:val="000000"/>
        </w:rPr>
        <w:t xml:space="preserve">"Assembly of multi-stranded nanofiber threads through AC electrospinning", </w:t>
      </w:r>
      <w:r w:rsidRPr="00701288">
        <w:rPr>
          <w:color w:val="000000"/>
          <w:u w:val="single"/>
        </w:rPr>
        <w:t>Advanced Materials</w:t>
      </w:r>
      <w:r w:rsidRPr="00701288">
        <w:rPr>
          <w:color w:val="000000"/>
        </w:rPr>
        <w:t xml:space="preserve">, </w:t>
      </w:r>
      <w:r w:rsidRPr="00701288">
        <w:rPr>
          <w:color w:val="000000"/>
          <w:u w:val="single"/>
        </w:rPr>
        <w:t>21</w:t>
      </w:r>
      <w:r w:rsidRPr="00701288">
        <w:rPr>
          <w:color w:val="000000"/>
        </w:rPr>
        <w:t>, 349 (2009).</w:t>
      </w:r>
    </w:p>
    <w:p w14:paraId="73BDEB03" w14:textId="77777777" w:rsidR="00CD6EF5" w:rsidRPr="00701288" w:rsidRDefault="00CD6EF5" w:rsidP="00EB0335">
      <w:pPr>
        <w:tabs>
          <w:tab w:val="left" w:pos="0"/>
        </w:tabs>
        <w:jc w:val="both"/>
        <w:rPr>
          <w:color w:val="000000"/>
        </w:rPr>
      </w:pPr>
    </w:p>
    <w:p w14:paraId="57EDCC26" w14:textId="77777777" w:rsidR="00CD6EF5" w:rsidRPr="00701288" w:rsidRDefault="00CD6EF5" w:rsidP="00EB0335">
      <w:pPr>
        <w:numPr>
          <w:ilvl w:val="0"/>
          <w:numId w:val="15"/>
        </w:numPr>
        <w:tabs>
          <w:tab w:val="left" w:pos="0"/>
        </w:tabs>
        <w:jc w:val="both"/>
        <w:rPr>
          <w:color w:val="000000"/>
        </w:rPr>
      </w:pPr>
      <w:r w:rsidRPr="00701288">
        <w:rPr>
          <w:color w:val="000000"/>
        </w:rPr>
        <w:t xml:space="preserve">Gagnon, Z., Gordon, J., Sengupta, S. and Chang, H.-C., “Bovine Red Blood Cell Starvation Age Discriminatin through a Glutaraldehyde Amplified Dielectrophoretic Approach with Buffer Selection and Membrane Cross-Linking”, </w:t>
      </w:r>
      <w:r w:rsidRPr="00701288">
        <w:rPr>
          <w:color w:val="000000"/>
          <w:u w:val="single"/>
        </w:rPr>
        <w:t>Electrophoresis</w:t>
      </w:r>
      <w:r w:rsidRPr="00701288">
        <w:rPr>
          <w:color w:val="000000"/>
        </w:rPr>
        <w:t xml:space="preserve">, </w:t>
      </w:r>
      <w:r w:rsidRPr="00701288">
        <w:rPr>
          <w:color w:val="000000"/>
          <w:u w:val="single"/>
        </w:rPr>
        <w:t>29</w:t>
      </w:r>
      <w:r w:rsidRPr="00701288">
        <w:rPr>
          <w:color w:val="000000"/>
        </w:rPr>
        <w:t>, 2272 (2008).</w:t>
      </w:r>
    </w:p>
    <w:p w14:paraId="58BDA399" w14:textId="77777777" w:rsidR="00CD6EF5" w:rsidRPr="00701288" w:rsidRDefault="00CD6EF5" w:rsidP="00EB0335">
      <w:pPr>
        <w:tabs>
          <w:tab w:val="left" w:pos="0"/>
        </w:tabs>
        <w:jc w:val="both"/>
        <w:rPr>
          <w:color w:val="000000"/>
        </w:rPr>
      </w:pPr>
    </w:p>
    <w:p w14:paraId="11C2A855" w14:textId="34187E9E" w:rsidR="00CD6EF5" w:rsidRPr="009D31E2" w:rsidRDefault="00CD6EF5" w:rsidP="00EB0335">
      <w:pPr>
        <w:numPr>
          <w:ilvl w:val="0"/>
          <w:numId w:val="15"/>
        </w:numPr>
        <w:tabs>
          <w:tab w:val="left" w:pos="0"/>
        </w:tabs>
        <w:jc w:val="both"/>
        <w:rPr>
          <w:color w:val="000000"/>
        </w:rPr>
      </w:pPr>
      <w:r w:rsidRPr="00701288">
        <w:rPr>
          <w:color w:val="000000"/>
        </w:rPr>
        <w:t xml:space="preserve">Zhang, L.; Maheshwari, S.; Chang, H.-C.; Zhu, Y., "Evaporative Self-assembly from </w:t>
      </w:r>
      <w:r w:rsidRPr="009D31E2">
        <w:rPr>
          <w:color w:val="000000"/>
        </w:rPr>
        <w:t xml:space="preserve">Complex DNA-Colloid Suspensions", </w:t>
      </w:r>
      <w:r w:rsidRPr="009D31E2">
        <w:rPr>
          <w:color w:val="000000"/>
          <w:u w:val="single"/>
        </w:rPr>
        <w:t xml:space="preserve">Langmuir, 24, </w:t>
      </w:r>
      <w:r w:rsidRPr="009D31E2">
        <w:rPr>
          <w:color w:val="000000"/>
        </w:rPr>
        <w:t xml:space="preserve">3911 (2008). </w:t>
      </w:r>
    </w:p>
    <w:p w14:paraId="73C07EF2" w14:textId="77777777" w:rsidR="00CD6EF5" w:rsidRPr="00701288" w:rsidRDefault="00CD6EF5" w:rsidP="00EB0335">
      <w:pPr>
        <w:tabs>
          <w:tab w:val="left" w:pos="0"/>
        </w:tabs>
        <w:jc w:val="both"/>
        <w:rPr>
          <w:color w:val="000000"/>
        </w:rPr>
      </w:pPr>
    </w:p>
    <w:p w14:paraId="3AD3015A" w14:textId="77777777" w:rsidR="00CD6EF5" w:rsidRPr="00701288" w:rsidRDefault="00CD6EF5" w:rsidP="00EB0335">
      <w:pPr>
        <w:numPr>
          <w:ilvl w:val="0"/>
          <w:numId w:val="15"/>
        </w:numPr>
        <w:tabs>
          <w:tab w:val="left" w:pos="0"/>
        </w:tabs>
        <w:jc w:val="both"/>
        <w:rPr>
          <w:color w:val="000000"/>
        </w:rPr>
      </w:pPr>
      <w:r w:rsidRPr="00701288">
        <w:rPr>
          <w:color w:val="000000"/>
        </w:rPr>
        <w:t xml:space="preserve">Wang, S.-C., Wei, H.-H., Chen, H.-P., Tsai, M.-H., Yu, C.-C, and Chang, H.-C., “Dynamic    Superconcentration at Critical Point Double-layer Gates of Conducting Nanoporous Granules due to Asymmetric Tangential Fluxes” </w:t>
      </w:r>
      <w:r w:rsidRPr="00701288">
        <w:rPr>
          <w:color w:val="000000"/>
          <w:u w:val="single"/>
        </w:rPr>
        <w:t>Biomicrofluidics</w:t>
      </w:r>
      <w:r w:rsidRPr="00701288">
        <w:rPr>
          <w:color w:val="000000"/>
        </w:rPr>
        <w:t xml:space="preserve">, </w:t>
      </w:r>
      <w:r w:rsidRPr="00701288">
        <w:rPr>
          <w:color w:val="000000"/>
          <w:u w:val="single"/>
        </w:rPr>
        <w:t>2</w:t>
      </w:r>
      <w:r w:rsidRPr="00701288">
        <w:rPr>
          <w:color w:val="000000"/>
        </w:rPr>
        <w:t xml:space="preserve">, 014012 (2008). </w:t>
      </w:r>
    </w:p>
    <w:p w14:paraId="4BE7A1DA" w14:textId="77777777" w:rsidR="00CD6EF5" w:rsidRPr="00701288" w:rsidRDefault="00CD6EF5" w:rsidP="00EB0335">
      <w:pPr>
        <w:tabs>
          <w:tab w:val="left" w:pos="0"/>
        </w:tabs>
        <w:jc w:val="both"/>
        <w:rPr>
          <w:color w:val="000000"/>
        </w:rPr>
      </w:pPr>
    </w:p>
    <w:p w14:paraId="1038FEF7" w14:textId="77777777" w:rsidR="00CD6EF5" w:rsidRPr="00701288" w:rsidRDefault="00CD6EF5" w:rsidP="00EB0335">
      <w:pPr>
        <w:numPr>
          <w:ilvl w:val="0"/>
          <w:numId w:val="15"/>
        </w:numPr>
        <w:tabs>
          <w:tab w:val="left" w:pos="0"/>
        </w:tabs>
        <w:jc w:val="both"/>
        <w:rPr>
          <w:color w:val="000000"/>
        </w:rPr>
      </w:pPr>
      <w:r w:rsidRPr="00701288">
        <w:rPr>
          <w:color w:val="000000"/>
        </w:rPr>
        <w:t xml:space="preserve">Kreft, J., Chen, Y.-L. and Chang, H.-C., “Conformation and Trapping Rate of  DNA at a </w:t>
      </w:r>
    </w:p>
    <w:p w14:paraId="759A0A3E" w14:textId="13AAC20F" w:rsidR="00CD6EF5" w:rsidRPr="00701288" w:rsidRDefault="002E38ED" w:rsidP="00EB0335">
      <w:pPr>
        <w:tabs>
          <w:tab w:val="left" w:pos="0"/>
        </w:tabs>
        <w:jc w:val="both"/>
        <w:rPr>
          <w:color w:val="000000"/>
        </w:rPr>
      </w:pPr>
      <w:r>
        <w:rPr>
          <w:color w:val="000000"/>
        </w:rPr>
        <w:t xml:space="preserve">         </w:t>
      </w:r>
      <w:r w:rsidR="00CD6EF5" w:rsidRPr="00701288">
        <w:rPr>
          <w:color w:val="000000"/>
        </w:rPr>
        <w:t xml:space="preserve">Convergent Stagnant Flow”, </w:t>
      </w:r>
      <w:r w:rsidR="00CD6EF5" w:rsidRPr="00701288">
        <w:rPr>
          <w:color w:val="000000"/>
          <w:u w:val="single"/>
        </w:rPr>
        <w:t>Phys Rev E.</w:t>
      </w:r>
      <w:r w:rsidR="00CD6EF5" w:rsidRPr="00701288">
        <w:rPr>
          <w:color w:val="000000"/>
        </w:rPr>
        <w:t xml:space="preserve">, </w:t>
      </w:r>
      <w:r w:rsidR="00CD6EF5" w:rsidRPr="00701288">
        <w:rPr>
          <w:color w:val="000000"/>
          <w:u w:val="single"/>
        </w:rPr>
        <w:t>77</w:t>
      </w:r>
      <w:r w:rsidR="00CD6EF5" w:rsidRPr="00701288">
        <w:rPr>
          <w:color w:val="000000"/>
        </w:rPr>
        <w:t>, 030801(R) (2008).</w:t>
      </w:r>
    </w:p>
    <w:p w14:paraId="3187D56D" w14:textId="77777777" w:rsidR="00CD6EF5" w:rsidRPr="00701288" w:rsidRDefault="00CD6EF5" w:rsidP="00EB0335">
      <w:pPr>
        <w:tabs>
          <w:tab w:val="left" w:pos="0"/>
        </w:tabs>
        <w:jc w:val="both"/>
        <w:rPr>
          <w:color w:val="000000"/>
        </w:rPr>
      </w:pPr>
    </w:p>
    <w:p w14:paraId="5C8E18EA" w14:textId="7B8D9756" w:rsidR="00CD6EF5" w:rsidRPr="009D31E2" w:rsidRDefault="00CD6EF5" w:rsidP="00EB0335">
      <w:pPr>
        <w:numPr>
          <w:ilvl w:val="0"/>
          <w:numId w:val="15"/>
        </w:numPr>
        <w:tabs>
          <w:tab w:val="left" w:pos="0"/>
        </w:tabs>
        <w:jc w:val="both"/>
        <w:rPr>
          <w:color w:val="000000"/>
        </w:rPr>
      </w:pPr>
      <w:r w:rsidRPr="00701288">
        <w:rPr>
          <w:color w:val="000000"/>
        </w:rPr>
        <w:lastRenderedPageBreak/>
        <w:t xml:space="preserve">Hou, D. and Chang, H.-C., "AC Field-Enhanced Protein Crystallization", </w:t>
      </w:r>
      <w:r w:rsidRPr="00701288">
        <w:rPr>
          <w:color w:val="000000"/>
          <w:u w:val="single"/>
        </w:rPr>
        <w:t>Applied Phys</w:t>
      </w:r>
      <w:r w:rsidRPr="00701288">
        <w:rPr>
          <w:color w:val="000000"/>
        </w:rPr>
        <w:t xml:space="preserve"> </w:t>
      </w:r>
      <w:r w:rsidRPr="009D31E2">
        <w:rPr>
          <w:color w:val="000000"/>
          <w:u w:val="single"/>
        </w:rPr>
        <w:t>Lett</w:t>
      </w:r>
      <w:r w:rsidRPr="009D31E2">
        <w:rPr>
          <w:color w:val="000000"/>
        </w:rPr>
        <w:t xml:space="preserve">, </w:t>
      </w:r>
      <w:r w:rsidRPr="009D31E2">
        <w:rPr>
          <w:color w:val="000000"/>
          <w:u w:val="single"/>
        </w:rPr>
        <w:t>92</w:t>
      </w:r>
      <w:r w:rsidRPr="009D31E2">
        <w:rPr>
          <w:color w:val="000000"/>
        </w:rPr>
        <w:t>, 223902 (2008)</w:t>
      </w:r>
    </w:p>
    <w:p w14:paraId="525EBC2C" w14:textId="77777777" w:rsidR="00CD6EF5" w:rsidRPr="00701288" w:rsidRDefault="00CD6EF5" w:rsidP="00EB0335">
      <w:pPr>
        <w:tabs>
          <w:tab w:val="left" w:pos="0"/>
        </w:tabs>
        <w:jc w:val="both"/>
        <w:rPr>
          <w:color w:val="000000"/>
        </w:rPr>
      </w:pPr>
    </w:p>
    <w:p w14:paraId="20DCD660" w14:textId="163C0AAF" w:rsidR="00CD6EF5" w:rsidRPr="009D31E2" w:rsidRDefault="00CD6EF5" w:rsidP="00EB0335">
      <w:pPr>
        <w:numPr>
          <w:ilvl w:val="0"/>
          <w:numId w:val="15"/>
        </w:numPr>
        <w:tabs>
          <w:tab w:val="left" w:pos="0"/>
        </w:tabs>
        <w:jc w:val="both"/>
        <w:rPr>
          <w:color w:val="000000"/>
        </w:rPr>
      </w:pPr>
      <w:r w:rsidRPr="00701288">
        <w:rPr>
          <w:color w:val="000000"/>
        </w:rPr>
        <w:t xml:space="preserve">Sengupta, S., Gordon, J. E. and Chang, H.-C., "Microfluidic Diagnostic Systems for the </w:t>
      </w:r>
      <w:r w:rsidRPr="009D31E2">
        <w:rPr>
          <w:color w:val="000000"/>
        </w:rPr>
        <w:t>Rapid Detection and Quantification of Pathogens", Chap 9 of "Microfluidics for Biological Applications",Editors: W-C Tien and E. Finehout, Springer (2008).</w:t>
      </w:r>
    </w:p>
    <w:p w14:paraId="5318EB94" w14:textId="77777777" w:rsidR="00CD6EF5" w:rsidRPr="00701288" w:rsidRDefault="00CD6EF5" w:rsidP="00EB0335">
      <w:pPr>
        <w:tabs>
          <w:tab w:val="left" w:pos="0"/>
        </w:tabs>
        <w:jc w:val="both"/>
        <w:rPr>
          <w:color w:val="000000"/>
        </w:rPr>
      </w:pPr>
    </w:p>
    <w:p w14:paraId="1826D04B" w14:textId="13DB6AAB" w:rsidR="00CD6EF5" w:rsidRPr="009D31E2" w:rsidRDefault="00CD6EF5" w:rsidP="00EB0335">
      <w:pPr>
        <w:numPr>
          <w:ilvl w:val="0"/>
          <w:numId w:val="15"/>
        </w:numPr>
        <w:tabs>
          <w:tab w:val="left" w:pos="0"/>
        </w:tabs>
        <w:jc w:val="both"/>
        <w:rPr>
          <w:color w:val="000000"/>
        </w:rPr>
      </w:pPr>
      <w:r w:rsidRPr="00701288">
        <w:rPr>
          <w:color w:val="000000"/>
        </w:rPr>
        <w:t xml:space="preserve">Chang, H.-C., " Rapid and Portable Genetic Identification Kits for World Health Care      </w:t>
      </w:r>
      <w:r w:rsidRPr="009D31E2">
        <w:rPr>
          <w:color w:val="000000"/>
        </w:rPr>
        <w:t>Applications", Feature Article, Chinese American Chemical Society Communications, Summer Issue (2008).</w:t>
      </w:r>
    </w:p>
    <w:p w14:paraId="24118E70" w14:textId="77777777" w:rsidR="00CD6EF5" w:rsidRPr="00701288" w:rsidRDefault="00CD6EF5" w:rsidP="00EB0335">
      <w:pPr>
        <w:tabs>
          <w:tab w:val="left" w:pos="0"/>
        </w:tabs>
        <w:jc w:val="both"/>
        <w:rPr>
          <w:color w:val="000000"/>
        </w:rPr>
      </w:pPr>
    </w:p>
    <w:p w14:paraId="50921336" w14:textId="77777777" w:rsidR="00CD6EF5" w:rsidRPr="00701288" w:rsidRDefault="00CD6EF5" w:rsidP="00EB0335">
      <w:pPr>
        <w:numPr>
          <w:ilvl w:val="0"/>
          <w:numId w:val="15"/>
        </w:numPr>
        <w:tabs>
          <w:tab w:val="left" w:pos="0"/>
        </w:tabs>
        <w:jc w:val="both"/>
        <w:rPr>
          <w:color w:val="000000"/>
        </w:rPr>
      </w:pPr>
      <w:r w:rsidRPr="00701288">
        <w:rPr>
          <w:color w:val="000000"/>
        </w:rPr>
        <w:t xml:space="preserve">Gagnon,  Z. and Chang, H.-C., “Dielectrophoresis of Ionized Gas Micro-Bubbles: Double Dipole Reversal due to Double Layer Polarization”, </w:t>
      </w:r>
      <w:r w:rsidRPr="00701288">
        <w:rPr>
          <w:color w:val="000000"/>
          <w:u w:val="single"/>
        </w:rPr>
        <w:t>App Phys Lett</w:t>
      </w:r>
      <w:r w:rsidRPr="00701288">
        <w:rPr>
          <w:color w:val="000000"/>
        </w:rPr>
        <w:t xml:space="preserve">. , </w:t>
      </w:r>
      <w:r w:rsidRPr="00701288">
        <w:rPr>
          <w:color w:val="000000"/>
          <w:u w:val="single"/>
        </w:rPr>
        <w:t>93</w:t>
      </w:r>
      <w:r w:rsidRPr="00701288">
        <w:rPr>
          <w:color w:val="000000"/>
        </w:rPr>
        <w:t>, 224101(2008).</w:t>
      </w:r>
    </w:p>
    <w:p w14:paraId="0EF7E51F" w14:textId="77777777" w:rsidR="00CD6EF5" w:rsidRPr="00701288" w:rsidRDefault="00CD6EF5" w:rsidP="00EB0335">
      <w:pPr>
        <w:tabs>
          <w:tab w:val="left" w:pos="0"/>
        </w:tabs>
        <w:jc w:val="both"/>
        <w:rPr>
          <w:color w:val="000000"/>
        </w:rPr>
      </w:pPr>
    </w:p>
    <w:p w14:paraId="32114694" w14:textId="0629FCE3" w:rsidR="00CD6EF5" w:rsidRPr="009D31E2" w:rsidRDefault="00CD6EF5" w:rsidP="00EB0335">
      <w:pPr>
        <w:numPr>
          <w:ilvl w:val="0"/>
          <w:numId w:val="15"/>
        </w:numPr>
        <w:tabs>
          <w:tab w:val="left" w:pos="0"/>
        </w:tabs>
        <w:jc w:val="both"/>
        <w:rPr>
          <w:color w:val="000000"/>
        </w:rPr>
      </w:pPr>
      <w:r w:rsidRPr="00701288">
        <w:rPr>
          <w:color w:val="000000"/>
        </w:rPr>
        <w:t>Gagnon, Z., Senapati, S.  and Chang, H.-C., “Dielectrophoretic Detection an</w:t>
      </w:r>
      <w:r w:rsidR="009D31E2">
        <w:rPr>
          <w:color w:val="000000"/>
        </w:rPr>
        <w:t xml:space="preserve">d </w:t>
      </w:r>
      <w:r w:rsidRPr="009D31E2">
        <w:rPr>
          <w:color w:val="000000"/>
        </w:rPr>
        <w:t xml:space="preserve">Quantification of Hybridized DNA Molecules on Nano-Genetic Beads”, </w:t>
      </w:r>
      <w:r w:rsidRPr="009D31E2">
        <w:rPr>
          <w:color w:val="000000"/>
          <w:u w:val="single"/>
        </w:rPr>
        <w:t>Electrophoresis</w:t>
      </w:r>
      <w:r w:rsidRPr="009D31E2">
        <w:rPr>
          <w:color w:val="000000"/>
        </w:rPr>
        <w:t xml:space="preserve"> , </w:t>
      </w:r>
      <w:r w:rsidRPr="009D31E2">
        <w:rPr>
          <w:color w:val="000000"/>
          <w:u w:val="single"/>
        </w:rPr>
        <w:t>29</w:t>
      </w:r>
      <w:r w:rsidRPr="009D31E2">
        <w:rPr>
          <w:color w:val="000000"/>
        </w:rPr>
        <w:t>, 4808 (2008).  (Fast track and cover feature).</w:t>
      </w:r>
    </w:p>
    <w:p w14:paraId="2CD5AA6E" w14:textId="77777777" w:rsidR="002E38ED" w:rsidRPr="00701288" w:rsidRDefault="002E38ED" w:rsidP="00EB0335">
      <w:pPr>
        <w:tabs>
          <w:tab w:val="left" w:pos="0"/>
        </w:tabs>
        <w:jc w:val="both"/>
        <w:rPr>
          <w:color w:val="000000"/>
        </w:rPr>
      </w:pPr>
    </w:p>
    <w:p w14:paraId="736215C6" w14:textId="5840F143" w:rsidR="00CD6EF5" w:rsidRPr="00701288" w:rsidRDefault="00CD6EF5" w:rsidP="009D31E2">
      <w:pPr>
        <w:tabs>
          <w:tab w:val="left" w:pos="0"/>
        </w:tabs>
        <w:ind w:left="540" w:hanging="540"/>
        <w:jc w:val="both"/>
        <w:rPr>
          <w:color w:val="000000"/>
        </w:rPr>
      </w:pPr>
      <w:r w:rsidRPr="00701288">
        <w:rPr>
          <w:color w:val="000000"/>
        </w:rPr>
        <w:t>203. Chetwani, N., Maheshwari, S. and Chang, H.-</w:t>
      </w:r>
      <w:r w:rsidR="009D31E2">
        <w:rPr>
          <w:color w:val="000000"/>
        </w:rPr>
        <w:t xml:space="preserve">C., “Universal Cone Angle of ac </w:t>
      </w:r>
      <w:r w:rsidRPr="00701288">
        <w:rPr>
          <w:color w:val="000000"/>
        </w:rPr>
        <w:t xml:space="preserve">Electrosprays due to net charge entrainment”, </w:t>
      </w:r>
      <w:r w:rsidRPr="00701288">
        <w:rPr>
          <w:color w:val="000000"/>
          <w:u w:val="single"/>
        </w:rPr>
        <w:t>Phys Rev Lett.</w:t>
      </w:r>
      <w:r w:rsidRPr="00701288">
        <w:rPr>
          <w:color w:val="000000"/>
        </w:rPr>
        <w:t xml:space="preserve">, </w:t>
      </w:r>
      <w:r w:rsidRPr="00701288">
        <w:rPr>
          <w:color w:val="000000"/>
          <w:u w:val="single"/>
        </w:rPr>
        <w:t>101</w:t>
      </w:r>
      <w:r w:rsidRPr="00701288">
        <w:rPr>
          <w:color w:val="000000"/>
        </w:rPr>
        <w:t>, 204501 (2008).</w:t>
      </w:r>
    </w:p>
    <w:p w14:paraId="14EA3203" w14:textId="77777777" w:rsidR="00CD6EF5" w:rsidRPr="00701288" w:rsidRDefault="00CD6EF5" w:rsidP="00EB0335">
      <w:pPr>
        <w:tabs>
          <w:tab w:val="left" w:pos="0"/>
        </w:tabs>
        <w:jc w:val="both"/>
        <w:rPr>
          <w:color w:val="000000"/>
        </w:rPr>
      </w:pPr>
    </w:p>
    <w:p w14:paraId="3A664DC1" w14:textId="2592D635" w:rsidR="00CD6EF5" w:rsidRPr="009D31E2" w:rsidRDefault="00CD6EF5" w:rsidP="009D31E2">
      <w:pPr>
        <w:tabs>
          <w:tab w:val="left" w:pos="0"/>
        </w:tabs>
        <w:ind w:left="540" w:hanging="540"/>
        <w:jc w:val="both"/>
        <w:rPr>
          <w:color w:val="FF0000"/>
        </w:rPr>
      </w:pPr>
      <w:r w:rsidRPr="00701288">
        <w:rPr>
          <w:color w:val="000000"/>
        </w:rPr>
        <w:t xml:space="preserve">204. </w:t>
      </w:r>
      <w:r w:rsidRPr="00701288">
        <w:rPr>
          <w:color w:val="FF0000"/>
        </w:rPr>
        <w:t xml:space="preserve">Yossifon, G. and Chang, H.-C., “Selection of Nonequilibrium Overlimiting Currents: Universal Depletion Layer Formation Dynamics and Vortex Instability”, </w:t>
      </w:r>
      <w:r w:rsidRPr="00701288">
        <w:rPr>
          <w:color w:val="FF0000"/>
          <w:u w:val="single"/>
        </w:rPr>
        <w:t>Phys Rev Lett.</w:t>
      </w:r>
      <w:r w:rsidRPr="00701288">
        <w:rPr>
          <w:color w:val="FF0000"/>
        </w:rPr>
        <w:t xml:space="preserve">, </w:t>
      </w:r>
      <w:r w:rsidRPr="00701288">
        <w:rPr>
          <w:color w:val="FF0000"/>
          <w:u w:val="single"/>
        </w:rPr>
        <w:t>101</w:t>
      </w:r>
      <w:r w:rsidRPr="00701288">
        <w:rPr>
          <w:color w:val="FF0000"/>
        </w:rPr>
        <w:t>, 254501(2008).</w:t>
      </w:r>
      <w:r w:rsidRPr="00701288">
        <w:rPr>
          <w:color w:val="000000"/>
        </w:rPr>
        <w:t xml:space="preserve"> </w:t>
      </w:r>
    </w:p>
    <w:p w14:paraId="01C1BA16" w14:textId="77777777" w:rsidR="00CD6EF5" w:rsidRPr="00701288" w:rsidRDefault="00CD6EF5" w:rsidP="00EB0335">
      <w:pPr>
        <w:jc w:val="both"/>
      </w:pPr>
    </w:p>
    <w:p w14:paraId="7D18BB8F" w14:textId="19303D1E" w:rsidR="00CD6EF5" w:rsidRPr="00701288" w:rsidRDefault="00CD6EF5" w:rsidP="009D31E2">
      <w:pPr>
        <w:ind w:left="540" w:hanging="540"/>
        <w:jc w:val="both"/>
      </w:pPr>
      <w:r w:rsidRPr="00701288">
        <w:t xml:space="preserve">205. Gagnon, Z. and Chang, H.-C., “Electrothermal ac electro-osmosis”, </w:t>
      </w:r>
      <w:r w:rsidRPr="00701288">
        <w:rPr>
          <w:u w:val="single"/>
        </w:rPr>
        <w:t>App Phys Lett</w:t>
      </w:r>
      <w:r w:rsidRPr="00701288">
        <w:t xml:space="preserve">, </w:t>
      </w:r>
      <w:r w:rsidRPr="00701288">
        <w:rPr>
          <w:u w:val="single"/>
        </w:rPr>
        <w:t>94</w:t>
      </w:r>
      <w:r w:rsidRPr="00701288">
        <w:t>, 024101 (2009).</w:t>
      </w:r>
    </w:p>
    <w:p w14:paraId="38E0502F" w14:textId="77777777" w:rsidR="00CD6EF5" w:rsidRPr="00701288" w:rsidRDefault="00CD6EF5" w:rsidP="00EB0335">
      <w:pPr>
        <w:jc w:val="both"/>
      </w:pPr>
    </w:p>
    <w:p w14:paraId="1070F1EB" w14:textId="77777777" w:rsidR="00CD6EF5" w:rsidRPr="00701288" w:rsidRDefault="00CD6EF5" w:rsidP="00EB0335">
      <w:pPr>
        <w:jc w:val="both"/>
      </w:pPr>
      <w:r w:rsidRPr="00701288">
        <w:t xml:space="preserve">206. Plouraboue, F. and Chang, H.-C.,”Symmetry Breaking and Electrostatic Attraction Between </w:t>
      </w:r>
    </w:p>
    <w:p w14:paraId="57FD8BDA" w14:textId="77777777" w:rsidR="00CD6EF5" w:rsidRPr="00701288" w:rsidRDefault="00CD6EF5" w:rsidP="00EB0335">
      <w:pPr>
        <w:jc w:val="both"/>
      </w:pPr>
      <w:r w:rsidRPr="00701288">
        <w:t xml:space="preserve">        Two Identical Surfaces”, </w:t>
      </w:r>
      <w:r w:rsidRPr="00701288">
        <w:rPr>
          <w:u w:val="single"/>
        </w:rPr>
        <w:t>Phys Rev E.</w:t>
      </w:r>
      <w:r w:rsidRPr="00701288">
        <w:t>,</w:t>
      </w:r>
      <w:r w:rsidRPr="00701288">
        <w:rPr>
          <w:u w:val="words"/>
        </w:rPr>
        <w:t xml:space="preserve"> 79</w:t>
      </w:r>
      <w:r w:rsidRPr="00701288">
        <w:t>, 041404 (2009).</w:t>
      </w:r>
    </w:p>
    <w:p w14:paraId="34EB0EFA" w14:textId="77777777" w:rsidR="00CD6EF5" w:rsidRPr="00701288" w:rsidRDefault="00CD6EF5" w:rsidP="00EB0335">
      <w:pPr>
        <w:jc w:val="both"/>
      </w:pPr>
    </w:p>
    <w:p w14:paraId="7834C0F9" w14:textId="783E8E62" w:rsidR="00CD6EF5" w:rsidRPr="00701288" w:rsidRDefault="00CD6EF5" w:rsidP="009D31E2">
      <w:pPr>
        <w:ind w:left="450" w:hanging="450"/>
        <w:jc w:val="both"/>
      </w:pPr>
      <w:r w:rsidRPr="00701288">
        <w:t>207. Chang, H.-C.</w:t>
      </w:r>
      <w:r w:rsidR="00B16FAF">
        <w:t>*</w:t>
      </w:r>
      <w:r w:rsidRPr="00701288">
        <w:t xml:space="preserve"> and Yossifon, G., "Understanding Electr</w:t>
      </w:r>
      <w:r w:rsidR="009D31E2">
        <w:t xml:space="preserve">okineitcs at the Nanoscale--a  </w:t>
      </w:r>
      <w:r w:rsidRPr="00701288">
        <w:t xml:space="preserve">Perspective", </w:t>
      </w:r>
      <w:r w:rsidRPr="00701288">
        <w:rPr>
          <w:u w:val="single"/>
        </w:rPr>
        <w:t>Biomicrofluidics</w:t>
      </w:r>
      <w:r w:rsidRPr="00701288">
        <w:t xml:space="preserve">, </w:t>
      </w:r>
      <w:r w:rsidRPr="00701288">
        <w:rPr>
          <w:u w:val="single"/>
        </w:rPr>
        <w:t>3</w:t>
      </w:r>
      <w:r w:rsidRPr="00701288">
        <w:t xml:space="preserve">, 012001 (2009). </w:t>
      </w:r>
    </w:p>
    <w:p w14:paraId="1ADC1562" w14:textId="77777777" w:rsidR="00CD6EF5" w:rsidRPr="00701288" w:rsidRDefault="00CD6EF5" w:rsidP="00EB0335">
      <w:pPr>
        <w:jc w:val="both"/>
      </w:pPr>
    </w:p>
    <w:p w14:paraId="435B356B" w14:textId="0942C7EB" w:rsidR="00CD6EF5" w:rsidRPr="00701288" w:rsidRDefault="00CD6EF5" w:rsidP="009D31E2">
      <w:pPr>
        <w:ind w:left="450" w:hanging="450"/>
        <w:jc w:val="both"/>
      </w:pPr>
      <w:r w:rsidRPr="00701288">
        <w:t xml:space="preserve">208. Yossifon, G., Mushenheim, P., Chang, Y-C. and Chang, H.-C.,"Nonlinear Current-Voltage  Characteristics of Nanochannels", </w:t>
      </w:r>
      <w:r w:rsidRPr="00701288">
        <w:rPr>
          <w:u w:val="single"/>
        </w:rPr>
        <w:t>Phys Rev E</w:t>
      </w:r>
      <w:r w:rsidRPr="00701288">
        <w:t xml:space="preserve">, </w:t>
      </w:r>
      <w:r w:rsidRPr="00701288">
        <w:rPr>
          <w:u w:val="single"/>
        </w:rPr>
        <w:t>79</w:t>
      </w:r>
      <w:r w:rsidRPr="00701288">
        <w:t xml:space="preserve">, 046305 (2009). </w:t>
      </w:r>
    </w:p>
    <w:p w14:paraId="1D1D2776" w14:textId="77777777" w:rsidR="00CD6EF5" w:rsidRPr="00701288" w:rsidRDefault="00CD6EF5" w:rsidP="00EB0335">
      <w:pPr>
        <w:jc w:val="both"/>
      </w:pPr>
    </w:p>
    <w:p w14:paraId="478EC84C" w14:textId="6527FFD8" w:rsidR="00CD6EF5" w:rsidRPr="00701288" w:rsidRDefault="00CD6EF5" w:rsidP="009D31E2">
      <w:pPr>
        <w:ind w:left="450" w:hanging="450"/>
        <w:jc w:val="both"/>
      </w:pPr>
      <w:r w:rsidRPr="00701288">
        <w:t xml:space="preserve">209. S. Senapati, A. R. Mahon, J. Gordon, C. Nowak, S. Sengupta, </w:t>
      </w:r>
      <w:r w:rsidR="009D31E2">
        <w:t xml:space="preserve">T. H. W. Powell, J. Feder, D.  </w:t>
      </w:r>
      <w:r w:rsidRPr="00701288">
        <w:t>M. Lodge and Chang, H.-C., "Rapid on-chip Genetic Det</w:t>
      </w:r>
      <w:r w:rsidR="009D31E2">
        <w:t xml:space="preserve">ection Microfluidic Platform for </w:t>
      </w:r>
      <w:r w:rsidRPr="00701288">
        <w:t xml:space="preserve">Real World Applications", </w:t>
      </w:r>
      <w:r w:rsidRPr="00701288">
        <w:rPr>
          <w:u w:val="single"/>
        </w:rPr>
        <w:t>Biomicrofluidics</w:t>
      </w:r>
      <w:r w:rsidRPr="00701288">
        <w:t xml:space="preserve">, </w:t>
      </w:r>
      <w:r w:rsidRPr="00701288">
        <w:rPr>
          <w:u w:val="single"/>
        </w:rPr>
        <w:t>3</w:t>
      </w:r>
      <w:r w:rsidRPr="00701288">
        <w:t>, 022407(2009)</w:t>
      </w:r>
    </w:p>
    <w:p w14:paraId="4BA6D7D0" w14:textId="77777777" w:rsidR="00CD6EF5" w:rsidRPr="00701288" w:rsidRDefault="00CD6EF5" w:rsidP="00EB0335">
      <w:pPr>
        <w:jc w:val="both"/>
      </w:pPr>
    </w:p>
    <w:p w14:paraId="5D3989F1" w14:textId="711E1BEC" w:rsidR="00CD6EF5" w:rsidRPr="00701288" w:rsidRDefault="00CD6EF5" w:rsidP="009D31E2">
      <w:pPr>
        <w:ind w:left="450" w:hanging="450"/>
        <w:jc w:val="both"/>
      </w:pPr>
      <w:r w:rsidRPr="00701288">
        <w:t xml:space="preserve">210. Basuray, S. , Senapati,  S.,  Ajian, A. , Mahon, A. R. and Chang, H.-C., “Shear and AC Field Enhanced Carbon Nanotube Impedance Assay for Rapid, Sensitive and Mismatch-Discriminating DNA Hybridization”, </w:t>
      </w:r>
      <w:r w:rsidRPr="00701288">
        <w:rPr>
          <w:u w:val="single"/>
        </w:rPr>
        <w:t>ACS Nano</w:t>
      </w:r>
      <w:r w:rsidRPr="00701288">
        <w:t xml:space="preserve">, </w:t>
      </w:r>
      <w:r w:rsidRPr="00701288">
        <w:rPr>
          <w:u w:val="single"/>
        </w:rPr>
        <w:t>3</w:t>
      </w:r>
      <w:r w:rsidRPr="00701288">
        <w:t xml:space="preserve">, 1823 (2009). </w:t>
      </w:r>
    </w:p>
    <w:p w14:paraId="036DC995" w14:textId="77777777" w:rsidR="00CD6EF5" w:rsidRPr="00701288" w:rsidRDefault="00CD6EF5" w:rsidP="00EB0335">
      <w:pPr>
        <w:jc w:val="both"/>
      </w:pPr>
    </w:p>
    <w:p w14:paraId="5E181825" w14:textId="562EC6DF" w:rsidR="00CD6EF5" w:rsidRPr="00701288" w:rsidRDefault="00CD6EF5" w:rsidP="009D31E2">
      <w:pPr>
        <w:ind w:left="450" w:hanging="450"/>
        <w:jc w:val="both"/>
      </w:pPr>
      <w:r w:rsidRPr="00701288">
        <w:lastRenderedPageBreak/>
        <w:t xml:space="preserve">211. Cheng, X. and Chang, H.-C., “Universal Nanocolloid Deposition Patterns: Can you see the harmonics of a Taylor cone ?”, </w:t>
      </w:r>
      <w:r w:rsidRPr="00701288">
        <w:rPr>
          <w:u w:val="single"/>
        </w:rPr>
        <w:t>New J of Physics</w:t>
      </w:r>
      <w:r w:rsidRPr="00701288">
        <w:t xml:space="preserve">, </w:t>
      </w:r>
      <w:r w:rsidRPr="00701288">
        <w:rPr>
          <w:u w:val="single"/>
        </w:rPr>
        <w:t>11</w:t>
      </w:r>
      <w:r w:rsidRPr="00701288">
        <w:t>, 075023 (2009).</w:t>
      </w:r>
    </w:p>
    <w:p w14:paraId="5D632D3D" w14:textId="77777777" w:rsidR="00CD6EF5" w:rsidRPr="00701288" w:rsidRDefault="00CD6EF5" w:rsidP="00EB0335">
      <w:pPr>
        <w:jc w:val="both"/>
      </w:pPr>
    </w:p>
    <w:p w14:paraId="58D3C932" w14:textId="0C793247" w:rsidR="00CD6EF5" w:rsidRPr="00701288" w:rsidRDefault="00CD6EF5" w:rsidP="009D31E2">
      <w:pPr>
        <w:ind w:left="450" w:hanging="450"/>
        <w:jc w:val="both"/>
      </w:pPr>
      <w:r w:rsidRPr="00701288">
        <w:t xml:space="preserve">212. Yossifon, G., Chang, Y.-C. and Chang, H.-C., “Rectification, Gating Voltage and Interchannel Communication of Nanoslot Arrays due to Asymmetric Entrance Space Charge Polarization”, </w:t>
      </w:r>
      <w:r w:rsidRPr="00701288">
        <w:rPr>
          <w:u w:val="single"/>
        </w:rPr>
        <w:t>Phys Rev Lett</w:t>
      </w:r>
      <w:r w:rsidRPr="00701288">
        <w:t xml:space="preserve">, </w:t>
      </w:r>
      <w:r w:rsidRPr="00701288">
        <w:rPr>
          <w:u w:val="single"/>
        </w:rPr>
        <w:t>103</w:t>
      </w:r>
      <w:r w:rsidRPr="00701288">
        <w:t xml:space="preserve">, 154502(2009). </w:t>
      </w:r>
    </w:p>
    <w:p w14:paraId="4FDA6013" w14:textId="77777777" w:rsidR="00CD6EF5" w:rsidRPr="00701288" w:rsidRDefault="00CD6EF5" w:rsidP="00EB0335">
      <w:pPr>
        <w:jc w:val="both"/>
      </w:pPr>
    </w:p>
    <w:p w14:paraId="50F7452D" w14:textId="38F55DE5" w:rsidR="00CD6EF5" w:rsidRPr="00701288" w:rsidRDefault="00CD6EF5" w:rsidP="009D31E2">
      <w:pPr>
        <w:ind w:left="450" w:hanging="450"/>
        <w:jc w:val="both"/>
      </w:pPr>
      <w:r w:rsidRPr="00701288">
        <w:t xml:space="preserve">213.  Cheng, X., Basuray, S., Senapati, S. and Chang, H.-C., “Identification and Separation of DNA-hybridized nanocolloids by Taylor cone harmonics”, </w:t>
      </w:r>
      <w:r w:rsidRPr="00701288">
        <w:rPr>
          <w:u w:val="single"/>
        </w:rPr>
        <w:t>Electrophoresis</w:t>
      </w:r>
      <w:r w:rsidRPr="00701288">
        <w:t xml:space="preserve">, </w:t>
      </w:r>
      <w:r w:rsidRPr="00701288">
        <w:rPr>
          <w:u w:val="single"/>
        </w:rPr>
        <w:t>30</w:t>
      </w:r>
      <w:r w:rsidRPr="00701288">
        <w:t>, 3236 (2009).</w:t>
      </w:r>
    </w:p>
    <w:p w14:paraId="3925ACEF" w14:textId="77777777" w:rsidR="00CD6EF5" w:rsidRPr="00701288" w:rsidRDefault="00CD6EF5" w:rsidP="00EB0335">
      <w:pPr>
        <w:jc w:val="both"/>
      </w:pPr>
    </w:p>
    <w:p w14:paraId="378EB3C0" w14:textId="12E94DD3" w:rsidR="00CD6EF5" w:rsidRPr="009D31E2" w:rsidRDefault="00CD6EF5" w:rsidP="009D31E2">
      <w:pPr>
        <w:ind w:left="450" w:hanging="450"/>
        <w:jc w:val="both"/>
      </w:pPr>
      <w:r w:rsidRPr="00701288">
        <w:t>214. Berrouche, Y., Avenas, Y., Schaeffer, C., Chang, H.-C.</w:t>
      </w:r>
      <w:r w:rsidR="00B16FAF">
        <w:t>*</w:t>
      </w:r>
      <w:r w:rsidRPr="00701288">
        <w:t xml:space="preserve"> and Wang, P., “Design of a Porou</w:t>
      </w:r>
      <w:r w:rsidR="009D31E2">
        <w:t xml:space="preserve">s </w:t>
      </w:r>
      <w:r w:rsidRPr="00701288">
        <w:t xml:space="preserve">Electroosmotic Pump in Power Electronic Cooling”, </w:t>
      </w:r>
      <w:r w:rsidRPr="00701288">
        <w:rPr>
          <w:u w:val="single"/>
        </w:rPr>
        <w:t>IEEE Trans on IndustryApplications</w:t>
      </w:r>
      <w:r w:rsidRPr="00701288">
        <w:t xml:space="preserve">, </w:t>
      </w:r>
      <w:r w:rsidRPr="00701288">
        <w:rPr>
          <w:u w:val="single"/>
        </w:rPr>
        <w:t>45</w:t>
      </w:r>
      <w:r w:rsidRPr="00701288">
        <w:t>, 2073 (2009).</w:t>
      </w:r>
    </w:p>
    <w:p w14:paraId="7892AF34" w14:textId="77777777" w:rsidR="00CD6EF5" w:rsidRPr="00701288" w:rsidRDefault="00CD6EF5" w:rsidP="00EB0335">
      <w:pPr>
        <w:jc w:val="both"/>
      </w:pPr>
    </w:p>
    <w:p w14:paraId="0D4165F0" w14:textId="521BF45E" w:rsidR="00CD6EF5" w:rsidRPr="00701288" w:rsidRDefault="00CD6EF5" w:rsidP="009D31E2">
      <w:pPr>
        <w:ind w:left="450" w:hanging="450"/>
        <w:jc w:val="both"/>
      </w:pPr>
      <w:r w:rsidRPr="00701288">
        <w:t>215. Gagnon, Z., Mazur, J. and Chang, H.-C., “Glutaraldehyde Enhanced Dielec</w:t>
      </w:r>
      <w:r w:rsidR="009D31E2">
        <w:t xml:space="preserve">trophoretic </w:t>
      </w:r>
      <w:r w:rsidRPr="00701288">
        <w:t xml:space="preserve">Yeast Cell Separation”, </w:t>
      </w:r>
      <w:r w:rsidRPr="00701288">
        <w:rPr>
          <w:u w:val="single"/>
        </w:rPr>
        <w:t>Biomicrofluidics</w:t>
      </w:r>
      <w:r w:rsidRPr="00701288">
        <w:t xml:space="preserve">, </w:t>
      </w:r>
      <w:r w:rsidRPr="00701288">
        <w:rPr>
          <w:u w:val="single"/>
        </w:rPr>
        <w:t>3</w:t>
      </w:r>
      <w:r w:rsidRPr="00701288">
        <w:t>, 044108(2009).</w:t>
      </w:r>
    </w:p>
    <w:p w14:paraId="6B1AFA5D" w14:textId="77777777" w:rsidR="007C3F16" w:rsidRPr="00701288" w:rsidRDefault="007C3F16" w:rsidP="00EB0335">
      <w:pPr>
        <w:jc w:val="both"/>
      </w:pPr>
    </w:p>
    <w:p w14:paraId="3FFC3A4D" w14:textId="1D076601" w:rsidR="00CD6EF5" w:rsidRPr="009D31E2" w:rsidRDefault="00CD6EF5" w:rsidP="009D31E2">
      <w:pPr>
        <w:ind w:left="450" w:hanging="450"/>
        <w:jc w:val="both"/>
        <w:rPr>
          <w:rFonts w:eastAsia="MS Mincho"/>
        </w:rPr>
      </w:pPr>
      <w:r w:rsidRPr="00701288">
        <w:t xml:space="preserve">216.  </w:t>
      </w:r>
      <w:r w:rsidRPr="00701288">
        <w:rPr>
          <w:rFonts w:eastAsia="MS Mincho"/>
        </w:rPr>
        <w:t xml:space="preserve">Maheshwari, S. and Chang, H.-C."Assembly of multi-stranded nanofiber threads through ac electrospinning", </w:t>
      </w:r>
      <w:r w:rsidRPr="00701288">
        <w:rPr>
          <w:rFonts w:eastAsia="MS Mincho"/>
          <w:iCs/>
          <w:u w:val="single"/>
        </w:rPr>
        <w:t>Adv Mater</w:t>
      </w:r>
      <w:r w:rsidRPr="00701288">
        <w:rPr>
          <w:rFonts w:eastAsia="MS Mincho"/>
          <w:i/>
          <w:iCs/>
        </w:rPr>
        <w:t>.</w:t>
      </w:r>
      <w:r w:rsidRPr="00701288">
        <w:rPr>
          <w:rFonts w:eastAsia="MS Mincho"/>
        </w:rPr>
        <w:t xml:space="preserve">, </w:t>
      </w:r>
      <w:r w:rsidRPr="00701288">
        <w:rPr>
          <w:rFonts w:eastAsia="MS Mincho"/>
          <w:bCs/>
          <w:u w:val="single"/>
        </w:rPr>
        <w:t>21</w:t>
      </w:r>
      <w:r w:rsidRPr="00701288">
        <w:rPr>
          <w:rFonts w:eastAsia="MS Mincho"/>
        </w:rPr>
        <w:t>,349354(2009).</w:t>
      </w:r>
    </w:p>
    <w:p w14:paraId="4A55713E" w14:textId="77777777" w:rsidR="00CD6EF5" w:rsidRPr="00701288" w:rsidRDefault="00CD6EF5" w:rsidP="00EB0335">
      <w:pPr>
        <w:jc w:val="both"/>
      </w:pPr>
    </w:p>
    <w:p w14:paraId="1F23EC4C" w14:textId="40B1AC2A" w:rsidR="00CD6EF5" w:rsidRPr="00701288" w:rsidRDefault="00CD6EF5" w:rsidP="009D31E2">
      <w:pPr>
        <w:ind w:left="450" w:hanging="450"/>
        <w:jc w:val="both"/>
        <w:rPr>
          <w:color w:val="FF0000"/>
        </w:rPr>
      </w:pPr>
      <w:r w:rsidRPr="00701288">
        <w:t xml:space="preserve">217. </w:t>
      </w:r>
      <w:r w:rsidRPr="00701288">
        <w:rPr>
          <w:color w:val="FF0000"/>
        </w:rPr>
        <w:t>Cheng, I-F., Froude, V. E., Zhu, Y., Chang, H.-C. and Chang, H.-C., "A Continuous High- Throughput Bioparticle Sorter Based on 3D Traveling-Wave</w:t>
      </w:r>
      <w:r w:rsidR="009D31E2">
        <w:rPr>
          <w:color w:val="FF0000"/>
        </w:rPr>
        <w:t xml:space="preserve"> </w:t>
      </w:r>
      <w:r w:rsidRPr="00701288">
        <w:rPr>
          <w:color w:val="FF0000"/>
        </w:rPr>
        <w:t>Dielectrophoresis",</w:t>
      </w:r>
      <w:r w:rsidRPr="00701288">
        <w:rPr>
          <w:rStyle w:val="Emphasis"/>
          <w:color w:val="FF0000"/>
        </w:rPr>
        <w:t xml:space="preserve"> Lab-on-a-Chip</w:t>
      </w:r>
      <w:r w:rsidRPr="00701288">
        <w:rPr>
          <w:color w:val="FF0000"/>
        </w:rPr>
        <w:t xml:space="preserve">, </w:t>
      </w:r>
      <w:r w:rsidRPr="00701288">
        <w:rPr>
          <w:rStyle w:val="Strong"/>
          <w:b w:val="0"/>
          <w:color w:val="FF0000"/>
        </w:rPr>
        <w:t>9</w:t>
      </w:r>
      <w:r w:rsidRPr="00701288">
        <w:rPr>
          <w:color w:val="FF0000"/>
        </w:rPr>
        <w:t xml:space="preserve">, 3193 (2009). </w:t>
      </w:r>
    </w:p>
    <w:p w14:paraId="402CDC14" w14:textId="77777777" w:rsidR="00CD6EF5" w:rsidRPr="00701288" w:rsidRDefault="00CD6EF5" w:rsidP="00EB0335">
      <w:pPr>
        <w:jc w:val="both"/>
      </w:pPr>
    </w:p>
    <w:p w14:paraId="1403B526" w14:textId="77777777" w:rsidR="00CD6EF5" w:rsidRPr="00701288" w:rsidRDefault="00CD6EF5" w:rsidP="00EB0335">
      <w:pPr>
        <w:jc w:val="both"/>
      </w:pPr>
      <w:r w:rsidRPr="00701288">
        <w:t xml:space="preserve">218. Gagnon, Z., Mazur, J. and Chang, H.-C., “Integrated AC Electrokinetic Cell Separation in a </w:t>
      </w:r>
    </w:p>
    <w:p w14:paraId="6D492A06" w14:textId="4F7DDE8B" w:rsidR="00CD6EF5" w:rsidRPr="00701288" w:rsidRDefault="002E38ED" w:rsidP="00EB0335">
      <w:pPr>
        <w:jc w:val="both"/>
      </w:pPr>
      <w:r>
        <w:t xml:space="preserve">        </w:t>
      </w:r>
      <w:r w:rsidR="00CD6EF5" w:rsidRPr="00701288">
        <w:t xml:space="preserve">Closed-Loop Device”, </w:t>
      </w:r>
      <w:r w:rsidR="00CD6EF5" w:rsidRPr="00701288">
        <w:rPr>
          <w:u w:val="single"/>
        </w:rPr>
        <w:t>Lab-on-a-Chip</w:t>
      </w:r>
      <w:r w:rsidR="00CD6EF5" w:rsidRPr="00701288">
        <w:t xml:space="preserve">, </w:t>
      </w:r>
      <w:r w:rsidR="00CD6EF5" w:rsidRPr="00701288">
        <w:rPr>
          <w:u w:val="single"/>
        </w:rPr>
        <w:t>10</w:t>
      </w:r>
      <w:r w:rsidR="00CD6EF5" w:rsidRPr="00701288">
        <w:t>,  718-726 (2010).</w:t>
      </w:r>
    </w:p>
    <w:p w14:paraId="2ADE235D" w14:textId="77777777" w:rsidR="00CD6EF5" w:rsidRPr="00701288" w:rsidRDefault="00CD6EF5" w:rsidP="00EB0335">
      <w:pPr>
        <w:jc w:val="both"/>
      </w:pPr>
    </w:p>
    <w:p w14:paraId="3FDD97EE" w14:textId="506941EC" w:rsidR="00CD6EF5" w:rsidRPr="00701288" w:rsidRDefault="00CD6EF5" w:rsidP="009D31E2">
      <w:pPr>
        <w:ind w:left="540" w:hanging="540"/>
        <w:jc w:val="both"/>
      </w:pPr>
      <w:r w:rsidRPr="00701288">
        <w:t>219. Cheng, I.-F., S. Senapati, X. Cheng, S. Basuray, H-C C</w:t>
      </w:r>
      <w:r w:rsidR="009D31E2">
        <w:t xml:space="preserve">hang and H.-C. Chang, “A Rapid </w:t>
      </w:r>
      <w:r w:rsidRPr="00701288">
        <w:t xml:space="preserve">Field-Use Assay for Mismatch Number and Location of Hybridized DNAs”, </w:t>
      </w:r>
      <w:r w:rsidRPr="00701288">
        <w:rPr>
          <w:u w:val="single"/>
        </w:rPr>
        <w:t>Lab-on-a-Chip</w:t>
      </w:r>
      <w:r w:rsidRPr="00701288">
        <w:t>,</w:t>
      </w:r>
      <w:r w:rsidRPr="00701288">
        <w:rPr>
          <w:u w:val="single"/>
        </w:rPr>
        <w:t>10</w:t>
      </w:r>
      <w:r w:rsidRPr="00701288">
        <w:t>, 828-831 (2010).</w:t>
      </w:r>
    </w:p>
    <w:p w14:paraId="331A56FC" w14:textId="77777777" w:rsidR="00CD6EF5" w:rsidRPr="00701288" w:rsidRDefault="00CD6EF5" w:rsidP="00EB0335">
      <w:pPr>
        <w:jc w:val="both"/>
      </w:pPr>
    </w:p>
    <w:p w14:paraId="38D04F78" w14:textId="78C87036" w:rsidR="00CD6EF5" w:rsidRPr="00701288" w:rsidRDefault="00CD6EF5" w:rsidP="009D31E2">
      <w:pPr>
        <w:ind w:left="540" w:hanging="540"/>
        <w:jc w:val="both"/>
      </w:pPr>
      <w:r w:rsidRPr="00701288">
        <w:t xml:space="preserve">220. Gagnon, Z., Senapati, S., Chang, H-C., “Optimized DNA Hybridization Detection on Nanocolloidal Particles”, </w:t>
      </w:r>
      <w:r w:rsidRPr="00701288">
        <w:rPr>
          <w:u w:val="single"/>
        </w:rPr>
        <w:t>Electrophoresis</w:t>
      </w:r>
      <w:r w:rsidRPr="00701288">
        <w:rPr>
          <w:i/>
        </w:rPr>
        <w:t>,</w:t>
      </w:r>
      <w:r w:rsidRPr="00701288">
        <w:t xml:space="preserve"> </w:t>
      </w:r>
      <w:r w:rsidRPr="00701288">
        <w:rPr>
          <w:u w:val="single"/>
        </w:rPr>
        <w:t>31</w:t>
      </w:r>
      <w:r w:rsidRPr="00701288">
        <w:t>, 666-671</w:t>
      </w:r>
      <w:r w:rsidRPr="00701288">
        <w:rPr>
          <w:i/>
        </w:rPr>
        <w:t xml:space="preserve"> </w:t>
      </w:r>
      <w:r w:rsidRPr="00701288">
        <w:t>(2010).</w:t>
      </w:r>
    </w:p>
    <w:p w14:paraId="2A857999" w14:textId="77777777" w:rsidR="00CD6EF5" w:rsidRPr="00701288" w:rsidRDefault="00CD6EF5" w:rsidP="00EB0335">
      <w:pPr>
        <w:jc w:val="both"/>
      </w:pPr>
    </w:p>
    <w:p w14:paraId="79C1B8AC" w14:textId="537F32CF" w:rsidR="00CD6EF5" w:rsidRPr="00701288" w:rsidRDefault="00CD6EF5" w:rsidP="009D31E2">
      <w:pPr>
        <w:ind w:left="540" w:hanging="540"/>
        <w:jc w:val="both"/>
      </w:pPr>
      <w:r w:rsidRPr="00701288">
        <w:t xml:space="preserve">221. Basuray, S. and Chang, H.-C., "Designing a Sensitive and Quantifiable Nanocolloid </w:t>
      </w:r>
      <w:r w:rsidR="009D31E2">
        <w:t xml:space="preserve">Assay </w:t>
      </w:r>
      <w:r w:rsidRPr="00701288">
        <w:t xml:space="preserve">with Dielectrophoretic Cross-Over Frequency", </w:t>
      </w:r>
      <w:r w:rsidRPr="00701288">
        <w:rPr>
          <w:u w:val="single"/>
        </w:rPr>
        <w:t>Biomicrofluidics</w:t>
      </w:r>
      <w:r w:rsidRPr="00701288">
        <w:t xml:space="preserve">, </w:t>
      </w:r>
      <w:r w:rsidRPr="00701288">
        <w:rPr>
          <w:u w:val="single"/>
        </w:rPr>
        <w:t>4</w:t>
      </w:r>
      <w:r w:rsidRPr="00701288">
        <w:t>, 013205 (2010).</w:t>
      </w:r>
    </w:p>
    <w:p w14:paraId="17D695A0" w14:textId="77777777" w:rsidR="00CD6EF5" w:rsidRPr="00701288" w:rsidRDefault="00CD6EF5" w:rsidP="00EB0335">
      <w:pPr>
        <w:jc w:val="both"/>
      </w:pPr>
    </w:p>
    <w:p w14:paraId="368CC809" w14:textId="48911163" w:rsidR="00CD6EF5" w:rsidRPr="00701288" w:rsidRDefault="00CD6EF5" w:rsidP="009D31E2">
      <w:pPr>
        <w:ind w:left="540" w:hanging="540"/>
        <w:jc w:val="both"/>
      </w:pPr>
      <w:r w:rsidRPr="00701288">
        <w:t xml:space="preserve">222. Liu, S.-J., Wei, H.-H., Hwang, S.-H. and Chang, H.-C., “Dynamic Particle Trapping,    Release and Sorting by Microvortices on a Substrate”, </w:t>
      </w:r>
      <w:r w:rsidRPr="00701288">
        <w:rPr>
          <w:u w:val="single"/>
        </w:rPr>
        <w:t>Phys Rev E</w:t>
      </w:r>
      <w:r w:rsidRPr="00701288">
        <w:t xml:space="preserve">, </w:t>
      </w:r>
      <w:r w:rsidRPr="00701288">
        <w:rPr>
          <w:u w:val="single"/>
        </w:rPr>
        <w:t>82</w:t>
      </w:r>
      <w:r w:rsidRPr="00701288">
        <w:t>, 026308 (2010).</w:t>
      </w:r>
    </w:p>
    <w:p w14:paraId="51E2C049" w14:textId="77777777" w:rsidR="00CD6EF5" w:rsidRPr="00701288" w:rsidRDefault="00CD6EF5" w:rsidP="00EB0335">
      <w:pPr>
        <w:jc w:val="both"/>
      </w:pPr>
    </w:p>
    <w:p w14:paraId="76253A8E" w14:textId="00F77ABA" w:rsidR="00CD6EF5" w:rsidRPr="00701288" w:rsidRDefault="00CD6EF5" w:rsidP="00CC417B">
      <w:pPr>
        <w:ind w:left="540" w:hanging="540"/>
        <w:jc w:val="both"/>
      </w:pPr>
      <w:r w:rsidRPr="00701288">
        <w:t xml:space="preserve">223. Yossifon, G., Mushenheim, P., Chang, Y.-C. and Chang, H.-C., “Eliminating the Limiting Current Phenomenon by Geometric Field Focusing into Nanopores and Nanoslots”, </w:t>
      </w:r>
      <w:r w:rsidRPr="00701288">
        <w:rPr>
          <w:u w:val="single"/>
        </w:rPr>
        <w:t>Phys</w:t>
      </w:r>
      <w:r w:rsidR="00CC417B">
        <w:t xml:space="preserve"> </w:t>
      </w:r>
      <w:r w:rsidRPr="00701288">
        <w:rPr>
          <w:u w:val="single"/>
        </w:rPr>
        <w:t>Rev E</w:t>
      </w:r>
      <w:r w:rsidRPr="00701288">
        <w:t xml:space="preserve">, </w:t>
      </w:r>
      <w:r w:rsidRPr="00701288">
        <w:rPr>
          <w:u w:val="single"/>
        </w:rPr>
        <w:t>81</w:t>
      </w:r>
      <w:r w:rsidRPr="00701288">
        <w:t>, 046301 (2010).</w:t>
      </w:r>
    </w:p>
    <w:p w14:paraId="0D445D8A" w14:textId="77777777" w:rsidR="00CD6EF5" w:rsidRPr="00701288" w:rsidRDefault="00CD6EF5" w:rsidP="00EB0335">
      <w:pPr>
        <w:jc w:val="both"/>
      </w:pPr>
    </w:p>
    <w:p w14:paraId="3042BCE1" w14:textId="1BEB944B" w:rsidR="00CD6EF5" w:rsidRPr="00701288" w:rsidRDefault="00CD6EF5" w:rsidP="00AD415E">
      <w:pPr>
        <w:pStyle w:val="Heading1"/>
        <w:spacing w:before="2" w:after="2"/>
        <w:ind w:left="432" w:hanging="432"/>
        <w:jc w:val="both"/>
        <w:rPr>
          <w:rFonts w:ascii="Times New Roman" w:hAnsi="Times New Roman" w:cs="Times New Roman"/>
          <w:color w:val="auto"/>
          <w:sz w:val="24"/>
          <w:szCs w:val="24"/>
        </w:rPr>
      </w:pPr>
      <w:r w:rsidRPr="00701288">
        <w:rPr>
          <w:rFonts w:ascii="Times New Roman" w:hAnsi="Times New Roman" w:cs="Times New Roman"/>
          <w:color w:val="auto"/>
          <w:sz w:val="24"/>
          <w:szCs w:val="24"/>
        </w:rPr>
        <w:lastRenderedPageBreak/>
        <w:t xml:space="preserve">224.  Yossifon, G. and Chang, H.-C., “Changing Nanoslot Ion Flux with a Dynamic Nanocolloid Ion-selective filter: Secondary Overlimiting Currents due to Nanocolloid-Nanoslot Interaction”,  </w:t>
      </w:r>
      <w:r w:rsidRPr="00701288">
        <w:rPr>
          <w:rFonts w:ascii="Times New Roman" w:hAnsi="Times New Roman" w:cs="Times New Roman"/>
          <w:color w:val="auto"/>
          <w:sz w:val="24"/>
          <w:szCs w:val="24"/>
          <w:u w:val="single"/>
        </w:rPr>
        <w:t>Phys Rev E</w:t>
      </w:r>
      <w:r w:rsidRPr="00701288">
        <w:rPr>
          <w:rFonts w:ascii="Times New Roman" w:hAnsi="Times New Roman" w:cs="Times New Roman"/>
          <w:color w:val="auto"/>
          <w:sz w:val="24"/>
          <w:szCs w:val="24"/>
        </w:rPr>
        <w:t xml:space="preserve">, </w:t>
      </w:r>
      <w:r w:rsidRPr="00701288">
        <w:rPr>
          <w:rFonts w:ascii="Times New Roman" w:hAnsi="Times New Roman" w:cs="Times New Roman"/>
          <w:color w:val="auto"/>
          <w:sz w:val="24"/>
          <w:szCs w:val="24"/>
          <w:u w:val="single"/>
        </w:rPr>
        <w:t>81</w:t>
      </w:r>
      <w:r w:rsidRPr="00701288">
        <w:rPr>
          <w:rFonts w:ascii="Times New Roman" w:hAnsi="Times New Roman" w:cs="Times New Roman"/>
          <w:color w:val="auto"/>
          <w:sz w:val="24"/>
          <w:szCs w:val="24"/>
        </w:rPr>
        <w:t>, 066317 (2010).</w:t>
      </w:r>
    </w:p>
    <w:p w14:paraId="0B54E094" w14:textId="77777777" w:rsidR="00CD6EF5" w:rsidRPr="00701288" w:rsidRDefault="00CD6EF5" w:rsidP="00EB0335">
      <w:pPr>
        <w:jc w:val="both"/>
      </w:pPr>
    </w:p>
    <w:p w14:paraId="70D9B799" w14:textId="3846F26C" w:rsidR="00CD6EF5" w:rsidRPr="00701288" w:rsidRDefault="002E38ED" w:rsidP="00EB0335">
      <w:pPr>
        <w:pStyle w:val="Heading2"/>
        <w:ind w:left="432" w:hanging="432"/>
        <w:jc w:val="both"/>
        <w:rPr>
          <w:b w:val="0"/>
          <w:sz w:val="24"/>
          <w:szCs w:val="24"/>
        </w:rPr>
      </w:pPr>
      <w:r>
        <w:rPr>
          <w:b w:val="0"/>
          <w:sz w:val="24"/>
          <w:szCs w:val="24"/>
        </w:rPr>
        <w:t xml:space="preserve">225. </w:t>
      </w:r>
      <w:r w:rsidR="00CD6EF5" w:rsidRPr="00701288">
        <w:rPr>
          <w:b w:val="0"/>
          <w:sz w:val="24"/>
          <w:szCs w:val="24"/>
        </w:rPr>
        <w:t>Yossifon, G., Mushenheim, P., Chang, Y.-C. and Chan</w:t>
      </w:r>
      <w:r w:rsidR="00873EE4" w:rsidRPr="00701288">
        <w:rPr>
          <w:b w:val="0"/>
          <w:sz w:val="24"/>
          <w:szCs w:val="24"/>
        </w:rPr>
        <w:t xml:space="preserve">g, H.-C., “Controlling Nanoslot      </w:t>
      </w:r>
      <w:r>
        <w:rPr>
          <w:b w:val="0"/>
          <w:sz w:val="24"/>
          <w:szCs w:val="24"/>
        </w:rPr>
        <w:t xml:space="preserve">    </w:t>
      </w:r>
      <w:r w:rsidR="00CD6EF5" w:rsidRPr="00701288">
        <w:rPr>
          <w:b w:val="0"/>
          <w:sz w:val="24"/>
          <w:szCs w:val="24"/>
        </w:rPr>
        <w:t xml:space="preserve">Overlimiting Current with the Depth of a Connecting Microchamber”, </w:t>
      </w:r>
      <w:r w:rsidR="00CD6EF5" w:rsidRPr="00701288">
        <w:rPr>
          <w:b w:val="0"/>
          <w:sz w:val="24"/>
          <w:szCs w:val="24"/>
          <w:u w:val="single"/>
        </w:rPr>
        <w:t>EurophysLett</w:t>
      </w:r>
      <w:r w:rsidR="00CD6EF5" w:rsidRPr="00701288">
        <w:rPr>
          <w:b w:val="0"/>
          <w:sz w:val="24"/>
          <w:szCs w:val="24"/>
        </w:rPr>
        <w:t xml:space="preserve">, </w:t>
      </w:r>
      <w:r w:rsidR="00CD6EF5" w:rsidRPr="00701288">
        <w:rPr>
          <w:b w:val="0"/>
          <w:sz w:val="24"/>
          <w:szCs w:val="24"/>
          <w:u w:val="single"/>
        </w:rPr>
        <w:t>90</w:t>
      </w:r>
      <w:r w:rsidR="00CD6EF5" w:rsidRPr="00701288">
        <w:rPr>
          <w:b w:val="0"/>
          <w:sz w:val="24"/>
          <w:szCs w:val="24"/>
        </w:rPr>
        <w:t>, 64004(2010).</w:t>
      </w:r>
    </w:p>
    <w:p w14:paraId="6B656749" w14:textId="77777777" w:rsidR="00CD6EF5" w:rsidRPr="00701288" w:rsidRDefault="00CD6EF5" w:rsidP="00EB0335">
      <w:pPr>
        <w:jc w:val="both"/>
      </w:pPr>
    </w:p>
    <w:p w14:paraId="0449D1D4" w14:textId="45B8A33D" w:rsidR="00CD6EF5" w:rsidRPr="00701288" w:rsidRDefault="00CD6EF5" w:rsidP="00AD415E">
      <w:pPr>
        <w:ind w:left="432" w:hanging="432"/>
        <w:jc w:val="both"/>
      </w:pPr>
      <w:r w:rsidRPr="00701288">
        <w:rPr>
          <w:color w:val="000000"/>
        </w:rPr>
        <w:t xml:space="preserve">226. </w:t>
      </w:r>
      <w:r w:rsidRPr="00701288">
        <w:t xml:space="preserve">Chetwani, N., Cassou, C. A., Go, D. B. and Chang, H.-C., "High-Frequency AC Electrospray Ionization for Mass Spectrometry of Biomolecules", </w:t>
      </w:r>
      <w:r w:rsidRPr="00701288">
        <w:rPr>
          <w:u w:val="single"/>
        </w:rPr>
        <w:t>J Am Soc Mass Spect</w:t>
      </w:r>
      <w:r w:rsidRPr="00701288">
        <w:t xml:space="preserve">, </w:t>
      </w:r>
      <w:r w:rsidRPr="00701288">
        <w:rPr>
          <w:u w:val="single"/>
        </w:rPr>
        <w:t>21</w:t>
      </w:r>
      <w:r w:rsidRPr="00701288">
        <w:t xml:space="preserve">, </w:t>
      </w:r>
    </w:p>
    <w:p w14:paraId="1F03553C" w14:textId="77777777" w:rsidR="00CD6EF5" w:rsidRPr="00701288" w:rsidRDefault="00CD6EF5" w:rsidP="00EB0335">
      <w:pPr>
        <w:jc w:val="both"/>
      </w:pPr>
      <w:r w:rsidRPr="00701288">
        <w:t xml:space="preserve">       1852(2010).</w:t>
      </w:r>
    </w:p>
    <w:p w14:paraId="5DE9A082" w14:textId="77777777" w:rsidR="00CD6EF5" w:rsidRPr="00701288" w:rsidRDefault="00CD6EF5" w:rsidP="00EB0335">
      <w:pPr>
        <w:jc w:val="both"/>
      </w:pPr>
    </w:p>
    <w:p w14:paraId="70594D7E" w14:textId="1840A5DB" w:rsidR="00CD6EF5" w:rsidRPr="00AD415E" w:rsidRDefault="00CD6EF5" w:rsidP="00AD415E">
      <w:pPr>
        <w:ind w:left="540" w:hanging="540"/>
        <w:jc w:val="both"/>
      </w:pPr>
      <w:r w:rsidRPr="00701288">
        <w:rPr>
          <w:color w:val="000000"/>
        </w:rPr>
        <w:t>227. Wang, S. C, Chang, H.-C. and Zhu, Y., “</w:t>
      </w:r>
      <w:r w:rsidRPr="00701288">
        <w:t>Hysteretic Conformation Transition of a Single Flexible Polyelectrolyte under Resonant ac Electric Polarization”</w:t>
      </w:r>
      <w:r w:rsidRPr="00701288">
        <w:rPr>
          <w:color w:val="000000"/>
        </w:rPr>
        <w:t xml:space="preserve">, </w:t>
      </w:r>
      <w:r w:rsidRPr="00701288">
        <w:rPr>
          <w:color w:val="000000"/>
          <w:u w:val="single"/>
        </w:rPr>
        <w:t>Macromolecules</w:t>
      </w:r>
      <w:r w:rsidRPr="00701288">
        <w:rPr>
          <w:color w:val="000000"/>
        </w:rPr>
        <w:t xml:space="preserve"> , </w:t>
      </w:r>
      <w:r w:rsidRPr="00701288">
        <w:rPr>
          <w:color w:val="000000"/>
          <w:u w:val="single"/>
        </w:rPr>
        <w:t>43</w:t>
      </w:r>
      <w:r w:rsidRPr="00701288">
        <w:rPr>
          <w:color w:val="000000"/>
        </w:rPr>
        <w:t>, 7402(2010).</w:t>
      </w:r>
    </w:p>
    <w:p w14:paraId="2CFEBBF5" w14:textId="77777777" w:rsidR="00CD6EF5" w:rsidRPr="00701288" w:rsidRDefault="00CD6EF5" w:rsidP="00EB0335">
      <w:pPr>
        <w:jc w:val="both"/>
        <w:rPr>
          <w:color w:val="000000"/>
        </w:rPr>
      </w:pPr>
    </w:p>
    <w:p w14:paraId="3E42AE4D" w14:textId="1F3AE2AA" w:rsidR="00CD6EF5" w:rsidRPr="00AD415E" w:rsidRDefault="00CD6EF5" w:rsidP="00AD415E">
      <w:pPr>
        <w:ind w:left="540" w:hanging="540"/>
        <w:jc w:val="both"/>
      </w:pPr>
      <w:r w:rsidRPr="00701288">
        <w:rPr>
          <w:color w:val="000000"/>
        </w:rPr>
        <w:t xml:space="preserve">228. </w:t>
      </w:r>
      <w:r w:rsidRPr="00701288">
        <w:t xml:space="preserve">Hsiao, P.-Y., Wei, Y.-F. and Chang, H.-C., "Unfolding Collapsed Polyelectrolytes in Alternating-Current Electric Fields" , </w:t>
      </w:r>
      <w:r w:rsidRPr="00701288">
        <w:rPr>
          <w:rStyle w:val="Emphasis"/>
          <w:i w:val="0"/>
          <w:u w:val="single"/>
        </w:rPr>
        <w:t>Soft Matter</w:t>
      </w:r>
      <w:r w:rsidRPr="00701288">
        <w:t xml:space="preserve">, </w:t>
      </w:r>
      <w:r w:rsidRPr="00701288">
        <w:rPr>
          <w:rStyle w:val="Strong"/>
          <w:b w:val="0"/>
        </w:rPr>
        <w:t>7</w:t>
      </w:r>
      <w:r w:rsidRPr="00701288">
        <w:t xml:space="preserve">, 1207 (2011). </w:t>
      </w:r>
    </w:p>
    <w:p w14:paraId="1F25886E" w14:textId="77777777" w:rsidR="00CD6EF5" w:rsidRPr="00701288" w:rsidRDefault="00CD6EF5" w:rsidP="00EB0335">
      <w:pPr>
        <w:jc w:val="both"/>
        <w:rPr>
          <w:color w:val="000000"/>
        </w:rPr>
      </w:pPr>
    </w:p>
    <w:p w14:paraId="6F48EA8D" w14:textId="3FD164CC" w:rsidR="00CD6EF5" w:rsidRPr="00701288" w:rsidRDefault="00CD6EF5" w:rsidP="00AD415E">
      <w:pPr>
        <w:ind w:left="540" w:hanging="540"/>
        <w:jc w:val="both"/>
        <w:rPr>
          <w:color w:val="FF0000"/>
        </w:rPr>
      </w:pPr>
      <w:r w:rsidRPr="00701288">
        <w:rPr>
          <w:color w:val="000000"/>
        </w:rPr>
        <w:t xml:space="preserve">229. </w:t>
      </w:r>
      <w:r w:rsidRPr="00701288">
        <w:rPr>
          <w:color w:val="FF0000"/>
        </w:rPr>
        <w:t xml:space="preserve">Yeo, L. Y., Chang, H.-C., Chan, P. P. Y. and Friend, J. R. , "Microfluidic Devices for Bioapplications", </w:t>
      </w:r>
      <w:r w:rsidRPr="00701288">
        <w:rPr>
          <w:rStyle w:val="Emphasis"/>
          <w:i w:val="0"/>
          <w:color w:val="FF0000"/>
          <w:u w:val="single"/>
        </w:rPr>
        <w:t>Small</w:t>
      </w:r>
      <w:r w:rsidRPr="00701288">
        <w:rPr>
          <w:color w:val="FF0000"/>
        </w:rPr>
        <w:t xml:space="preserve">, </w:t>
      </w:r>
      <w:r w:rsidRPr="00701288">
        <w:rPr>
          <w:rStyle w:val="Strong"/>
          <w:b w:val="0"/>
          <w:color w:val="FF0000"/>
        </w:rPr>
        <w:t>7</w:t>
      </w:r>
      <w:r w:rsidRPr="00701288">
        <w:rPr>
          <w:color w:val="FF0000"/>
        </w:rPr>
        <w:t xml:space="preserve">, 12 (2011). </w:t>
      </w:r>
    </w:p>
    <w:p w14:paraId="5B5B0DB2" w14:textId="77777777" w:rsidR="00CD6EF5" w:rsidRPr="00701288" w:rsidRDefault="00CD6EF5" w:rsidP="00EB0335">
      <w:pPr>
        <w:jc w:val="both"/>
      </w:pPr>
    </w:p>
    <w:p w14:paraId="534CA3D1" w14:textId="7C1BDAA9" w:rsidR="00CD6EF5" w:rsidRPr="00701288" w:rsidRDefault="00CD6EF5" w:rsidP="00AD415E">
      <w:pPr>
        <w:ind w:left="540" w:hanging="540"/>
        <w:jc w:val="both"/>
      </w:pPr>
      <w:r w:rsidRPr="00701288">
        <w:t xml:space="preserve">230. Mahon, A. R., Barnes, M. A., Senapati, S., Feder, J., Chang, H.-C. and Lodge, D. M., “Molecular Detection of Invasive Species in Heterogeneous Mixtures using a Carbon Nanotube Platform”, </w:t>
      </w:r>
      <w:r w:rsidRPr="00701288">
        <w:rPr>
          <w:u w:val="single"/>
        </w:rPr>
        <w:t>PLOS One</w:t>
      </w:r>
      <w:r w:rsidRPr="00701288">
        <w:t>, 6, 17280 (2011).</w:t>
      </w:r>
    </w:p>
    <w:p w14:paraId="3E356CF5" w14:textId="77777777" w:rsidR="00CD6EF5" w:rsidRPr="00701288" w:rsidRDefault="00CD6EF5" w:rsidP="00EB0335">
      <w:pPr>
        <w:jc w:val="both"/>
      </w:pPr>
    </w:p>
    <w:p w14:paraId="1A77E502" w14:textId="06F76B48" w:rsidR="00CD6EF5" w:rsidRPr="00701288" w:rsidRDefault="00CD6EF5" w:rsidP="00AD415E">
      <w:pPr>
        <w:ind w:left="540" w:hanging="540"/>
        <w:jc w:val="both"/>
      </w:pPr>
      <w:r w:rsidRPr="00701288">
        <w:t xml:space="preserve">231. Chetwani, N., Cassou, C. A., Go, D. B. and Chang, H.-C., “Frequency Dependence of Alternating Current Electrospray Ionization Mass Spectrometry”, </w:t>
      </w:r>
      <w:r w:rsidRPr="00701288">
        <w:rPr>
          <w:u w:val="single"/>
        </w:rPr>
        <w:t>Anal. Chem</w:t>
      </w:r>
      <w:r w:rsidRPr="00701288">
        <w:t xml:space="preserve">., </w:t>
      </w:r>
      <w:r w:rsidRPr="00701288">
        <w:rPr>
          <w:u w:val="single"/>
        </w:rPr>
        <w:t>83</w:t>
      </w:r>
      <w:r w:rsidRPr="00701288">
        <w:t>, 3017-3023(2011).</w:t>
      </w:r>
    </w:p>
    <w:p w14:paraId="049936E7" w14:textId="77777777" w:rsidR="00CD6EF5" w:rsidRPr="00701288" w:rsidRDefault="00CD6EF5" w:rsidP="00EB0335">
      <w:pPr>
        <w:jc w:val="both"/>
      </w:pPr>
    </w:p>
    <w:p w14:paraId="141FA107" w14:textId="75C419CE" w:rsidR="00CD6EF5" w:rsidRPr="00701288" w:rsidRDefault="00CD6EF5" w:rsidP="00AD415E">
      <w:pPr>
        <w:ind w:left="540" w:hanging="540"/>
        <w:jc w:val="both"/>
        <w:rPr>
          <w:color w:val="FF0000"/>
        </w:rPr>
      </w:pPr>
      <w:r w:rsidRPr="00701288">
        <w:t xml:space="preserve">232. </w:t>
      </w:r>
      <w:r w:rsidRPr="00701288">
        <w:rPr>
          <w:color w:val="FF0000"/>
        </w:rPr>
        <w:t>Ho, J., Tan, M. K., Go, D. B., Friend, J. R. and Chang, H.-C., "A Paper-Based Microfluidic Surfa</w:t>
      </w:r>
      <w:r w:rsidR="00AD415E">
        <w:rPr>
          <w:color w:val="FF0000"/>
        </w:rPr>
        <w:t>c</w:t>
      </w:r>
      <w:r w:rsidRPr="00701288">
        <w:rPr>
          <w:color w:val="FF0000"/>
        </w:rPr>
        <w:t>e Acoustic Wave Sample Delivery and Ionization</w:t>
      </w:r>
      <w:r w:rsidR="00AD415E">
        <w:rPr>
          <w:color w:val="FF0000"/>
        </w:rPr>
        <w:t xml:space="preserve"> Source for Rapid and Sensitive </w:t>
      </w:r>
      <w:r w:rsidRPr="00701288">
        <w:rPr>
          <w:color w:val="FF0000"/>
        </w:rPr>
        <w:t xml:space="preserve">Ambient Mass Spectrometry", </w:t>
      </w:r>
      <w:r w:rsidRPr="00701288">
        <w:rPr>
          <w:rStyle w:val="Emphasis"/>
          <w:i w:val="0"/>
          <w:color w:val="FF0000"/>
          <w:u w:val="single"/>
        </w:rPr>
        <w:t>Anal. Chem</w:t>
      </w:r>
      <w:r w:rsidRPr="00701288">
        <w:rPr>
          <w:rStyle w:val="Emphasis"/>
          <w:color w:val="FF0000"/>
        </w:rPr>
        <w:t>.</w:t>
      </w:r>
      <w:r w:rsidRPr="00701288">
        <w:rPr>
          <w:color w:val="FF0000"/>
        </w:rPr>
        <w:t xml:space="preserve">, </w:t>
      </w:r>
      <w:r w:rsidRPr="00701288">
        <w:rPr>
          <w:color w:val="FF0000"/>
          <w:u w:val="single"/>
        </w:rPr>
        <w:t>83</w:t>
      </w:r>
      <w:r w:rsidRPr="00701288">
        <w:rPr>
          <w:color w:val="FF0000"/>
        </w:rPr>
        <w:t xml:space="preserve">, 3260-3266(2011) (accelerated article). </w:t>
      </w:r>
    </w:p>
    <w:p w14:paraId="1C715633" w14:textId="77777777" w:rsidR="00CD6EF5" w:rsidRPr="00701288" w:rsidRDefault="00CD6EF5" w:rsidP="00EB0335">
      <w:pPr>
        <w:jc w:val="both"/>
      </w:pPr>
    </w:p>
    <w:p w14:paraId="75C89542" w14:textId="0528FEA8" w:rsidR="00CD6EF5" w:rsidRPr="00701288" w:rsidRDefault="00CD6EF5" w:rsidP="00AD415E">
      <w:pPr>
        <w:ind w:left="540" w:hanging="540"/>
        <w:jc w:val="both"/>
      </w:pPr>
      <w:r w:rsidRPr="00701288">
        <w:t>233. Senapati, S., Basuray, S., Slouka, Z., Cheng, L.-J. and Chang, H.-C., "A Nanomembrane-Based Nucleic Acid Sensing Platform for Portable Diagnostics" ,  </w:t>
      </w:r>
      <w:r w:rsidR="00AD415E">
        <w:rPr>
          <w:u w:val="single"/>
        </w:rPr>
        <w:t>Topics</w:t>
      </w:r>
      <w:r w:rsidRPr="00AD415E">
        <w:rPr>
          <w:u w:val="single"/>
        </w:rPr>
        <w:t xml:space="preserve"> </w:t>
      </w:r>
      <w:r w:rsidRPr="00701288">
        <w:rPr>
          <w:u w:val="single"/>
        </w:rPr>
        <w:t>in Current Chemistry</w:t>
      </w:r>
      <w:r w:rsidRPr="00701288">
        <w:t xml:space="preserve">, </w:t>
      </w:r>
      <w:r w:rsidRPr="00701288">
        <w:rPr>
          <w:u w:val="single"/>
        </w:rPr>
        <w:t>304</w:t>
      </w:r>
      <w:r w:rsidRPr="00701288">
        <w:t>, , 153-169(2011).</w:t>
      </w:r>
    </w:p>
    <w:p w14:paraId="2B12FD03" w14:textId="77777777" w:rsidR="00CD6EF5" w:rsidRPr="00701288" w:rsidRDefault="00CD6EF5" w:rsidP="00EB0335">
      <w:pPr>
        <w:jc w:val="both"/>
      </w:pPr>
    </w:p>
    <w:p w14:paraId="01F33DA7" w14:textId="1B5B53D3" w:rsidR="00CD6EF5" w:rsidRPr="00701288" w:rsidRDefault="00CD6EF5" w:rsidP="00AD415E">
      <w:pPr>
        <w:ind w:left="540" w:hanging="540"/>
        <w:jc w:val="both"/>
      </w:pPr>
      <w:r w:rsidRPr="00701288">
        <w:t>234. Kuczenski, R. S., Chang, H.-C.</w:t>
      </w:r>
      <w:r w:rsidR="00B16FAF">
        <w:t>*</w:t>
      </w:r>
      <w:r w:rsidRPr="00701288">
        <w:t xml:space="preserve"> and Revzin, A., “Dielectrophorestic Device for Continuous Sorting of Escherichia coli from blood cells”, </w:t>
      </w:r>
      <w:r w:rsidRPr="00701288">
        <w:rPr>
          <w:u w:val="single"/>
        </w:rPr>
        <w:t>Biomicrofluidics</w:t>
      </w:r>
      <w:r w:rsidRPr="00701288">
        <w:t xml:space="preserve">, </w:t>
      </w:r>
      <w:r w:rsidRPr="00701288">
        <w:rPr>
          <w:u w:val="single"/>
        </w:rPr>
        <w:t>5</w:t>
      </w:r>
      <w:r w:rsidRPr="00701288">
        <w:t>, 032005 (2011).</w:t>
      </w:r>
    </w:p>
    <w:p w14:paraId="6B90F32D" w14:textId="77777777" w:rsidR="00CD6EF5" w:rsidRPr="00701288" w:rsidRDefault="00CD6EF5" w:rsidP="00EB0335">
      <w:pPr>
        <w:jc w:val="both"/>
      </w:pPr>
    </w:p>
    <w:p w14:paraId="22C0D19B" w14:textId="53CDC8E0" w:rsidR="00CD6EF5" w:rsidRPr="00701288" w:rsidRDefault="00CD6EF5" w:rsidP="00AD415E">
      <w:pPr>
        <w:ind w:left="540" w:hanging="540"/>
        <w:jc w:val="both"/>
      </w:pPr>
      <w:r w:rsidRPr="00701288">
        <w:t xml:space="preserve">235. Cheng, L.-J. and Chang, H.-C., “Microscale pH Actuation by Splitting Water”, </w:t>
      </w:r>
      <w:r w:rsidRPr="00701288">
        <w:rPr>
          <w:u w:val="single"/>
        </w:rPr>
        <w:t>Biomicrofluidics</w:t>
      </w:r>
      <w:r w:rsidRPr="00701288">
        <w:t xml:space="preserve">, </w:t>
      </w:r>
      <w:r w:rsidRPr="00701288">
        <w:rPr>
          <w:u w:val="single"/>
        </w:rPr>
        <w:t>5</w:t>
      </w:r>
      <w:r w:rsidRPr="00701288">
        <w:t>, 046502 (2011).</w:t>
      </w:r>
    </w:p>
    <w:p w14:paraId="5A35F6E2" w14:textId="77777777" w:rsidR="00CD6EF5" w:rsidRPr="00701288" w:rsidRDefault="00CD6EF5" w:rsidP="00EB0335">
      <w:pPr>
        <w:jc w:val="both"/>
      </w:pPr>
    </w:p>
    <w:p w14:paraId="1EBFD6B1" w14:textId="19AB73A9" w:rsidR="00CD6EF5" w:rsidRPr="00701288" w:rsidRDefault="00CD6EF5" w:rsidP="00AD415E">
      <w:pPr>
        <w:ind w:left="540" w:hanging="540"/>
        <w:jc w:val="both"/>
        <w:rPr>
          <w:color w:val="FF0000"/>
        </w:rPr>
      </w:pPr>
      <w:r w:rsidRPr="00701288">
        <w:lastRenderedPageBreak/>
        <w:t xml:space="preserve">236. </w:t>
      </w:r>
      <w:r w:rsidRPr="00701288">
        <w:rPr>
          <w:color w:val="FF0000"/>
        </w:rPr>
        <w:t>Chang, H.-C.</w:t>
      </w:r>
      <w:r w:rsidR="00B16FAF">
        <w:rPr>
          <w:color w:val="FF0000"/>
        </w:rPr>
        <w:t>*</w:t>
      </w:r>
      <w:r w:rsidRPr="00701288">
        <w:rPr>
          <w:color w:val="FF0000"/>
        </w:rPr>
        <w:t>, Yossifon, G. and Demekhin, E. A. ,</w:t>
      </w:r>
      <w:r w:rsidR="00AD415E">
        <w:rPr>
          <w:color w:val="FF0000"/>
        </w:rPr>
        <w:t xml:space="preserve"> “Nanoscale Electrokinetics and </w:t>
      </w:r>
      <w:r w:rsidRPr="00701288">
        <w:rPr>
          <w:color w:val="FF0000"/>
        </w:rPr>
        <w:t xml:space="preserve">Microvortices: How Microhydrodynamics Affects Nanofluidic Ion Flux”, </w:t>
      </w:r>
      <w:r w:rsidRPr="00701288">
        <w:rPr>
          <w:color w:val="FF0000"/>
          <w:u w:val="single"/>
        </w:rPr>
        <w:t>Annual Rev of Fluid Mech</w:t>
      </w:r>
      <w:r w:rsidRPr="00701288">
        <w:rPr>
          <w:color w:val="FF0000"/>
        </w:rPr>
        <w:t xml:space="preserve">, </w:t>
      </w:r>
      <w:r w:rsidRPr="00701288">
        <w:rPr>
          <w:color w:val="FF0000"/>
          <w:u w:val="single"/>
        </w:rPr>
        <w:t>44</w:t>
      </w:r>
      <w:r w:rsidRPr="00701288">
        <w:rPr>
          <w:color w:val="FF0000"/>
        </w:rPr>
        <w:t xml:space="preserve">, 401-426 (2012). </w:t>
      </w:r>
    </w:p>
    <w:p w14:paraId="409C0590" w14:textId="77777777" w:rsidR="00CD6EF5" w:rsidRPr="00701288" w:rsidRDefault="00CD6EF5" w:rsidP="00EB0335">
      <w:pPr>
        <w:jc w:val="both"/>
      </w:pPr>
    </w:p>
    <w:p w14:paraId="394D1F01" w14:textId="7CD76563" w:rsidR="00CD6EF5" w:rsidRPr="00701288" w:rsidRDefault="00CD6EF5" w:rsidP="00AD415E">
      <w:pPr>
        <w:ind w:left="540" w:hanging="540"/>
        <w:jc w:val="both"/>
      </w:pPr>
      <w:r w:rsidRPr="00701288">
        <w:t xml:space="preserve">237. Revzin, A., Maverakis, E. and Chang, H.-C., “Biosensors for Immune Cell Analysis—A Perspective”, </w:t>
      </w:r>
      <w:r w:rsidRPr="00701288">
        <w:rPr>
          <w:u w:val="single"/>
        </w:rPr>
        <w:t>Biomicrofluidics</w:t>
      </w:r>
      <w:r w:rsidRPr="00701288">
        <w:t xml:space="preserve">, </w:t>
      </w:r>
      <w:r w:rsidRPr="00701288">
        <w:rPr>
          <w:u w:val="single"/>
        </w:rPr>
        <w:t>6</w:t>
      </w:r>
      <w:r w:rsidRPr="00701288">
        <w:t>, 021301 (2012).</w:t>
      </w:r>
    </w:p>
    <w:p w14:paraId="5EAB2FCB" w14:textId="77777777" w:rsidR="00CD6EF5" w:rsidRPr="00701288" w:rsidRDefault="00CD6EF5" w:rsidP="00EB0335">
      <w:pPr>
        <w:jc w:val="both"/>
      </w:pPr>
    </w:p>
    <w:p w14:paraId="31789305" w14:textId="785074A5" w:rsidR="00CD6EF5" w:rsidRPr="00701288" w:rsidRDefault="00CD6EF5" w:rsidP="00AD415E">
      <w:pPr>
        <w:ind w:left="540" w:hanging="540"/>
        <w:jc w:val="both"/>
      </w:pPr>
      <w:r w:rsidRPr="00701288">
        <w:t xml:space="preserve">238. Wang, Y., Tan, M. K., Go, D. and Chang, H.-C., “Electrospray Cone-Jet Breakup and   Droplet Production for Electrolyte Solutions”, </w:t>
      </w:r>
      <w:r w:rsidRPr="00701288">
        <w:rPr>
          <w:u w:val="single"/>
        </w:rPr>
        <w:t>Europhys Lett</w:t>
      </w:r>
      <w:r w:rsidRPr="00701288">
        <w:t xml:space="preserve">, </w:t>
      </w:r>
      <w:r w:rsidRPr="00701288">
        <w:rPr>
          <w:u w:val="single"/>
        </w:rPr>
        <w:t>99</w:t>
      </w:r>
      <w:r w:rsidRPr="00701288">
        <w:t>, 64003 (2012).</w:t>
      </w:r>
    </w:p>
    <w:p w14:paraId="79AD0719" w14:textId="77777777" w:rsidR="00CD6EF5" w:rsidRPr="00701288" w:rsidRDefault="00CD6EF5" w:rsidP="00EB0335">
      <w:pPr>
        <w:jc w:val="both"/>
      </w:pPr>
    </w:p>
    <w:p w14:paraId="6925AB60" w14:textId="7A040541" w:rsidR="00CD6EF5" w:rsidRPr="00701288" w:rsidRDefault="00CD6EF5" w:rsidP="00AD415E">
      <w:pPr>
        <w:ind w:left="540" w:hanging="540"/>
        <w:jc w:val="both"/>
      </w:pPr>
      <w:r w:rsidRPr="00701288">
        <w:t xml:space="preserve">239. Taller, D., Go, D. B. and Chang, H.-C., “Self-Similar Micron-size and Nanosize Drops of Liquid Generated by Surface Acoustic Waves”, </w:t>
      </w:r>
      <w:r w:rsidRPr="00701288">
        <w:rPr>
          <w:u w:val="single"/>
        </w:rPr>
        <w:t>Phys Rev Lett</w:t>
      </w:r>
      <w:r w:rsidRPr="00701288">
        <w:t xml:space="preserve">, </w:t>
      </w:r>
      <w:r w:rsidRPr="00701288">
        <w:rPr>
          <w:u w:val="single"/>
        </w:rPr>
        <w:t>109</w:t>
      </w:r>
      <w:r w:rsidRPr="00701288">
        <w:t>, 224301 (2012).</w:t>
      </w:r>
    </w:p>
    <w:p w14:paraId="652C7064" w14:textId="77777777" w:rsidR="00CD6EF5" w:rsidRPr="00701288" w:rsidRDefault="00CD6EF5" w:rsidP="00EB0335">
      <w:pPr>
        <w:jc w:val="both"/>
      </w:pPr>
    </w:p>
    <w:p w14:paraId="69D1D461" w14:textId="51B1E11E" w:rsidR="00CD6EF5" w:rsidRPr="00701288" w:rsidRDefault="00CD6EF5" w:rsidP="00AD415E">
      <w:pPr>
        <w:ind w:left="540" w:hanging="540"/>
        <w:jc w:val="both"/>
      </w:pPr>
      <w:r w:rsidRPr="00701288">
        <w:t xml:space="preserve">240. Chang, H.-C., Demekhin, E. A. and Shelistov, V. S., "Competition Between Dukhin's and Rubinstein's Electrokinetic Modes", </w:t>
      </w:r>
      <w:r w:rsidRPr="00701288">
        <w:rPr>
          <w:iCs/>
          <w:u w:val="single"/>
        </w:rPr>
        <w:t>Phys Rev E</w:t>
      </w:r>
      <w:r w:rsidRPr="00701288">
        <w:t xml:space="preserve">, </w:t>
      </w:r>
      <w:r w:rsidRPr="00701288">
        <w:rPr>
          <w:u w:val="single"/>
        </w:rPr>
        <w:t>86</w:t>
      </w:r>
      <w:r w:rsidRPr="00701288">
        <w:t>, 046319(2012).</w:t>
      </w:r>
    </w:p>
    <w:p w14:paraId="31CD7637" w14:textId="77777777" w:rsidR="00CD6EF5" w:rsidRPr="00701288" w:rsidRDefault="00CD6EF5" w:rsidP="00EB0335">
      <w:pPr>
        <w:jc w:val="both"/>
      </w:pPr>
    </w:p>
    <w:p w14:paraId="476B27F3" w14:textId="5DE787BD" w:rsidR="00CD6EF5" w:rsidRPr="00701288" w:rsidRDefault="00CD6EF5" w:rsidP="00AD415E">
      <w:pPr>
        <w:ind w:left="540" w:hanging="540"/>
        <w:jc w:val="both"/>
      </w:pPr>
      <w:r w:rsidRPr="00701288">
        <w:t xml:space="preserve">241. Conroy, D. T., Craster, R. V., Matar, O. K., Cheng, L.-J. and Chang, H.-C., “Non-Equilibrium Hysteresis and Wien Effect Water Dissociation at a Bipolar Membrane”, </w:t>
      </w:r>
      <w:r w:rsidRPr="00701288">
        <w:rPr>
          <w:u w:val="single"/>
        </w:rPr>
        <w:t>Phys</w:t>
      </w:r>
      <w:r w:rsidR="00AD415E">
        <w:t xml:space="preserve"> </w:t>
      </w:r>
      <w:r w:rsidRPr="00701288">
        <w:rPr>
          <w:u w:val="single"/>
        </w:rPr>
        <w:t>Rev E</w:t>
      </w:r>
      <w:r w:rsidRPr="00701288">
        <w:t xml:space="preserve">, </w:t>
      </w:r>
      <w:r w:rsidRPr="00701288">
        <w:rPr>
          <w:u w:val="single"/>
        </w:rPr>
        <w:t>86</w:t>
      </w:r>
      <w:r w:rsidRPr="00701288">
        <w:t>, 056104 (2012).</w:t>
      </w:r>
    </w:p>
    <w:p w14:paraId="74E8728F" w14:textId="77777777" w:rsidR="00CD6EF5" w:rsidRPr="00701288" w:rsidRDefault="00CD6EF5" w:rsidP="00EB0335">
      <w:pPr>
        <w:jc w:val="both"/>
      </w:pPr>
    </w:p>
    <w:p w14:paraId="4AF74083" w14:textId="6A1630CE" w:rsidR="00CD6EF5" w:rsidRPr="00701288" w:rsidRDefault="00CD6EF5" w:rsidP="00AD415E">
      <w:pPr>
        <w:ind w:left="540" w:hanging="540"/>
        <w:jc w:val="both"/>
      </w:pPr>
      <w:r w:rsidRPr="00701288">
        <w:t xml:space="preserve">242. Yan, Y., Wang, L., Xue, J., and Chang, H.-C., “Ion Current Rectification in Conic Nanopores: Nonequilibrium Ion Transport Biased by Ion Selectivity and Spatial Asymmetry”, </w:t>
      </w:r>
      <w:r w:rsidRPr="00701288">
        <w:rPr>
          <w:u w:val="single"/>
        </w:rPr>
        <w:t>J Chem. Phys</w:t>
      </w:r>
      <w:r w:rsidRPr="00701288">
        <w:t xml:space="preserve">., </w:t>
      </w:r>
      <w:r w:rsidRPr="00701288">
        <w:rPr>
          <w:u w:val="single"/>
        </w:rPr>
        <w:t>138</w:t>
      </w:r>
      <w:r w:rsidRPr="00701288">
        <w:t>, 044706 (2013).</w:t>
      </w:r>
    </w:p>
    <w:p w14:paraId="0A72CB2B" w14:textId="77777777" w:rsidR="00CD6EF5" w:rsidRPr="00701288" w:rsidRDefault="00CD6EF5" w:rsidP="00EB0335">
      <w:pPr>
        <w:jc w:val="both"/>
      </w:pPr>
    </w:p>
    <w:p w14:paraId="311EC948" w14:textId="7E5F45EE" w:rsidR="00CD6EF5" w:rsidRPr="00701288" w:rsidRDefault="00CD6EF5" w:rsidP="00AD415E">
      <w:pPr>
        <w:ind w:left="540" w:hanging="540"/>
        <w:jc w:val="both"/>
      </w:pPr>
      <w:r w:rsidRPr="00701288">
        <w:t>243.  Yan, Y., Qian, S., Wang, C., Xue, J. and Chang, H.-C., “Energy Conversion Efficiency of</w:t>
      </w:r>
      <w:r w:rsidR="00AD415E">
        <w:t xml:space="preserve"> </w:t>
      </w:r>
      <w:r w:rsidRPr="00701288">
        <w:t xml:space="preserve">Nanofluidic Batteries : Hydrodynamic Slip and Access Resistance”, </w:t>
      </w:r>
      <w:r w:rsidRPr="00701288">
        <w:rPr>
          <w:u w:val="single"/>
        </w:rPr>
        <w:t>J Phy Chem</w:t>
      </w:r>
      <w:r w:rsidRPr="00701288">
        <w:t xml:space="preserve"> C, </w:t>
      </w:r>
      <w:r w:rsidRPr="00701288">
        <w:rPr>
          <w:u w:val="single"/>
        </w:rPr>
        <w:t>117</w:t>
      </w:r>
      <w:r w:rsidRPr="00701288">
        <w:t>, 8050 (2013).</w:t>
      </w:r>
    </w:p>
    <w:p w14:paraId="051C9F69" w14:textId="77777777" w:rsidR="00CD6EF5" w:rsidRPr="00701288" w:rsidRDefault="00CD6EF5" w:rsidP="00EB0335">
      <w:pPr>
        <w:jc w:val="both"/>
      </w:pPr>
    </w:p>
    <w:p w14:paraId="70258E15" w14:textId="3FD6AE9B" w:rsidR="00CD6EF5" w:rsidRPr="00701288" w:rsidRDefault="00CD6EF5" w:rsidP="00AD415E">
      <w:pPr>
        <w:ind w:left="540" w:hanging="540"/>
        <w:jc w:val="both"/>
      </w:pPr>
      <w:r w:rsidRPr="00701288">
        <w:t xml:space="preserve">244. Wang, Y., Cheng, X. and Chang, H.-C., “Celebrating Singularities: Mathematics and Chemical Engineering”, </w:t>
      </w:r>
      <w:r w:rsidRPr="00701288">
        <w:rPr>
          <w:u w:val="single"/>
        </w:rPr>
        <w:t>AIChE J</w:t>
      </w:r>
      <w:r w:rsidRPr="00701288">
        <w:t xml:space="preserve">, </w:t>
      </w:r>
      <w:r w:rsidRPr="00701288">
        <w:rPr>
          <w:u w:val="single"/>
        </w:rPr>
        <w:t>59</w:t>
      </w:r>
      <w:r w:rsidRPr="00701288">
        <w:t>, 1830 (2013).</w:t>
      </w:r>
    </w:p>
    <w:p w14:paraId="6BC8A6A0" w14:textId="77777777" w:rsidR="00CD6EF5" w:rsidRPr="00701288" w:rsidRDefault="00CD6EF5" w:rsidP="00EB0335">
      <w:pPr>
        <w:jc w:val="both"/>
      </w:pPr>
    </w:p>
    <w:p w14:paraId="0E303922" w14:textId="43D0F277" w:rsidR="00CD6EF5" w:rsidRPr="00701288" w:rsidRDefault="00CD6EF5" w:rsidP="00AD415E">
      <w:pPr>
        <w:ind w:left="540" w:hanging="540"/>
        <w:jc w:val="both"/>
      </w:pPr>
      <w:r w:rsidRPr="00701288">
        <w:t xml:space="preserve">245. Wang, Y. , Plouraboue, F. and Chang, H.-C., "Broadband Converging Plasmon Resonance at a Conic Nanotip", </w:t>
      </w:r>
      <w:r w:rsidRPr="00701288">
        <w:rPr>
          <w:u w:val="single"/>
        </w:rPr>
        <w:t>Optics Express</w:t>
      </w:r>
      <w:r w:rsidRPr="00701288">
        <w:t xml:space="preserve">, </w:t>
      </w:r>
      <w:r w:rsidRPr="00701288">
        <w:rPr>
          <w:u w:val="single"/>
        </w:rPr>
        <w:t>21</w:t>
      </w:r>
      <w:r w:rsidRPr="00701288">
        <w:t>, 6609(2013).</w:t>
      </w:r>
    </w:p>
    <w:p w14:paraId="6B0C853F" w14:textId="77777777" w:rsidR="00CD6EF5" w:rsidRPr="00701288" w:rsidRDefault="00CD6EF5" w:rsidP="00EB0335">
      <w:pPr>
        <w:jc w:val="both"/>
      </w:pPr>
    </w:p>
    <w:p w14:paraId="1366BB94" w14:textId="3FF14838" w:rsidR="00CD6EF5" w:rsidRPr="00701288" w:rsidRDefault="00CD6EF5" w:rsidP="00AD415E">
      <w:pPr>
        <w:ind w:left="540" w:hanging="540"/>
        <w:jc w:val="both"/>
      </w:pPr>
      <w:r w:rsidRPr="00701288">
        <w:t xml:space="preserve">246. Taller, D., Go, D. N. and Chang, H.-C., "Modulated Exponential Films Generated by Surface Acoustic Waves and Their Role in Liquid Wicking and Aerosolization at a Pinned Drop", </w:t>
      </w:r>
      <w:r w:rsidRPr="00701288">
        <w:rPr>
          <w:u w:val="single"/>
        </w:rPr>
        <w:t>Physical Rev E</w:t>
      </w:r>
      <w:r w:rsidRPr="00701288">
        <w:t xml:space="preserve">, </w:t>
      </w:r>
      <w:r w:rsidRPr="00701288">
        <w:rPr>
          <w:u w:val="single"/>
        </w:rPr>
        <w:t>87</w:t>
      </w:r>
      <w:r w:rsidRPr="00701288">
        <w:t>, 053004-6(2013).</w:t>
      </w:r>
    </w:p>
    <w:p w14:paraId="6736D46F" w14:textId="77777777" w:rsidR="00CD6EF5" w:rsidRPr="00701288" w:rsidRDefault="00CD6EF5" w:rsidP="00EB0335">
      <w:pPr>
        <w:jc w:val="both"/>
      </w:pPr>
    </w:p>
    <w:p w14:paraId="3D80A4F4" w14:textId="77777777" w:rsidR="00CD6EF5" w:rsidRPr="00701288" w:rsidRDefault="00CD6EF5" w:rsidP="00EB0335">
      <w:pPr>
        <w:jc w:val="both"/>
      </w:pPr>
      <w:r w:rsidRPr="00701288">
        <w:t>247.  Slouka, Z., Senapati, S., Yan, Y. and Chang, H.-C., “</w:t>
      </w:r>
      <w:r w:rsidRPr="00701288">
        <w:fldChar w:fldCharType="begin"/>
      </w:r>
      <w:r w:rsidRPr="00701288">
        <w:instrText>HYPERLINK "http://pubs.acs.org/doi/abs/10.1021/la4007179?prevSearch=Zdenek%2BSlouka&amp;searchHistoryKey="</w:instrText>
      </w:r>
      <w:r w:rsidRPr="00701288">
        <w:fldChar w:fldCharType="separate"/>
      </w:r>
      <w:r w:rsidRPr="00701288">
        <w:t xml:space="preserve">Charge Inversion, Water Splitting, and    </w:t>
      </w:r>
    </w:p>
    <w:p w14:paraId="70BB482A" w14:textId="227FE079" w:rsidR="00CD6EF5" w:rsidRPr="00701288" w:rsidRDefault="00CD6EF5" w:rsidP="00AD415E">
      <w:pPr>
        <w:ind w:left="540"/>
        <w:jc w:val="both"/>
      </w:pPr>
      <w:r w:rsidRPr="00701288">
        <w:t>Vortex Suppression Due to DNA Sorption on Ion-Selective Me</w:t>
      </w:r>
      <w:r w:rsidR="00AD415E">
        <w:t>mbranes and Their Ion-Current</w:t>
      </w:r>
      <w:r w:rsidRPr="00701288">
        <w:t xml:space="preserve"> Signatures</w:t>
      </w:r>
      <w:r w:rsidRPr="00701288">
        <w:fldChar w:fldCharType="end"/>
      </w:r>
      <w:r w:rsidRPr="00701288">
        <w:t xml:space="preserve">”, </w:t>
      </w:r>
      <w:r w:rsidRPr="00701288">
        <w:rPr>
          <w:u w:val="single"/>
        </w:rPr>
        <w:t>Langmuir</w:t>
      </w:r>
      <w:r w:rsidRPr="00701288">
        <w:t xml:space="preserve">, </w:t>
      </w:r>
      <w:r w:rsidRPr="00701288">
        <w:rPr>
          <w:u w:val="single"/>
        </w:rPr>
        <w:t>29</w:t>
      </w:r>
      <w:r w:rsidRPr="00701288">
        <w:t>, 8275-83 (2013).</w:t>
      </w:r>
    </w:p>
    <w:p w14:paraId="5BCC5FFA" w14:textId="77777777" w:rsidR="00CD6EF5" w:rsidRPr="00701288" w:rsidRDefault="00CD6EF5" w:rsidP="00EB0335">
      <w:pPr>
        <w:jc w:val="both"/>
      </w:pPr>
    </w:p>
    <w:p w14:paraId="2266A214" w14:textId="2CE63D3D" w:rsidR="00CD6EF5" w:rsidRPr="00701288" w:rsidRDefault="00CD6EF5" w:rsidP="00AD415E">
      <w:pPr>
        <w:ind w:left="540" w:hanging="540"/>
        <w:jc w:val="both"/>
      </w:pPr>
      <w:r w:rsidRPr="00701288">
        <w:t xml:space="preserve">248. Liu, S., Yan, Y., Wang, Y., Senapati, S. and Chang, H.-C., “Plasmonic Hotspots of Dynamically Assembled Nanoparticles in Nanocapillaries: Towards a miRNA Profiling Platform”, </w:t>
      </w:r>
      <w:r w:rsidRPr="00701288">
        <w:rPr>
          <w:u w:val="single"/>
        </w:rPr>
        <w:t>Biomicrofluidics</w:t>
      </w:r>
      <w:r w:rsidRPr="00701288">
        <w:t xml:space="preserve">, </w:t>
      </w:r>
      <w:r w:rsidRPr="00701288">
        <w:rPr>
          <w:u w:val="single"/>
        </w:rPr>
        <w:t>7</w:t>
      </w:r>
      <w:r w:rsidRPr="00701288">
        <w:t>, 061102 (2013).</w:t>
      </w:r>
    </w:p>
    <w:p w14:paraId="5664A04C" w14:textId="77777777" w:rsidR="00CD6EF5" w:rsidRPr="00701288" w:rsidRDefault="00CD6EF5" w:rsidP="00EB0335">
      <w:pPr>
        <w:jc w:val="both"/>
      </w:pPr>
    </w:p>
    <w:p w14:paraId="59803062" w14:textId="1132BD24" w:rsidR="00CD6EF5" w:rsidRPr="00701288" w:rsidRDefault="00CD6EF5" w:rsidP="00AD415E">
      <w:pPr>
        <w:ind w:left="540" w:hanging="540"/>
        <w:jc w:val="both"/>
        <w:rPr>
          <w:rStyle w:val="sourcepublicationdate"/>
        </w:rPr>
      </w:pPr>
      <w:r w:rsidRPr="00701288">
        <w:lastRenderedPageBreak/>
        <w:t xml:space="preserve">249. </w:t>
      </w:r>
      <w:hyperlink r:id="rId21" w:history="1">
        <w:r w:rsidRPr="00701288">
          <w:rPr>
            <w:rStyle w:val="Hyperlink"/>
            <w:color w:val="auto"/>
            <w:u w:val="none"/>
          </w:rPr>
          <w:t xml:space="preserve"> Chen</w:t>
        </w:r>
      </w:hyperlink>
      <w:r w:rsidRPr="00701288">
        <w:rPr>
          <w:rStyle w:val="meta-value"/>
        </w:rPr>
        <w:t>,</w:t>
      </w:r>
      <w:r w:rsidR="00B16FAF">
        <w:rPr>
          <w:rStyle w:val="meta-value"/>
        </w:rPr>
        <w:t xml:space="preserve"> H.-P.,</w:t>
      </w:r>
      <w:r w:rsidRPr="00701288">
        <w:rPr>
          <w:rStyle w:val="meta-value"/>
        </w:rPr>
        <w:t xml:space="preserve"> </w:t>
      </w:r>
      <w:hyperlink r:id="rId22" w:history="1">
        <w:r w:rsidRPr="00701288">
          <w:rPr>
            <w:rStyle w:val="Hyperlink"/>
            <w:color w:val="auto"/>
            <w:u w:val="none"/>
          </w:rPr>
          <w:t xml:space="preserve"> Tsai</w:t>
        </w:r>
      </w:hyperlink>
      <w:r w:rsidRPr="00701288">
        <w:rPr>
          <w:rStyle w:val="meta-value"/>
        </w:rPr>
        <w:t>,</w:t>
      </w:r>
      <w:r w:rsidR="00B16FAF">
        <w:rPr>
          <w:rStyle w:val="meta-value"/>
        </w:rPr>
        <w:t xml:space="preserve"> C.-C.</w:t>
      </w:r>
      <w:r w:rsidRPr="00701288">
        <w:rPr>
          <w:rStyle w:val="meta-value"/>
        </w:rPr>
        <w:t xml:space="preserve"> </w:t>
      </w:r>
      <w:hyperlink r:id="rId23" w:history="1">
        <w:r w:rsidRPr="00701288">
          <w:rPr>
            <w:rStyle w:val="Hyperlink"/>
            <w:color w:val="auto"/>
            <w:u w:val="none"/>
          </w:rPr>
          <w:t xml:space="preserve"> Lee</w:t>
        </w:r>
      </w:hyperlink>
      <w:r w:rsidRPr="00701288">
        <w:rPr>
          <w:rStyle w:val="meta-value"/>
        </w:rPr>
        <w:t>,</w:t>
      </w:r>
      <w:r w:rsidR="00B16FAF">
        <w:rPr>
          <w:rStyle w:val="meta-value"/>
        </w:rPr>
        <w:t xml:space="preserve"> H.-M.,</w:t>
      </w:r>
      <w:r w:rsidRPr="00701288">
        <w:rPr>
          <w:rStyle w:val="meta-value"/>
        </w:rPr>
        <w:t xml:space="preserve"> </w:t>
      </w:r>
      <w:hyperlink r:id="rId24" w:history="1">
        <w:r w:rsidRPr="00701288">
          <w:rPr>
            <w:rStyle w:val="Hyperlink"/>
            <w:color w:val="auto"/>
            <w:u w:val="none"/>
          </w:rPr>
          <w:t xml:space="preserve"> Wang</w:t>
        </w:r>
      </w:hyperlink>
      <w:r w:rsidR="00B16FAF">
        <w:rPr>
          <w:rStyle w:val="Hyperlink"/>
          <w:color w:val="auto"/>
          <w:u w:val="none"/>
        </w:rPr>
        <w:t xml:space="preserve">, S. C. </w:t>
      </w:r>
      <w:r w:rsidR="00AD415E">
        <w:rPr>
          <w:rStyle w:val="meta-value"/>
        </w:rPr>
        <w:t xml:space="preserve"> and </w:t>
      </w:r>
      <w:r w:rsidRPr="00701288">
        <w:rPr>
          <w:rStyle w:val="meta-value"/>
        </w:rPr>
        <w:t xml:space="preserve">Chang, </w:t>
      </w:r>
      <w:r w:rsidR="00B16FAF">
        <w:rPr>
          <w:rStyle w:val="meta-value"/>
        </w:rPr>
        <w:t xml:space="preserve">H.-C., </w:t>
      </w:r>
      <w:r w:rsidRPr="00701288">
        <w:rPr>
          <w:rStyle w:val="meta-value"/>
        </w:rPr>
        <w:t>“Selective Dynamic Concentration of Peptides at Poles of Cation-Selective Nanoporous Granules”</w:t>
      </w:r>
      <w:r w:rsidRPr="00701288">
        <w:t xml:space="preserve">,  </w:t>
      </w:r>
      <w:r w:rsidRPr="00701288">
        <w:rPr>
          <w:rStyle w:val="source"/>
          <w:u w:val="single"/>
        </w:rPr>
        <w:t>Biomicrofluidics,</w:t>
      </w:r>
      <w:r w:rsidRPr="00701288">
        <w:rPr>
          <w:rStyle w:val="source"/>
        </w:rPr>
        <w:t xml:space="preserve"> </w:t>
      </w:r>
      <w:r w:rsidRPr="00701288">
        <w:rPr>
          <w:rStyle w:val="Strong"/>
          <w:b w:val="0"/>
          <w:u w:val="single"/>
        </w:rPr>
        <w:t>7</w:t>
      </w:r>
      <w:r w:rsidRPr="00701288">
        <w:rPr>
          <w:rStyle w:val="source"/>
        </w:rPr>
        <w:t xml:space="preserve"> , 044110 </w:t>
      </w:r>
      <w:r w:rsidRPr="00701288">
        <w:rPr>
          <w:rStyle w:val="sourcepublicationdate"/>
        </w:rPr>
        <w:t>(2013).</w:t>
      </w:r>
    </w:p>
    <w:p w14:paraId="25CCFADE" w14:textId="77777777" w:rsidR="00CD6EF5" w:rsidRPr="00701288" w:rsidRDefault="00CD6EF5" w:rsidP="00EB0335">
      <w:pPr>
        <w:jc w:val="both"/>
      </w:pPr>
    </w:p>
    <w:p w14:paraId="5775AF85" w14:textId="3919D03F" w:rsidR="00CD6EF5" w:rsidRPr="00701288" w:rsidRDefault="00CD6EF5" w:rsidP="00EB0335">
      <w:pPr>
        <w:pStyle w:val="Heading2"/>
        <w:ind w:left="540" w:hanging="540"/>
        <w:jc w:val="both"/>
        <w:rPr>
          <w:b w:val="0"/>
          <w:sz w:val="24"/>
          <w:szCs w:val="24"/>
        </w:rPr>
      </w:pPr>
      <w:r w:rsidRPr="00701288">
        <w:rPr>
          <w:b w:val="0"/>
          <w:sz w:val="24"/>
          <w:szCs w:val="24"/>
        </w:rPr>
        <w:t>250.  Cheng,  L.-J. and Chang, H.-C., “Switchable pH Actuators and 3D Integrated Salt Bridges as New Strategies for Reconfigurable Microfluidic Free-Flow Electrophoretic Separation”</w:t>
      </w:r>
      <w:r w:rsidR="00873EE4" w:rsidRPr="00701288">
        <w:rPr>
          <w:b w:val="0"/>
          <w:sz w:val="24"/>
          <w:szCs w:val="24"/>
        </w:rPr>
        <w:t xml:space="preserve">, </w:t>
      </w:r>
      <w:r w:rsidRPr="00701288">
        <w:rPr>
          <w:b w:val="0"/>
          <w:sz w:val="24"/>
          <w:szCs w:val="24"/>
          <w:u w:val="single"/>
        </w:rPr>
        <w:t>LabChip</w:t>
      </w:r>
      <w:r w:rsidRPr="00701288">
        <w:rPr>
          <w:b w:val="0"/>
          <w:sz w:val="24"/>
          <w:szCs w:val="24"/>
        </w:rPr>
        <w:t xml:space="preserve">, </w:t>
      </w:r>
      <w:r w:rsidRPr="00701288">
        <w:rPr>
          <w:b w:val="0"/>
          <w:sz w:val="24"/>
          <w:szCs w:val="24"/>
          <w:u w:val="single"/>
        </w:rPr>
        <w:t>14</w:t>
      </w:r>
      <w:r w:rsidRPr="00701288">
        <w:rPr>
          <w:b w:val="0"/>
          <w:sz w:val="24"/>
          <w:szCs w:val="24"/>
        </w:rPr>
        <w:t>, 979 (2014)</w:t>
      </w:r>
      <w:r w:rsidR="00873EE4" w:rsidRPr="00701288">
        <w:rPr>
          <w:b w:val="0"/>
          <w:sz w:val="24"/>
          <w:szCs w:val="24"/>
        </w:rPr>
        <w:t>.</w:t>
      </w:r>
    </w:p>
    <w:p w14:paraId="58DB56A9" w14:textId="77777777" w:rsidR="00CD6EF5" w:rsidRPr="00701288" w:rsidRDefault="00CD6EF5" w:rsidP="00EB0335">
      <w:pPr>
        <w:jc w:val="both"/>
      </w:pPr>
    </w:p>
    <w:p w14:paraId="2DC2774B" w14:textId="5D851C8D" w:rsidR="00CD6EF5" w:rsidRPr="00701288" w:rsidRDefault="00C85976" w:rsidP="00AD415E">
      <w:pPr>
        <w:ind w:left="540" w:hanging="540"/>
        <w:jc w:val="both"/>
        <w:rPr>
          <w:rFonts w:eastAsia="MS Mincho"/>
        </w:rPr>
      </w:pPr>
      <w:r>
        <w:t xml:space="preserve">251. </w:t>
      </w:r>
      <w:r w:rsidR="00CD6EF5" w:rsidRPr="00701288">
        <w:rPr>
          <w:rFonts w:eastAsia="MS Mincho"/>
        </w:rPr>
        <w:t xml:space="preserve">Wang, Y., T.-C. Chang, Stoddart, P. R. and Chang, H.-C., "Diffraction-Limited    Ultrasensitive Molecular Nano-Arrays with Singular Nanocone Scattering", </w:t>
      </w:r>
      <w:r w:rsidR="00CD6EF5" w:rsidRPr="00701288">
        <w:rPr>
          <w:rFonts w:eastAsia="MS Mincho"/>
          <w:iCs/>
          <w:u w:val="single"/>
        </w:rPr>
        <w:t>Biomicrofluidics</w:t>
      </w:r>
      <w:r w:rsidR="00CD6EF5" w:rsidRPr="00701288">
        <w:rPr>
          <w:rFonts w:eastAsia="MS Mincho"/>
        </w:rPr>
        <w:t xml:space="preserve">, </w:t>
      </w:r>
      <w:r w:rsidR="00CD6EF5" w:rsidRPr="00701288">
        <w:rPr>
          <w:rFonts w:eastAsia="MS Mincho"/>
          <w:bCs/>
          <w:u w:val="single"/>
        </w:rPr>
        <w:t>8</w:t>
      </w:r>
      <w:r w:rsidR="00CD6EF5" w:rsidRPr="00701288">
        <w:rPr>
          <w:rFonts w:eastAsia="MS Mincho"/>
        </w:rPr>
        <w:t>, 021101 (2014)</w:t>
      </w:r>
    </w:p>
    <w:p w14:paraId="1867382A" w14:textId="77777777" w:rsidR="00CD6EF5" w:rsidRPr="00701288" w:rsidRDefault="00CD6EF5" w:rsidP="00EB0335">
      <w:pPr>
        <w:jc w:val="both"/>
      </w:pPr>
    </w:p>
    <w:p w14:paraId="071216FD" w14:textId="7551B258" w:rsidR="00CD6EF5" w:rsidRPr="00701288" w:rsidRDefault="00CD6EF5" w:rsidP="00C85976">
      <w:pPr>
        <w:ind w:left="540" w:hanging="540"/>
        <w:jc w:val="both"/>
      </w:pPr>
      <w:r w:rsidRPr="00701288">
        <w:t>252.  Senapati, S., Slouka, S., Shah, S. S., Behura, S. K., Shi, Z., Stack, S., Severson, D. W. and</w:t>
      </w:r>
      <w:r w:rsidR="00C85976">
        <w:t xml:space="preserve"> </w:t>
      </w:r>
      <w:r w:rsidRPr="00701288">
        <w:t xml:space="preserve">Chang, H.-C., “An Ion-Exchange Nanomembrane Sensor for Detection of Nucleic Acids Using a Surface Charge Inversion Phenomenon”, </w:t>
      </w:r>
      <w:r w:rsidRPr="00701288">
        <w:rPr>
          <w:u w:val="single"/>
        </w:rPr>
        <w:t>Biosensors and Bioelectronics</w:t>
      </w:r>
      <w:r w:rsidRPr="00701288">
        <w:t xml:space="preserve">, </w:t>
      </w:r>
      <w:r w:rsidRPr="00701288">
        <w:rPr>
          <w:u w:val="single"/>
        </w:rPr>
        <w:t>60</w:t>
      </w:r>
      <w:r w:rsidRPr="00701288">
        <w:t>, 92-100 (2014).</w:t>
      </w:r>
    </w:p>
    <w:p w14:paraId="5C08ADBE" w14:textId="77777777" w:rsidR="00CD6EF5" w:rsidRPr="00701288" w:rsidRDefault="00CD6EF5" w:rsidP="00EB0335">
      <w:pPr>
        <w:jc w:val="both"/>
      </w:pPr>
    </w:p>
    <w:p w14:paraId="3A5F5E36" w14:textId="4365DFFC" w:rsidR="00CD6EF5" w:rsidRPr="00701288" w:rsidRDefault="00CD6EF5" w:rsidP="00C85976">
      <w:pPr>
        <w:ind w:left="540" w:hanging="540"/>
        <w:jc w:val="both"/>
      </w:pPr>
      <w:r w:rsidRPr="00701288">
        <w:t xml:space="preserve">253.  Slouka, Z., Senapati, S. and Chang, H.-C., “Microfluidic Systems with Ion-Selective Membranes”, </w:t>
      </w:r>
      <w:r w:rsidRPr="00701288">
        <w:rPr>
          <w:u w:val="single"/>
        </w:rPr>
        <w:t>Annual Review of Analytical Chemistry</w:t>
      </w:r>
      <w:r w:rsidRPr="00701288">
        <w:t xml:space="preserve">, </w:t>
      </w:r>
      <w:r w:rsidRPr="00701288">
        <w:rPr>
          <w:u w:val="single"/>
        </w:rPr>
        <w:t>7</w:t>
      </w:r>
      <w:r w:rsidRPr="00701288">
        <w:t>, 317-335 (2014).</w:t>
      </w:r>
    </w:p>
    <w:p w14:paraId="77AE1CEC" w14:textId="77777777" w:rsidR="00CD6EF5" w:rsidRPr="00701288" w:rsidRDefault="00CD6EF5" w:rsidP="00EB0335">
      <w:pPr>
        <w:pStyle w:val="Heading5"/>
        <w:ind w:left="540" w:hanging="540"/>
        <w:jc w:val="both"/>
        <w:rPr>
          <w:rStyle w:val="pubdate"/>
          <w:rFonts w:ascii="Times New Roman" w:hAnsi="Times New Roman"/>
          <w:b w:val="0"/>
          <w:i w:val="0"/>
          <w:sz w:val="24"/>
          <w:szCs w:val="24"/>
        </w:rPr>
      </w:pPr>
      <w:r w:rsidRPr="00701288">
        <w:rPr>
          <w:rFonts w:ascii="Times New Roman" w:hAnsi="Times New Roman"/>
          <w:b w:val="0"/>
          <w:i w:val="0"/>
          <w:sz w:val="24"/>
          <w:szCs w:val="24"/>
        </w:rPr>
        <w:t xml:space="preserve">254. O’Neil, P. F., Ben Azouz, A., Vazquez, M., Liu, J., Marczak, S., Slouka, Z.,  Chang, H.-C., Diamond, D. and Brabazon, D. “Advances in Three-Dimensional Rapid Prototyping of Microfluidic Devices for Biological Applications”, </w:t>
      </w:r>
      <w:r w:rsidRPr="00701288">
        <w:rPr>
          <w:rStyle w:val="meta-value"/>
          <w:rFonts w:ascii="Times New Roman" w:hAnsi="Times New Roman"/>
          <w:b w:val="0"/>
          <w:i w:val="0"/>
          <w:sz w:val="24"/>
          <w:szCs w:val="24"/>
        </w:rPr>
        <w:t>Biomicrofluidics</w:t>
      </w:r>
      <w:r w:rsidRPr="00701288">
        <w:rPr>
          <w:rStyle w:val="volumeissue"/>
          <w:rFonts w:ascii="Times New Roman" w:hAnsi="Times New Roman"/>
          <w:b w:val="0"/>
          <w:i w:val="0"/>
          <w:sz w:val="24"/>
          <w:szCs w:val="24"/>
        </w:rPr>
        <w:t xml:space="preserve"> , </w:t>
      </w:r>
      <w:r w:rsidRPr="00701288">
        <w:rPr>
          <w:rStyle w:val="volumeissue"/>
          <w:rFonts w:ascii="Times New Roman" w:hAnsi="Times New Roman"/>
          <w:b w:val="0"/>
          <w:i w:val="0"/>
          <w:sz w:val="24"/>
          <w:szCs w:val="24"/>
          <w:u w:val="single"/>
        </w:rPr>
        <w:t>8</w:t>
      </w:r>
      <w:r w:rsidRPr="00701288">
        <w:rPr>
          <w:rStyle w:val="sourcesep"/>
          <w:rFonts w:ascii="Times New Roman" w:hAnsi="Times New Roman"/>
          <w:b w:val="0"/>
          <w:i w:val="0"/>
          <w:sz w:val="24"/>
          <w:szCs w:val="24"/>
        </w:rPr>
        <w:t>,</w:t>
      </w:r>
      <w:r w:rsidRPr="00701288">
        <w:rPr>
          <w:rStyle w:val="meta-value"/>
          <w:rFonts w:ascii="Times New Roman" w:hAnsi="Times New Roman"/>
          <w:b w:val="0"/>
          <w:i w:val="0"/>
          <w:sz w:val="24"/>
          <w:szCs w:val="24"/>
        </w:rPr>
        <w:t xml:space="preserve"> 052112 </w:t>
      </w:r>
      <w:r w:rsidRPr="00701288">
        <w:rPr>
          <w:rStyle w:val="pubdate"/>
          <w:rFonts w:ascii="Times New Roman" w:hAnsi="Times New Roman"/>
          <w:b w:val="0"/>
          <w:i w:val="0"/>
          <w:sz w:val="24"/>
          <w:szCs w:val="24"/>
        </w:rPr>
        <w:t>(2014).</w:t>
      </w:r>
    </w:p>
    <w:p w14:paraId="6D988BBC" w14:textId="77777777" w:rsidR="00CD6EF5" w:rsidRPr="00701288" w:rsidRDefault="00CD6EF5" w:rsidP="00EB0335">
      <w:pPr>
        <w:jc w:val="both"/>
      </w:pPr>
    </w:p>
    <w:p w14:paraId="711BD7A1" w14:textId="01D902BA" w:rsidR="00CD6EF5" w:rsidRPr="00701288" w:rsidRDefault="00CD6EF5" w:rsidP="00C85976">
      <w:pPr>
        <w:ind w:left="540" w:hanging="540"/>
        <w:jc w:val="both"/>
      </w:pPr>
      <w:r w:rsidRPr="00701288">
        <w:t xml:space="preserve">255. Rajesh, S., Yan, Y., Chang, H.-C., Gao, H. and Phillip, W. A., “Mixed Mosaic Membranes Prepared by Layer-by-Layer Assembly”, </w:t>
      </w:r>
      <w:r w:rsidRPr="00701288">
        <w:rPr>
          <w:u w:val="single"/>
        </w:rPr>
        <w:t>ACS Nano</w:t>
      </w:r>
      <w:r w:rsidRPr="00701288">
        <w:t xml:space="preserve">, </w:t>
      </w:r>
      <w:r w:rsidRPr="00701288">
        <w:rPr>
          <w:u w:val="single"/>
        </w:rPr>
        <w:t>8</w:t>
      </w:r>
      <w:r w:rsidRPr="00701288">
        <w:t>(12), 12338-12445 (2014).</w:t>
      </w:r>
    </w:p>
    <w:p w14:paraId="542C3BEA" w14:textId="77777777" w:rsidR="00CD6EF5" w:rsidRPr="00701288" w:rsidRDefault="00CD6EF5" w:rsidP="00EB0335">
      <w:pPr>
        <w:jc w:val="both"/>
      </w:pPr>
    </w:p>
    <w:p w14:paraId="259067B7" w14:textId="3A860C0F" w:rsidR="00CD6EF5" w:rsidRPr="00701288" w:rsidRDefault="00CD6EF5" w:rsidP="00C85976">
      <w:pPr>
        <w:ind w:left="540" w:hanging="540"/>
        <w:jc w:val="both"/>
      </w:pPr>
      <w:r w:rsidRPr="00701288">
        <w:t>256. Taller, D., Richards K., Slouka, S., Senapati, S., Hill, R., Go, D. B. and Chang, H.-C</w:t>
      </w:r>
      <w:r w:rsidR="00FA7936" w:rsidRPr="00701288">
        <w:t xml:space="preserve">.,”On-Chip Surface Acoustic Wave Lysis and ion-exchange membrane detection of exosomal RNA for pancreatic cancer study and diagnosis”, </w:t>
      </w:r>
      <w:r w:rsidR="00FA7936" w:rsidRPr="00701288">
        <w:rPr>
          <w:u w:val="single"/>
        </w:rPr>
        <w:t>LabChip</w:t>
      </w:r>
      <w:r w:rsidR="00FA7936" w:rsidRPr="00701288">
        <w:t xml:space="preserve"> , </w:t>
      </w:r>
      <w:r w:rsidR="00FA7936" w:rsidRPr="00701288">
        <w:rPr>
          <w:u w:val="single"/>
        </w:rPr>
        <w:t>15</w:t>
      </w:r>
      <w:r w:rsidR="00FA7936" w:rsidRPr="00701288">
        <w:t>, 1656-1666 (2015)</w:t>
      </w:r>
      <w:r w:rsidRPr="00701288">
        <w:t>(Cover Article)</w:t>
      </w:r>
    </w:p>
    <w:p w14:paraId="2FE7AB54" w14:textId="77777777" w:rsidR="00CD6EF5" w:rsidRPr="00701288" w:rsidRDefault="00CD6EF5" w:rsidP="00EB0335">
      <w:pPr>
        <w:jc w:val="both"/>
      </w:pPr>
    </w:p>
    <w:p w14:paraId="70D53900" w14:textId="08E74645" w:rsidR="00CD6EF5" w:rsidRPr="00701288" w:rsidRDefault="00CD6EF5" w:rsidP="00C85976">
      <w:pPr>
        <w:ind w:left="540" w:hanging="540"/>
        <w:jc w:val="both"/>
      </w:pPr>
      <w:r w:rsidRPr="00701288">
        <w:t xml:space="preserve">257.  Sun, G., Slouka, Z. and Chang, H.-C., “Fluidic Based Ion Memristors and Ion Latches”, </w:t>
      </w:r>
      <w:r w:rsidRPr="00701288">
        <w:rPr>
          <w:u w:val="single"/>
        </w:rPr>
        <w:t>Small</w:t>
      </w:r>
      <w:r w:rsidRPr="00701288">
        <w:t xml:space="preserve">, </w:t>
      </w:r>
      <w:r w:rsidRPr="00701288">
        <w:rPr>
          <w:u w:val="single"/>
        </w:rPr>
        <w:t>11</w:t>
      </w:r>
      <w:r w:rsidRPr="00701288">
        <w:t>, 5206-5213(2015).</w:t>
      </w:r>
    </w:p>
    <w:p w14:paraId="3EF8B1FB" w14:textId="77777777" w:rsidR="00CD6EF5" w:rsidRPr="00701288" w:rsidRDefault="00CD6EF5" w:rsidP="00EB0335">
      <w:pPr>
        <w:jc w:val="both"/>
      </w:pPr>
    </w:p>
    <w:p w14:paraId="1AA3ECE6" w14:textId="0F5DDD49" w:rsidR="00CD6EF5" w:rsidRPr="00701288" w:rsidRDefault="00CD6EF5" w:rsidP="00C85976">
      <w:pPr>
        <w:ind w:left="450" w:hanging="450"/>
        <w:jc w:val="both"/>
      </w:pPr>
      <w:r w:rsidRPr="00701288">
        <w:t>258. Slouka, Z., Senapati, S., Shah, S., Lawler, R., Shi, Z., Stack, S. and Chang, H.-C., “Integrated,</w:t>
      </w:r>
      <w:r w:rsidR="00FA15C7" w:rsidRPr="00701288">
        <w:t xml:space="preserve"> </w:t>
      </w:r>
      <w:r w:rsidRPr="00701288">
        <w:t xml:space="preserve">DC Voltage-Driven Nucleic Acid Diagnostic Platform for Real Sample </w:t>
      </w:r>
      <w:r w:rsidR="00FA15C7" w:rsidRPr="00701288">
        <w:t xml:space="preserve">Analysis: Detection of </w:t>
      </w:r>
      <w:r w:rsidRPr="00701288">
        <w:t xml:space="preserve">Oral Cancer”,  </w:t>
      </w:r>
      <w:r w:rsidRPr="00701288">
        <w:rPr>
          <w:u w:val="single"/>
        </w:rPr>
        <w:t>Talanta</w:t>
      </w:r>
      <w:r w:rsidRPr="00701288">
        <w:t>, 1</w:t>
      </w:r>
      <w:r w:rsidRPr="00701288">
        <w:rPr>
          <w:u w:val="single"/>
        </w:rPr>
        <w:t>45</w:t>
      </w:r>
      <w:r w:rsidRPr="00701288">
        <w:t>, 35-42 (2015).</w:t>
      </w:r>
    </w:p>
    <w:p w14:paraId="1DC3FD49" w14:textId="77777777" w:rsidR="00CD6EF5" w:rsidRPr="00701288" w:rsidRDefault="00CD6EF5" w:rsidP="00EB0335">
      <w:pPr>
        <w:jc w:val="both"/>
      </w:pPr>
    </w:p>
    <w:p w14:paraId="02D8A92C" w14:textId="77777777" w:rsidR="00CD6EF5" w:rsidRPr="00701288" w:rsidRDefault="00CD6EF5" w:rsidP="00EB0335">
      <w:pPr>
        <w:ind w:left="450" w:hanging="450"/>
        <w:jc w:val="both"/>
      </w:pPr>
      <w:r w:rsidRPr="00701288">
        <w:t xml:space="preserve">259. Yan, Y., Schiffbauer, J. , Yossifon, G. and Chang, H.-C., “Universal Low-Frequency Asymptotes of Dynamic Nanopore Rectification: An Ionic Nanofluidic Inductor”,  </w:t>
      </w:r>
      <w:r w:rsidRPr="00701288">
        <w:rPr>
          <w:u w:val="single"/>
        </w:rPr>
        <w:t>J. Chem Phys</w:t>
      </w:r>
      <w:r w:rsidRPr="00701288">
        <w:t xml:space="preserve">, </w:t>
      </w:r>
      <w:r w:rsidRPr="00701288">
        <w:rPr>
          <w:u w:val="single"/>
        </w:rPr>
        <w:t>143</w:t>
      </w:r>
      <w:r w:rsidRPr="00701288">
        <w:t>, 224705(2015).</w:t>
      </w:r>
    </w:p>
    <w:p w14:paraId="4CDEB3AE" w14:textId="77777777" w:rsidR="00CD6EF5" w:rsidRPr="00701288" w:rsidRDefault="00CD6EF5" w:rsidP="00EB0335">
      <w:pPr>
        <w:ind w:left="450" w:hanging="450"/>
        <w:jc w:val="both"/>
      </w:pPr>
    </w:p>
    <w:p w14:paraId="16A00AFC" w14:textId="28F33845" w:rsidR="00CD6EF5" w:rsidRPr="00701288" w:rsidRDefault="002E38ED" w:rsidP="00C85976">
      <w:pPr>
        <w:ind w:left="450" w:hanging="450"/>
        <w:jc w:val="both"/>
      </w:pPr>
      <w:r>
        <w:lastRenderedPageBreak/>
        <w:t xml:space="preserve">260. </w:t>
      </w:r>
      <w:r w:rsidR="00CD6EF5" w:rsidRPr="00701288">
        <w:t xml:space="preserve">Rosentsvit, L., Wang, W., Schiffbauer, J., Chang, H.-C. and Yossifon, G., “Ion Current </w:t>
      </w:r>
      <w:r>
        <w:t xml:space="preserve">  </w:t>
      </w:r>
      <w:r w:rsidR="00CD6EF5" w:rsidRPr="00701288">
        <w:t xml:space="preserve">Rectification in Funnel-Shaped NanoChannels: Hysteresis and Inversion Effects”, </w:t>
      </w:r>
      <w:r w:rsidR="00CD6EF5" w:rsidRPr="00701288">
        <w:rPr>
          <w:u w:val="single"/>
        </w:rPr>
        <w:t xml:space="preserve">J. Chem. </w:t>
      </w:r>
      <w:r>
        <w:rPr>
          <w:u w:val="single"/>
        </w:rPr>
        <w:t xml:space="preserve">  </w:t>
      </w:r>
      <w:r w:rsidR="00CD6EF5" w:rsidRPr="00701288">
        <w:rPr>
          <w:u w:val="single"/>
        </w:rPr>
        <w:t>Phys</w:t>
      </w:r>
      <w:r w:rsidR="00CD6EF5" w:rsidRPr="00701288">
        <w:t xml:space="preserve">, </w:t>
      </w:r>
      <w:r w:rsidR="00CD6EF5" w:rsidRPr="00701288">
        <w:rPr>
          <w:u w:val="single"/>
        </w:rPr>
        <w:t>143</w:t>
      </w:r>
      <w:r w:rsidR="00CD6EF5" w:rsidRPr="00701288">
        <w:t>, 224706(2015).</w:t>
      </w:r>
    </w:p>
    <w:p w14:paraId="14D217D4" w14:textId="77777777" w:rsidR="00CD6EF5" w:rsidRPr="00701288" w:rsidRDefault="00CD6EF5" w:rsidP="00EB0335">
      <w:pPr>
        <w:ind w:left="450" w:hanging="450"/>
        <w:jc w:val="both"/>
      </w:pPr>
    </w:p>
    <w:p w14:paraId="1501657A" w14:textId="064417CA" w:rsidR="00CD6EF5" w:rsidRPr="00701288" w:rsidRDefault="00CD6EF5" w:rsidP="00C85976">
      <w:pPr>
        <w:ind w:left="450" w:hanging="450"/>
        <w:jc w:val="both"/>
        <w:rPr>
          <w:color w:val="222222"/>
          <w:shd w:val="clear" w:color="auto" w:fill="FFFFFF"/>
        </w:rPr>
      </w:pPr>
      <w:r w:rsidRPr="00701288">
        <w:t>261. Sun,  G.,  Senapati, S. and Chang, H.-C., “</w:t>
      </w:r>
      <w:r w:rsidRPr="00701288">
        <w:rPr>
          <w:color w:val="222222"/>
          <w:shd w:val="clear" w:color="auto" w:fill="FFFFFF"/>
        </w:rPr>
        <w:t>High-flux ionic diod</w:t>
      </w:r>
      <w:r w:rsidR="00C85976">
        <w:rPr>
          <w:color w:val="222222"/>
          <w:shd w:val="clear" w:color="auto" w:fill="FFFFFF"/>
        </w:rPr>
        <w:t xml:space="preserve">es, ionic transistors and ionic </w:t>
      </w:r>
      <w:r w:rsidRPr="00701288">
        <w:rPr>
          <w:color w:val="222222"/>
          <w:shd w:val="clear" w:color="auto" w:fill="FFFFFF"/>
        </w:rPr>
        <w:t>amplifiers based on external ion concentration polarizati</w:t>
      </w:r>
      <w:r w:rsidR="00C85976">
        <w:rPr>
          <w:color w:val="222222"/>
          <w:shd w:val="clear" w:color="auto" w:fill="FFFFFF"/>
        </w:rPr>
        <w:t xml:space="preserve">on by an ion exchange membrane: </w:t>
      </w:r>
      <w:r w:rsidRPr="00701288">
        <w:rPr>
          <w:color w:val="222222"/>
          <w:shd w:val="clear" w:color="auto" w:fill="FFFFFF"/>
        </w:rPr>
        <w:t xml:space="preserve">a new scalable ionic circuit platform”, </w:t>
      </w:r>
      <w:r w:rsidRPr="00701288">
        <w:rPr>
          <w:color w:val="222222"/>
          <w:u w:val="single"/>
          <w:shd w:val="clear" w:color="auto" w:fill="FFFFFF"/>
        </w:rPr>
        <w:t>LabChip</w:t>
      </w:r>
      <w:r w:rsidRPr="00701288">
        <w:rPr>
          <w:color w:val="222222"/>
          <w:shd w:val="clear" w:color="auto" w:fill="FFFFFF"/>
        </w:rPr>
        <w:t xml:space="preserve">, </w:t>
      </w:r>
      <w:r w:rsidRPr="00701288">
        <w:rPr>
          <w:bCs/>
          <w:color w:val="222222"/>
          <w:u w:val="single"/>
          <w:shd w:val="clear" w:color="auto" w:fill="FFFFFF"/>
        </w:rPr>
        <w:t xml:space="preserve"> 16</w:t>
      </w:r>
      <w:r w:rsidRPr="00701288">
        <w:rPr>
          <w:color w:val="222222"/>
          <w:shd w:val="clear" w:color="auto" w:fill="FFFFFF"/>
        </w:rPr>
        <w:t>, 1171 – 1177 (2016). (Cover Article).</w:t>
      </w:r>
    </w:p>
    <w:p w14:paraId="719EB0B1" w14:textId="77777777" w:rsidR="00CD6EF5" w:rsidRPr="00701288" w:rsidRDefault="00CD6EF5" w:rsidP="00EB0335">
      <w:pPr>
        <w:jc w:val="both"/>
        <w:rPr>
          <w:color w:val="222222"/>
          <w:shd w:val="clear" w:color="auto" w:fill="FFFFFF"/>
        </w:rPr>
      </w:pPr>
    </w:p>
    <w:p w14:paraId="7F7E5782" w14:textId="4BE904D3" w:rsidR="00CD6EF5" w:rsidRPr="00701288" w:rsidRDefault="00CD6EF5" w:rsidP="00C85976">
      <w:pPr>
        <w:ind w:left="450" w:hanging="450"/>
        <w:jc w:val="both"/>
        <w:rPr>
          <w:color w:val="222222"/>
          <w:shd w:val="clear" w:color="auto" w:fill="FFFFFF"/>
        </w:rPr>
      </w:pPr>
      <w:r w:rsidRPr="00701288">
        <w:rPr>
          <w:color w:val="222222"/>
          <w:shd w:val="clear" w:color="auto" w:fill="FFFFFF"/>
        </w:rPr>
        <w:t xml:space="preserve">262. Egatz-Gomez, A., Wang, C., Klacsmann, F., Pan, Z., </w:t>
      </w:r>
      <w:r w:rsidR="00C85976">
        <w:rPr>
          <w:color w:val="222222"/>
          <w:shd w:val="clear" w:color="auto" w:fill="FFFFFF"/>
        </w:rPr>
        <w:t xml:space="preserve">Marczak, S., Wang, Y., Sun, G., </w:t>
      </w:r>
      <w:r w:rsidRPr="00701288">
        <w:rPr>
          <w:color w:val="222222"/>
          <w:shd w:val="clear" w:color="auto" w:fill="FFFFFF"/>
        </w:rPr>
        <w:t xml:space="preserve">Senapati,S. and Chang, H.-C., “Future Microfluidic and Nanofluidic Platforms for Nucleic Acid Biopsy in Precision Medicine”, </w:t>
      </w:r>
      <w:r w:rsidRPr="00701288">
        <w:rPr>
          <w:color w:val="222222"/>
          <w:u w:val="single"/>
          <w:shd w:val="clear" w:color="auto" w:fill="FFFFFF"/>
        </w:rPr>
        <w:t>Biomicrofluidics</w:t>
      </w:r>
      <w:r w:rsidRPr="00701288">
        <w:rPr>
          <w:color w:val="222222"/>
          <w:shd w:val="clear" w:color="auto" w:fill="FFFFFF"/>
        </w:rPr>
        <w:t xml:space="preserve">, </w:t>
      </w:r>
      <w:r w:rsidRPr="00701288">
        <w:rPr>
          <w:color w:val="222222"/>
          <w:u w:val="single"/>
          <w:shd w:val="clear" w:color="auto" w:fill="FFFFFF"/>
        </w:rPr>
        <w:t>10</w:t>
      </w:r>
      <w:r w:rsidRPr="00701288">
        <w:rPr>
          <w:color w:val="222222"/>
          <w:shd w:val="clear" w:color="auto" w:fill="FFFFFF"/>
        </w:rPr>
        <w:t>, 032902(2016).</w:t>
      </w:r>
    </w:p>
    <w:p w14:paraId="2CF005F2" w14:textId="77777777" w:rsidR="00CD6EF5" w:rsidRPr="00701288" w:rsidRDefault="00CD6EF5" w:rsidP="00EB0335">
      <w:pPr>
        <w:jc w:val="both"/>
        <w:rPr>
          <w:color w:val="222222"/>
          <w:shd w:val="clear" w:color="auto" w:fill="FFFFFF"/>
        </w:rPr>
      </w:pPr>
    </w:p>
    <w:p w14:paraId="05BF1909" w14:textId="606277A2" w:rsidR="00CD6EF5" w:rsidRPr="00701288" w:rsidRDefault="00CD6EF5" w:rsidP="00C85976">
      <w:pPr>
        <w:ind w:left="450" w:hanging="450"/>
        <w:jc w:val="both"/>
        <w:rPr>
          <w:color w:val="222222"/>
          <w:shd w:val="clear" w:color="auto" w:fill="FFFFFF"/>
        </w:rPr>
      </w:pPr>
      <w:r w:rsidRPr="00701288">
        <w:rPr>
          <w:color w:val="222222"/>
          <w:shd w:val="clear" w:color="auto" w:fill="FFFFFF"/>
        </w:rPr>
        <w:t>263. Marczak, S., Senapati, S., Slouka, Z. and Chang, H.-C., “I</w:t>
      </w:r>
      <w:r w:rsidR="00C85976">
        <w:rPr>
          <w:color w:val="222222"/>
          <w:shd w:val="clear" w:color="auto" w:fill="FFFFFF"/>
        </w:rPr>
        <w:t xml:space="preserve">nduced Nanoparticle Aggregation </w:t>
      </w:r>
      <w:r w:rsidRPr="00701288">
        <w:rPr>
          <w:color w:val="222222"/>
          <w:shd w:val="clear" w:color="auto" w:fill="FFFFFF"/>
        </w:rPr>
        <w:t xml:space="preserve">for Short Nucleic Acid Quantification by Depletion Isotachophoresis”, </w:t>
      </w:r>
      <w:r w:rsidRPr="00701288">
        <w:rPr>
          <w:color w:val="222222"/>
          <w:u w:val="single"/>
          <w:shd w:val="clear" w:color="auto" w:fill="FFFFFF"/>
        </w:rPr>
        <w:t>Biosensors and</w:t>
      </w:r>
      <w:r w:rsidR="00C85976">
        <w:rPr>
          <w:color w:val="222222"/>
          <w:u w:val="single"/>
          <w:shd w:val="clear" w:color="auto" w:fill="FFFFFF"/>
        </w:rPr>
        <w:t xml:space="preserve"> </w:t>
      </w:r>
      <w:r w:rsidRPr="00701288">
        <w:rPr>
          <w:color w:val="222222"/>
          <w:u w:val="single"/>
          <w:shd w:val="clear" w:color="auto" w:fill="FFFFFF"/>
        </w:rPr>
        <w:t>Bioelectronics</w:t>
      </w:r>
      <w:r w:rsidRPr="00701288">
        <w:rPr>
          <w:color w:val="222222"/>
          <w:shd w:val="clear" w:color="auto" w:fill="FFFFFF"/>
        </w:rPr>
        <w:t xml:space="preserve">, </w:t>
      </w:r>
      <w:r w:rsidRPr="00701288">
        <w:rPr>
          <w:color w:val="222222"/>
          <w:u w:val="single"/>
          <w:shd w:val="clear" w:color="auto" w:fill="FFFFFF"/>
        </w:rPr>
        <w:t>86</w:t>
      </w:r>
      <w:r w:rsidRPr="00701288">
        <w:rPr>
          <w:color w:val="222222"/>
          <w:shd w:val="clear" w:color="auto" w:fill="FFFFFF"/>
        </w:rPr>
        <w:t>, 840-848(2016).</w:t>
      </w:r>
    </w:p>
    <w:p w14:paraId="0F301B9B" w14:textId="77777777" w:rsidR="00CD6EF5" w:rsidRPr="00701288" w:rsidRDefault="00CD6EF5" w:rsidP="00EB0335">
      <w:pPr>
        <w:jc w:val="both"/>
        <w:rPr>
          <w:color w:val="222222"/>
          <w:shd w:val="clear" w:color="auto" w:fill="FFFFFF"/>
        </w:rPr>
      </w:pPr>
    </w:p>
    <w:p w14:paraId="72766BB3" w14:textId="72ED4401" w:rsidR="00CD6EF5" w:rsidRPr="00701288" w:rsidRDefault="00C85976" w:rsidP="00C85976">
      <w:pPr>
        <w:ind w:left="450" w:hanging="450"/>
        <w:jc w:val="both"/>
        <w:rPr>
          <w:color w:val="222222"/>
          <w:shd w:val="clear" w:color="auto" w:fill="FFFFFF"/>
        </w:rPr>
      </w:pPr>
      <w:r>
        <w:rPr>
          <w:color w:val="222222"/>
          <w:shd w:val="clear" w:color="auto" w:fill="FFFFFF"/>
        </w:rPr>
        <w:t xml:space="preserve">264. </w:t>
      </w:r>
      <w:r w:rsidR="00CD6EF5" w:rsidRPr="00701288">
        <w:rPr>
          <w:color w:val="222222"/>
          <w:shd w:val="clear" w:color="auto" w:fill="FFFFFF"/>
        </w:rPr>
        <w:t xml:space="preserve">Pan, Z.,  Wang, C., Li, M. and Chang, H.-C., “Universal Scaling of Robust Thermal </w:t>
      </w:r>
      <w:r w:rsidR="00B74684" w:rsidRPr="00701288">
        <w:rPr>
          <w:color w:val="222222"/>
          <w:shd w:val="clear" w:color="auto" w:fill="FFFFFF"/>
        </w:rPr>
        <w:t xml:space="preserve">Hotspot </w:t>
      </w:r>
      <w:r w:rsidR="00CD6EF5" w:rsidRPr="00701288">
        <w:rPr>
          <w:color w:val="222222"/>
          <w:shd w:val="clear" w:color="auto" w:fill="FFFFFF"/>
        </w:rPr>
        <w:t xml:space="preserve">and Ionic Current Enhancement by Focused Ohmic Heating in a Conic Nanopore, </w:t>
      </w:r>
      <w:r w:rsidR="00CD6EF5" w:rsidRPr="00701288">
        <w:rPr>
          <w:color w:val="222222"/>
          <w:u w:val="single"/>
          <w:shd w:val="clear" w:color="auto" w:fill="FFFFFF"/>
        </w:rPr>
        <w:t>Physical Review Letters</w:t>
      </w:r>
      <w:r w:rsidR="00CD6EF5" w:rsidRPr="00701288">
        <w:rPr>
          <w:color w:val="222222"/>
          <w:shd w:val="clear" w:color="auto" w:fill="FFFFFF"/>
        </w:rPr>
        <w:t xml:space="preserve">, </w:t>
      </w:r>
      <w:r w:rsidR="00CD6EF5" w:rsidRPr="00701288">
        <w:rPr>
          <w:color w:val="222222"/>
          <w:u w:val="single"/>
          <w:shd w:val="clear" w:color="auto" w:fill="FFFFFF"/>
        </w:rPr>
        <w:t>117</w:t>
      </w:r>
      <w:r w:rsidR="00CD6EF5" w:rsidRPr="00701288">
        <w:rPr>
          <w:color w:val="222222"/>
          <w:shd w:val="clear" w:color="auto" w:fill="FFFFFF"/>
        </w:rPr>
        <w:t>, 134301(2016).</w:t>
      </w:r>
    </w:p>
    <w:p w14:paraId="440EB860" w14:textId="77777777" w:rsidR="00CD6EF5" w:rsidRPr="00701288" w:rsidRDefault="00CD6EF5" w:rsidP="00EB0335">
      <w:pPr>
        <w:jc w:val="both"/>
        <w:rPr>
          <w:color w:val="222222"/>
          <w:shd w:val="clear" w:color="auto" w:fill="FFFFFF"/>
        </w:rPr>
      </w:pPr>
    </w:p>
    <w:p w14:paraId="4D0DE945" w14:textId="628EC693" w:rsidR="00CD6EF5" w:rsidRPr="00701288" w:rsidRDefault="00CD6EF5" w:rsidP="00C85976">
      <w:pPr>
        <w:ind w:left="450" w:hanging="450"/>
        <w:jc w:val="both"/>
        <w:rPr>
          <w:color w:val="222222"/>
          <w:shd w:val="clear" w:color="auto" w:fill="FFFFFF"/>
        </w:rPr>
      </w:pPr>
      <w:r w:rsidRPr="00701288">
        <w:rPr>
          <w:color w:val="222222"/>
          <w:shd w:val="clear" w:color="auto" w:fill="FFFFFF"/>
        </w:rPr>
        <w:t>265. Shah, S. S., Senapati, S., Klacsmann, F., Miller, D. L. , Johnson, J. J., Chang, H.-C.</w:t>
      </w:r>
      <w:r w:rsidR="00B16FAF">
        <w:rPr>
          <w:color w:val="222222"/>
          <w:shd w:val="clear" w:color="auto" w:fill="FFFFFF"/>
        </w:rPr>
        <w:t>*</w:t>
      </w:r>
      <w:r w:rsidRPr="00701288">
        <w:rPr>
          <w:color w:val="222222"/>
          <w:shd w:val="clear" w:color="auto" w:fill="FFFFFF"/>
        </w:rPr>
        <w:t xml:space="preserve">, Stack, M. S. , “Current Technologies and Recent Development in Screeing of HPV-Associated Cervical and Oropharyngeal Cancers”, </w:t>
      </w:r>
      <w:r w:rsidRPr="00701288">
        <w:rPr>
          <w:color w:val="222222"/>
          <w:u w:val="single"/>
          <w:shd w:val="clear" w:color="auto" w:fill="FFFFFF"/>
        </w:rPr>
        <w:t>Cancers</w:t>
      </w:r>
      <w:r w:rsidRPr="00701288">
        <w:rPr>
          <w:color w:val="222222"/>
          <w:shd w:val="clear" w:color="auto" w:fill="FFFFFF"/>
        </w:rPr>
        <w:t xml:space="preserve">, </w:t>
      </w:r>
      <w:r w:rsidRPr="00701288">
        <w:rPr>
          <w:color w:val="222222"/>
          <w:u w:val="single"/>
          <w:shd w:val="clear" w:color="auto" w:fill="FFFFFF"/>
        </w:rPr>
        <w:t>8</w:t>
      </w:r>
      <w:r w:rsidRPr="00701288">
        <w:rPr>
          <w:color w:val="222222"/>
          <w:shd w:val="clear" w:color="auto" w:fill="FFFFFF"/>
        </w:rPr>
        <w:t>, 85(2016)</w:t>
      </w:r>
    </w:p>
    <w:p w14:paraId="29BADA54" w14:textId="77777777" w:rsidR="00CD6EF5" w:rsidRPr="00701288" w:rsidRDefault="00CD6EF5" w:rsidP="00EB0335">
      <w:pPr>
        <w:jc w:val="both"/>
        <w:rPr>
          <w:color w:val="222222"/>
          <w:shd w:val="clear" w:color="auto" w:fill="FFFFFF"/>
        </w:rPr>
      </w:pPr>
    </w:p>
    <w:p w14:paraId="0EBF2519" w14:textId="344BB305" w:rsidR="00CD6EF5" w:rsidRPr="00701288" w:rsidRDefault="00C85976" w:rsidP="00C85976">
      <w:pPr>
        <w:ind w:left="450" w:hanging="450"/>
        <w:jc w:val="both"/>
        <w:rPr>
          <w:color w:val="222222"/>
          <w:shd w:val="clear" w:color="auto" w:fill="FFFFFF"/>
        </w:rPr>
      </w:pPr>
      <w:r>
        <w:rPr>
          <w:color w:val="222222"/>
          <w:shd w:val="clear" w:color="auto" w:fill="FFFFFF"/>
        </w:rPr>
        <w:t xml:space="preserve">266. </w:t>
      </w:r>
      <w:r w:rsidR="00CD6EF5" w:rsidRPr="00701288">
        <w:rPr>
          <w:color w:val="222222"/>
          <w:shd w:val="clear" w:color="auto" w:fill="FFFFFF"/>
        </w:rPr>
        <w:t>Li, D., Wang, C., Sun, G., Senapati, S. and Chang, H.-C., “A Shear-Enhanced CNT-Assembly</w:t>
      </w:r>
      <w:r w:rsidR="00B74684" w:rsidRPr="00701288">
        <w:rPr>
          <w:color w:val="222222"/>
          <w:shd w:val="clear" w:color="auto" w:fill="FFFFFF"/>
        </w:rPr>
        <w:t xml:space="preserve"> </w:t>
      </w:r>
      <w:r w:rsidR="00CD6EF5" w:rsidRPr="00701288">
        <w:rPr>
          <w:color w:val="222222"/>
          <w:shd w:val="clear" w:color="auto" w:fill="FFFFFF"/>
        </w:rPr>
        <w:t xml:space="preserve">Nanosensor Platform for Ultra-Sensitive and Selective Protein Sensing”, </w:t>
      </w:r>
      <w:r w:rsidR="00CD6EF5" w:rsidRPr="00701288">
        <w:rPr>
          <w:color w:val="222222"/>
          <w:u w:val="single"/>
          <w:shd w:val="clear" w:color="auto" w:fill="FFFFFF"/>
        </w:rPr>
        <w:t>Biosensors and</w:t>
      </w:r>
      <w:r w:rsidR="00CD6EF5" w:rsidRPr="00701288">
        <w:rPr>
          <w:color w:val="222222"/>
          <w:shd w:val="clear" w:color="auto" w:fill="FFFFFF"/>
        </w:rPr>
        <w:t xml:space="preserve"> </w:t>
      </w:r>
      <w:r w:rsidR="00CD6EF5" w:rsidRPr="00701288">
        <w:rPr>
          <w:color w:val="222222"/>
          <w:u w:val="single"/>
          <w:shd w:val="clear" w:color="auto" w:fill="FFFFFF"/>
        </w:rPr>
        <w:t>Bioelectronics</w:t>
      </w:r>
      <w:r w:rsidR="00CD6EF5" w:rsidRPr="00701288">
        <w:rPr>
          <w:color w:val="222222"/>
          <w:shd w:val="clear" w:color="auto" w:fill="FFFFFF"/>
        </w:rPr>
        <w:t xml:space="preserve">, </w:t>
      </w:r>
      <w:r w:rsidR="00CD6EF5" w:rsidRPr="00701288">
        <w:rPr>
          <w:color w:val="222222"/>
          <w:u w:val="single"/>
          <w:shd w:val="clear" w:color="auto" w:fill="FFFFFF"/>
        </w:rPr>
        <w:t>97</w:t>
      </w:r>
      <w:r w:rsidR="00CD6EF5" w:rsidRPr="00701288">
        <w:rPr>
          <w:color w:val="222222"/>
          <w:shd w:val="clear" w:color="auto" w:fill="FFFFFF"/>
        </w:rPr>
        <w:t>, 143(2017).</w:t>
      </w:r>
    </w:p>
    <w:p w14:paraId="55FEFA3E" w14:textId="77777777" w:rsidR="00CD6EF5" w:rsidRPr="00701288" w:rsidRDefault="00CD6EF5" w:rsidP="00EB0335">
      <w:pPr>
        <w:jc w:val="both"/>
        <w:rPr>
          <w:color w:val="222222"/>
          <w:shd w:val="clear" w:color="auto" w:fill="FFFFFF"/>
        </w:rPr>
      </w:pPr>
    </w:p>
    <w:p w14:paraId="2F4CF6C0" w14:textId="6A627190" w:rsidR="00CD6EF5" w:rsidRPr="00701288" w:rsidRDefault="00CD6EF5" w:rsidP="00C85976">
      <w:pPr>
        <w:ind w:left="450" w:hanging="450"/>
        <w:jc w:val="both"/>
        <w:rPr>
          <w:color w:val="222222"/>
          <w:shd w:val="clear" w:color="auto" w:fill="FFFFFF"/>
        </w:rPr>
      </w:pPr>
      <w:r w:rsidRPr="00701288">
        <w:rPr>
          <w:color w:val="222222"/>
          <w:shd w:val="clear" w:color="auto" w:fill="FFFFFF"/>
        </w:rPr>
        <w:t>267. Sun, G., Pan, Z., Senapati, S. and Chang, H.-C., “Concentrat</w:t>
      </w:r>
      <w:r w:rsidR="00C85976">
        <w:rPr>
          <w:color w:val="222222"/>
          <w:shd w:val="clear" w:color="auto" w:fill="FFFFFF"/>
        </w:rPr>
        <w:t xml:space="preserve">ion-Gradient Stabilization with </w:t>
      </w:r>
      <w:r w:rsidRPr="00701288">
        <w:rPr>
          <w:color w:val="222222"/>
          <w:shd w:val="clear" w:color="auto" w:fill="FFFFFF"/>
        </w:rPr>
        <w:t>Segregated Counter-Ion and Co-Ion Paths: A Quasi-Stationary Depletion Front for Robust</w:t>
      </w:r>
      <w:r w:rsidR="00C85976">
        <w:rPr>
          <w:color w:val="222222"/>
          <w:shd w:val="clear" w:color="auto" w:fill="FFFFFF"/>
        </w:rPr>
        <w:t xml:space="preserve"> </w:t>
      </w:r>
      <w:r w:rsidRPr="00701288">
        <w:rPr>
          <w:color w:val="222222"/>
          <w:shd w:val="clear" w:color="auto" w:fill="FFFFFF"/>
        </w:rPr>
        <w:t xml:space="preserve">Molecular Isolation or Concentration”, </w:t>
      </w:r>
      <w:r w:rsidRPr="00701288">
        <w:rPr>
          <w:color w:val="222222"/>
          <w:u w:val="single"/>
          <w:shd w:val="clear" w:color="auto" w:fill="FFFFFF"/>
        </w:rPr>
        <w:t>Physical Rev App</w:t>
      </w:r>
      <w:r w:rsidRPr="00701288">
        <w:rPr>
          <w:color w:val="222222"/>
          <w:shd w:val="clear" w:color="auto" w:fill="FFFFFF"/>
        </w:rPr>
        <w:t xml:space="preserve">,  </w:t>
      </w:r>
      <w:r w:rsidRPr="00701288">
        <w:rPr>
          <w:color w:val="222222"/>
          <w:u w:val="single"/>
          <w:shd w:val="clear" w:color="auto" w:fill="FFFFFF"/>
        </w:rPr>
        <w:t>7</w:t>
      </w:r>
      <w:r w:rsidRPr="00701288">
        <w:rPr>
          <w:color w:val="222222"/>
          <w:shd w:val="clear" w:color="auto" w:fill="FFFFFF"/>
        </w:rPr>
        <w:t>, 064024(2017).</w:t>
      </w:r>
    </w:p>
    <w:p w14:paraId="36A2ECE2" w14:textId="77777777" w:rsidR="00CD6EF5" w:rsidRPr="00701288" w:rsidRDefault="00CD6EF5" w:rsidP="00EB0335">
      <w:pPr>
        <w:jc w:val="both"/>
        <w:rPr>
          <w:color w:val="222222"/>
          <w:shd w:val="clear" w:color="auto" w:fill="FFFFFF"/>
        </w:rPr>
      </w:pPr>
    </w:p>
    <w:p w14:paraId="75754A54" w14:textId="188468CD" w:rsidR="00CD6EF5" w:rsidRPr="00701288" w:rsidRDefault="00CD6EF5" w:rsidP="00C85976">
      <w:pPr>
        <w:ind w:left="450" w:hanging="450"/>
        <w:jc w:val="both"/>
        <w:rPr>
          <w:color w:val="222222"/>
          <w:shd w:val="clear" w:color="auto" w:fill="FFFFFF"/>
        </w:rPr>
      </w:pPr>
      <w:r w:rsidRPr="00701288">
        <w:rPr>
          <w:color w:val="222222"/>
          <w:shd w:val="clear" w:color="auto" w:fill="FFFFFF"/>
        </w:rPr>
        <w:t xml:space="preserve">268. Go, D., Atashbar, M. Z., Ramshani, Z. and Chang, H.-C., “Surface Acoustic Wave Devices </w:t>
      </w:r>
      <w:r w:rsidR="00B74684" w:rsidRPr="00701288">
        <w:rPr>
          <w:color w:val="222222"/>
          <w:shd w:val="clear" w:color="auto" w:fill="FFFFFF"/>
        </w:rPr>
        <w:t xml:space="preserve">for </w:t>
      </w:r>
      <w:r w:rsidRPr="00701288">
        <w:rPr>
          <w:color w:val="222222"/>
          <w:shd w:val="clear" w:color="auto" w:fill="FFFFFF"/>
        </w:rPr>
        <w:t xml:space="preserve">Chemical Sensing and Microfluidics: a Review and Perspective”,  </w:t>
      </w:r>
      <w:r w:rsidRPr="00701288">
        <w:rPr>
          <w:color w:val="222222"/>
          <w:u w:val="single"/>
          <w:shd w:val="clear" w:color="auto" w:fill="FFFFFF"/>
        </w:rPr>
        <w:t>Analytical Methods</w:t>
      </w:r>
      <w:r w:rsidRPr="00701288">
        <w:rPr>
          <w:color w:val="222222"/>
          <w:shd w:val="clear" w:color="auto" w:fill="FFFFFF"/>
        </w:rPr>
        <w:t xml:space="preserve">, </w:t>
      </w:r>
      <w:r w:rsidRPr="00701288">
        <w:rPr>
          <w:color w:val="222222"/>
          <w:u w:val="single"/>
          <w:shd w:val="clear" w:color="auto" w:fill="FFFFFF"/>
        </w:rPr>
        <w:t>9</w:t>
      </w:r>
      <w:r w:rsidRPr="00701288">
        <w:rPr>
          <w:color w:val="222222"/>
          <w:shd w:val="clear" w:color="auto" w:fill="FFFFFF"/>
        </w:rPr>
        <w:t>, 412(2017).</w:t>
      </w:r>
    </w:p>
    <w:p w14:paraId="2FB17CB1" w14:textId="77777777" w:rsidR="00CD6EF5" w:rsidRPr="00701288" w:rsidRDefault="00CD6EF5" w:rsidP="00EB0335">
      <w:pPr>
        <w:jc w:val="both"/>
        <w:rPr>
          <w:color w:val="222222"/>
          <w:shd w:val="clear" w:color="auto" w:fill="FFFFFF"/>
        </w:rPr>
      </w:pPr>
    </w:p>
    <w:p w14:paraId="3968F1F1" w14:textId="253F8E11" w:rsidR="00CD6EF5" w:rsidRPr="00701288" w:rsidRDefault="00CD6EF5" w:rsidP="00C85976">
      <w:pPr>
        <w:ind w:left="450" w:hanging="450"/>
        <w:jc w:val="both"/>
        <w:rPr>
          <w:color w:val="333333"/>
          <w:shd w:val="clear" w:color="auto" w:fill="FFFFFF"/>
        </w:rPr>
      </w:pPr>
      <w:r w:rsidRPr="00701288">
        <w:rPr>
          <w:color w:val="222222"/>
          <w:shd w:val="clear" w:color="auto" w:fill="FFFFFF"/>
        </w:rPr>
        <w:t xml:space="preserve">269. </w:t>
      </w:r>
      <w:r w:rsidRPr="00701288">
        <w:rPr>
          <w:color w:val="333333"/>
          <w:shd w:val="clear" w:color="auto" w:fill="FFFFFF"/>
        </w:rPr>
        <w:t xml:space="preserve">Marczak, S., Smith, E., Senapati, S. and Chang, H.-C. “ Selectivity enhancements in gel-based DNA-nanoparticle assays by membrane-induced isotachophoresis: thermodynamics versus kinetics”. </w:t>
      </w:r>
      <w:r w:rsidRPr="00701288">
        <w:rPr>
          <w:color w:val="333333"/>
          <w:u w:val="single"/>
          <w:shd w:val="clear" w:color="auto" w:fill="FFFFFF"/>
        </w:rPr>
        <w:t>Electrophoresis</w:t>
      </w:r>
      <w:r w:rsidRPr="00701288">
        <w:rPr>
          <w:color w:val="333333"/>
          <w:shd w:val="clear" w:color="auto" w:fill="FFFFFF"/>
        </w:rPr>
        <w:t xml:space="preserve">, </w:t>
      </w:r>
      <w:r w:rsidRPr="00701288">
        <w:rPr>
          <w:color w:val="333333"/>
          <w:u w:val="single"/>
          <w:shd w:val="clear" w:color="auto" w:fill="FFFFFF"/>
        </w:rPr>
        <w:t>38</w:t>
      </w:r>
      <w:r w:rsidRPr="00701288">
        <w:rPr>
          <w:color w:val="333333"/>
          <w:shd w:val="clear" w:color="auto" w:fill="FFFFFF"/>
        </w:rPr>
        <w:t xml:space="preserve">: 2592 (2017). </w:t>
      </w:r>
    </w:p>
    <w:p w14:paraId="0A167B7A" w14:textId="77777777" w:rsidR="00CD6EF5" w:rsidRPr="00701288" w:rsidRDefault="00CD6EF5" w:rsidP="00EB0335">
      <w:pPr>
        <w:jc w:val="both"/>
        <w:rPr>
          <w:color w:val="333333"/>
          <w:shd w:val="clear" w:color="auto" w:fill="FFFFFF"/>
        </w:rPr>
      </w:pPr>
    </w:p>
    <w:p w14:paraId="59211A66" w14:textId="7C922223" w:rsidR="00CD6EF5" w:rsidRPr="00701288" w:rsidRDefault="00C85976" w:rsidP="00C85976">
      <w:pPr>
        <w:ind w:left="450" w:hanging="450"/>
        <w:jc w:val="both"/>
        <w:rPr>
          <w:color w:val="333333"/>
          <w:shd w:val="clear" w:color="auto" w:fill="FFFFFF"/>
        </w:rPr>
      </w:pPr>
      <w:r>
        <w:rPr>
          <w:color w:val="333333"/>
          <w:shd w:val="clear" w:color="auto" w:fill="FFFFFF"/>
        </w:rPr>
        <w:t xml:space="preserve">270. </w:t>
      </w:r>
      <w:r w:rsidR="00CD6EF5" w:rsidRPr="00701288">
        <w:rPr>
          <w:color w:val="333333"/>
          <w:shd w:val="clear" w:color="auto" w:fill="FFFFFF"/>
        </w:rPr>
        <w:t xml:space="preserve">Sensales, S., Peng, Z. and Chang, H.-C. , “Kinetic theory for DNA melting with vibration entropy”, </w:t>
      </w:r>
      <w:r w:rsidR="00CD6EF5" w:rsidRPr="00701288">
        <w:rPr>
          <w:color w:val="333333"/>
          <w:u w:val="single"/>
          <w:shd w:val="clear" w:color="auto" w:fill="FFFFFF"/>
        </w:rPr>
        <w:t>J Chem Phys</w:t>
      </w:r>
      <w:r w:rsidR="00CD6EF5" w:rsidRPr="00701288">
        <w:rPr>
          <w:color w:val="333333"/>
          <w:shd w:val="clear" w:color="auto" w:fill="FFFFFF"/>
        </w:rPr>
        <w:t xml:space="preserve">, </w:t>
      </w:r>
      <w:r w:rsidR="00CD6EF5" w:rsidRPr="00701288">
        <w:rPr>
          <w:color w:val="333333"/>
          <w:u w:val="single"/>
          <w:shd w:val="clear" w:color="auto" w:fill="FFFFFF"/>
        </w:rPr>
        <w:t>147</w:t>
      </w:r>
      <w:r w:rsidR="00CD6EF5" w:rsidRPr="00701288">
        <w:rPr>
          <w:color w:val="333333"/>
          <w:shd w:val="clear" w:color="auto" w:fill="FFFFFF"/>
        </w:rPr>
        <w:t>, 135101 (2017).</w:t>
      </w:r>
    </w:p>
    <w:p w14:paraId="212A18AA" w14:textId="77777777" w:rsidR="00307D07" w:rsidRPr="00701288" w:rsidRDefault="00307D07" w:rsidP="00EB0335">
      <w:pPr>
        <w:jc w:val="both"/>
        <w:rPr>
          <w:color w:val="333333"/>
          <w:shd w:val="clear" w:color="auto" w:fill="FFFFFF"/>
        </w:rPr>
      </w:pPr>
    </w:p>
    <w:p w14:paraId="6700E3CF" w14:textId="7D2D2398" w:rsidR="00307D07" w:rsidRPr="00701288" w:rsidRDefault="00C85976" w:rsidP="00C85976">
      <w:pPr>
        <w:ind w:left="450" w:hanging="450"/>
        <w:jc w:val="both"/>
        <w:rPr>
          <w:color w:val="333333"/>
          <w:shd w:val="clear" w:color="auto" w:fill="FFFFFF"/>
        </w:rPr>
      </w:pPr>
      <w:r>
        <w:rPr>
          <w:color w:val="333333"/>
          <w:shd w:val="clear" w:color="auto" w:fill="FFFFFF"/>
        </w:rPr>
        <w:t xml:space="preserve">271. </w:t>
      </w:r>
      <w:r w:rsidR="00307D07" w:rsidRPr="00701288">
        <w:rPr>
          <w:color w:val="333333"/>
          <w:shd w:val="clear" w:color="auto" w:fill="FFFFFF"/>
        </w:rPr>
        <w:t>Marczak, S., Richards, K., Ramshani, Z., Smith,  E., Senapati, S., Go, D. B.  and Chang, H.-C.,“Simulateneous isolation and preconcentration o</w:t>
      </w:r>
      <w:r>
        <w:rPr>
          <w:color w:val="333333"/>
          <w:shd w:val="clear" w:color="auto" w:fill="FFFFFF"/>
        </w:rPr>
        <w:t xml:space="preserve">f exosomes by ion concentration </w:t>
      </w:r>
      <w:r w:rsidR="00307D07" w:rsidRPr="00701288">
        <w:rPr>
          <w:color w:val="333333"/>
          <w:shd w:val="clear" w:color="auto" w:fill="FFFFFF"/>
        </w:rPr>
        <w:t xml:space="preserve">polarization”, </w:t>
      </w:r>
      <w:r w:rsidR="00307D07" w:rsidRPr="00701288">
        <w:rPr>
          <w:color w:val="333333"/>
          <w:u w:val="single"/>
          <w:shd w:val="clear" w:color="auto" w:fill="FFFFFF"/>
        </w:rPr>
        <w:t>Electrophoresis</w:t>
      </w:r>
      <w:r w:rsidR="00307D07" w:rsidRPr="00701288">
        <w:rPr>
          <w:color w:val="333333"/>
          <w:shd w:val="clear" w:color="auto" w:fill="FFFFFF"/>
        </w:rPr>
        <w:t xml:space="preserve">, </w:t>
      </w:r>
      <w:r w:rsidR="00307D07" w:rsidRPr="00701288">
        <w:rPr>
          <w:color w:val="333333"/>
          <w:u w:val="single"/>
          <w:shd w:val="clear" w:color="auto" w:fill="FFFFFF"/>
        </w:rPr>
        <w:t>39</w:t>
      </w:r>
      <w:r w:rsidR="00307D07" w:rsidRPr="00701288">
        <w:rPr>
          <w:color w:val="333333"/>
          <w:shd w:val="clear" w:color="auto" w:fill="FFFFFF"/>
        </w:rPr>
        <w:t>, 2029 (2018).</w:t>
      </w:r>
    </w:p>
    <w:p w14:paraId="103A06E2" w14:textId="77777777" w:rsidR="00307D07" w:rsidRPr="00701288" w:rsidRDefault="00307D07" w:rsidP="00EB0335">
      <w:pPr>
        <w:jc w:val="both"/>
        <w:rPr>
          <w:color w:val="333333"/>
          <w:shd w:val="clear" w:color="auto" w:fill="FFFFFF"/>
        </w:rPr>
      </w:pPr>
    </w:p>
    <w:p w14:paraId="710F33C4" w14:textId="7274C84D" w:rsidR="00307D07" w:rsidRPr="00701288" w:rsidRDefault="00307D07" w:rsidP="00C85976">
      <w:pPr>
        <w:ind w:left="450" w:hanging="450"/>
        <w:jc w:val="both"/>
        <w:rPr>
          <w:color w:val="333333"/>
          <w:shd w:val="clear" w:color="auto" w:fill="FFFFFF"/>
        </w:rPr>
      </w:pPr>
      <w:r w:rsidRPr="00701288">
        <w:rPr>
          <w:color w:val="333333"/>
          <w:shd w:val="clear" w:color="auto" w:fill="FFFFFF"/>
        </w:rPr>
        <w:t xml:space="preserve">272. </w:t>
      </w:r>
      <w:r w:rsidR="00871448" w:rsidRPr="00701288">
        <w:rPr>
          <w:color w:val="333333"/>
          <w:shd w:val="clear" w:color="auto" w:fill="FFFFFF"/>
        </w:rPr>
        <w:t xml:space="preserve">Pan, Z., Men, Y., Senapati, S. and Chang, H.-C. , “Immersed AC Electrospray (iACE) for monodispersed aqueous droplet generation”, </w:t>
      </w:r>
      <w:r w:rsidR="00871448" w:rsidRPr="00701288">
        <w:rPr>
          <w:color w:val="333333"/>
          <w:u w:val="single"/>
          <w:shd w:val="clear" w:color="auto" w:fill="FFFFFF"/>
        </w:rPr>
        <w:t>Biomicrofluidics</w:t>
      </w:r>
      <w:r w:rsidR="00871448" w:rsidRPr="00701288">
        <w:rPr>
          <w:color w:val="333333"/>
          <w:shd w:val="clear" w:color="auto" w:fill="FFFFFF"/>
        </w:rPr>
        <w:t xml:space="preserve">, </w:t>
      </w:r>
      <w:r w:rsidR="00871448" w:rsidRPr="00701288">
        <w:rPr>
          <w:color w:val="333333"/>
          <w:u w:val="single"/>
          <w:shd w:val="clear" w:color="auto" w:fill="FFFFFF"/>
        </w:rPr>
        <w:t>12</w:t>
      </w:r>
      <w:r w:rsidR="00871448" w:rsidRPr="00701288">
        <w:rPr>
          <w:color w:val="333333"/>
          <w:shd w:val="clear" w:color="auto" w:fill="FFFFFF"/>
        </w:rPr>
        <w:t>, 044113(2018)</w:t>
      </w:r>
      <w:r w:rsidRPr="00701288">
        <w:rPr>
          <w:color w:val="333333"/>
          <w:shd w:val="clear" w:color="auto" w:fill="FFFFFF"/>
        </w:rPr>
        <w:t>(Editor’s Pick).</w:t>
      </w:r>
    </w:p>
    <w:p w14:paraId="65FEA96C" w14:textId="20C3C500" w:rsidR="00CD6EF5" w:rsidRPr="00701288" w:rsidRDefault="00CD6EF5" w:rsidP="00EB0335">
      <w:pPr>
        <w:jc w:val="both"/>
        <w:rPr>
          <w:color w:val="333333"/>
          <w:shd w:val="clear" w:color="auto" w:fill="FFFFFF"/>
        </w:rPr>
      </w:pPr>
    </w:p>
    <w:p w14:paraId="4A2120CF" w14:textId="140791BA" w:rsidR="00C44308" w:rsidRPr="00701288" w:rsidRDefault="00C44308" w:rsidP="00C85976">
      <w:pPr>
        <w:ind w:left="540" w:hanging="540"/>
        <w:jc w:val="both"/>
        <w:rPr>
          <w:color w:val="333333"/>
          <w:shd w:val="clear" w:color="auto" w:fill="FFFFFF"/>
        </w:rPr>
      </w:pPr>
      <w:r w:rsidRPr="00701288">
        <w:rPr>
          <w:color w:val="333333"/>
          <w:shd w:val="clear" w:color="auto" w:fill="FFFFFF"/>
        </w:rPr>
        <w:t>273. Sensale, S., Peng, Z. and Chang, H.-C., “</w:t>
      </w:r>
      <w:r w:rsidR="009759BE" w:rsidRPr="00701288">
        <w:rPr>
          <w:color w:val="333333"/>
          <w:shd w:val="clear" w:color="auto" w:fill="FFFFFF"/>
        </w:rPr>
        <w:t xml:space="preserve">Acceleration of DNA melting kinetics using </w:t>
      </w:r>
      <w:r w:rsidR="00C85976">
        <w:rPr>
          <w:color w:val="333333"/>
          <w:shd w:val="clear" w:color="auto" w:fill="FFFFFF"/>
        </w:rPr>
        <w:t xml:space="preserve"> </w:t>
      </w:r>
      <w:r w:rsidR="009759BE" w:rsidRPr="00701288">
        <w:rPr>
          <w:color w:val="333333"/>
          <w:shd w:val="clear" w:color="auto" w:fill="FFFFFF"/>
        </w:rPr>
        <w:t>alternating electric fields</w:t>
      </w:r>
      <w:r w:rsidRPr="00701288">
        <w:rPr>
          <w:color w:val="333333"/>
          <w:shd w:val="clear" w:color="auto" w:fill="FFFFFF"/>
        </w:rPr>
        <w:t xml:space="preserve">”, </w:t>
      </w:r>
      <w:r w:rsidRPr="00701288">
        <w:rPr>
          <w:color w:val="333333"/>
          <w:u w:val="single"/>
          <w:shd w:val="clear" w:color="auto" w:fill="FFFFFF"/>
        </w:rPr>
        <w:t>J of Chem Phys</w:t>
      </w:r>
      <w:r w:rsidRPr="00701288">
        <w:rPr>
          <w:color w:val="333333"/>
          <w:shd w:val="clear" w:color="auto" w:fill="FFFFFF"/>
        </w:rPr>
        <w:t xml:space="preserve">, </w:t>
      </w:r>
      <w:r w:rsidRPr="00701288">
        <w:rPr>
          <w:color w:val="333333"/>
          <w:u w:val="single"/>
          <w:shd w:val="clear" w:color="auto" w:fill="FFFFFF"/>
        </w:rPr>
        <w:t>149</w:t>
      </w:r>
      <w:r w:rsidRPr="00701288">
        <w:rPr>
          <w:color w:val="333333"/>
          <w:shd w:val="clear" w:color="auto" w:fill="FFFFFF"/>
        </w:rPr>
        <w:t>, 085102 (2018).</w:t>
      </w:r>
    </w:p>
    <w:p w14:paraId="0FD0996B" w14:textId="509A5697" w:rsidR="00A00605" w:rsidRPr="00701288" w:rsidRDefault="00A00605" w:rsidP="00EB0335">
      <w:pPr>
        <w:jc w:val="both"/>
        <w:rPr>
          <w:color w:val="333333"/>
          <w:shd w:val="clear" w:color="auto" w:fill="FFFFFF"/>
        </w:rPr>
      </w:pPr>
    </w:p>
    <w:p w14:paraId="4BF8CBF3" w14:textId="614C22B3" w:rsidR="00A00605" w:rsidRPr="00701288" w:rsidRDefault="00A00605" w:rsidP="00C85976">
      <w:pPr>
        <w:ind w:left="540" w:hanging="540"/>
        <w:jc w:val="both"/>
        <w:rPr>
          <w:color w:val="333333"/>
          <w:shd w:val="clear" w:color="auto" w:fill="FFFFFF"/>
        </w:rPr>
      </w:pPr>
      <w:r w:rsidRPr="00701288">
        <w:rPr>
          <w:color w:val="333333"/>
          <w:shd w:val="clear" w:color="auto" w:fill="FFFFFF"/>
        </w:rPr>
        <w:t xml:space="preserve">274. Ghosal, S., Sherwood, J. and Chang, H.-C., “Solid-State nanopore hydrodynamics and transport”, </w:t>
      </w:r>
      <w:r w:rsidRPr="00701288">
        <w:rPr>
          <w:color w:val="333333"/>
          <w:u w:val="single"/>
          <w:shd w:val="clear" w:color="auto" w:fill="FFFFFF"/>
        </w:rPr>
        <w:t>Biomicrofluidics</w:t>
      </w:r>
      <w:r w:rsidRPr="00701288">
        <w:rPr>
          <w:color w:val="333333"/>
          <w:shd w:val="clear" w:color="auto" w:fill="FFFFFF"/>
        </w:rPr>
        <w:t xml:space="preserve">, </w:t>
      </w:r>
      <w:r w:rsidRPr="00701288">
        <w:rPr>
          <w:color w:val="333333"/>
          <w:u w:val="single"/>
          <w:shd w:val="clear" w:color="auto" w:fill="FFFFFF"/>
        </w:rPr>
        <w:t>13</w:t>
      </w:r>
      <w:r w:rsidRPr="00701288">
        <w:rPr>
          <w:color w:val="333333"/>
          <w:shd w:val="clear" w:color="auto" w:fill="FFFFFF"/>
        </w:rPr>
        <w:t>, 011301 (2019).</w:t>
      </w:r>
    </w:p>
    <w:p w14:paraId="37A88525" w14:textId="77777777" w:rsidR="00422D97" w:rsidRPr="00701288" w:rsidRDefault="00422D97" w:rsidP="00EB0335">
      <w:pPr>
        <w:jc w:val="both"/>
        <w:rPr>
          <w:color w:val="333333"/>
          <w:shd w:val="clear" w:color="auto" w:fill="FFFFFF"/>
        </w:rPr>
      </w:pPr>
    </w:p>
    <w:p w14:paraId="72FA6DDD" w14:textId="013D3B6A" w:rsidR="00FA7936" w:rsidRPr="00701288" w:rsidRDefault="00422D97" w:rsidP="00C85976">
      <w:pPr>
        <w:ind w:left="540" w:hanging="540"/>
        <w:jc w:val="both"/>
        <w:rPr>
          <w:color w:val="333333"/>
          <w:shd w:val="clear" w:color="auto" w:fill="FFFFFF"/>
        </w:rPr>
      </w:pPr>
      <w:r w:rsidRPr="00701288">
        <w:rPr>
          <w:color w:val="333333"/>
          <w:shd w:val="clear" w:color="auto" w:fill="FFFFFF"/>
        </w:rPr>
        <w:t>275.  Ramshani, Z., Zhang, C., Richards, K., Chen, L., Xu, G., Stiles, B., Hill, R., Senapati, S., Go, D.B.  and Chang, H.-C. “</w:t>
      </w:r>
      <w:r w:rsidR="00FA7936" w:rsidRPr="00701288">
        <w:rPr>
          <w:color w:val="333333"/>
          <w:shd w:val="clear" w:color="auto" w:fill="FFFFFF"/>
        </w:rPr>
        <w:t xml:space="preserve">Extracellular microRNA Quantification from Plasma using an Integrated Microfluidic Device”, </w:t>
      </w:r>
      <w:r w:rsidR="00CF0FED" w:rsidRPr="00701288">
        <w:rPr>
          <w:color w:val="333333"/>
          <w:u w:val="single"/>
          <w:shd w:val="clear" w:color="auto" w:fill="FFFFFF"/>
        </w:rPr>
        <w:t xml:space="preserve">Nature </w:t>
      </w:r>
      <w:r w:rsidR="00FA7936" w:rsidRPr="00701288">
        <w:rPr>
          <w:color w:val="333333"/>
          <w:u w:val="single"/>
          <w:shd w:val="clear" w:color="auto" w:fill="FFFFFF"/>
        </w:rPr>
        <w:t>Comm. Biology</w:t>
      </w:r>
      <w:r w:rsidR="00FA7936" w:rsidRPr="00701288">
        <w:rPr>
          <w:color w:val="333333"/>
          <w:shd w:val="clear" w:color="auto" w:fill="FFFFFF"/>
        </w:rPr>
        <w:t xml:space="preserve">, </w:t>
      </w:r>
      <w:r w:rsidR="00FA7936" w:rsidRPr="00701288">
        <w:rPr>
          <w:color w:val="333333"/>
          <w:u w:val="single"/>
          <w:shd w:val="clear" w:color="auto" w:fill="FFFFFF"/>
        </w:rPr>
        <w:t>2</w:t>
      </w:r>
      <w:r w:rsidR="00FA7936" w:rsidRPr="00701288">
        <w:rPr>
          <w:color w:val="333333"/>
          <w:shd w:val="clear" w:color="auto" w:fill="FFFFFF"/>
        </w:rPr>
        <w:t>(1), 189(2019).</w:t>
      </w:r>
    </w:p>
    <w:p w14:paraId="5101BF8E" w14:textId="77777777" w:rsidR="005214D0" w:rsidRPr="00701288" w:rsidRDefault="005214D0" w:rsidP="00EB0335">
      <w:pPr>
        <w:jc w:val="both"/>
        <w:rPr>
          <w:color w:val="333333"/>
          <w:shd w:val="clear" w:color="auto" w:fill="FFFFFF"/>
        </w:rPr>
      </w:pPr>
    </w:p>
    <w:p w14:paraId="514D21ED" w14:textId="21E54520" w:rsidR="00B96503" w:rsidRPr="00701288" w:rsidRDefault="00B96503" w:rsidP="00C85976">
      <w:pPr>
        <w:ind w:left="540" w:hanging="540"/>
        <w:jc w:val="both"/>
        <w:rPr>
          <w:color w:val="333333"/>
          <w:shd w:val="clear" w:color="auto" w:fill="FFFFFF"/>
        </w:rPr>
      </w:pPr>
      <w:r w:rsidRPr="00701288">
        <w:rPr>
          <w:color w:val="333333"/>
          <w:shd w:val="clear" w:color="auto" w:fill="FFFFFF"/>
        </w:rPr>
        <w:t>276.  Sensale, S., Peng, Z and Chang, H.-C.,  “Biphasic Signals during Nanopore Translocation of</w:t>
      </w:r>
      <w:r w:rsidR="004367A2" w:rsidRPr="00701288">
        <w:rPr>
          <w:color w:val="333333"/>
          <w:shd w:val="clear" w:color="auto" w:fill="FFFFFF"/>
        </w:rPr>
        <w:t xml:space="preserve"> </w:t>
      </w:r>
      <w:r w:rsidRPr="00701288">
        <w:rPr>
          <w:color w:val="333333"/>
          <w:shd w:val="clear" w:color="auto" w:fill="FFFFFF"/>
        </w:rPr>
        <w:t xml:space="preserve">DNA and nanoparticles due to strong ion cloud deformation”, </w:t>
      </w:r>
      <w:r w:rsidRPr="00701288">
        <w:rPr>
          <w:color w:val="333333"/>
          <w:u w:val="single"/>
          <w:shd w:val="clear" w:color="auto" w:fill="FFFFFF"/>
        </w:rPr>
        <w:t>Nanoscale</w:t>
      </w:r>
      <w:r w:rsidRPr="00701288">
        <w:rPr>
          <w:color w:val="333333"/>
          <w:shd w:val="clear" w:color="auto" w:fill="FFFFFF"/>
        </w:rPr>
        <w:t xml:space="preserve">, </w:t>
      </w:r>
      <w:r w:rsidR="00CB2C0A" w:rsidRPr="00701288">
        <w:rPr>
          <w:color w:val="333333"/>
          <w:shd w:val="clear" w:color="auto" w:fill="FFFFFF"/>
        </w:rPr>
        <w:t>11, 22772-779</w:t>
      </w:r>
      <w:r w:rsidRPr="00701288">
        <w:rPr>
          <w:color w:val="333333"/>
          <w:shd w:val="clear" w:color="auto" w:fill="FFFFFF"/>
        </w:rPr>
        <w:t>(2019)</w:t>
      </w:r>
      <w:r w:rsidR="00CB2C0A" w:rsidRPr="00701288">
        <w:rPr>
          <w:color w:val="333333"/>
          <w:shd w:val="clear" w:color="auto" w:fill="FFFFFF"/>
        </w:rPr>
        <w:t>.</w:t>
      </w:r>
    </w:p>
    <w:p w14:paraId="04E6A5C7" w14:textId="77777777" w:rsidR="006106C5" w:rsidRPr="00701288" w:rsidRDefault="006106C5" w:rsidP="00EB0335">
      <w:pPr>
        <w:jc w:val="both"/>
        <w:rPr>
          <w:color w:val="333333"/>
          <w:shd w:val="clear" w:color="auto" w:fill="FFFFFF"/>
        </w:rPr>
      </w:pPr>
    </w:p>
    <w:p w14:paraId="1F726D41" w14:textId="667918C3" w:rsidR="006106C5" w:rsidRPr="00701288" w:rsidRDefault="006106C5" w:rsidP="00C85976">
      <w:pPr>
        <w:ind w:left="540" w:hanging="540"/>
        <w:jc w:val="both"/>
        <w:rPr>
          <w:color w:val="333333"/>
          <w:shd w:val="clear" w:color="auto" w:fill="FFFFFF"/>
        </w:rPr>
      </w:pPr>
      <w:r w:rsidRPr="00701288">
        <w:rPr>
          <w:color w:val="333333"/>
          <w:shd w:val="clear" w:color="auto" w:fill="FFFFFF"/>
        </w:rPr>
        <w:t>277. Pan, Z. and Chang, H.-C., “Far-Field Sensitivity of Droplet Generation: Exponential Scaling</w:t>
      </w:r>
      <w:r w:rsidR="004367A2" w:rsidRPr="00701288">
        <w:rPr>
          <w:color w:val="333333"/>
          <w:shd w:val="clear" w:color="auto" w:fill="FFFFFF"/>
        </w:rPr>
        <w:t xml:space="preserve"> </w:t>
      </w:r>
      <w:r w:rsidRPr="00701288">
        <w:rPr>
          <w:color w:val="333333"/>
          <w:shd w:val="clear" w:color="auto" w:fill="FFFFFF"/>
        </w:rPr>
        <w:t xml:space="preserve">and Cutoff”, </w:t>
      </w:r>
      <w:r w:rsidRPr="00701288">
        <w:rPr>
          <w:color w:val="333333"/>
          <w:u w:val="single"/>
          <w:shd w:val="clear" w:color="auto" w:fill="FFFFFF"/>
        </w:rPr>
        <w:t>Phys Rev Fluids</w:t>
      </w:r>
      <w:r w:rsidRPr="00701288">
        <w:rPr>
          <w:color w:val="333333"/>
          <w:shd w:val="clear" w:color="auto" w:fill="FFFFFF"/>
        </w:rPr>
        <w:t xml:space="preserve">, </w:t>
      </w:r>
      <w:r w:rsidRPr="00701288">
        <w:rPr>
          <w:color w:val="333333"/>
          <w:u w:val="single"/>
          <w:shd w:val="clear" w:color="auto" w:fill="FFFFFF"/>
        </w:rPr>
        <w:t>4</w:t>
      </w:r>
      <w:r w:rsidRPr="00701288">
        <w:rPr>
          <w:color w:val="333333"/>
          <w:shd w:val="clear" w:color="auto" w:fill="FFFFFF"/>
        </w:rPr>
        <w:t>, 101701(Rapid Communication) (2019).</w:t>
      </w:r>
    </w:p>
    <w:p w14:paraId="7A061CEB" w14:textId="77777777" w:rsidR="00026143" w:rsidRPr="00701288" w:rsidRDefault="00026143" w:rsidP="00EB0335">
      <w:pPr>
        <w:jc w:val="both"/>
        <w:rPr>
          <w:color w:val="333333"/>
          <w:shd w:val="clear" w:color="auto" w:fill="FFFFFF"/>
        </w:rPr>
      </w:pPr>
    </w:p>
    <w:p w14:paraId="6821C2D0" w14:textId="1BA8C7F8" w:rsidR="00026143" w:rsidRPr="00701288" w:rsidRDefault="00026143" w:rsidP="00C85976">
      <w:pPr>
        <w:ind w:left="540" w:hanging="540"/>
        <w:jc w:val="both"/>
        <w:rPr>
          <w:color w:val="222222"/>
          <w:shd w:val="clear" w:color="auto" w:fill="FFFFFF"/>
        </w:rPr>
      </w:pPr>
      <w:r w:rsidRPr="00701288">
        <w:rPr>
          <w:color w:val="333333"/>
          <w:shd w:val="clear" w:color="auto" w:fill="FFFFFF"/>
        </w:rPr>
        <w:t>278.  Zhang, C., Sun, G., Senapati, S. and Chang, H.-C., “</w:t>
      </w:r>
      <w:r w:rsidR="00A17C73" w:rsidRPr="00701288">
        <w:rPr>
          <w:color w:val="222222"/>
          <w:shd w:val="clear" w:color="auto" w:fill="FFFFFF"/>
        </w:rPr>
        <w:t>A Bifurcated Continuous Field-Flow Fractionation (BCFFF) Chip for High-Yield and High-Throughput Nucleic Acid Extraction and Purification</w:t>
      </w:r>
      <w:r w:rsidRPr="00701288">
        <w:rPr>
          <w:color w:val="222222"/>
          <w:shd w:val="clear" w:color="auto" w:fill="FFFFFF"/>
        </w:rPr>
        <w:t xml:space="preserve">”, </w:t>
      </w:r>
      <w:r w:rsidRPr="00701288">
        <w:rPr>
          <w:color w:val="222222"/>
          <w:u w:val="single"/>
          <w:shd w:val="clear" w:color="auto" w:fill="FFFFFF"/>
        </w:rPr>
        <w:t>Lab Chip</w:t>
      </w:r>
      <w:r w:rsidRPr="00701288">
        <w:rPr>
          <w:color w:val="222222"/>
          <w:shd w:val="clear" w:color="auto" w:fill="FFFFFF"/>
        </w:rPr>
        <w:t xml:space="preserve">, </w:t>
      </w:r>
      <w:r w:rsidRPr="00701288">
        <w:rPr>
          <w:color w:val="222222"/>
          <w:u w:val="single"/>
          <w:shd w:val="clear" w:color="auto" w:fill="FFFFFF"/>
        </w:rPr>
        <w:t>19</w:t>
      </w:r>
      <w:r w:rsidRPr="00701288">
        <w:rPr>
          <w:color w:val="222222"/>
          <w:shd w:val="clear" w:color="auto" w:fill="FFFFFF"/>
        </w:rPr>
        <w:t>, 3853-3861 (2019).</w:t>
      </w:r>
    </w:p>
    <w:p w14:paraId="097FD15C" w14:textId="77777777" w:rsidR="0002311E" w:rsidRPr="00701288" w:rsidRDefault="0002311E" w:rsidP="00EB0335">
      <w:pPr>
        <w:jc w:val="both"/>
        <w:rPr>
          <w:color w:val="222222"/>
          <w:shd w:val="clear" w:color="auto" w:fill="FFFFFF"/>
        </w:rPr>
      </w:pPr>
    </w:p>
    <w:p w14:paraId="21AA8FDC" w14:textId="0D829916" w:rsidR="0002311E" w:rsidRPr="00701288" w:rsidRDefault="001E191E" w:rsidP="00C85976">
      <w:pPr>
        <w:ind w:left="540" w:hanging="540"/>
        <w:jc w:val="both"/>
        <w:rPr>
          <w:color w:val="222222"/>
          <w:shd w:val="clear" w:color="auto" w:fill="FFFFFF"/>
        </w:rPr>
      </w:pPr>
      <w:r>
        <w:rPr>
          <w:color w:val="222222"/>
          <w:shd w:val="clear" w:color="auto" w:fill="FFFFFF"/>
        </w:rPr>
        <w:t xml:space="preserve">279. </w:t>
      </w:r>
      <w:r w:rsidR="0002311E" w:rsidRPr="00701288">
        <w:rPr>
          <w:color w:val="222222"/>
          <w:shd w:val="clear" w:color="auto" w:fill="FFFFFF"/>
        </w:rPr>
        <w:t>Zhang, Q., Pang, Y., Schiffbauer, J., Jemcov, A., Chan</w:t>
      </w:r>
      <w:r w:rsidR="00C85976">
        <w:rPr>
          <w:color w:val="222222"/>
          <w:shd w:val="clear" w:color="auto" w:fill="FFFFFF"/>
        </w:rPr>
        <w:t>g, H.-C., Lee, E. and Luo, T. ,</w:t>
      </w:r>
      <w:r w:rsidR="0002311E" w:rsidRPr="00701288">
        <w:rPr>
          <w:color w:val="222222"/>
          <w:shd w:val="clear" w:color="auto" w:fill="FFFFFF"/>
        </w:rPr>
        <w:t>“LightGuided Surface Bubble Movement via Contact-Line depinning by in-situ</w:t>
      </w:r>
      <w:r w:rsidR="008915A8" w:rsidRPr="00701288">
        <w:rPr>
          <w:color w:val="222222"/>
          <w:shd w:val="clear" w:color="auto" w:fill="FFFFFF"/>
        </w:rPr>
        <w:t xml:space="preserve"> </w:t>
      </w:r>
      <w:r w:rsidR="0002311E" w:rsidRPr="00701288">
        <w:rPr>
          <w:color w:val="222222"/>
          <w:shd w:val="clear" w:color="auto" w:fill="FFFFFF"/>
        </w:rPr>
        <w:t xml:space="preserve">Deposited Nanoparticle Heating”,  </w:t>
      </w:r>
      <w:r w:rsidR="0002311E" w:rsidRPr="00701288">
        <w:rPr>
          <w:color w:val="222222"/>
          <w:u w:val="single"/>
          <w:shd w:val="clear" w:color="auto" w:fill="FFFFFF"/>
        </w:rPr>
        <w:t>ACS Applied Materials and Interfaces</w:t>
      </w:r>
      <w:r w:rsidR="0002311E" w:rsidRPr="00701288">
        <w:rPr>
          <w:color w:val="222222"/>
          <w:shd w:val="clear" w:color="auto" w:fill="FFFFFF"/>
        </w:rPr>
        <w:t xml:space="preserve">, </w:t>
      </w:r>
      <w:r w:rsidR="0002311E" w:rsidRPr="00701288">
        <w:rPr>
          <w:color w:val="222222"/>
          <w:u w:val="single"/>
          <w:shd w:val="clear" w:color="auto" w:fill="FFFFFF"/>
        </w:rPr>
        <w:t>11</w:t>
      </w:r>
      <w:r w:rsidR="008915A8" w:rsidRPr="00701288">
        <w:rPr>
          <w:color w:val="222222"/>
          <w:shd w:val="clear" w:color="auto" w:fill="FFFFFF"/>
        </w:rPr>
        <w:t>(</w:t>
      </w:r>
      <w:r w:rsidR="0002311E" w:rsidRPr="00701288">
        <w:rPr>
          <w:color w:val="222222"/>
          <w:shd w:val="clear" w:color="auto" w:fill="FFFFFF"/>
        </w:rPr>
        <w:t>51</w:t>
      </w:r>
      <w:r w:rsidR="008915A8" w:rsidRPr="00701288">
        <w:rPr>
          <w:color w:val="222222"/>
          <w:shd w:val="clear" w:color="auto" w:fill="FFFFFF"/>
        </w:rPr>
        <w:t>), 48525-48532</w:t>
      </w:r>
      <w:r w:rsidR="0002311E" w:rsidRPr="00701288">
        <w:rPr>
          <w:color w:val="222222"/>
          <w:shd w:val="clear" w:color="auto" w:fill="FFFFFF"/>
        </w:rPr>
        <w:t>(2019)</w:t>
      </w:r>
    </w:p>
    <w:p w14:paraId="275DB447" w14:textId="77777777" w:rsidR="0002311E" w:rsidRPr="00701288" w:rsidRDefault="0002311E" w:rsidP="00EB0335">
      <w:pPr>
        <w:jc w:val="both"/>
        <w:rPr>
          <w:color w:val="222222"/>
          <w:shd w:val="clear" w:color="auto" w:fill="FFFFFF"/>
        </w:rPr>
      </w:pPr>
    </w:p>
    <w:p w14:paraId="0DB351B9" w14:textId="5AEC647D" w:rsidR="0002311E" w:rsidRPr="00701288" w:rsidRDefault="0002311E" w:rsidP="001E191E">
      <w:pPr>
        <w:ind w:left="540" w:hanging="540"/>
        <w:jc w:val="both"/>
        <w:rPr>
          <w:shd w:val="clear" w:color="auto" w:fill="FFFFFF"/>
        </w:rPr>
      </w:pPr>
      <w:r w:rsidRPr="00701288">
        <w:rPr>
          <w:shd w:val="clear" w:color="auto" w:fill="FFFFFF"/>
        </w:rPr>
        <w:t>280. Zhang, Q., Li, S., Wang, C., Chang, H.-C. and Guo, R. “Carbon N</w:t>
      </w:r>
      <w:r w:rsidR="003876D1">
        <w:rPr>
          <w:shd w:val="clear" w:color="auto" w:fill="FFFFFF"/>
        </w:rPr>
        <w:t>anotube-Based Mixed Matrix Membranes with S</w:t>
      </w:r>
      <w:r w:rsidRPr="00701288">
        <w:rPr>
          <w:shd w:val="clear" w:color="auto" w:fill="FFFFFF"/>
        </w:rPr>
        <w:t>upramolecularly En</w:t>
      </w:r>
      <w:r w:rsidR="001E191E">
        <w:rPr>
          <w:shd w:val="clear" w:color="auto" w:fill="FFFFFF"/>
        </w:rPr>
        <w:t xml:space="preserve">gineered Interface for Enhanced </w:t>
      </w:r>
      <w:r w:rsidRPr="00701288">
        <w:rPr>
          <w:shd w:val="clear" w:color="auto" w:fill="FFFFFF"/>
        </w:rPr>
        <w:t xml:space="preserve">Gas Separation Performance”, </w:t>
      </w:r>
      <w:r w:rsidRPr="00701288">
        <w:rPr>
          <w:u w:val="single"/>
          <w:shd w:val="clear" w:color="auto" w:fill="FFFFFF"/>
        </w:rPr>
        <w:t>J of Membrane Science</w:t>
      </w:r>
      <w:r w:rsidRPr="00701288">
        <w:rPr>
          <w:shd w:val="clear" w:color="auto" w:fill="FFFFFF"/>
        </w:rPr>
        <w:t xml:space="preserve">, </w:t>
      </w:r>
      <w:r w:rsidR="008915A8" w:rsidRPr="00701288">
        <w:rPr>
          <w:u w:val="single"/>
          <w:shd w:val="clear" w:color="auto" w:fill="FFFFFF"/>
        </w:rPr>
        <w:t>598</w:t>
      </w:r>
      <w:r w:rsidR="008915A8" w:rsidRPr="00701288">
        <w:rPr>
          <w:shd w:val="clear" w:color="auto" w:fill="FFFFFF"/>
        </w:rPr>
        <w:t>, 117794</w:t>
      </w:r>
      <w:r w:rsidRPr="00701288">
        <w:rPr>
          <w:shd w:val="clear" w:color="auto" w:fill="FFFFFF"/>
        </w:rPr>
        <w:t>(2</w:t>
      </w:r>
      <w:r w:rsidR="008915A8" w:rsidRPr="00701288">
        <w:rPr>
          <w:shd w:val="clear" w:color="auto" w:fill="FFFFFF"/>
        </w:rPr>
        <w:t>020</w:t>
      </w:r>
      <w:r w:rsidR="00E537D0" w:rsidRPr="00701288">
        <w:rPr>
          <w:shd w:val="clear" w:color="auto" w:fill="FFFFFF"/>
        </w:rPr>
        <w:t>)</w:t>
      </w:r>
      <w:r w:rsidRPr="00701288">
        <w:rPr>
          <w:shd w:val="clear" w:color="auto" w:fill="FFFFFF"/>
        </w:rPr>
        <w:t xml:space="preserve">. </w:t>
      </w:r>
    </w:p>
    <w:p w14:paraId="0834A287" w14:textId="77777777" w:rsidR="00E537D0" w:rsidRPr="00701288" w:rsidRDefault="00E537D0" w:rsidP="00EB0335">
      <w:pPr>
        <w:jc w:val="both"/>
        <w:rPr>
          <w:shd w:val="clear" w:color="auto" w:fill="FFFFFF"/>
        </w:rPr>
      </w:pPr>
    </w:p>
    <w:p w14:paraId="4AB9C059" w14:textId="32F79A70" w:rsidR="00E537D0" w:rsidRPr="00701288" w:rsidRDefault="00E537D0" w:rsidP="001E191E">
      <w:pPr>
        <w:ind w:left="540" w:hanging="540"/>
        <w:jc w:val="both"/>
        <w:rPr>
          <w:shd w:val="clear" w:color="auto" w:fill="FFFFFF"/>
        </w:rPr>
      </w:pPr>
      <w:r w:rsidRPr="00701288">
        <w:rPr>
          <w:shd w:val="clear" w:color="auto" w:fill="FFFFFF"/>
        </w:rPr>
        <w:t xml:space="preserve">281. Yin, Z., Ramshani, Z., Waggoner, J. J., Pinsky, B. A., Senapati, S. and Chang, H.-C.”A Non-Optical Multiplexed PCR Diagnostics Platform for Serotype Specific Detection of Dengue Virus”, </w:t>
      </w:r>
      <w:r w:rsidRPr="00701288">
        <w:rPr>
          <w:u w:val="single"/>
          <w:shd w:val="clear" w:color="auto" w:fill="FFFFFF"/>
        </w:rPr>
        <w:t>Sensors and Actuators B: Chemical</w:t>
      </w:r>
      <w:r w:rsidRPr="00701288">
        <w:rPr>
          <w:shd w:val="clear" w:color="auto" w:fill="FFFFFF"/>
        </w:rPr>
        <w:t xml:space="preserve">, </w:t>
      </w:r>
      <w:r w:rsidRPr="00701288">
        <w:rPr>
          <w:u w:val="single"/>
          <w:shd w:val="clear" w:color="auto" w:fill="FFFFFF"/>
        </w:rPr>
        <w:t>310</w:t>
      </w:r>
      <w:r w:rsidRPr="00701288">
        <w:rPr>
          <w:shd w:val="clear" w:color="auto" w:fill="FFFFFF"/>
        </w:rPr>
        <w:t>, 127854(2020).</w:t>
      </w:r>
    </w:p>
    <w:p w14:paraId="1BCDC0F5" w14:textId="77777777" w:rsidR="00360FAA" w:rsidRPr="00701288" w:rsidRDefault="00360FAA" w:rsidP="00EB0335">
      <w:pPr>
        <w:jc w:val="both"/>
        <w:rPr>
          <w:shd w:val="clear" w:color="auto" w:fill="FFFFFF"/>
        </w:rPr>
      </w:pPr>
    </w:p>
    <w:p w14:paraId="13E90903" w14:textId="0CEE2633" w:rsidR="00B74684" w:rsidRPr="001E191E" w:rsidRDefault="00E537D0" w:rsidP="001E191E">
      <w:pPr>
        <w:ind w:left="540" w:hanging="540"/>
        <w:jc w:val="both"/>
        <w:rPr>
          <w:shd w:val="clear" w:color="auto" w:fill="FFFFFF"/>
        </w:rPr>
      </w:pPr>
      <w:r w:rsidRPr="00701288">
        <w:rPr>
          <w:shd w:val="clear" w:color="auto" w:fill="FFFFFF"/>
        </w:rPr>
        <w:t>282</w:t>
      </w:r>
      <w:r w:rsidR="00360FAA" w:rsidRPr="00701288">
        <w:rPr>
          <w:shd w:val="clear" w:color="auto" w:fill="FFFFFF"/>
        </w:rPr>
        <w:t>. Wang, C., Senapati, S. and Chang, H.-C.,”Liquid Biopsy</w:t>
      </w:r>
      <w:r w:rsidR="001E191E">
        <w:rPr>
          <w:shd w:val="clear" w:color="auto" w:fill="FFFFFF"/>
        </w:rPr>
        <w:t xml:space="preserve"> Technologies based on Membrane </w:t>
      </w:r>
      <w:r w:rsidR="00360FAA" w:rsidRPr="00701288">
        <w:rPr>
          <w:shd w:val="clear" w:color="auto" w:fill="FFFFFF"/>
        </w:rPr>
        <w:t xml:space="preserve">Microfluidics: High-Yield Purification and Selective Quantification of Biomarkers in Nanocarriers”. </w:t>
      </w:r>
      <w:r w:rsidR="00360FAA" w:rsidRPr="00701288">
        <w:rPr>
          <w:u w:val="single"/>
          <w:shd w:val="clear" w:color="auto" w:fill="FFFFFF"/>
        </w:rPr>
        <w:t>Electrophoresis</w:t>
      </w:r>
      <w:r w:rsidR="00DB7A24" w:rsidRPr="00701288">
        <w:rPr>
          <w:shd w:val="clear" w:color="auto" w:fill="FFFFFF"/>
        </w:rPr>
        <w:t xml:space="preserve">, </w:t>
      </w:r>
      <w:r w:rsidR="00DB7A24" w:rsidRPr="00701288">
        <w:rPr>
          <w:u w:val="single"/>
          <w:shd w:val="clear" w:color="auto" w:fill="FFFFFF"/>
        </w:rPr>
        <w:t>41</w:t>
      </w:r>
      <w:r w:rsidR="00DB7A24" w:rsidRPr="00701288">
        <w:rPr>
          <w:shd w:val="clear" w:color="auto" w:fill="FFFFFF"/>
        </w:rPr>
        <w:t>, 1878-1892 (2020)</w:t>
      </w:r>
      <w:r w:rsidR="00360FAA" w:rsidRPr="00701288">
        <w:rPr>
          <w:shd w:val="clear" w:color="auto" w:fill="FFFFFF"/>
        </w:rPr>
        <w:t>.</w:t>
      </w:r>
      <w:r w:rsidR="00B74684" w:rsidRPr="00701288">
        <w:rPr>
          <w:shd w:val="clear" w:color="auto" w:fill="FFFFFF"/>
        </w:rPr>
        <w:t xml:space="preserve"> </w:t>
      </w:r>
      <w:r w:rsidR="00B74684" w:rsidRPr="00701288">
        <w:rPr>
          <w:color w:val="767676"/>
        </w:rPr>
        <w:t xml:space="preserve">  </w:t>
      </w:r>
    </w:p>
    <w:p w14:paraId="5188BC42" w14:textId="77777777" w:rsidR="00B74684" w:rsidRPr="00701288" w:rsidRDefault="00B74684" w:rsidP="00EB0335">
      <w:pPr>
        <w:jc w:val="both"/>
        <w:rPr>
          <w:shd w:val="clear" w:color="auto" w:fill="FFFFFF"/>
        </w:rPr>
      </w:pPr>
    </w:p>
    <w:p w14:paraId="112ABC74" w14:textId="3D5D1ECD" w:rsidR="00890FBA" w:rsidRPr="00701288" w:rsidRDefault="00E537D0" w:rsidP="001E191E">
      <w:pPr>
        <w:ind w:left="540" w:hanging="540"/>
        <w:jc w:val="both"/>
        <w:rPr>
          <w:shd w:val="clear" w:color="auto" w:fill="FFFFFF"/>
        </w:rPr>
      </w:pPr>
      <w:r w:rsidRPr="00701288">
        <w:rPr>
          <w:shd w:val="clear" w:color="auto" w:fill="FFFFFF"/>
        </w:rPr>
        <w:t>283</w:t>
      </w:r>
      <w:r w:rsidR="001E191E">
        <w:rPr>
          <w:shd w:val="clear" w:color="auto" w:fill="FFFFFF"/>
        </w:rPr>
        <w:t xml:space="preserve">. </w:t>
      </w:r>
      <w:r w:rsidR="00890FBA" w:rsidRPr="00701288">
        <w:rPr>
          <w:shd w:val="clear" w:color="auto" w:fill="FFFFFF"/>
        </w:rPr>
        <w:t xml:space="preserve">Zhang, Y., Chen, X., Wang, C., Roozbahani, G. M., Chang, H.-C. and Guan, X, “Chemically functionalized conical PET nanopore for protein detection at the single-molecule level”, </w:t>
      </w:r>
      <w:r w:rsidR="00890FBA" w:rsidRPr="00701288">
        <w:rPr>
          <w:u w:val="single"/>
          <w:shd w:val="clear" w:color="auto" w:fill="FFFFFF"/>
        </w:rPr>
        <w:t>Biosensors and Bioelectronics</w:t>
      </w:r>
      <w:r w:rsidR="00890FBA" w:rsidRPr="00701288">
        <w:rPr>
          <w:shd w:val="clear" w:color="auto" w:fill="FFFFFF"/>
        </w:rPr>
        <w:t xml:space="preserve">, </w:t>
      </w:r>
      <w:r w:rsidR="00890FBA" w:rsidRPr="00701288">
        <w:rPr>
          <w:u w:val="single"/>
          <w:shd w:val="clear" w:color="auto" w:fill="FFFFFF"/>
        </w:rPr>
        <w:t>165</w:t>
      </w:r>
      <w:r w:rsidR="00890FBA" w:rsidRPr="00701288">
        <w:rPr>
          <w:shd w:val="clear" w:color="auto" w:fill="FFFFFF"/>
        </w:rPr>
        <w:t>, 112289 (2020).</w:t>
      </w:r>
    </w:p>
    <w:p w14:paraId="27A26509" w14:textId="77777777" w:rsidR="00890FBA" w:rsidRPr="00701288" w:rsidRDefault="00890FBA" w:rsidP="00EB0335">
      <w:pPr>
        <w:jc w:val="both"/>
        <w:rPr>
          <w:shd w:val="clear" w:color="auto" w:fill="FFFFFF"/>
        </w:rPr>
      </w:pPr>
    </w:p>
    <w:p w14:paraId="60385686" w14:textId="72F5955C" w:rsidR="00742F2B" w:rsidRPr="00701288" w:rsidRDefault="00E537D0" w:rsidP="001E191E">
      <w:pPr>
        <w:ind w:left="540" w:hanging="540"/>
        <w:jc w:val="both"/>
        <w:rPr>
          <w:shd w:val="clear" w:color="auto" w:fill="FFFFFF"/>
        </w:rPr>
      </w:pPr>
      <w:r w:rsidRPr="00701288">
        <w:rPr>
          <w:shd w:val="clear" w:color="auto" w:fill="FFFFFF"/>
        </w:rPr>
        <w:lastRenderedPageBreak/>
        <w:t>284</w:t>
      </w:r>
      <w:r w:rsidR="00897F7F">
        <w:rPr>
          <w:shd w:val="clear" w:color="auto" w:fill="FFFFFF"/>
        </w:rPr>
        <w:t xml:space="preserve">. </w:t>
      </w:r>
      <w:r w:rsidR="00742F2B" w:rsidRPr="00701288">
        <w:rPr>
          <w:shd w:val="clear" w:color="auto" w:fill="FFFFFF"/>
        </w:rPr>
        <w:t xml:space="preserve">Vivek, Y., Chong, N., </w:t>
      </w:r>
      <w:r w:rsidR="00770997" w:rsidRPr="00701288">
        <w:rPr>
          <w:shd w:val="clear" w:color="auto" w:fill="FFFFFF"/>
        </w:rPr>
        <w:t>Ellis, B.</w:t>
      </w:r>
      <w:r w:rsidR="00742F2B" w:rsidRPr="00701288">
        <w:rPr>
          <w:shd w:val="clear" w:color="auto" w:fill="FFFFFF"/>
        </w:rPr>
        <w:t>, Ren, X., Senapati, S</w:t>
      </w:r>
      <w:r w:rsidR="00770997" w:rsidRPr="00701288">
        <w:rPr>
          <w:shd w:val="clear" w:color="auto" w:fill="FFFFFF"/>
        </w:rPr>
        <w:t>., Chang, H.-C.</w:t>
      </w:r>
      <w:r w:rsidR="003876D1">
        <w:rPr>
          <w:shd w:val="clear" w:color="auto" w:fill="FFFFFF"/>
        </w:rPr>
        <w:t>*</w:t>
      </w:r>
      <w:r w:rsidR="00770997" w:rsidRPr="00701288">
        <w:rPr>
          <w:shd w:val="clear" w:color="auto" w:fill="FFFFFF"/>
        </w:rPr>
        <w:t xml:space="preserve"> and Zorlutuna, P</w:t>
      </w:r>
      <w:r w:rsidR="001E191E">
        <w:rPr>
          <w:shd w:val="clear" w:color="auto" w:fill="FFFFFF"/>
        </w:rPr>
        <w:t>.</w:t>
      </w:r>
      <w:r w:rsidR="003876D1">
        <w:rPr>
          <w:shd w:val="clear" w:color="auto" w:fill="FFFFFF"/>
        </w:rPr>
        <w:t>*</w:t>
      </w:r>
      <w:r w:rsidR="001E191E">
        <w:rPr>
          <w:shd w:val="clear" w:color="auto" w:fill="FFFFFF"/>
        </w:rPr>
        <w:t>,</w:t>
      </w:r>
      <w:r w:rsidR="00742F2B" w:rsidRPr="00701288">
        <w:rPr>
          <w:shd w:val="clear" w:color="auto" w:fill="FFFFFF"/>
        </w:rPr>
        <w:t xml:space="preserve">“Constant-potential environment for activating and synchronizing cardiomyocite colonies with on-chip ion-depleting perm-selective membranes”, </w:t>
      </w:r>
      <w:r w:rsidR="00742F2B" w:rsidRPr="00701288">
        <w:rPr>
          <w:u w:val="single"/>
          <w:shd w:val="clear" w:color="auto" w:fill="FFFFFF"/>
        </w:rPr>
        <w:t>LabChip</w:t>
      </w:r>
      <w:r w:rsidR="00742F2B" w:rsidRPr="00701288">
        <w:rPr>
          <w:shd w:val="clear" w:color="auto" w:fill="FFFFFF"/>
        </w:rPr>
        <w:t xml:space="preserve">, </w:t>
      </w:r>
      <w:r w:rsidR="00742F2B" w:rsidRPr="00701288">
        <w:rPr>
          <w:u w:val="single"/>
          <w:shd w:val="clear" w:color="auto" w:fill="FFFFFF"/>
        </w:rPr>
        <w:t>20</w:t>
      </w:r>
      <w:r w:rsidR="00742F2B" w:rsidRPr="00701288">
        <w:rPr>
          <w:shd w:val="clear" w:color="auto" w:fill="FFFFFF"/>
        </w:rPr>
        <w:t>, 4273 (2020).</w:t>
      </w:r>
    </w:p>
    <w:p w14:paraId="2BB9873A" w14:textId="77777777" w:rsidR="00742F2B" w:rsidRPr="00701288" w:rsidRDefault="00742F2B" w:rsidP="00EB0335">
      <w:pPr>
        <w:jc w:val="both"/>
        <w:rPr>
          <w:shd w:val="clear" w:color="auto" w:fill="FFFFFF"/>
        </w:rPr>
      </w:pPr>
    </w:p>
    <w:p w14:paraId="1C0AC4B7" w14:textId="1164C23A" w:rsidR="00890FBA" w:rsidRPr="00701288" w:rsidRDefault="001E191E" w:rsidP="001E191E">
      <w:pPr>
        <w:ind w:left="540" w:hanging="540"/>
        <w:jc w:val="both"/>
        <w:rPr>
          <w:shd w:val="clear" w:color="auto" w:fill="FFFFFF"/>
        </w:rPr>
      </w:pPr>
      <w:r>
        <w:rPr>
          <w:shd w:val="clear" w:color="auto" w:fill="FFFFFF"/>
        </w:rPr>
        <w:t xml:space="preserve">285. </w:t>
      </w:r>
      <w:r w:rsidR="00890FBA" w:rsidRPr="00701288">
        <w:rPr>
          <w:shd w:val="clear" w:color="auto" w:fill="FFFFFF"/>
        </w:rPr>
        <w:t xml:space="preserve">Moon, S., Zhang, Q., Huang, D., Senapati, S., Chang, H.-C., Lee, E. and Luo, T. , “Biocompatible and direct deposition of functionalized nanoparticles using shrinking surface plasmon bubble”, </w:t>
      </w:r>
      <w:r w:rsidR="00890FBA" w:rsidRPr="00701288">
        <w:rPr>
          <w:u w:val="single"/>
          <w:shd w:val="clear" w:color="auto" w:fill="FFFFFF"/>
        </w:rPr>
        <w:t>Adv. Material Interface</w:t>
      </w:r>
      <w:r w:rsidR="00890FBA" w:rsidRPr="00701288">
        <w:rPr>
          <w:shd w:val="clear" w:color="auto" w:fill="FFFFFF"/>
        </w:rPr>
        <w:t xml:space="preserve"> </w:t>
      </w:r>
      <w:r w:rsidR="00C856E8" w:rsidRPr="00701288">
        <w:rPr>
          <w:shd w:val="clear" w:color="auto" w:fill="FFFFFF"/>
        </w:rPr>
        <w:t xml:space="preserve">, </w:t>
      </w:r>
      <w:r w:rsidR="00C856E8" w:rsidRPr="00701288">
        <w:rPr>
          <w:u w:val="single"/>
          <w:shd w:val="clear" w:color="auto" w:fill="FFFFFF"/>
        </w:rPr>
        <w:t>7</w:t>
      </w:r>
      <w:r w:rsidR="00C856E8" w:rsidRPr="00701288">
        <w:rPr>
          <w:shd w:val="clear" w:color="auto" w:fill="FFFFFF"/>
        </w:rPr>
        <w:t>, 2000597</w:t>
      </w:r>
      <w:r w:rsidR="00890FBA" w:rsidRPr="00701288">
        <w:rPr>
          <w:shd w:val="clear" w:color="auto" w:fill="FFFFFF"/>
        </w:rPr>
        <w:t>(</w:t>
      </w:r>
      <w:r w:rsidR="00BA6A91" w:rsidRPr="00701288">
        <w:rPr>
          <w:shd w:val="clear" w:color="auto" w:fill="FFFFFF"/>
        </w:rPr>
        <w:t>2020</w:t>
      </w:r>
      <w:r w:rsidR="00890FBA" w:rsidRPr="00701288">
        <w:rPr>
          <w:shd w:val="clear" w:color="auto" w:fill="FFFFFF"/>
        </w:rPr>
        <w:t>).</w:t>
      </w:r>
    </w:p>
    <w:p w14:paraId="5E4CB542" w14:textId="3FD29FB6" w:rsidR="008A0DCB" w:rsidRPr="00701288" w:rsidRDefault="008A0DCB" w:rsidP="00EB0335">
      <w:pPr>
        <w:jc w:val="both"/>
        <w:rPr>
          <w:shd w:val="clear" w:color="auto" w:fill="FFFFFF"/>
        </w:rPr>
      </w:pPr>
    </w:p>
    <w:p w14:paraId="7CF2D16D" w14:textId="5855E7BB" w:rsidR="008C68F7" w:rsidRPr="00701288" w:rsidRDefault="00742F2B" w:rsidP="001E191E">
      <w:pPr>
        <w:ind w:left="540" w:hanging="540"/>
        <w:jc w:val="both"/>
        <w:rPr>
          <w:color w:val="222222"/>
          <w:shd w:val="clear" w:color="auto" w:fill="FFFFFF"/>
        </w:rPr>
      </w:pPr>
      <w:r w:rsidRPr="00701288">
        <w:rPr>
          <w:shd w:val="clear" w:color="auto" w:fill="FFFFFF"/>
        </w:rPr>
        <w:t>286</w:t>
      </w:r>
      <w:r w:rsidR="008A0DCB" w:rsidRPr="00701288">
        <w:rPr>
          <w:shd w:val="clear" w:color="auto" w:fill="FFFFFF"/>
        </w:rPr>
        <w:t>. Sensale, S., Wang, C. and Chang, H.-C., “R</w:t>
      </w:r>
      <w:r w:rsidR="008A0DCB" w:rsidRPr="00701288">
        <w:rPr>
          <w:color w:val="222222"/>
          <w:shd w:val="clear" w:color="auto" w:fill="FFFFFF"/>
        </w:rPr>
        <w:t>esistive Amplitude Fingerprints during Translocation of Linear Molecules</w:t>
      </w:r>
      <w:r w:rsidR="00FA15C7" w:rsidRPr="00701288">
        <w:rPr>
          <w:color w:val="222222"/>
          <w:shd w:val="clear" w:color="auto" w:fill="FFFFFF"/>
        </w:rPr>
        <w:t xml:space="preserve"> </w:t>
      </w:r>
      <w:r w:rsidR="008A0DCB" w:rsidRPr="00701288">
        <w:rPr>
          <w:color w:val="222222"/>
          <w:shd w:val="clear" w:color="auto" w:fill="FFFFFF"/>
        </w:rPr>
        <w:t xml:space="preserve">Through Charged Solid-State Nanopores”, </w:t>
      </w:r>
      <w:r w:rsidR="008A0DCB" w:rsidRPr="00701288">
        <w:rPr>
          <w:color w:val="222222"/>
          <w:u w:val="single"/>
          <w:shd w:val="clear" w:color="auto" w:fill="FFFFFF"/>
        </w:rPr>
        <w:t>J Chem Phy</w:t>
      </w:r>
      <w:r w:rsidR="00FA15C7" w:rsidRPr="00701288">
        <w:rPr>
          <w:color w:val="222222"/>
          <w:u w:val="single"/>
          <w:shd w:val="clear" w:color="auto" w:fill="FFFFFF"/>
        </w:rPr>
        <w:t>s</w:t>
      </w:r>
      <w:r w:rsidR="004367A2" w:rsidRPr="00701288">
        <w:rPr>
          <w:color w:val="222222"/>
          <w:shd w:val="clear" w:color="auto" w:fill="FFFFFF"/>
        </w:rPr>
        <w:t xml:space="preserve">, </w:t>
      </w:r>
      <w:r w:rsidR="004367A2" w:rsidRPr="00701288">
        <w:rPr>
          <w:color w:val="222222"/>
          <w:u w:val="single"/>
          <w:shd w:val="clear" w:color="auto" w:fill="FFFFFF"/>
        </w:rPr>
        <w:t>153</w:t>
      </w:r>
      <w:r w:rsidR="004367A2" w:rsidRPr="00701288">
        <w:rPr>
          <w:color w:val="222222"/>
          <w:shd w:val="clear" w:color="auto" w:fill="FFFFFF"/>
        </w:rPr>
        <w:t>, 035102 (2020</w:t>
      </w:r>
      <w:r w:rsidR="007711EF" w:rsidRPr="00701288">
        <w:rPr>
          <w:color w:val="222222"/>
          <w:shd w:val="clear" w:color="auto" w:fill="FFFFFF"/>
        </w:rPr>
        <w:t>).</w:t>
      </w:r>
    </w:p>
    <w:p w14:paraId="3E5E10D4" w14:textId="77777777" w:rsidR="005D3F0B" w:rsidRPr="00701288" w:rsidRDefault="005D3F0B" w:rsidP="00EB0335">
      <w:pPr>
        <w:jc w:val="both"/>
        <w:rPr>
          <w:color w:val="222222"/>
          <w:shd w:val="clear" w:color="auto" w:fill="FFFFFF"/>
        </w:rPr>
      </w:pPr>
    </w:p>
    <w:p w14:paraId="28E411D7" w14:textId="305FA608" w:rsidR="005D3F0B" w:rsidRPr="00701288" w:rsidRDefault="00685604" w:rsidP="001E191E">
      <w:pPr>
        <w:shd w:val="clear" w:color="auto" w:fill="FFFFFF"/>
        <w:ind w:left="540" w:hanging="540"/>
        <w:jc w:val="both"/>
        <w:rPr>
          <w:rStyle w:val="hlfld-title"/>
          <w:color w:val="000000"/>
        </w:rPr>
      </w:pPr>
      <w:r w:rsidRPr="00701288">
        <w:rPr>
          <w:color w:val="222222"/>
          <w:shd w:val="clear" w:color="auto" w:fill="FFFFFF"/>
        </w:rPr>
        <w:t>287</w:t>
      </w:r>
      <w:r w:rsidR="005D3F0B" w:rsidRPr="00701288">
        <w:rPr>
          <w:color w:val="222222"/>
          <w:shd w:val="clear" w:color="auto" w:fill="FFFFFF"/>
        </w:rPr>
        <w:t xml:space="preserve">. </w:t>
      </w:r>
      <w:r w:rsidR="005D3F0B" w:rsidRPr="00701288">
        <w:rPr>
          <w:rStyle w:val="hlfld-contribauthor"/>
          <w:color w:val="000000"/>
        </w:rPr>
        <w:t xml:space="preserve">Chuang, J.-N.,  Diao, P.-Y.,  Huang, W.-S., </w:t>
      </w:r>
      <w:r w:rsidR="006A3DF6" w:rsidRPr="00701288">
        <w:rPr>
          <w:rStyle w:val="hlfld-contribauthor"/>
          <w:color w:val="000000"/>
        </w:rPr>
        <w:t>Huang, L.-F., Senapati, S. Chang, H.-C and Sun, Y-M.,  “</w:t>
      </w:r>
      <w:r w:rsidR="005D3F0B" w:rsidRPr="00701288">
        <w:rPr>
          <w:rStyle w:val="hlfld-title"/>
          <w:color w:val="000000"/>
        </w:rPr>
        <w:t>Novel Homogeneous Anion Exchange Mem</w:t>
      </w:r>
      <w:r w:rsidR="001E191E">
        <w:rPr>
          <w:rStyle w:val="hlfld-title"/>
          <w:color w:val="000000"/>
        </w:rPr>
        <w:t xml:space="preserve">branes for Reproducible and </w:t>
      </w:r>
      <w:r w:rsidR="005D3F0B" w:rsidRPr="00701288">
        <w:rPr>
          <w:rStyle w:val="hlfld-title"/>
          <w:color w:val="000000"/>
        </w:rPr>
        <w:t>Sensitive Nucleic Acid Detection via Current–Voltage Characteristic Measurement</w:t>
      </w:r>
      <w:r w:rsidR="006A3DF6" w:rsidRPr="00701288">
        <w:rPr>
          <w:rStyle w:val="hlfld-title"/>
          <w:color w:val="000000"/>
        </w:rPr>
        <w:t xml:space="preserve">”, </w:t>
      </w:r>
      <w:r w:rsidR="006A3DF6" w:rsidRPr="00701288">
        <w:rPr>
          <w:rStyle w:val="hlfld-title"/>
          <w:color w:val="000000"/>
          <w:u w:val="single"/>
        </w:rPr>
        <w:t>ACS Applied Materials and Interfaces</w:t>
      </w:r>
      <w:r w:rsidR="004133EC" w:rsidRPr="00701288">
        <w:rPr>
          <w:rStyle w:val="hlfld-title"/>
          <w:color w:val="000000"/>
        </w:rPr>
        <w:t xml:space="preserve">, </w:t>
      </w:r>
      <w:r w:rsidR="004133EC" w:rsidRPr="00701288">
        <w:rPr>
          <w:rStyle w:val="hlfld-title"/>
          <w:color w:val="000000"/>
          <w:u w:val="single"/>
        </w:rPr>
        <w:t>12</w:t>
      </w:r>
      <w:r w:rsidR="004133EC" w:rsidRPr="00701288">
        <w:rPr>
          <w:rStyle w:val="hlfld-title"/>
          <w:color w:val="000000"/>
        </w:rPr>
        <w:t>, 54459-54472</w:t>
      </w:r>
      <w:r w:rsidR="006A3DF6" w:rsidRPr="00701288">
        <w:rPr>
          <w:rStyle w:val="hlfld-title"/>
          <w:color w:val="000000"/>
        </w:rPr>
        <w:t xml:space="preserve"> (2020).</w:t>
      </w:r>
    </w:p>
    <w:p w14:paraId="60557279" w14:textId="77777777" w:rsidR="00852894" w:rsidRPr="00701288" w:rsidRDefault="00852894" w:rsidP="00EB0335">
      <w:pPr>
        <w:shd w:val="clear" w:color="auto" w:fill="FFFFFF"/>
        <w:jc w:val="both"/>
        <w:rPr>
          <w:rStyle w:val="hlfld-title"/>
          <w:color w:val="000000"/>
        </w:rPr>
      </w:pPr>
    </w:p>
    <w:p w14:paraId="49158651" w14:textId="3CBB2752" w:rsidR="00852894" w:rsidRPr="001E191E" w:rsidRDefault="00685604" w:rsidP="001E191E">
      <w:pPr>
        <w:ind w:left="540" w:hanging="540"/>
        <w:jc w:val="both"/>
        <w:rPr>
          <w:color w:val="000000"/>
        </w:rPr>
      </w:pPr>
      <w:r w:rsidRPr="00701288">
        <w:rPr>
          <w:rStyle w:val="hlfld-title"/>
          <w:color w:val="000000"/>
        </w:rPr>
        <w:t>288</w:t>
      </w:r>
      <w:r w:rsidR="00852894" w:rsidRPr="00701288">
        <w:rPr>
          <w:rStyle w:val="hlfld-title"/>
          <w:color w:val="000000"/>
        </w:rPr>
        <w:t>.  Ramshani, Z., Fan, F., Wei, A., Romanello-Giroud-Joaquim, M., Gil, C.-H., George.M., Yoder, M. C., Hanjaya-Putra, D., Senapati, S. and Chang, H.-C., “</w:t>
      </w:r>
      <w:r w:rsidR="00852894" w:rsidRPr="00701288">
        <w:rPr>
          <w:color w:val="222222"/>
          <w:shd w:val="clear" w:color="auto" w:fill="FFFFFF"/>
        </w:rPr>
        <w:t xml:space="preserve">A Multiplexed Immuno-Sensor for On-Line and Automated </w:t>
      </w:r>
      <w:r w:rsidR="00B126DA" w:rsidRPr="00701288">
        <w:rPr>
          <w:color w:val="222222"/>
          <w:shd w:val="clear" w:color="auto" w:fill="FFFFFF"/>
        </w:rPr>
        <w:t xml:space="preserve">Monitoring of Tissue </w:t>
      </w:r>
      <w:r w:rsidR="00852894" w:rsidRPr="00701288">
        <w:rPr>
          <w:color w:val="222222"/>
          <w:shd w:val="clear" w:color="auto" w:fill="FFFFFF"/>
        </w:rPr>
        <w:t>Culture Protein Biomarkers”</w:t>
      </w:r>
      <w:r w:rsidR="00852894" w:rsidRPr="00701288">
        <w:t xml:space="preserve">, </w:t>
      </w:r>
      <w:r w:rsidR="00852894" w:rsidRPr="00701288">
        <w:rPr>
          <w:u w:val="single"/>
        </w:rPr>
        <w:t>Talanta</w:t>
      </w:r>
      <w:r w:rsidR="00A43D9A" w:rsidRPr="00701288">
        <w:t xml:space="preserve">, </w:t>
      </w:r>
      <w:r w:rsidR="00A43D9A" w:rsidRPr="00701288">
        <w:rPr>
          <w:u w:val="single"/>
        </w:rPr>
        <w:t>225</w:t>
      </w:r>
      <w:r w:rsidR="00A43D9A" w:rsidRPr="00701288">
        <w:t>, 122021</w:t>
      </w:r>
      <w:r w:rsidR="00852894" w:rsidRPr="00701288">
        <w:t xml:space="preserve"> (202</w:t>
      </w:r>
      <w:r w:rsidR="00C856E8" w:rsidRPr="00701288">
        <w:t>1</w:t>
      </w:r>
      <w:r w:rsidR="00852894" w:rsidRPr="00701288">
        <w:t>).</w:t>
      </w:r>
    </w:p>
    <w:p w14:paraId="38BB6395" w14:textId="77777777" w:rsidR="00685604" w:rsidRPr="00701288" w:rsidRDefault="00685604" w:rsidP="00EB0335">
      <w:pPr>
        <w:jc w:val="both"/>
      </w:pPr>
    </w:p>
    <w:p w14:paraId="07E81AA2" w14:textId="3DABA713" w:rsidR="00685604" w:rsidRPr="00701288" w:rsidRDefault="00897F7F" w:rsidP="001E191E">
      <w:pPr>
        <w:ind w:left="540" w:hanging="540"/>
        <w:jc w:val="both"/>
        <w:rPr>
          <w:color w:val="222222"/>
          <w:shd w:val="clear" w:color="auto" w:fill="FFFFFF"/>
        </w:rPr>
      </w:pPr>
      <w:r>
        <w:t xml:space="preserve">289. </w:t>
      </w:r>
      <w:r w:rsidR="00685604" w:rsidRPr="00701288">
        <w:t xml:space="preserve">Wang, C., Sensale, S., Pan, Z., </w:t>
      </w:r>
      <w:r w:rsidR="003876D1">
        <w:t xml:space="preserve">Senapati, S. and Chang-H.-C., </w:t>
      </w:r>
      <w:r w:rsidR="00685604" w:rsidRPr="00701288">
        <w:rPr>
          <w:color w:val="222222"/>
          <w:shd w:val="clear" w:color="auto" w:fill="FFFFFF"/>
        </w:rPr>
        <w:t xml:space="preserve">"Slowing Down DNA Translocation through Solid-State Nanopores by Edge-Field Leakage", </w:t>
      </w:r>
      <w:r w:rsidR="00685604" w:rsidRPr="00701288">
        <w:rPr>
          <w:color w:val="222222"/>
          <w:u w:val="single"/>
          <w:shd w:val="clear" w:color="auto" w:fill="FFFFFF"/>
        </w:rPr>
        <w:t>Nature Communication</w:t>
      </w:r>
      <w:r w:rsidR="00B126DA" w:rsidRPr="00701288">
        <w:rPr>
          <w:color w:val="222222"/>
          <w:u w:val="single"/>
          <w:shd w:val="clear" w:color="auto" w:fill="FFFFFF"/>
        </w:rPr>
        <w:t>s</w:t>
      </w:r>
      <w:r w:rsidR="00685604" w:rsidRPr="00701288">
        <w:rPr>
          <w:color w:val="222222"/>
          <w:shd w:val="clear" w:color="auto" w:fill="FFFFFF"/>
        </w:rPr>
        <w:t xml:space="preserve"> , </w:t>
      </w:r>
      <w:r w:rsidR="00685604" w:rsidRPr="00701288">
        <w:rPr>
          <w:color w:val="222222"/>
          <w:u w:val="single"/>
          <w:shd w:val="clear" w:color="auto" w:fill="FFFFFF"/>
        </w:rPr>
        <w:t>12</w:t>
      </w:r>
      <w:r w:rsidR="00685604" w:rsidRPr="00701288">
        <w:rPr>
          <w:color w:val="222222"/>
          <w:shd w:val="clear" w:color="auto" w:fill="FFFFFF"/>
        </w:rPr>
        <w:t>, 140 (2021).</w:t>
      </w:r>
    </w:p>
    <w:p w14:paraId="4F36E5E5" w14:textId="77777777" w:rsidR="00C307BF" w:rsidRPr="00701288" w:rsidRDefault="00C307BF" w:rsidP="00EB0335">
      <w:pPr>
        <w:jc w:val="both"/>
      </w:pPr>
    </w:p>
    <w:p w14:paraId="01A616E3" w14:textId="02BEDAAF" w:rsidR="00C307BF" w:rsidRPr="00701288" w:rsidRDefault="00742F2B" w:rsidP="001E191E">
      <w:pPr>
        <w:ind w:left="540" w:hanging="540"/>
        <w:jc w:val="both"/>
        <w:rPr>
          <w:color w:val="222222"/>
          <w:shd w:val="clear" w:color="auto" w:fill="FFFFFF"/>
        </w:rPr>
      </w:pPr>
      <w:r w:rsidRPr="00701288">
        <w:t>290</w:t>
      </w:r>
      <w:r w:rsidR="00897F7F">
        <w:t xml:space="preserve">. </w:t>
      </w:r>
      <w:r w:rsidR="00C307BF" w:rsidRPr="00701288">
        <w:t>Sensale, S., Ramshani, Z., Senapati, S. and Chang, H.-C., “</w:t>
      </w:r>
      <w:r w:rsidR="00C307BF" w:rsidRPr="00701288">
        <w:rPr>
          <w:color w:val="222222"/>
          <w:shd w:val="clear" w:color="auto" w:fill="FFFFFF"/>
        </w:rPr>
        <w:t xml:space="preserve">Universal Features of Non-   Equilibrium Ionic Currents through Perm-Selective Membranes: Gating by Charged Nanoparticles/Macromolecules for Robust Biosensing Applications", </w:t>
      </w:r>
      <w:r w:rsidR="00C307BF" w:rsidRPr="00701288">
        <w:rPr>
          <w:color w:val="222222"/>
          <w:u w:val="single"/>
          <w:shd w:val="clear" w:color="auto" w:fill="FFFFFF"/>
        </w:rPr>
        <w:t>J. Phys Chem B</w:t>
      </w:r>
      <w:r w:rsidR="00C307BF" w:rsidRPr="00701288">
        <w:rPr>
          <w:color w:val="222222"/>
          <w:shd w:val="clear" w:color="auto" w:fill="FFFFFF"/>
        </w:rPr>
        <w:t xml:space="preserve"> </w:t>
      </w:r>
      <w:r w:rsidR="001E191E">
        <w:rPr>
          <w:color w:val="222222"/>
          <w:shd w:val="clear" w:color="auto" w:fill="FFFFFF"/>
        </w:rPr>
        <w:t xml:space="preserve">, </w:t>
      </w:r>
      <w:r w:rsidR="00AC53F0" w:rsidRPr="00701288">
        <w:rPr>
          <w:color w:val="222222"/>
          <w:u w:val="single"/>
          <w:shd w:val="clear" w:color="auto" w:fill="FFFFFF"/>
        </w:rPr>
        <w:t>125</w:t>
      </w:r>
      <w:r w:rsidR="00AC53F0" w:rsidRPr="00701288">
        <w:rPr>
          <w:color w:val="222222"/>
          <w:shd w:val="clear" w:color="auto" w:fill="FFFFFF"/>
        </w:rPr>
        <w:t>, 1906-1915</w:t>
      </w:r>
      <w:r w:rsidR="00C307BF" w:rsidRPr="00701288">
        <w:rPr>
          <w:color w:val="222222"/>
          <w:shd w:val="clear" w:color="auto" w:fill="FFFFFF"/>
        </w:rPr>
        <w:t>(2021).</w:t>
      </w:r>
    </w:p>
    <w:p w14:paraId="7F1A4708" w14:textId="77777777" w:rsidR="009513A3" w:rsidRPr="00701288" w:rsidRDefault="009513A3" w:rsidP="00EB0335">
      <w:pPr>
        <w:jc w:val="both"/>
        <w:rPr>
          <w:color w:val="222222"/>
          <w:shd w:val="clear" w:color="auto" w:fill="FFFFFF"/>
        </w:rPr>
      </w:pPr>
    </w:p>
    <w:p w14:paraId="2E23F472" w14:textId="5BDDC2D7" w:rsidR="009513A3" w:rsidRDefault="009513A3" w:rsidP="001E191E">
      <w:pPr>
        <w:ind w:left="540" w:hanging="540"/>
        <w:jc w:val="both"/>
        <w:rPr>
          <w:color w:val="222222"/>
          <w:shd w:val="clear" w:color="auto" w:fill="FFFFFF"/>
        </w:rPr>
      </w:pPr>
      <w:r w:rsidRPr="00701288">
        <w:rPr>
          <w:color w:val="222222"/>
          <w:shd w:val="clear" w:color="auto" w:fill="FFFFFF"/>
        </w:rPr>
        <w:t xml:space="preserve">291.  Ren, </w:t>
      </w:r>
      <w:r w:rsidR="00342F55" w:rsidRPr="00701288">
        <w:rPr>
          <w:color w:val="222222"/>
          <w:shd w:val="clear" w:color="auto" w:fill="FFFFFF"/>
        </w:rPr>
        <w:t>X</w:t>
      </w:r>
      <w:r w:rsidRPr="00701288">
        <w:rPr>
          <w:color w:val="222222"/>
          <w:shd w:val="clear" w:color="auto" w:fill="FFFFFF"/>
        </w:rPr>
        <w:t xml:space="preserve">., Gomez, J., Bashar, M. K., Ji, J., Can, U. I., Chang, H.-C., Shukla, N. , Dutta, S. and Zorlutuna, P., “Cardiac Muscle Cell-Based Oscillator for Collective Computing”, </w:t>
      </w:r>
      <w:r w:rsidRPr="00701288">
        <w:rPr>
          <w:color w:val="222222"/>
          <w:u w:val="single"/>
          <w:shd w:val="clear" w:color="auto" w:fill="FFFFFF"/>
        </w:rPr>
        <w:t>Advanced Intelligent Systems</w:t>
      </w:r>
      <w:r w:rsidR="006A7E60">
        <w:rPr>
          <w:color w:val="222222"/>
          <w:shd w:val="clear" w:color="auto" w:fill="FFFFFF"/>
        </w:rPr>
        <w:t>, 3, 2000253</w:t>
      </w:r>
      <w:r w:rsidRPr="00701288">
        <w:rPr>
          <w:color w:val="222222"/>
          <w:shd w:val="clear" w:color="auto" w:fill="FFFFFF"/>
        </w:rPr>
        <w:t>(2021)</w:t>
      </w:r>
      <w:r w:rsidR="006A7E60">
        <w:rPr>
          <w:color w:val="222222"/>
          <w:shd w:val="clear" w:color="auto" w:fill="FFFFFF"/>
        </w:rPr>
        <w:t xml:space="preserve"> (Back cover)</w:t>
      </w:r>
      <w:r w:rsidRPr="00701288">
        <w:rPr>
          <w:color w:val="222222"/>
          <w:shd w:val="clear" w:color="auto" w:fill="FFFFFF"/>
        </w:rPr>
        <w:t xml:space="preserve"> </w:t>
      </w:r>
    </w:p>
    <w:p w14:paraId="03DDAEDC" w14:textId="77777777" w:rsidR="00701288" w:rsidRDefault="00701288" w:rsidP="00EB0335">
      <w:pPr>
        <w:jc w:val="both"/>
        <w:rPr>
          <w:color w:val="222222"/>
          <w:shd w:val="clear" w:color="auto" w:fill="FFFFFF"/>
        </w:rPr>
      </w:pPr>
    </w:p>
    <w:p w14:paraId="2E54EEF4" w14:textId="7A96E21A" w:rsidR="00701288" w:rsidRPr="001E191E" w:rsidRDefault="00701288" w:rsidP="001E191E">
      <w:pPr>
        <w:ind w:left="540" w:hanging="540"/>
        <w:jc w:val="both"/>
        <w:rPr>
          <w:color w:val="222222"/>
          <w:shd w:val="clear" w:color="auto" w:fill="FFFFFF"/>
        </w:rPr>
      </w:pPr>
      <w:r>
        <w:rPr>
          <w:color w:val="222222"/>
          <w:shd w:val="clear" w:color="auto" w:fill="FFFFFF"/>
        </w:rPr>
        <w:t>292.  Pan, Z., Bui, L., V. Yadav, Fan, F., Chang, H.-C.</w:t>
      </w:r>
      <w:r w:rsidR="003876D1">
        <w:rPr>
          <w:color w:val="222222"/>
          <w:shd w:val="clear" w:color="auto" w:fill="FFFFFF"/>
        </w:rPr>
        <w:t>*</w:t>
      </w:r>
      <w:r>
        <w:rPr>
          <w:color w:val="222222"/>
          <w:shd w:val="clear" w:color="auto" w:fill="FFFFFF"/>
        </w:rPr>
        <w:t>, HanjayaPutra, D.</w:t>
      </w:r>
      <w:r w:rsidR="003876D1">
        <w:rPr>
          <w:color w:val="222222"/>
          <w:shd w:val="clear" w:color="auto" w:fill="FFFFFF"/>
        </w:rPr>
        <w:t>*</w:t>
      </w:r>
      <w:r>
        <w:rPr>
          <w:color w:val="222222"/>
          <w:shd w:val="clear" w:color="auto" w:fill="FFFFFF"/>
        </w:rPr>
        <w:t xml:space="preserve"> “</w:t>
      </w:r>
      <w:r w:rsidRPr="001D1EA8">
        <w:rPr>
          <w:color w:val="222222"/>
          <w:shd w:val="clear" w:color="auto" w:fill="FFFFFF"/>
        </w:rPr>
        <w:t>Conformal Single Cell Hydrogel Coating with Electrically Induced Tip Streaming at an AC Cone</w:t>
      </w:r>
      <w:r>
        <w:rPr>
          <w:color w:val="222222"/>
          <w:shd w:val="clear" w:color="auto" w:fill="FFFFFF"/>
        </w:rPr>
        <w:t xml:space="preserve">”, </w:t>
      </w:r>
      <w:r w:rsidRPr="001D1EA8">
        <w:rPr>
          <w:color w:val="222222"/>
          <w:u w:val="single"/>
          <w:shd w:val="clear" w:color="auto" w:fill="FFFFFF"/>
        </w:rPr>
        <w:t>Biomaterials Science</w:t>
      </w:r>
      <w:r>
        <w:rPr>
          <w:color w:val="222222"/>
          <w:shd w:val="clear" w:color="auto" w:fill="FFFFFF"/>
        </w:rPr>
        <w:t xml:space="preserve"> </w:t>
      </w:r>
      <w:r w:rsidR="00570672">
        <w:rPr>
          <w:color w:val="222222"/>
          <w:shd w:val="clear" w:color="auto" w:fill="FFFFFF"/>
        </w:rPr>
        <w:t xml:space="preserve">, </w:t>
      </w:r>
      <w:r w:rsidR="00570672" w:rsidRPr="00570672">
        <w:rPr>
          <w:color w:val="222222"/>
          <w:u w:val="single"/>
          <w:shd w:val="clear" w:color="auto" w:fill="FFFFFF"/>
        </w:rPr>
        <w:t>9</w:t>
      </w:r>
      <w:r w:rsidR="00570672">
        <w:rPr>
          <w:color w:val="222222"/>
          <w:shd w:val="clear" w:color="auto" w:fill="FFFFFF"/>
        </w:rPr>
        <w:t>, 3284-2392</w:t>
      </w:r>
      <w:r>
        <w:rPr>
          <w:color w:val="222222"/>
          <w:shd w:val="clear" w:color="auto" w:fill="FFFFFF"/>
        </w:rPr>
        <w:t xml:space="preserve">(2021). </w:t>
      </w:r>
      <w:r w:rsidR="001E191E">
        <w:rPr>
          <w:color w:val="222222"/>
          <w:shd w:val="clear" w:color="auto" w:fill="FFFFFF"/>
        </w:rPr>
        <w:t>(Cover Article).</w:t>
      </w:r>
    </w:p>
    <w:p w14:paraId="6A89E84A" w14:textId="47A14BD4" w:rsidR="00701288" w:rsidRDefault="00701288" w:rsidP="00701288"/>
    <w:p w14:paraId="10637BEA" w14:textId="77777777" w:rsidR="00897F7F" w:rsidRDefault="00897F7F" w:rsidP="00897F7F">
      <w:pPr>
        <w:rPr>
          <w:color w:val="222222"/>
          <w:shd w:val="clear" w:color="auto" w:fill="FFFFFF"/>
        </w:rPr>
      </w:pPr>
      <w:r>
        <w:t xml:space="preserve">293.  </w:t>
      </w:r>
      <w:r>
        <w:rPr>
          <w:color w:val="222222"/>
          <w:shd w:val="clear" w:color="auto" w:fill="FFFFFF"/>
        </w:rPr>
        <w:t xml:space="preserve">Chen, L., </w:t>
      </w:r>
      <w:r w:rsidRPr="00897F7F">
        <w:rPr>
          <w:color w:val="222222"/>
          <w:shd w:val="clear" w:color="auto" w:fill="FFFFFF"/>
        </w:rPr>
        <w:t xml:space="preserve">Yadav, </w:t>
      </w:r>
      <w:r>
        <w:rPr>
          <w:color w:val="222222"/>
          <w:shd w:val="clear" w:color="auto" w:fill="FFFFFF"/>
        </w:rPr>
        <w:t>V.,</w:t>
      </w:r>
      <w:r w:rsidRPr="00897F7F">
        <w:rPr>
          <w:color w:val="222222"/>
          <w:shd w:val="clear" w:color="auto" w:fill="FFFFFF"/>
        </w:rPr>
        <w:t xml:space="preserve"> Zhang, </w:t>
      </w:r>
      <w:r>
        <w:rPr>
          <w:color w:val="222222"/>
          <w:shd w:val="clear" w:color="auto" w:fill="FFFFFF"/>
        </w:rPr>
        <w:t>C.,</w:t>
      </w:r>
      <w:r w:rsidRPr="00897F7F">
        <w:rPr>
          <w:color w:val="222222"/>
          <w:shd w:val="clear" w:color="auto" w:fill="FFFFFF"/>
        </w:rPr>
        <w:t xml:space="preserve"> Huo,  </w:t>
      </w:r>
      <w:r>
        <w:rPr>
          <w:color w:val="222222"/>
          <w:shd w:val="clear" w:color="auto" w:fill="FFFFFF"/>
        </w:rPr>
        <w:t>X.,</w:t>
      </w:r>
      <w:r w:rsidRPr="00897F7F">
        <w:rPr>
          <w:color w:val="222222"/>
          <w:shd w:val="clear" w:color="auto" w:fill="FFFFFF"/>
        </w:rPr>
        <w:t xml:space="preserve"> Wang, </w:t>
      </w:r>
      <w:r>
        <w:rPr>
          <w:color w:val="222222"/>
          <w:shd w:val="clear" w:color="auto" w:fill="FFFFFF"/>
        </w:rPr>
        <w:t>C.,</w:t>
      </w:r>
      <w:r w:rsidRPr="00897F7F">
        <w:rPr>
          <w:color w:val="222222"/>
          <w:shd w:val="clear" w:color="auto" w:fill="FFFFFF"/>
        </w:rPr>
        <w:t xml:space="preserve"> Senapati, </w:t>
      </w:r>
      <w:r>
        <w:rPr>
          <w:color w:val="222222"/>
          <w:shd w:val="clear" w:color="auto" w:fill="FFFFFF"/>
        </w:rPr>
        <w:t>S.,</w:t>
      </w:r>
      <w:r w:rsidRPr="00897F7F">
        <w:rPr>
          <w:color w:val="222222"/>
          <w:shd w:val="clear" w:color="auto" w:fill="FFFFFF"/>
        </w:rPr>
        <w:t xml:space="preserve"> Chang, </w:t>
      </w:r>
      <w:r>
        <w:rPr>
          <w:color w:val="222222"/>
          <w:shd w:val="clear" w:color="auto" w:fill="FFFFFF"/>
        </w:rPr>
        <w:t>H.-C.,</w:t>
      </w:r>
      <w:r>
        <w:t xml:space="preserve"> </w:t>
      </w:r>
      <w:r>
        <w:rPr>
          <w:color w:val="222222"/>
          <w:shd w:val="clear" w:color="auto" w:fill="FFFFFF"/>
        </w:rPr>
        <w:t>"Elliptical</w:t>
      </w:r>
    </w:p>
    <w:p w14:paraId="2A62AA6A" w14:textId="77777777" w:rsidR="00897F7F" w:rsidRDefault="00897F7F" w:rsidP="00897F7F">
      <w:pPr>
        <w:rPr>
          <w:color w:val="222222"/>
          <w:shd w:val="clear" w:color="auto" w:fill="FFFFFF"/>
        </w:rPr>
      </w:pPr>
      <w:r>
        <w:rPr>
          <w:color w:val="222222"/>
          <w:shd w:val="clear" w:color="auto" w:fill="FFFFFF"/>
        </w:rPr>
        <w:t xml:space="preserve">         </w:t>
      </w:r>
      <w:r w:rsidRPr="00897F7F">
        <w:rPr>
          <w:color w:val="222222"/>
          <w:shd w:val="clear" w:color="auto" w:fill="FFFFFF"/>
        </w:rPr>
        <w:t xml:space="preserve">Pipette Generated Large Microdroplets for POC Visual ddPCR Quantification of Low Viral </w:t>
      </w:r>
    </w:p>
    <w:p w14:paraId="7E12D819" w14:textId="096D062C" w:rsidR="00C0466B" w:rsidRDefault="00897F7F" w:rsidP="00C0466B">
      <w:pPr>
        <w:rPr>
          <w:color w:val="222222"/>
          <w:shd w:val="clear" w:color="auto" w:fill="FFFFFF"/>
        </w:rPr>
      </w:pPr>
      <w:r>
        <w:rPr>
          <w:color w:val="222222"/>
          <w:shd w:val="clear" w:color="auto" w:fill="FFFFFF"/>
        </w:rPr>
        <w:t xml:space="preserve">         </w:t>
      </w:r>
      <w:r w:rsidRPr="00897F7F">
        <w:rPr>
          <w:color w:val="222222"/>
          <w:shd w:val="clear" w:color="auto" w:fill="FFFFFF"/>
        </w:rPr>
        <w:t>Load"</w:t>
      </w:r>
      <w:r>
        <w:rPr>
          <w:color w:val="222222"/>
          <w:shd w:val="clear" w:color="auto" w:fill="FFFFFF"/>
        </w:rPr>
        <w:t xml:space="preserve">, </w:t>
      </w:r>
      <w:r w:rsidRPr="00897F7F">
        <w:rPr>
          <w:color w:val="222222"/>
          <w:u w:val="single"/>
          <w:shd w:val="clear" w:color="auto" w:fill="FFFFFF"/>
        </w:rPr>
        <w:t>Analytical Chemistry</w:t>
      </w:r>
      <w:r>
        <w:rPr>
          <w:color w:val="222222"/>
          <w:shd w:val="clear" w:color="auto" w:fill="FFFFFF"/>
        </w:rPr>
        <w:t xml:space="preserve"> </w:t>
      </w:r>
      <w:r w:rsidR="00570672">
        <w:rPr>
          <w:color w:val="222222"/>
          <w:shd w:val="clear" w:color="auto" w:fill="FFFFFF"/>
        </w:rPr>
        <w:t xml:space="preserve">, </w:t>
      </w:r>
      <w:r w:rsidR="00570672" w:rsidRPr="00570672">
        <w:rPr>
          <w:color w:val="222222"/>
          <w:u w:val="single"/>
          <w:shd w:val="clear" w:color="auto" w:fill="FFFFFF"/>
        </w:rPr>
        <w:t>93</w:t>
      </w:r>
      <w:r w:rsidR="00570672">
        <w:rPr>
          <w:color w:val="222222"/>
          <w:shd w:val="clear" w:color="auto" w:fill="FFFFFF"/>
        </w:rPr>
        <w:t>, 6456-6462</w:t>
      </w:r>
      <w:r>
        <w:rPr>
          <w:color w:val="222222"/>
          <w:shd w:val="clear" w:color="auto" w:fill="FFFFFF"/>
        </w:rPr>
        <w:t>(</w:t>
      </w:r>
      <w:r w:rsidR="00C0466B">
        <w:rPr>
          <w:color w:val="222222"/>
          <w:shd w:val="clear" w:color="auto" w:fill="FFFFFF"/>
        </w:rPr>
        <w:t>2021</w:t>
      </w:r>
      <w:r>
        <w:rPr>
          <w:color w:val="222222"/>
          <w:shd w:val="clear" w:color="auto" w:fill="FFFFFF"/>
        </w:rPr>
        <w:t>)</w:t>
      </w:r>
      <w:r w:rsidR="00C0466B">
        <w:rPr>
          <w:color w:val="222222"/>
          <w:shd w:val="clear" w:color="auto" w:fill="FFFFFF"/>
        </w:rPr>
        <w:t xml:space="preserve"> </w:t>
      </w:r>
    </w:p>
    <w:p w14:paraId="369269E0" w14:textId="77777777" w:rsidR="00FF02C1" w:rsidRDefault="00FF02C1" w:rsidP="00C0466B">
      <w:pPr>
        <w:rPr>
          <w:color w:val="222222"/>
          <w:shd w:val="clear" w:color="auto" w:fill="FFFFFF"/>
        </w:rPr>
      </w:pPr>
    </w:p>
    <w:p w14:paraId="3ADF2A6B" w14:textId="7DCB67B7" w:rsidR="00AE77B4" w:rsidRDefault="00C421EF" w:rsidP="00C421EF">
      <w:pPr>
        <w:ind w:left="540" w:hanging="540"/>
        <w:jc w:val="both"/>
        <w:rPr>
          <w:color w:val="222222"/>
          <w:shd w:val="clear" w:color="auto" w:fill="FFFFFF"/>
        </w:rPr>
      </w:pPr>
      <w:r>
        <w:rPr>
          <w:color w:val="222222"/>
          <w:shd w:val="clear" w:color="auto" w:fill="FFFFFF"/>
        </w:rPr>
        <w:t xml:space="preserve">294. </w:t>
      </w:r>
      <w:r w:rsidR="00AE77B4">
        <w:rPr>
          <w:color w:val="222222"/>
          <w:shd w:val="clear" w:color="auto" w:fill="FFFFFF"/>
        </w:rPr>
        <w:t xml:space="preserve">Ren, X., Ellis, B. W., Ronan, G., Blood, S. R., Deshetler, C., Senapati, S. , Keith, L.   M.,Handberg, E., Anderson, E., Pepine, C., Chang, H.-C. and Zorlutuna, P. “A Multiplexed </w:t>
      </w:r>
    </w:p>
    <w:p w14:paraId="0F3E2DDD" w14:textId="5112AAA7" w:rsidR="00AE77B4" w:rsidRDefault="00AE77B4" w:rsidP="00C421EF">
      <w:pPr>
        <w:ind w:left="540" w:hanging="540"/>
        <w:jc w:val="both"/>
        <w:rPr>
          <w:color w:val="222222"/>
          <w:shd w:val="clear" w:color="auto" w:fill="FFFFFF"/>
        </w:rPr>
      </w:pPr>
      <w:r>
        <w:rPr>
          <w:color w:val="222222"/>
          <w:shd w:val="clear" w:color="auto" w:fill="FFFFFF"/>
        </w:rPr>
        <w:lastRenderedPageBreak/>
        <w:t xml:space="preserve">        </w:t>
      </w:r>
      <w:r w:rsidR="00C421EF">
        <w:rPr>
          <w:color w:val="222222"/>
          <w:shd w:val="clear" w:color="auto" w:fill="FFFFFF"/>
        </w:rPr>
        <w:t xml:space="preserve"> </w:t>
      </w:r>
      <w:r>
        <w:rPr>
          <w:color w:val="222222"/>
          <w:shd w:val="clear" w:color="auto" w:fill="FFFFFF"/>
        </w:rPr>
        <w:t>Ion-Exchange Membrane based miRNA (MIX-miR) detecti</w:t>
      </w:r>
      <w:r w:rsidR="00C421EF">
        <w:rPr>
          <w:color w:val="222222"/>
          <w:shd w:val="clear" w:color="auto" w:fill="FFFFFF"/>
        </w:rPr>
        <w:t xml:space="preserve">on platform for rapid diagnosis </w:t>
      </w:r>
      <w:r>
        <w:rPr>
          <w:color w:val="222222"/>
          <w:shd w:val="clear" w:color="auto" w:fill="FFFFFF"/>
        </w:rPr>
        <w:t xml:space="preserve">of myocardial infarction”, </w:t>
      </w:r>
      <w:r w:rsidRPr="00C421EF">
        <w:rPr>
          <w:color w:val="222222"/>
          <w:u w:val="single"/>
          <w:shd w:val="clear" w:color="auto" w:fill="FFFFFF"/>
        </w:rPr>
        <w:t>LabChip</w:t>
      </w:r>
      <w:r>
        <w:rPr>
          <w:color w:val="222222"/>
          <w:shd w:val="clear" w:color="auto" w:fill="FFFFFF"/>
        </w:rPr>
        <w:t xml:space="preserve"> (2021) (Back Cover)</w:t>
      </w:r>
    </w:p>
    <w:p w14:paraId="5F721F85" w14:textId="77777777" w:rsidR="00AE77B4" w:rsidRDefault="00AE77B4" w:rsidP="00C421EF">
      <w:pPr>
        <w:jc w:val="both"/>
        <w:rPr>
          <w:color w:val="222222"/>
          <w:shd w:val="clear" w:color="auto" w:fill="FFFFFF"/>
        </w:rPr>
      </w:pPr>
    </w:p>
    <w:p w14:paraId="29450B62" w14:textId="7889DC85" w:rsidR="00AE77B4" w:rsidRPr="00C421EF" w:rsidRDefault="00C421EF" w:rsidP="00C421EF">
      <w:pPr>
        <w:ind w:left="540" w:hanging="540"/>
        <w:jc w:val="both"/>
        <w:rPr>
          <w:color w:val="222222"/>
          <w:u w:val="single"/>
          <w:shd w:val="clear" w:color="auto" w:fill="FFFFFF"/>
        </w:rPr>
      </w:pPr>
      <w:r>
        <w:rPr>
          <w:color w:val="222222"/>
          <w:shd w:val="clear" w:color="auto" w:fill="FFFFFF"/>
        </w:rPr>
        <w:t xml:space="preserve">295. </w:t>
      </w:r>
      <w:r w:rsidR="00AE77B4">
        <w:rPr>
          <w:color w:val="222222"/>
          <w:shd w:val="clear" w:color="auto" w:fill="FFFFFF"/>
        </w:rPr>
        <w:t>Zhang, Y., Chen, X.,  Wang, C., Chang, H.-C. and Guan, S. “</w:t>
      </w:r>
      <w:r>
        <w:rPr>
          <w:color w:val="222222"/>
          <w:shd w:val="clear" w:color="auto" w:fill="FFFFFF"/>
        </w:rPr>
        <w:t xml:space="preserve">Nanoparticle Assisted </w:t>
      </w:r>
      <w:r w:rsidR="00AE77B4">
        <w:rPr>
          <w:color w:val="222222"/>
          <w:shd w:val="clear" w:color="auto" w:fill="FFFFFF"/>
        </w:rPr>
        <w:t xml:space="preserve">Detection of Nucleic Acids in a Polymeric Nanopore with a Large Pore Size”, </w:t>
      </w:r>
      <w:r w:rsidR="00AE77B4" w:rsidRPr="00C421EF">
        <w:rPr>
          <w:color w:val="222222"/>
          <w:u w:val="single"/>
          <w:shd w:val="clear" w:color="auto" w:fill="FFFFFF"/>
        </w:rPr>
        <w:t xml:space="preserve">Biosensors </w:t>
      </w:r>
    </w:p>
    <w:p w14:paraId="76C38ED4" w14:textId="58D26AFE" w:rsidR="00FF02C1" w:rsidRPr="00FF02C1" w:rsidRDefault="00AE77B4" w:rsidP="00C421EF">
      <w:pPr>
        <w:jc w:val="both"/>
        <w:rPr>
          <w:color w:val="222222"/>
          <w:shd w:val="clear" w:color="auto" w:fill="FFFFFF"/>
        </w:rPr>
      </w:pPr>
      <w:r w:rsidRPr="00C421EF">
        <w:rPr>
          <w:color w:val="222222"/>
          <w:shd w:val="clear" w:color="auto" w:fill="FFFFFF"/>
        </w:rPr>
        <w:t xml:space="preserve">         </w:t>
      </w:r>
      <w:r w:rsidRPr="00C421EF">
        <w:rPr>
          <w:color w:val="222222"/>
          <w:u w:val="single"/>
          <w:shd w:val="clear" w:color="auto" w:fill="FFFFFF"/>
        </w:rPr>
        <w:t>and Bioelectronics</w:t>
      </w:r>
      <w:r>
        <w:rPr>
          <w:color w:val="222222"/>
          <w:shd w:val="clear" w:color="auto" w:fill="FFFFFF"/>
        </w:rPr>
        <w:t xml:space="preserve">, </w:t>
      </w:r>
      <w:r w:rsidRPr="00C421EF">
        <w:rPr>
          <w:color w:val="222222"/>
          <w:u w:val="single"/>
          <w:shd w:val="clear" w:color="auto" w:fill="FFFFFF"/>
        </w:rPr>
        <w:t>196</w:t>
      </w:r>
      <w:r>
        <w:rPr>
          <w:color w:val="222222"/>
          <w:shd w:val="clear" w:color="auto" w:fill="FFFFFF"/>
        </w:rPr>
        <w:t>, 113697(2021).</w:t>
      </w:r>
    </w:p>
    <w:p w14:paraId="7F66B7A8" w14:textId="6AFB2EFE" w:rsidR="00C0466B" w:rsidRPr="00C0466B" w:rsidRDefault="00897F7F" w:rsidP="00C0466B">
      <w:pPr>
        <w:rPr>
          <w:sz w:val="20"/>
          <w:szCs w:val="20"/>
        </w:rPr>
      </w:pPr>
      <w:r w:rsidRPr="00C0466B">
        <w:rPr>
          <w:color w:val="222222"/>
        </w:rPr>
        <w:br/>
      </w:r>
    </w:p>
    <w:p w14:paraId="081E72E3" w14:textId="765CDA13" w:rsidR="00C307BF" w:rsidRPr="00852894" w:rsidRDefault="00C307BF" w:rsidP="00852894">
      <w:pPr>
        <w:rPr>
          <w:color w:val="222222"/>
          <w:shd w:val="clear" w:color="auto" w:fill="FFFFFF"/>
        </w:rPr>
      </w:pPr>
    </w:p>
    <w:p w14:paraId="39B85E39" w14:textId="710375F0" w:rsidR="005D3F0B" w:rsidRPr="00852894" w:rsidRDefault="005D3F0B" w:rsidP="008C68F7">
      <w:pPr>
        <w:rPr>
          <w:sz w:val="20"/>
          <w:szCs w:val="20"/>
        </w:rPr>
      </w:pPr>
    </w:p>
    <w:p w14:paraId="0FE13C91" w14:textId="4EDD3FB2" w:rsidR="008C68F7" w:rsidRPr="008C68F7" w:rsidRDefault="008C68F7" w:rsidP="008C68F7">
      <w:pPr>
        <w:shd w:val="clear" w:color="auto" w:fill="FFFFFF"/>
      </w:pPr>
    </w:p>
    <w:p w14:paraId="5DC63DF6" w14:textId="29996533" w:rsidR="00CD6EF5" w:rsidRPr="00CA4C06"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t xml:space="preserve">Invited Seminars (Over </w:t>
      </w:r>
      <w:r w:rsidR="008B02DE">
        <w:rPr>
          <w:rFonts w:asciiTheme="majorHAnsi" w:hAnsiTheme="majorHAnsi"/>
          <w:color w:val="4472C4" w:themeColor="accent1"/>
          <w:sz w:val="32"/>
          <w:szCs w:val="32"/>
        </w:rPr>
        <w:t>20</w:t>
      </w:r>
      <w:r w:rsidRPr="00CA4C06">
        <w:rPr>
          <w:rFonts w:asciiTheme="majorHAnsi" w:hAnsiTheme="majorHAnsi"/>
          <w:color w:val="4472C4" w:themeColor="accent1"/>
          <w:sz w:val="32"/>
          <w:szCs w:val="32"/>
        </w:rPr>
        <w:t>0)</w:t>
      </w:r>
    </w:p>
    <w:p w14:paraId="1943EF0B" w14:textId="77777777" w:rsidR="00CD6EF5" w:rsidRDefault="00CD6EF5" w:rsidP="00CD6EF5">
      <w:pPr>
        <w:jc w:val="both"/>
      </w:pPr>
    </w:p>
    <w:p w14:paraId="5E364951" w14:textId="77777777" w:rsidR="00CD6EF5" w:rsidRDefault="00CD6EF5" w:rsidP="00CD6EF5">
      <w:pPr>
        <w:ind w:left="720"/>
        <w:jc w:val="both"/>
      </w:pPr>
      <w:r>
        <w:t>"A Singular Perturbation Analysis of the Dynamics of Two-Species Heterogeneous Catalytic Reactions," University of California at Davis, 1980.</w:t>
      </w:r>
    </w:p>
    <w:p w14:paraId="63A79DD6" w14:textId="77777777" w:rsidR="00CD6EF5" w:rsidRDefault="00CD6EF5" w:rsidP="00CD6EF5">
      <w:pPr>
        <w:ind w:left="720"/>
        <w:jc w:val="both"/>
      </w:pPr>
    </w:p>
    <w:p w14:paraId="305F0CC9" w14:textId="77777777" w:rsidR="00CD6EF5" w:rsidRDefault="00CD6EF5" w:rsidP="00CD6EF5">
      <w:pPr>
        <w:ind w:left="720"/>
        <w:jc w:val="both"/>
      </w:pPr>
      <w:r>
        <w:t>"Quasi-Steady-State Analysis of Heterogeneous Catalytic Systems," University of Houston, 1980.</w:t>
      </w:r>
    </w:p>
    <w:p w14:paraId="497A4007" w14:textId="77777777" w:rsidR="00CD6EF5" w:rsidRDefault="00CD6EF5" w:rsidP="00CD6EF5">
      <w:pPr>
        <w:ind w:left="720"/>
        <w:jc w:val="both"/>
      </w:pPr>
    </w:p>
    <w:p w14:paraId="71F7318B" w14:textId="77777777" w:rsidR="00CD6EF5" w:rsidRDefault="00CD6EF5" w:rsidP="00CD6EF5">
      <w:pPr>
        <w:ind w:left="720"/>
        <w:jc w:val="both"/>
      </w:pPr>
      <w:r>
        <w:t>"Multi-Scale Analysis of Global Dynamics in Heterogeneous Catalytic Systems," University of Southern California, 1982.</w:t>
      </w:r>
    </w:p>
    <w:p w14:paraId="33349C01" w14:textId="77777777" w:rsidR="00CD6EF5" w:rsidRDefault="00CD6EF5" w:rsidP="00CD6EF5">
      <w:pPr>
        <w:ind w:left="720"/>
        <w:jc w:val="both"/>
      </w:pPr>
    </w:p>
    <w:p w14:paraId="0451AB9B" w14:textId="77777777" w:rsidR="00CD6EF5" w:rsidRDefault="00CD6EF5" w:rsidP="00CD6EF5">
      <w:pPr>
        <w:ind w:left="720"/>
        <w:jc w:val="both"/>
      </w:pPr>
      <w:r>
        <w:t>"The Nonlinear Effects of Stabilizing an Unstable Reactor by Linear Feedback Control," Notre Dame, 1983.</w:t>
      </w:r>
    </w:p>
    <w:p w14:paraId="4C311999" w14:textId="77777777" w:rsidR="00CD6EF5" w:rsidRDefault="00CD6EF5" w:rsidP="00CD6EF5">
      <w:pPr>
        <w:ind w:left="720"/>
        <w:jc w:val="both"/>
      </w:pPr>
    </w:p>
    <w:p w14:paraId="12AFD694" w14:textId="77777777" w:rsidR="00CD6EF5" w:rsidRDefault="00CD6EF5" w:rsidP="00CD6EF5">
      <w:pPr>
        <w:ind w:left="720"/>
        <w:jc w:val="both"/>
      </w:pPr>
      <w:r>
        <w:t>"Nonlinear Dynamic Behavior in Chemical Systems," Texas A &amp; M, 1983.</w:t>
      </w:r>
    </w:p>
    <w:p w14:paraId="7EC7B6FD" w14:textId="77777777" w:rsidR="00CD6EF5" w:rsidRDefault="00CD6EF5" w:rsidP="00CD6EF5">
      <w:pPr>
        <w:ind w:left="720"/>
        <w:jc w:val="both"/>
      </w:pPr>
    </w:p>
    <w:p w14:paraId="4EC41633" w14:textId="77777777" w:rsidR="00CD6EF5" w:rsidRDefault="00CD6EF5" w:rsidP="00CD6EF5">
      <w:pPr>
        <w:ind w:left="720"/>
        <w:jc w:val="both"/>
      </w:pPr>
      <w:r>
        <w:t>"High Reynolds Number Flow Through Cubic Arrays of Spheres," University of California, San Diego, 1983.</w:t>
      </w:r>
    </w:p>
    <w:p w14:paraId="539479F8" w14:textId="77777777" w:rsidR="00CD6EF5" w:rsidRDefault="00CD6EF5" w:rsidP="00CD6EF5">
      <w:pPr>
        <w:ind w:left="720"/>
        <w:jc w:val="both"/>
      </w:pPr>
    </w:p>
    <w:p w14:paraId="0217F7F6" w14:textId="77777777" w:rsidR="00CD6EF5" w:rsidRDefault="00CD6EF5" w:rsidP="00CD6EF5">
      <w:pPr>
        <w:ind w:left="720" w:right="-810"/>
        <w:jc w:val="both"/>
      </w:pPr>
      <w:r>
        <w:t>"Transport in periodic Arrays of Spheres and Cylinders," University of Houston, 1984.</w:t>
      </w:r>
      <w:r>
        <w:tab/>
      </w:r>
    </w:p>
    <w:p w14:paraId="6C905C2D" w14:textId="77777777" w:rsidR="00CD6EF5" w:rsidRDefault="00CD6EF5" w:rsidP="00CD6EF5">
      <w:pPr>
        <w:ind w:left="720"/>
        <w:jc w:val="both"/>
      </w:pPr>
    </w:p>
    <w:p w14:paraId="792D12F2" w14:textId="77777777" w:rsidR="00CD6EF5" w:rsidRDefault="00CD6EF5" w:rsidP="00CD6EF5">
      <w:pPr>
        <w:ind w:left="720"/>
        <w:jc w:val="both"/>
      </w:pPr>
      <w:r>
        <w:t>"Bifurcations of a Falling Liquid Film," University of Wisconsin, 1984,</w:t>
      </w:r>
    </w:p>
    <w:p w14:paraId="513CD4B6" w14:textId="77777777" w:rsidR="00CD6EF5" w:rsidRDefault="00CD6EF5" w:rsidP="00CD6EF5">
      <w:pPr>
        <w:ind w:left="720"/>
        <w:jc w:val="both"/>
      </w:pPr>
    </w:p>
    <w:p w14:paraId="25B91B44" w14:textId="77777777" w:rsidR="00CD6EF5" w:rsidRDefault="00CD6EF5" w:rsidP="00CD6EF5">
      <w:pPr>
        <w:ind w:left="720"/>
        <w:jc w:val="both"/>
      </w:pPr>
      <w:r>
        <w:t>"Evolution on Nonlinear Waves on Falling Films - A Normal Analysis," University of Massachusetts, 1985.</w:t>
      </w:r>
    </w:p>
    <w:p w14:paraId="4957CEAD" w14:textId="77777777" w:rsidR="00CD6EF5" w:rsidRDefault="00CD6EF5" w:rsidP="00CD6EF5">
      <w:pPr>
        <w:ind w:left="720"/>
        <w:jc w:val="both"/>
      </w:pPr>
    </w:p>
    <w:p w14:paraId="48A0ADEC" w14:textId="11D803C7" w:rsidR="00CD6EF5" w:rsidRDefault="00CD6EF5" w:rsidP="00087F6B">
      <w:pPr>
        <w:ind w:left="720"/>
        <w:jc w:val="both"/>
      </w:pPr>
      <w:r>
        <w:t>"Effective Conductivity and Diffusivity in Two-Phase Med</w:t>
      </w:r>
      <w:r w:rsidR="00087F6B">
        <w:t>ia," Michigan State University,</w:t>
      </w:r>
      <w:r>
        <w:t>1985.</w:t>
      </w:r>
    </w:p>
    <w:p w14:paraId="573CFFDD" w14:textId="77777777" w:rsidR="00CD6EF5" w:rsidRDefault="00CD6EF5" w:rsidP="00CD6EF5">
      <w:pPr>
        <w:ind w:left="720"/>
        <w:jc w:val="both"/>
      </w:pPr>
    </w:p>
    <w:p w14:paraId="5A30A5EA" w14:textId="77777777" w:rsidR="00CD6EF5" w:rsidRDefault="00CD6EF5" w:rsidP="00CD6EF5">
      <w:pPr>
        <w:ind w:left="720" w:right="-720"/>
        <w:jc w:val="both"/>
      </w:pPr>
      <w:r>
        <w:t xml:space="preserve">"Nonlinear Interfacial Instability," Schlumberger-Doll, Ridgefield, Connecticut, 1985. </w:t>
      </w:r>
    </w:p>
    <w:p w14:paraId="1759D9AD" w14:textId="77777777" w:rsidR="00CD6EF5" w:rsidRDefault="00CD6EF5" w:rsidP="00CD6EF5">
      <w:pPr>
        <w:ind w:left="720"/>
        <w:jc w:val="both"/>
      </w:pPr>
    </w:p>
    <w:p w14:paraId="6D008940" w14:textId="77777777" w:rsidR="00CD6EF5" w:rsidRDefault="00CD6EF5" w:rsidP="00CD6EF5">
      <w:pPr>
        <w:ind w:left="720"/>
        <w:jc w:val="both"/>
      </w:pPr>
      <w:r>
        <w:t>"Modelling of Flow in Permeable Media," Gordon Research Conference, New Hampshire, 1986.</w:t>
      </w:r>
      <w:r>
        <w:tab/>
      </w:r>
    </w:p>
    <w:p w14:paraId="489E606C" w14:textId="77777777" w:rsidR="00CD6EF5" w:rsidRDefault="00CD6EF5" w:rsidP="00CD6EF5">
      <w:pPr>
        <w:ind w:left="720"/>
        <w:jc w:val="both"/>
      </w:pPr>
      <w:r>
        <w:tab/>
      </w:r>
    </w:p>
    <w:p w14:paraId="7EE5F8F4" w14:textId="77777777" w:rsidR="00CD6EF5" w:rsidRDefault="00CD6EF5" w:rsidP="00CD6EF5">
      <w:pPr>
        <w:ind w:left="720"/>
        <w:jc w:val="both"/>
      </w:pPr>
      <w:r>
        <w:lastRenderedPageBreak/>
        <w:t>"A Galerkin/Spectral Analysis of Flow Transition in Several Model Systems," Princeton University, 1986.</w:t>
      </w:r>
    </w:p>
    <w:p w14:paraId="578CB428" w14:textId="77777777" w:rsidR="00CD6EF5" w:rsidRDefault="00CD6EF5" w:rsidP="00CD6EF5">
      <w:pPr>
        <w:ind w:left="720"/>
        <w:jc w:val="both"/>
      </w:pPr>
    </w:p>
    <w:p w14:paraId="4BE844C3" w14:textId="77777777" w:rsidR="00CD6EF5" w:rsidRDefault="00CD6EF5" w:rsidP="00CD6EF5">
      <w:pPr>
        <w:ind w:left="720" w:right="-1080"/>
        <w:jc w:val="both"/>
      </w:pPr>
      <w:r>
        <w:t>"Nonlinear Dynamics of Systems Under PID Control," University of Texas, Austin, 1986.</w:t>
      </w:r>
    </w:p>
    <w:p w14:paraId="28A2CBB3" w14:textId="77777777" w:rsidR="00CD6EF5" w:rsidRDefault="00CD6EF5" w:rsidP="00CD6EF5">
      <w:pPr>
        <w:ind w:left="720"/>
        <w:jc w:val="both"/>
      </w:pPr>
    </w:p>
    <w:p w14:paraId="086D6A39" w14:textId="77777777" w:rsidR="00CD6EF5" w:rsidRDefault="00CD6EF5" w:rsidP="00CD6EF5">
      <w:pPr>
        <w:ind w:left="720"/>
        <w:jc w:val="both"/>
      </w:pPr>
      <w:r>
        <w:t>"Design of PID Controllers for Nonlinear Systems-A Model Independent Method Based on  Bifurcation Theory," Caltech, 1986.</w:t>
      </w:r>
    </w:p>
    <w:p w14:paraId="6890B82A" w14:textId="77777777" w:rsidR="00CD6EF5" w:rsidRDefault="00CD6EF5" w:rsidP="00CD6EF5">
      <w:pPr>
        <w:ind w:left="720"/>
        <w:jc w:val="both"/>
      </w:pPr>
    </w:p>
    <w:p w14:paraId="12F60A96" w14:textId="77777777" w:rsidR="00CD6EF5" w:rsidRDefault="00CD6EF5" w:rsidP="00CD6EF5">
      <w:pPr>
        <w:ind w:left="720"/>
        <w:jc w:val="both"/>
      </w:pPr>
      <w:r>
        <w:t>"Flow Transition in Porous Media," University of Notre Dame, 1987.</w:t>
      </w:r>
    </w:p>
    <w:p w14:paraId="0400E27B" w14:textId="77777777" w:rsidR="00CD6EF5" w:rsidRDefault="00CD6EF5" w:rsidP="00CD6EF5">
      <w:pPr>
        <w:ind w:left="720"/>
        <w:jc w:val="both"/>
      </w:pPr>
    </w:p>
    <w:p w14:paraId="30FD2ED3" w14:textId="77777777" w:rsidR="00CD6EF5" w:rsidRDefault="00CD6EF5" w:rsidP="00CD6EF5">
      <w:pPr>
        <w:ind w:left="720"/>
        <w:jc w:val="both"/>
      </w:pPr>
      <w:r>
        <w:t>"PID Control of Nonlinear Systems," University of Pennsylvania, 1987.</w:t>
      </w:r>
    </w:p>
    <w:p w14:paraId="7BFA1995" w14:textId="77777777" w:rsidR="00CD6EF5" w:rsidRDefault="00CD6EF5" w:rsidP="00CD6EF5">
      <w:pPr>
        <w:ind w:left="720"/>
        <w:jc w:val="both"/>
      </w:pPr>
    </w:p>
    <w:p w14:paraId="44B46D87" w14:textId="77777777" w:rsidR="00CD6EF5" w:rsidRDefault="00CD6EF5" w:rsidP="00CD6EF5">
      <w:pPr>
        <w:ind w:left="720"/>
        <w:jc w:val="both"/>
      </w:pPr>
      <w:r>
        <w:t>"Tuning of PI Controllers for Unknown Systems," East China Institute of Chemical Technology, 1987.</w:t>
      </w:r>
    </w:p>
    <w:p w14:paraId="58DAAC62" w14:textId="77777777" w:rsidR="00CD6EF5" w:rsidRDefault="00CD6EF5" w:rsidP="00CD6EF5">
      <w:pPr>
        <w:ind w:left="720" w:right="-720"/>
        <w:jc w:val="both"/>
      </w:pPr>
    </w:p>
    <w:p w14:paraId="58140B5C" w14:textId="77777777" w:rsidR="00CD6EF5" w:rsidRDefault="00CD6EF5" w:rsidP="00CD6EF5">
      <w:pPr>
        <w:ind w:left="720" w:right="-720"/>
        <w:jc w:val="both"/>
      </w:pPr>
      <w:r>
        <w:t>"Nonlinear Waves on Falling Films," East China Institute of Chemical Technology, 1987.</w:t>
      </w:r>
    </w:p>
    <w:p w14:paraId="1404A782" w14:textId="77777777" w:rsidR="00CD6EF5" w:rsidRDefault="00CD6EF5" w:rsidP="00CD6EF5">
      <w:pPr>
        <w:ind w:left="720"/>
        <w:jc w:val="both"/>
      </w:pPr>
    </w:p>
    <w:p w14:paraId="119AECF6" w14:textId="77777777" w:rsidR="00CD6EF5" w:rsidRDefault="00CD6EF5" w:rsidP="00CD6EF5">
      <w:pPr>
        <w:ind w:left="720"/>
        <w:jc w:val="both"/>
      </w:pPr>
      <w:r>
        <w:t>"Flow Transition in Porous Media, "Academia Sinica, 1988.</w:t>
      </w:r>
    </w:p>
    <w:p w14:paraId="7F815ED2" w14:textId="77777777" w:rsidR="00CD6EF5" w:rsidRDefault="00CD6EF5" w:rsidP="00CD6EF5">
      <w:pPr>
        <w:ind w:left="720" w:right="-720"/>
        <w:jc w:val="both"/>
      </w:pPr>
    </w:p>
    <w:p w14:paraId="211FAD1B" w14:textId="77777777" w:rsidR="00CD6EF5" w:rsidRDefault="00CD6EF5" w:rsidP="00CD6EF5">
      <w:pPr>
        <w:ind w:left="720" w:right="-720"/>
        <w:jc w:val="both"/>
      </w:pPr>
      <w:r>
        <w:t>"Bubble Transport in Capillaries", Colburn Lectureship, University of Delaware, 1988.</w:t>
      </w:r>
    </w:p>
    <w:p w14:paraId="5740A060" w14:textId="77777777" w:rsidR="00CD6EF5" w:rsidRDefault="00CD6EF5" w:rsidP="00CD6EF5">
      <w:pPr>
        <w:ind w:left="720"/>
        <w:jc w:val="both"/>
      </w:pPr>
    </w:p>
    <w:p w14:paraId="65556C39" w14:textId="77777777" w:rsidR="00CD6EF5" w:rsidRDefault="00CD6EF5" w:rsidP="00CD6EF5">
      <w:pPr>
        <w:jc w:val="both"/>
      </w:pPr>
      <w:r>
        <w:t xml:space="preserve">            "General Dynamic Properties of Nonlinear Systems under PI Control", National Taiwan </w:t>
      </w:r>
    </w:p>
    <w:p w14:paraId="1925AF62" w14:textId="77777777" w:rsidR="00CD6EF5" w:rsidRDefault="00CD6EF5" w:rsidP="00CD6EF5">
      <w:pPr>
        <w:jc w:val="both"/>
      </w:pPr>
      <w:r>
        <w:t xml:space="preserve">             University, 1988.</w:t>
      </w:r>
    </w:p>
    <w:p w14:paraId="55C612EC" w14:textId="77777777" w:rsidR="00CD6EF5" w:rsidRDefault="00CD6EF5" w:rsidP="00CD6EF5">
      <w:pPr>
        <w:ind w:left="720"/>
        <w:jc w:val="both"/>
      </w:pPr>
    </w:p>
    <w:p w14:paraId="2AD0DD26" w14:textId="77777777" w:rsidR="00CD6EF5" w:rsidRDefault="00CD6EF5" w:rsidP="00CD6EF5">
      <w:pPr>
        <w:ind w:left="720"/>
        <w:jc w:val="both"/>
      </w:pPr>
      <w:r>
        <w:t>"Bubble Transport in Capillaries", National Taiwan University, 1988.</w:t>
      </w:r>
    </w:p>
    <w:p w14:paraId="29C0C67C" w14:textId="77777777" w:rsidR="00CD6EF5" w:rsidRDefault="00CD6EF5" w:rsidP="00CD6EF5">
      <w:pPr>
        <w:ind w:left="720"/>
        <w:jc w:val="both"/>
      </w:pPr>
      <w:r>
        <w:tab/>
      </w:r>
      <w:r>
        <w:tab/>
      </w:r>
    </w:p>
    <w:p w14:paraId="638B480E" w14:textId="77777777" w:rsidR="00CD6EF5" w:rsidRDefault="00CD6EF5" w:rsidP="00CD6EF5">
      <w:pPr>
        <w:ind w:left="720"/>
        <w:jc w:val="both"/>
      </w:pPr>
      <w:r>
        <w:t>"Nonlinear Dynamics of Systems Under Feedback Control", Illinois Institute of Technology, 1989.</w:t>
      </w:r>
    </w:p>
    <w:p w14:paraId="71582616" w14:textId="77777777" w:rsidR="00CD6EF5" w:rsidRDefault="00CD6EF5" w:rsidP="00CD6EF5">
      <w:pPr>
        <w:ind w:left="720"/>
        <w:jc w:val="both"/>
      </w:pPr>
    </w:p>
    <w:p w14:paraId="5DBA1480" w14:textId="77777777" w:rsidR="00CD6EF5" w:rsidRDefault="00CD6EF5" w:rsidP="00CD6EF5">
      <w:pPr>
        <w:ind w:left="720"/>
        <w:jc w:val="both"/>
      </w:pPr>
      <w:r>
        <w:t>"The Marangoni Effect on the Transport of Bubbles in Capillaries", Engineering Science and Applied Math Dept., Northwestern University, 1990.</w:t>
      </w:r>
    </w:p>
    <w:p w14:paraId="46B14BBD" w14:textId="77777777" w:rsidR="00CD6EF5" w:rsidRDefault="00CD6EF5" w:rsidP="00CD6EF5">
      <w:pPr>
        <w:ind w:left="720"/>
        <w:jc w:val="both"/>
      </w:pPr>
      <w:r>
        <w:tab/>
      </w:r>
      <w:r>
        <w:tab/>
      </w:r>
    </w:p>
    <w:p w14:paraId="1AB37851" w14:textId="77777777" w:rsidR="00CD6EF5" w:rsidRDefault="00CD6EF5" w:rsidP="00CD6EF5">
      <w:pPr>
        <w:ind w:left="720"/>
        <w:jc w:val="both"/>
      </w:pPr>
      <w:r>
        <w:t>"Apparent Viscosity of Bubble Trains in Capillaries", Rheology Seminar, University of Wisconsin, 1990.</w:t>
      </w:r>
    </w:p>
    <w:p w14:paraId="721B690E" w14:textId="77777777" w:rsidR="00CD6EF5" w:rsidRDefault="00CD6EF5" w:rsidP="00CD6EF5">
      <w:pPr>
        <w:ind w:left="720"/>
        <w:jc w:val="both"/>
      </w:pPr>
    </w:p>
    <w:p w14:paraId="209A2FAE" w14:textId="77777777" w:rsidR="00CD6EF5" w:rsidRDefault="00CD6EF5" w:rsidP="00CD6EF5">
      <w:pPr>
        <w:ind w:left="720"/>
        <w:jc w:val="both"/>
      </w:pPr>
      <w:r>
        <w:t>"A Generalized Sideband Stability Theory", Aerospace Engineering and Mechanics Dept., University of Minnesota, 1990.</w:t>
      </w:r>
    </w:p>
    <w:p w14:paraId="5623E7C6" w14:textId="77777777" w:rsidR="00CD6EF5" w:rsidRDefault="00CD6EF5" w:rsidP="00CD6EF5">
      <w:pPr>
        <w:ind w:left="720"/>
        <w:jc w:val="both"/>
      </w:pPr>
    </w:p>
    <w:p w14:paraId="3A7F6E4C" w14:textId="77777777" w:rsidR="00CD6EF5" w:rsidRDefault="00CD6EF5" w:rsidP="00CD6EF5">
      <w:pPr>
        <w:ind w:left="720"/>
        <w:jc w:val="both"/>
      </w:pPr>
      <w:r>
        <w:t>"Selection of Periodic Patterns in Unbounded Domains", Institute of Theoretical Chemistry, University of Tubingen, Germany, 1990.</w:t>
      </w:r>
    </w:p>
    <w:p w14:paraId="45B72B82" w14:textId="77777777" w:rsidR="00CD6EF5" w:rsidRDefault="00CD6EF5" w:rsidP="00CD6EF5">
      <w:pPr>
        <w:ind w:left="720"/>
        <w:jc w:val="both"/>
      </w:pPr>
    </w:p>
    <w:p w14:paraId="1F0CE229" w14:textId="77777777" w:rsidR="00CD6EF5" w:rsidRDefault="00CD6EF5" w:rsidP="00CD6EF5">
      <w:pPr>
        <w:ind w:left="720"/>
        <w:jc w:val="both"/>
      </w:pPr>
      <w:r>
        <w:t>"Selection of Periodic Patterns in Unbounded Domains", Institute of Paper Science and Technology, Georgia Institute of Technology, 1990.</w:t>
      </w:r>
    </w:p>
    <w:p w14:paraId="4C4D00C2" w14:textId="77777777" w:rsidR="00CD6EF5" w:rsidRDefault="00CD6EF5" w:rsidP="00CD6EF5">
      <w:pPr>
        <w:ind w:left="720"/>
        <w:jc w:val="both"/>
      </w:pPr>
    </w:p>
    <w:p w14:paraId="4122DF5A" w14:textId="77777777" w:rsidR="00CD6EF5" w:rsidRDefault="00CD6EF5" w:rsidP="00CD6EF5">
      <w:pPr>
        <w:ind w:left="720"/>
        <w:jc w:val="both"/>
      </w:pPr>
      <w:r>
        <w:t>"Displacement of Liquid by Air Bubbles in Capillaries - the Marangoni Effect", Clarkson University, 1990.</w:t>
      </w:r>
    </w:p>
    <w:p w14:paraId="71DF6778" w14:textId="77777777" w:rsidR="00CD6EF5" w:rsidRDefault="00CD6EF5" w:rsidP="00CD6EF5">
      <w:pPr>
        <w:ind w:left="720"/>
        <w:jc w:val="both"/>
      </w:pPr>
    </w:p>
    <w:p w14:paraId="22915664" w14:textId="77777777" w:rsidR="00CD6EF5" w:rsidRDefault="00CD6EF5" w:rsidP="00CD6EF5">
      <w:pPr>
        <w:ind w:left="720"/>
        <w:jc w:val="both"/>
      </w:pPr>
      <w:r>
        <w:t>"Displacement of Liquids by Air Bubbles in Capillaries - the Marangoni Effect", MIT, 1991.</w:t>
      </w:r>
    </w:p>
    <w:p w14:paraId="3CABEE1B" w14:textId="77777777" w:rsidR="00CD6EF5" w:rsidRDefault="00CD6EF5" w:rsidP="00CD6EF5">
      <w:pPr>
        <w:ind w:left="720"/>
        <w:jc w:val="both"/>
      </w:pPr>
    </w:p>
    <w:p w14:paraId="2ADA48FE" w14:textId="77777777" w:rsidR="00CD6EF5" w:rsidRDefault="00CD6EF5" w:rsidP="00CD6EF5">
      <w:pPr>
        <w:ind w:left="720"/>
        <w:jc w:val="both"/>
      </w:pPr>
      <w:r>
        <w:t>"Bifurcation of a Torus in a Delayed Feedback System", Institute of Control Science, USSR Academy of Science, Moscow, 1991.</w:t>
      </w:r>
    </w:p>
    <w:p w14:paraId="132F012F" w14:textId="77777777" w:rsidR="00CD6EF5" w:rsidRDefault="00CD6EF5" w:rsidP="00CD6EF5">
      <w:pPr>
        <w:ind w:left="720"/>
        <w:jc w:val="both"/>
      </w:pPr>
    </w:p>
    <w:p w14:paraId="0D4D1170" w14:textId="77777777" w:rsidR="00CD6EF5" w:rsidRDefault="00CD6EF5" w:rsidP="00CD6EF5">
      <w:pPr>
        <w:ind w:left="720"/>
        <w:jc w:val="both"/>
      </w:pPr>
      <w:r>
        <w:t>"Heat Transfer Enhancement by Chaotic Mixing", Argonne National Laboratory, 1991.</w:t>
      </w:r>
    </w:p>
    <w:p w14:paraId="60A2B35A" w14:textId="77777777" w:rsidR="00CD6EF5" w:rsidRDefault="00CD6EF5" w:rsidP="00CD6EF5">
      <w:pPr>
        <w:ind w:left="720"/>
        <w:jc w:val="both"/>
      </w:pPr>
    </w:p>
    <w:p w14:paraId="5CC77057" w14:textId="77777777" w:rsidR="00CD6EF5" w:rsidRDefault="00CD6EF5" w:rsidP="00CD6EF5">
      <w:pPr>
        <w:ind w:left="720"/>
        <w:jc w:val="both"/>
      </w:pPr>
      <w:r>
        <w:t>"Transition and Pattern Formation in Multi-Phase Channel Flow," Chemical Engineering Dept., Cornell University, 1991.</w:t>
      </w:r>
    </w:p>
    <w:p w14:paraId="6A2DA1FA" w14:textId="77777777" w:rsidR="00CD6EF5" w:rsidRDefault="00CD6EF5" w:rsidP="00CD6EF5">
      <w:pPr>
        <w:ind w:left="720"/>
        <w:jc w:val="both"/>
      </w:pPr>
    </w:p>
    <w:p w14:paraId="73ABF4FE" w14:textId="77777777" w:rsidR="00CD6EF5" w:rsidRDefault="00CD6EF5" w:rsidP="00CD6EF5">
      <w:pPr>
        <w:ind w:left="720"/>
        <w:jc w:val="both"/>
      </w:pPr>
      <w:r>
        <w:t xml:space="preserve">"Interfacial Patterns and Invariant Manifolds", Applied Math. Group, Cornell </w:t>
      </w:r>
    </w:p>
    <w:p w14:paraId="26E2BA2C" w14:textId="77777777" w:rsidR="00CD6EF5" w:rsidRDefault="00CD6EF5" w:rsidP="00CD6EF5">
      <w:pPr>
        <w:ind w:left="720"/>
        <w:jc w:val="both"/>
      </w:pPr>
      <w:r>
        <w:t>University, 1991.</w:t>
      </w:r>
    </w:p>
    <w:p w14:paraId="630CF43D" w14:textId="77777777" w:rsidR="00CD6EF5" w:rsidRDefault="00CD6EF5" w:rsidP="00CD6EF5">
      <w:pPr>
        <w:ind w:left="720"/>
        <w:jc w:val="both"/>
      </w:pPr>
    </w:p>
    <w:p w14:paraId="0302A23A" w14:textId="7B82CD75" w:rsidR="00CD6EF5" w:rsidRDefault="00CD6EF5" w:rsidP="00CD6EF5">
      <w:pPr>
        <w:ind w:left="720"/>
        <w:jc w:val="both"/>
      </w:pPr>
      <w:r>
        <w:t>"Spatial Patterns in Two-Phase Flow", Chemical Engine</w:t>
      </w:r>
      <w:r w:rsidR="00715098">
        <w:t xml:space="preserve">ering Department, University of </w:t>
      </w:r>
      <w:r>
        <w:t>Iowa, 1992.</w:t>
      </w:r>
    </w:p>
    <w:p w14:paraId="17164B49" w14:textId="77777777" w:rsidR="00CD6EF5" w:rsidRDefault="00CD6EF5" w:rsidP="00CD6EF5">
      <w:pPr>
        <w:ind w:left="720"/>
        <w:jc w:val="both"/>
      </w:pPr>
    </w:p>
    <w:p w14:paraId="4D52FC8C" w14:textId="77777777" w:rsidR="00CD6EF5" w:rsidRDefault="00CD6EF5" w:rsidP="00CD6EF5">
      <w:pPr>
        <w:ind w:left="720" w:right="-800"/>
        <w:jc w:val="both"/>
      </w:pPr>
      <w:r>
        <w:t>"Pattern Formation in Multi-Phase Flow", Mathematics Department, Virginia Tech, 1992.</w:t>
      </w:r>
    </w:p>
    <w:p w14:paraId="03AF6D37" w14:textId="77777777" w:rsidR="00CD6EF5" w:rsidRDefault="00CD6EF5" w:rsidP="00CD6EF5">
      <w:pPr>
        <w:ind w:left="720" w:right="-800"/>
        <w:jc w:val="both"/>
      </w:pPr>
    </w:p>
    <w:p w14:paraId="7BFD8F19" w14:textId="674CB7AC" w:rsidR="00CD6EF5" w:rsidRDefault="00CD6EF5" w:rsidP="00715098">
      <w:pPr>
        <w:ind w:left="720"/>
        <w:jc w:val="both"/>
      </w:pPr>
      <w:r>
        <w:t>"Interfacial Wave Dynamics on Thin Films", James and Catherine</w:t>
      </w:r>
      <w:r w:rsidR="00715098">
        <w:t xml:space="preserve"> Pattern Seminar, </w:t>
      </w:r>
      <w:r w:rsidR="008D4E7A">
        <w:t xml:space="preserve">University of </w:t>
      </w:r>
      <w:r>
        <w:t>Colorado, Boulder, 1992.</w:t>
      </w:r>
    </w:p>
    <w:p w14:paraId="4967B428" w14:textId="77777777" w:rsidR="00CD6EF5" w:rsidRDefault="00CD6EF5" w:rsidP="00CD6EF5">
      <w:pPr>
        <w:ind w:left="720"/>
        <w:jc w:val="both"/>
      </w:pPr>
    </w:p>
    <w:p w14:paraId="2A7748F6" w14:textId="77777777" w:rsidR="00CD6EF5" w:rsidRDefault="00CD6EF5" w:rsidP="00CD6EF5">
      <w:pPr>
        <w:ind w:left="720" w:right="-800"/>
        <w:jc w:val="both"/>
      </w:pPr>
      <w:r>
        <w:t>"Interfacial Wave Dynamics", West Virginia University, 1992.</w:t>
      </w:r>
    </w:p>
    <w:p w14:paraId="3D36C475" w14:textId="77777777" w:rsidR="00CD6EF5" w:rsidRDefault="00CD6EF5" w:rsidP="00CD6EF5">
      <w:pPr>
        <w:ind w:left="720"/>
        <w:jc w:val="both"/>
      </w:pPr>
    </w:p>
    <w:p w14:paraId="791B9418" w14:textId="77777777" w:rsidR="00CD6EF5" w:rsidRDefault="00CD6EF5" w:rsidP="00CD6EF5">
      <w:pPr>
        <w:ind w:left="720" w:right="-800"/>
        <w:jc w:val="both"/>
      </w:pPr>
      <w:r>
        <w:t>"Surface-Tension Driven Flow", West Virginia University, 1992.</w:t>
      </w:r>
    </w:p>
    <w:p w14:paraId="320D4386" w14:textId="77777777" w:rsidR="00CD6EF5" w:rsidRDefault="00CD6EF5" w:rsidP="00CD6EF5">
      <w:pPr>
        <w:ind w:left="720" w:right="-800"/>
        <w:jc w:val="both"/>
      </w:pPr>
    </w:p>
    <w:p w14:paraId="41E4273F" w14:textId="77777777" w:rsidR="00CD6EF5" w:rsidRDefault="00CD6EF5" w:rsidP="00CD6EF5">
      <w:pPr>
        <w:ind w:right="-800"/>
        <w:jc w:val="both"/>
      </w:pPr>
      <w:r>
        <w:t xml:space="preserve">             "Spatio-Temporal Chaos and Control on a Catalytic Wafer",National Taiwan Institute of   </w:t>
      </w:r>
    </w:p>
    <w:p w14:paraId="68C2853C" w14:textId="77777777" w:rsidR="00CD6EF5" w:rsidRDefault="00CD6EF5" w:rsidP="00CD6EF5">
      <w:pPr>
        <w:ind w:right="-800"/>
        <w:jc w:val="both"/>
      </w:pPr>
      <w:r>
        <w:t xml:space="preserve">             Technology, Taipei, December 22, 1992.</w:t>
      </w:r>
    </w:p>
    <w:p w14:paraId="097E377A" w14:textId="77777777" w:rsidR="00CD6EF5" w:rsidRDefault="00CD6EF5" w:rsidP="00CD6EF5">
      <w:pPr>
        <w:ind w:left="720" w:right="-800"/>
        <w:jc w:val="both"/>
      </w:pPr>
    </w:p>
    <w:p w14:paraId="4A22ED48" w14:textId="5B58E7B4" w:rsidR="00CD6EF5" w:rsidRDefault="00CD6EF5" w:rsidP="00715098">
      <w:pPr>
        <w:ind w:left="720"/>
        <w:jc w:val="both"/>
      </w:pPr>
      <w:r>
        <w:t>"Heat Transfer Enhancement by Chaotic Mixing", National Taiw</w:t>
      </w:r>
      <w:r w:rsidR="00715098">
        <w:t xml:space="preserve">an University, Taipei, December </w:t>
      </w:r>
      <w:r>
        <w:t>22, 1992.</w:t>
      </w:r>
    </w:p>
    <w:p w14:paraId="38F5B235" w14:textId="77777777" w:rsidR="00CD6EF5" w:rsidRDefault="00CD6EF5" w:rsidP="00CD6EF5">
      <w:pPr>
        <w:ind w:left="720" w:right="-800"/>
        <w:jc w:val="both"/>
      </w:pPr>
    </w:p>
    <w:p w14:paraId="44C266EE" w14:textId="170255F4" w:rsidR="00CD6EF5" w:rsidRDefault="00CD6EF5" w:rsidP="00715098">
      <w:pPr>
        <w:ind w:left="720"/>
        <w:jc w:val="both"/>
      </w:pPr>
      <w:r>
        <w:t>"Heat Transfer Enhancement by Chaotic Mixing",</w:t>
      </w:r>
      <w:r w:rsidR="00715098">
        <w:t xml:space="preserve"> National Tsing Hua University, </w:t>
      </w:r>
      <w:r>
        <w:t>Hsinchu, December 23, 1992.</w:t>
      </w:r>
    </w:p>
    <w:p w14:paraId="70F3A3D5" w14:textId="77777777" w:rsidR="00CD6EF5" w:rsidRDefault="00CD6EF5" w:rsidP="00CD6EF5">
      <w:pPr>
        <w:ind w:left="720" w:right="-800"/>
        <w:jc w:val="both"/>
      </w:pPr>
    </w:p>
    <w:p w14:paraId="4DE10762" w14:textId="77777777" w:rsidR="00CD6EF5" w:rsidRDefault="00CD6EF5" w:rsidP="00CD6EF5">
      <w:pPr>
        <w:ind w:left="720" w:right="-800"/>
        <w:jc w:val="both"/>
      </w:pPr>
      <w:r>
        <w:t>"Interfacial Chaos", Tunghai University, Taichung, December 23, 1992.</w:t>
      </w:r>
    </w:p>
    <w:p w14:paraId="4CE50EBF" w14:textId="77777777" w:rsidR="00CD6EF5" w:rsidRDefault="00CD6EF5" w:rsidP="00CD6EF5">
      <w:pPr>
        <w:ind w:left="720" w:right="-800"/>
        <w:jc w:val="both"/>
      </w:pPr>
    </w:p>
    <w:p w14:paraId="0A738E8E" w14:textId="77777777" w:rsidR="00CD6EF5" w:rsidRDefault="00CD6EF5" w:rsidP="00715098">
      <w:pPr>
        <w:ind w:left="720"/>
        <w:jc w:val="both"/>
      </w:pPr>
      <w:r>
        <w:t>"Instabilities in Free Convection Near a Heated Plane", Chemical Engineering Department, National Cheng Kung University, Tainan, December 26, 1992.</w:t>
      </w:r>
    </w:p>
    <w:p w14:paraId="0E3096E9" w14:textId="77777777" w:rsidR="00CD6EF5" w:rsidRDefault="00CD6EF5" w:rsidP="00CD6EF5">
      <w:pPr>
        <w:ind w:left="720" w:right="-800"/>
        <w:jc w:val="both"/>
      </w:pPr>
    </w:p>
    <w:p w14:paraId="791A1A65" w14:textId="77777777" w:rsidR="00CD6EF5" w:rsidRDefault="00CD6EF5" w:rsidP="00715098">
      <w:pPr>
        <w:ind w:left="720"/>
        <w:jc w:val="both"/>
      </w:pPr>
      <w:r>
        <w:t>"Displacement of Liquid by Air Bubbles in Capillaries", Chemical Engineering Department, National Cheng Kung University, Tainan, December 28, 1992.</w:t>
      </w:r>
    </w:p>
    <w:p w14:paraId="797385E8" w14:textId="77777777" w:rsidR="00CD6EF5" w:rsidRDefault="00CD6EF5" w:rsidP="00CD6EF5">
      <w:pPr>
        <w:ind w:left="720" w:right="-800"/>
        <w:jc w:val="both"/>
      </w:pPr>
    </w:p>
    <w:p w14:paraId="5FE500CD" w14:textId="77777777" w:rsidR="00CD6EF5" w:rsidRDefault="00CD6EF5" w:rsidP="00715098">
      <w:pPr>
        <w:ind w:left="720"/>
        <w:jc w:val="both"/>
      </w:pPr>
      <w:r>
        <w:t>"Heat-Transfer Enhancement by Chaotic Mixing", Aeronautical Department, National Cheng Kung University, Tainan, December 29, 1992.</w:t>
      </w:r>
    </w:p>
    <w:p w14:paraId="6F5CAB7C" w14:textId="77777777" w:rsidR="00CD6EF5" w:rsidRDefault="00CD6EF5" w:rsidP="00CD6EF5">
      <w:pPr>
        <w:ind w:left="720" w:right="-800"/>
        <w:jc w:val="both"/>
      </w:pPr>
    </w:p>
    <w:p w14:paraId="512BAD48" w14:textId="77777777" w:rsidR="00CD6EF5" w:rsidRDefault="00CD6EF5" w:rsidP="00715098">
      <w:pPr>
        <w:ind w:left="720"/>
        <w:jc w:val="both"/>
      </w:pPr>
      <w:r>
        <w:t>"Spatio-Temporal Chaos and Control on a Catalytic Wafer", Chemical Engineering Department, National Cheng Kung University, Tainan, December 30, 1992.</w:t>
      </w:r>
    </w:p>
    <w:p w14:paraId="13A3791A" w14:textId="77777777" w:rsidR="00CD6EF5" w:rsidRDefault="00CD6EF5" w:rsidP="00CD6EF5">
      <w:pPr>
        <w:ind w:left="720" w:right="-800"/>
        <w:jc w:val="both"/>
      </w:pPr>
    </w:p>
    <w:p w14:paraId="01699B0A" w14:textId="77777777" w:rsidR="00CD6EF5" w:rsidRDefault="00CD6EF5" w:rsidP="00715098">
      <w:pPr>
        <w:ind w:left="720"/>
        <w:jc w:val="both"/>
      </w:pPr>
      <w:r>
        <w:t>"Interfacial Chaos", Mechanical Engineering Department, National Cheng Kung University, Tainan, December 31, 1992.</w:t>
      </w:r>
    </w:p>
    <w:p w14:paraId="4B6D71C6" w14:textId="77777777" w:rsidR="00CD6EF5" w:rsidRDefault="00CD6EF5" w:rsidP="00CD6EF5">
      <w:pPr>
        <w:ind w:left="720"/>
        <w:jc w:val="both"/>
      </w:pPr>
    </w:p>
    <w:p w14:paraId="40B29A0A" w14:textId="77777777" w:rsidR="00CD6EF5" w:rsidRDefault="00CD6EF5" w:rsidP="00CD6EF5">
      <w:pPr>
        <w:ind w:left="720"/>
        <w:jc w:val="both"/>
      </w:pPr>
      <w:r>
        <w:t>"Wave Evolution on a Falling Film," Department of Applied Mathematics and Theoretical Physics, Cambridge University, October 22, 1993.</w:t>
      </w:r>
    </w:p>
    <w:p w14:paraId="1ECC4029" w14:textId="77777777" w:rsidR="00CD6EF5" w:rsidRDefault="00CD6EF5" w:rsidP="00CD6EF5">
      <w:pPr>
        <w:ind w:left="720"/>
        <w:jc w:val="both"/>
      </w:pPr>
    </w:p>
    <w:p w14:paraId="1CC62629" w14:textId="77777777" w:rsidR="00CD6EF5" w:rsidRDefault="00CD6EF5" w:rsidP="00CD6EF5">
      <w:pPr>
        <w:ind w:left="720"/>
        <w:jc w:val="both"/>
      </w:pPr>
      <w:r>
        <w:t>"Wave Evolution on a Falling Film," Prague Institute of Chemical Technology, October 26, 1993.</w:t>
      </w:r>
    </w:p>
    <w:p w14:paraId="78B2AE62" w14:textId="77777777" w:rsidR="00CD6EF5" w:rsidRDefault="00CD6EF5" w:rsidP="00CD6EF5">
      <w:pPr>
        <w:ind w:left="720"/>
        <w:jc w:val="both"/>
      </w:pPr>
    </w:p>
    <w:p w14:paraId="79D8EE58" w14:textId="0287ABD9" w:rsidR="00CD6EF5" w:rsidRDefault="00CD6EF5" w:rsidP="00CD6EF5">
      <w:pPr>
        <w:ind w:left="720"/>
        <w:jc w:val="both"/>
      </w:pPr>
      <w:r>
        <w:t>"Wave Evolution on a Falling Film", Departmen</w:t>
      </w:r>
      <w:r w:rsidR="00715098">
        <w:t xml:space="preserve">t of Mathematics, University </w:t>
      </w:r>
      <w:r w:rsidR="008D4E7A">
        <w:t xml:space="preserve">of </w:t>
      </w:r>
      <w:r>
        <w:t>Birmingham, November 19, 1993.</w:t>
      </w:r>
    </w:p>
    <w:p w14:paraId="123C92D8" w14:textId="77777777" w:rsidR="00CD6EF5" w:rsidRDefault="00CD6EF5" w:rsidP="00CD6EF5">
      <w:pPr>
        <w:ind w:left="720"/>
        <w:jc w:val="both"/>
      </w:pPr>
    </w:p>
    <w:p w14:paraId="38DA1919" w14:textId="77777777" w:rsidR="00CD6EF5" w:rsidRDefault="00CD6EF5" w:rsidP="00CD6EF5">
      <w:pPr>
        <w:ind w:left="720"/>
        <w:jc w:val="both"/>
      </w:pPr>
      <w:r>
        <w:t>"Self-similar Solutions in Interfacial Dynamics", Chemical Engineering Department, Carnegie-Mellon, January 25, 1994.</w:t>
      </w:r>
    </w:p>
    <w:p w14:paraId="2201A981" w14:textId="77777777" w:rsidR="00CD6EF5" w:rsidRDefault="00CD6EF5" w:rsidP="00CD6EF5">
      <w:pPr>
        <w:ind w:left="720"/>
        <w:jc w:val="both"/>
      </w:pPr>
    </w:p>
    <w:p w14:paraId="34D0700A" w14:textId="77777777" w:rsidR="00CD6EF5" w:rsidRDefault="00CD6EF5" w:rsidP="00CD6EF5">
      <w:pPr>
        <w:ind w:left="720"/>
        <w:jc w:val="both"/>
      </w:pPr>
      <w:r>
        <w:t>"Interaction Dynamics of Solitary Waves on a Falling Film", Complex Fluid Seminar Series, Princeton University, Sept. 26, 1994.</w:t>
      </w:r>
    </w:p>
    <w:p w14:paraId="3B66EF9F" w14:textId="77777777" w:rsidR="00CD6EF5" w:rsidRDefault="00CD6EF5" w:rsidP="00CD6EF5">
      <w:pPr>
        <w:ind w:left="720"/>
        <w:jc w:val="both"/>
      </w:pPr>
    </w:p>
    <w:p w14:paraId="7703853E" w14:textId="77777777" w:rsidR="00CD6EF5" w:rsidRDefault="00CD6EF5" w:rsidP="00CD6EF5">
      <w:pPr>
        <w:ind w:left="720"/>
        <w:jc w:val="both"/>
      </w:pPr>
      <w:r>
        <w:t>"Waves on a Falling Film", Levich Institute of Hydrodynamics, City College of New York, Sept. 27, 1994.</w:t>
      </w:r>
    </w:p>
    <w:p w14:paraId="5D1B9D99" w14:textId="77777777" w:rsidR="00CD6EF5" w:rsidRDefault="00CD6EF5" w:rsidP="00CD6EF5">
      <w:pPr>
        <w:ind w:left="720"/>
        <w:jc w:val="both"/>
      </w:pPr>
    </w:p>
    <w:p w14:paraId="0779DD03" w14:textId="77777777" w:rsidR="00CD6EF5" w:rsidRDefault="00CD6EF5" w:rsidP="00CD6EF5">
      <w:pPr>
        <w:ind w:left="720"/>
        <w:jc w:val="both"/>
      </w:pPr>
      <w:r>
        <w:t>"Wave Dynamics on a Falling Film", University of Missouri-Rolla, March 29, 1995.</w:t>
      </w:r>
    </w:p>
    <w:p w14:paraId="69207B2D" w14:textId="77777777" w:rsidR="00CD6EF5" w:rsidRDefault="00CD6EF5" w:rsidP="00CD6EF5">
      <w:pPr>
        <w:ind w:left="720"/>
        <w:jc w:val="both"/>
      </w:pPr>
    </w:p>
    <w:p w14:paraId="1E226B4E" w14:textId="585BBE0F" w:rsidR="00CD6EF5" w:rsidRDefault="00CD6EF5" w:rsidP="00CD6EF5">
      <w:pPr>
        <w:ind w:left="720"/>
        <w:jc w:val="both"/>
      </w:pPr>
      <w:r>
        <w:t>"Wave Evolution on a Falling Film", Spatially</w:t>
      </w:r>
      <w:r w:rsidR="008D4E7A">
        <w:t xml:space="preserve"> Extended Conference on Complex </w:t>
      </w:r>
      <w:r>
        <w:t>Dynamics in Spatially Extended Systems, Niels Bohr Institute, Denmark, Sept. 26, 1995.</w:t>
      </w:r>
    </w:p>
    <w:p w14:paraId="297B4FC7" w14:textId="77777777" w:rsidR="00CD6EF5" w:rsidRDefault="00CD6EF5" w:rsidP="00CD6EF5">
      <w:pPr>
        <w:ind w:left="720"/>
        <w:jc w:val="both"/>
      </w:pPr>
    </w:p>
    <w:p w14:paraId="7AB040DC" w14:textId="77777777" w:rsidR="00CD6EF5" w:rsidRDefault="00CD6EF5" w:rsidP="00CD6EF5">
      <w:pPr>
        <w:ind w:left="720"/>
        <w:jc w:val="both"/>
      </w:pPr>
      <w:r>
        <w:t>"Wave Dynamics on a Falling Film", University of Wisconsin, January 24, 1996</w:t>
      </w:r>
    </w:p>
    <w:p w14:paraId="56B52145" w14:textId="77777777" w:rsidR="00CD6EF5" w:rsidRDefault="00CD6EF5" w:rsidP="00CD6EF5">
      <w:pPr>
        <w:jc w:val="both"/>
      </w:pPr>
    </w:p>
    <w:p w14:paraId="7DCA3CE3" w14:textId="77777777" w:rsidR="00CD6EF5" w:rsidRDefault="00CD6EF5" w:rsidP="00CD6EF5">
      <w:pPr>
        <w:ind w:left="720"/>
        <w:jc w:val="both"/>
      </w:pPr>
      <w:r>
        <w:t>"Self-Similarity in Interfacial Dynamics", Physics Department, University of Chicago, April 15, 1996.</w:t>
      </w:r>
    </w:p>
    <w:p w14:paraId="528ED516" w14:textId="77777777" w:rsidR="00CD6EF5" w:rsidRDefault="00CD6EF5" w:rsidP="00CD6EF5">
      <w:pPr>
        <w:ind w:left="720"/>
        <w:jc w:val="both"/>
      </w:pPr>
    </w:p>
    <w:p w14:paraId="4C919A50" w14:textId="77777777" w:rsidR="00CD6EF5" w:rsidRDefault="00CD6EF5" w:rsidP="00CD6EF5">
      <w:pPr>
        <w:ind w:left="720"/>
        <w:jc w:val="both"/>
      </w:pPr>
      <w:r>
        <w:t>"Falling Film Dynamics,", Mathematics Department, University of Alabama, May 1, 1996.</w:t>
      </w:r>
    </w:p>
    <w:p w14:paraId="08D9C96E" w14:textId="77777777" w:rsidR="00CD6EF5" w:rsidRDefault="00CD6EF5" w:rsidP="00CD6EF5">
      <w:pPr>
        <w:ind w:left="720"/>
        <w:jc w:val="both"/>
      </w:pPr>
    </w:p>
    <w:p w14:paraId="261136B0" w14:textId="77777777" w:rsidR="00CD6EF5" w:rsidRDefault="00CD6EF5" w:rsidP="00CD6EF5">
      <w:pPr>
        <w:ind w:left="720"/>
        <w:jc w:val="both"/>
      </w:pPr>
      <w:r>
        <w:t>"A Description of Film Wave Dynamics by Coherent Structure Theory", Applied Mathematics Department, Northwestern University, May 12, 1997.</w:t>
      </w:r>
    </w:p>
    <w:p w14:paraId="7D6BBA7A" w14:textId="77777777" w:rsidR="00CD6EF5" w:rsidRDefault="00CD6EF5" w:rsidP="00CD6EF5">
      <w:pPr>
        <w:ind w:left="720"/>
        <w:jc w:val="both"/>
      </w:pPr>
    </w:p>
    <w:p w14:paraId="28DDD188" w14:textId="77777777" w:rsidR="00CD6EF5" w:rsidRDefault="00CD6EF5" w:rsidP="00CD6EF5">
      <w:pPr>
        <w:ind w:left="720"/>
        <w:jc w:val="both"/>
      </w:pPr>
      <w:r>
        <w:t>"Pattern Formation During Electropolishing", Fritz-Haber-Institut der Marx-Planck-Gesellscaft, Berlin, July 21, 1997.</w:t>
      </w:r>
    </w:p>
    <w:p w14:paraId="60BC27F2" w14:textId="77777777" w:rsidR="00CD6EF5" w:rsidRDefault="00CD6EF5" w:rsidP="00CD6EF5">
      <w:pPr>
        <w:ind w:left="720"/>
        <w:jc w:val="both"/>
      </w:pPr>
    </w:p>
    <w:p w14:paraId="2D554B14" w14:textId="77777777" w:rsidR="00CD6EF5" w:rsidRDefault="00CD6EF5" w:rsidP="00CD6EF5">
      <w:pPr>
        <w:ind w:left="720"/>
        <w:jc w:val="both"/>
      </w:pPr>
      <w:r>
        <w:t>"Drop Formation in Viscoelastic Jets", Department of Mathematical Sciences, Indiana/Purdue University, Indianapolis, October 15, 1997.</w:t>
      </w:r>
    </w:p>
    <w:p w14:paraId="3C2E01C7" w14:textId="77777777" w:rsidR="00CD6EF5" w:rsidRDefault="00CD6EF5" w:rsidP="00CD6EF5">
      <w:pPr>
        <w:ind w:left="720"/>
        <w:jc w:val="both"/>
      </w:pPr>
    </w:p>
    <w:p w14:paraId="4C06FC05" w14:textId="77777777" w:rsidR="00CD6EF5" w:rsidRDefault="00CD6EF5" w:rsidP="00CD6EF5">
      <w:pPr>
        <w:ind w:left="720"/>
        <w:jc w:val="both"/>
      </w:pPr>
      <w:r>
        <w:t>"Drop Formation and Pinchoff in Viscoelastic Jets", Mech. Eng. Dept., Arizona State University, November 21, 1997.</w:t>
      </w:r>
    </w:p>
    <w:p w14:paraId="42FF25A8" w14:textId="77777777" w:rsidR="00CD6EF5" w:rsidRDefault="00CD6EF5" w:rsidP="00CD6EF5">
      <w:pPr>
        <w:ind w:left="720"/>
        <w:jc w:val="both"/>
      </w:pPr>
    </w:p>
    <w:p w14:paraId="51546FB4" w14:textId="77777777" w:rsidR="00CD6EF5" w:rsidRDefault="00CD6EF5" w:rsidP="00CD6EF5">
      <w:pPr>
        <w:ind w:left="720"/>
        <w:jc w:val="both"/>
      </w:pPr>
      <w:r>
        <w:t>"Wave Dynamics on Thin Films", "Pattern Formation in Corrosion and Electropolishing" and "Breakup of Viscoelastic Jets", Mathematics and Engineering Departments, Institute of Technology at Bundung, Indonesia, January 7-9, 1998.</w:t>
      </w:r>
    </w:p>
    <w:p w14:paraId="2F4E25C8" w14:textId="77777777" w:rsidR="00CD6EF5" w:rsidRDefault="00CD6EF5" w:rsidP="00CD6EF5">
      <w:pPr>
        <w:ind w:left="720"/>
        <w:jc w:val="both"/>
      </w:pPr>
    </w:p>
    <w:p w14:paraId="640C37E1" w14:textId="77777777" w:rsidR="00CD6EF5" w:rsidRDefault="00CD6EF5" w:rsidP="00CD6EF5">
      <w:pPr>
        <w:ind w:left="720"/>
        <w:jc w:val="both"/>
      </w:pPr>
      <w:r>
        <w:t>"Wave Dynamics on a Falling Film", Mech. Eng. Dept., MIT, February 27, 1998.</w:t>
      </w:r>
    </w:p>
    <w:p w14:paraId="43C8A4DB" w14:textId="77777777" w:rsidR="00CD6EF5" w:rsidRDefault="00CD6EF5" w:rsidP="00CD6EF5">
      <w:pPr>
        <w:ind w:left="720"/>
        <w:jc w:val="both"/>
      </w:pPr>
    </w:p>
    <w:p w14:paraId="0369318A" w14:textId="77777777" w:rsidR="00CD6EF5" w:rsidRDefault="00CD6EF5" w:rsidP="00CD6EF5">
      <w:pPr>
        <w:ind w:left="720"/>
        <w:jc w:val="both"/>
      </w:pPr>
      <w:r>
        <w:t>"Modulation Instability of Kinematic Interfacial Waves", Mech. Eng. Dept., UCLA, May 14, 1998.</w:t>
      </w:r>
    </w:p>
    <w:p w14:paraId="759E35A6" w14:textId="77777777" w:rsidR="00CD6EF5" w:rsidRDefault="00CD6EF5" w:rsidP="00CD6EF5">
      <w:pPr>
        <w:ind w:left="720"/>
        <w:jc w:val="both"/>
      </w:pPr>
    </w:p>
    <w:p w14:paraId="517D1C30" w14:textId="77777777" w:rsidR="00CD6EF5" w:rsidRDefault="00CD6EF5" w:rsidP="00CD6EF5">
      <w:pPr>
        <w:ind w:left="720"/>
        <w:jc w:val="both"/>
      </w:pPr>
      <w:r>
        <w:t>"Wave Dynamics on a Falling, Film", Chem. Eng. Dept., UCLA, May 15, 1998.</w:t>
      </w:r>
    </w:p>
    <w:p w14:paraId="47AF3315" w14:textId="77777777" w:rsidR="00CD6EF5" w:rsidRDefault="00CD6EF5" w:rsidP="00CD6EF5">
      <w:pPr>
        <w:ind w:left="720"/>
        <w:jc w:val="both"/>
      </w:pPr>
    </w:p>
    <w:p w14:paraId="274777B5" w14:textId="77777777" w:rsidR="00CD6EF5" w:rsidRDefault="00CD6EF5" w:rsidP="00CD6EF5">
      <w:pPr>
        <w:ind w:left="720"/>
        <w:jc w:val="both"/>
      </w:pPr>
      <w:r>
        <w:t>"Homogenization and Scaling Theories for Molecular Transport in Zeolites", Chem. Eng. Dept., University of Naples, June 16, 1998.</w:t>
      </w:r>
    </w:p>
    <w:p w14:paraId="7BC834BD" w14:textId="77777777" w:rsidR="00CD6EF5" w:rsidRDefault="00CD6EF5" w:rsidP="00CD6EF5">
      <w:pPr>
        <w:ind w:left="720"/>
        <w:jc w:val="both"/>
      </w:pPr>
    </w:p>
    <w:p w14:paraId="4A9C3CA2" w14:textId="77777777" w:rsidR="00CD6EF5" w:rsidRDefault="00CD6EF5" w:rsidP="00CD6EF5">
      <w:pPr>
        <w:ind w:left="720"/>
        <w:jc w:val="both"/>
      </w:pPr>
      <w:r>
        <w:t>"Arnold Diffusion in Zeolite Crystals", Aerospace and Mechanical Engineering Dept., University of Notre Dame, Aug. 31, 1999.</w:t>
      </w:r>
    </w:p>
    <w:p w14:paraId="66CEE3FF" w14:textId="77777777" w:rsidR="00CD6EF5" w:rsidRDefault="00CD6EF5" w:rsidP="00CD6EF5">
      <w:pPr>
        <w:ind w:left="720"/>
        <w:jc w:val="both"/>
      </w:pPr>
    </w:p>
    <w:p w14:paraId="2A0DA2FA" w14:textId="77777777" w:rsidR="00CD6EF5" w:rsidRDefault="00CD6EF5" w:rsidP="00CD6EF5">
      <w:pPr>
        <w:ind w:left="720"/>
        <w:jc w:val="both"/>
      </w:pPr>
      <w:r>
        <w:t>"Nanoscale Pattern Formation During Electrode Dissolution", Chemical Engineering Dept., University of Florida, Oct. 18, 1999.</w:t>
      </w:r>
    </w:p>
    <w:p w14:paraId="68321587" w14:textId="77777777" w:rsidR="00CD6EF5" w:rsidRDefault="00CD6EF5" w:rsidP="00CD6EF5">
      <w:pPr>
        <w:ind w:left="720"/>
        <w:jc w:val="both"/>
      </w:pPr>
    </w:p>
    <w:p w14:paraId="6470CB89" w14:textId="77777777" w:rsidR="00CD6EF5" w:rsidRDefault="00CD6EF5" w:rsidP="00CD6EF5">
      <w:pPr>
        <w:ind w:left="720"/>
        <w:jc w:val="both"/>
      </w:pPr>
      <w:r>
        <w:t>"Nanoscale Pattern Formation During Electrode Dissolution", Chemical Engineering Dept., University of Houston, November 19, 1999.</w:t>
      </w:r>
    </w:p>
    <w:p w14:paraId="563D2B66" w14:textId="77777777" w:rsidR="00CD6EF5" w:rsidRDefault="00CD6EF5" w:rsidP="00CD6EF5">
      <w:pPr>
        <w:ind w:left="720"/>
        <w:jc w:val="both"/>
      </w:pPr>
    </w:p>
    <w:p w14:paraId="03B6BFBA" w14:textId="77777777" w:rsidR="00CD6EF5" w:rsidRDefault="00CD6EF5" w:rsidP="00CD6EF5">
      <w:pPr>
        <w:ind w:left="720"/>
        <w:jc w:val="both"/>
      </w:pPr>
      <w:r>
        <w:t>"Fast-Igniting Catalytic Converters", Chemical Engineering Dept., Iowa State, March 2, 2000.</w:t>
      </w:r>
    </w:p>
    <w:p w14:paraId="14E5E39E" w14:textId="77777777" w:rsidR="00CD6EF5" w:rsidRDefault="00CD6EF5" w:rsidP="00CD6EF5">
      <w:pPr>
        <w:ind w:left="720"/>
        <w:jc w:val="both"/>
      </w:pPr>
    </w:p>
    <w:p w14:paraId="5259DBD8" w14:textId="77777777" w:rsidR="00CD6EF5" w:rsidRDefault="00CD6EF5" w:rsidP="00CD6EF5">
      <w:pPr>
        <w:ind w:left="720"/>
        <w:jc w:val="both"/>
      </w:pPr>
      <w:r>
        <w:t>"Nanoscale Pattern Formation", Fritz-Haber-Institut der Marx-Planck-Gesellscaft, Berlin, June 16, 2000.</w:t>
      </w:r>
    </w:p>
    <w:p w14:paraId="5C53D731" w14:textId="77777777" w:rsidR="00CD6EF5" w:rsidRDefault="00CD6EF5" w:rsidP="00CD6EF5">
      <w:pPr>
        <w:ind w:left="720"/>
        <w:jc w:val="both"/>
      </w:pPr>
    </w:p>
    <w:p w14:paraId="177357F5" w14:textId="77777777" w:rsidR="00CD6EF5" w:rsidRDefault="00CD6EF5" w:rsidP="00CD6EF5">
      <w:pPr>
        <w:ind w:left="720"/>
        <w:jc w:val="both"/>
      </w:pPr>
      <w:r>
        <w:t xml:space="preserve">"Fast-Igniting Catalytic Converters", Department of Mathematics, University of Minnesota, Minneapolis, September 7, 2000; Nonlinear Dynamics Seminar Series, Applied Math Program, Princeton University,  October 23, 2000. </w:t>
      </w:r>
    </w:p>
    <w:p w14:paraId="3F020DB9" w14:textId="77777777" w:rsidR="00CD6EF5" w:rsidRDefault="00CD6EF5" w:rsidP="00CD6EF5">
      <w:pPr>
        <w:ind w:left="720"/>
        <w:jc w:val="both"/>
      </w:pPr>
    </w:p>
    <w:p w14:paraId="4CD54321" w14:textId="77777777" w:rsidR="00CD6EF5" w:rsidRDefault="00CD6EF5" w:rsidP="00CD6EF5">
      <w:pPr>
        <w:ind w:left="720"/>
        <w:jc w:val="both"/>
      </w:pPr>
      <w:r>
        <w:t>"Fast-Igniting Catalytic Converters",Department of Mathematics, New Jersey Institute of Technology, Newark, November 3, 2000.</w:t>
      </w:r>
    </w:p>
    <w:p w14:paraId="2C7D296C" w14:textId="77777777" w:rsidR="00CD6EF5" w:rsidRDefault="00CD6EF5" w:rsidP="00CD6EF5">
      <w:pPr>
        <w:ind w:left="720"/>
        <w:jc w:val="both"/>
      </w:pPr>
    </w:p>
    <w:p w14:paraId="58AAE54E" w14:textId="77777777" w:rsidR="00CD6EF5" w:rsidRDefault="00CD6EF5" w:rsidP="00CD6EF5">
      <w:pPr>
        <w:ind w:left="720"/>
        <w:jc w:val="both"/>
      </w:pPr>
      <w:r>
        <w:t>“Fast-Igniting Catalytic Converters”, Mathematics Department,Chinese Normal University, Taipei, Taiwan, December 27, 2000.</w:t>
      </w:r>
    </w:p>
    <w:p w14:paraId="2F2BCFB5" w14:textId="77777777" w:rsidR="00CD6EF5" w:rsidRDefault="00CD6EF5" w:rsidP="00CD6EF5">
      <w:pPr>
        <w:ind w:left="720"/>
        <w:jc w:val="both"/>
      </w:pPr>
    </w:p>
    <w:p w14:paraId="3ECC1B96" w14:textId="77777777" w:rsidR="00CD6EF5" w:rsidRDefault="00CD6EF5" w:rsidP="00CD6EF5">
      <w:pPr>
        <w:ind w:left="720"/>
        <w:jc w:val="both"/>
      </w:pPr>
      <w:r>
        <w:t>“Microdevices and Nanoporous Materials”, College of Engineering, Yuan Ze University, Taiwan, December 28, 2000.</w:t>
      </w:r>
    </w:p>
    <w:p w14:paraId="374B1240" w14:textId="77777777" w:rsidR="00CD6EF5" w:rsidRDefault="00CD6EF5" w:rsidP="00CD6EF5">
      <w:pPr>
        <w:ind w:left="720"/>
        <w:jc w:val="both"/>
      </w:pPr>
    </w:p>
    <w:p w14:paraId="5607E309" w14:textId="77777777" w:rsidR="00CD6EF5" w:rsidRDefault="00CD6EF5" w:rsidP="00CD6EF5">
      <w:pPr>
        <w:ind w:left="720"/>
        <w:jc w:val="both"/>
      </w:pPr>
      <w:r>
        <w:lastRenderedPageBreak/>
        <w:t>“Microfluidics”, Chemical Engineering, National Taiwan University, Dec 18, Chung Cheng University, Dec 20, Cheng Kung University, Dec 22, Changan Hospital and University, Dec 24, Taiwan, 2001.</w:t>
      </w:r>
    </w:p>
    <w:p w14:paraId="079DBC8B" w14:textId="77777777" w:rsidR="00CD6EF5" w:rsidRDefault="00CD6EF5" w:rsidP="00CD6EF5">
      <w:pPr>
        <w:ind w:left="720"/>
        <w:jc w:val="both"/>
      </w:pPr>
    </w:p>
    <w:p w14:paraId="4956E608" w14:textId="77777777" w:rsidR="00CD6EF5" w:rsidRDefault="00CD6EF5" w:rsidP="00CD6EF5">
      <w:pPr>
        <w:ind w:left="720"/>
        <w:jc w:val="both"/>
      </w:pPr>
      <w:r>
        <w:t>“Microfluidics”, Chemical Engineering, Natioal Seoul University, January 8, KAIST, January 10, KIST, January 11, Korea, 2002.</w:t>
      </w:r>
    </w:p>
    <w:p w14:paraId="25C389F7" w14:textId="77777777" w:rsidR="00CD6EF5" w:rsidRDefault="00CD6EF5" w:rsidP="00CD6EF5">
      <w:pPr>
        <w:ind w:left="720"/>
        <w:jc w:val="both"/>
      </w:pPr>
    </w:p>
    <w:p w14:paraId="59908007" w14:textId="77777777" w:rsidR="00CD6EF5" w:rsidRDefault="00CD6EF5" w:rsidP="00CD6EF5">
      <w:pPr>
        <w:ind w:left="720"/>
        <w:jc w:val="both"/>
      </w:pPr>
      <w:r>
        <w:t>“ Wave Dynamics on Thin Films”, Department of Mathematics, Penn State, February, 2002.</w:t>
      </w:r>
    </w:p>
    <w:p w14:paraId="178C6855" w14:textId="77777777" w:rsidR="00CD6EF5" w:rsidRDefault="00CD6EF5" w:rsidP="00CD6EF5">
      <w:pPr>
        <w:ind w:left="720"/>
        <w:jc w:val="both"/>
      </w:pPr>
    </w:p>
    <w:p w14:paraId="008B4BEA" w14:textId="77777777" w:rsidR="00CD6EF5" w:rsidRDefault="00CD6EF5" w:rsidP="00CD6EF5">
      <w:pPr>
        <w:ind w:left="720"/>
        <w:jc w:val="both"/>
      </w:pPr>
      <w:r>
        <w:t>“Electrokinetic Microfluidics”, Stanley Corrsin Hydrodynamics Lecture, Johns Hopkins University, March 7, 2002.</w:t>
      </w:r>
    </w:p>
    <w:p w14:paraId="7AEC0AF9" w14:textId="77777777" w:rsidR="00CD6EF5" w:rsidRDefault="00CD6EF5" w:rsidP="00CD6EF5">
      <w:pPr>
        <w:ind w:left="720"/>
        <w:jc w:val="both"/>
      </w:pPr>
    </w:p>
    <w:p w14:paraId="4C6DF0C9" w14:textId="77777777" w:rsidR="00CD6EF5" w:rsidRDefault="00CD6EF5" w:rsidP="00CD6EF5">
      <w:pPr>
        <w:ind w:left="720"/>
        <w:jc w:val="both"/>
      </w:pPr>
      <w:r>
        <w:t xml:space="preserve"> “Electrokinetic Microfluidics”, University of Wisconsin, April 9, 2002.</w:t>
      </w:r>
    </w:p>
    <w:p w14:paraId="30BB3DD7" w14:textId="77777777" w:rsidR="00CD6EF5" w:rsidRDefault="00CD6EF5" w:rsidP="00CD6EF5">
      <w:pPr>
        <w:ind w:left="720"/>
        <w:jc w:val="both"/>
      </w:pPr>
    </w:p>
    <w:p w14:paraId="1A402D63" w14:textId="77777777" w:rsidR="00CD6EF5" w:rsidRDefault="00CD6EF5" w:rsidP="00CD6EF5">
      <w:pPr>
        <w:ind w:left="720"/>
        <w:jc w:val="both"/>
      </w:pPr>
      <w:r>
        <w:t>“Nonlinear Electrokinetic Phenomena and their Microfluidic Applications”, Mechanical Engineering Dept, Louisiana State University, September 18, 2002.</w:t>
      </w:r>
    </w:p>
    <w:p w14:paraId="2B19DEFF" w14:textId="77777777" w:rsidR="00CD6EF5" w:rsidRDefault="00CD6EF5" w:rsidP="00CD6EF5">
      <w:pPr>
        <w:ind w:left="720"/>
        <w:jc w:val="both"/>
      </w:pPr>
    </w:p>
    <w:p w14:paraId="1A8CA0AD" w14:textId="77777777" w:rsidR="00CD6EF5" w:rsidRDefault="00CD6EF5" w:rsidP="00CD6EF5">
      <w:pPr>
        <w:ind w:left="720"/>
        <w:jc w:val="both"/>
      </w:pPr>
      <w:r>
        <w:t>“Bioparticle Separation and Detection with Micro-Devices”, Academia Sinica, Taipei, Taiwan, December 26, 2002.</w:t>
      </w:r>
    </w:p>
    <w:p w14:paraId="1FFCBDA1" w14:textId="77777777" w:rsidR="00CD6EF5" w:rsidRDefault="00CD6EF5" w:rsidP="00CD6EF5">
      <w:pPr>
        <w:ind w:left="720"/>
        <w:jc w:val="both"/>
      </w:pPr>
    </w:p>
    <w:p w14:paraId="3E03867B" w14:textId="77777777" w:rsidR="00CD6EF5" w:rsidRDefault="00CD6EF5" w:rsidP="00CD6EF5">
      <w:pPr>
        <w:ind w:left="720"/>
        <w:jc w:val="both"/>
      </w:pPr>
      <w:r>
        <w:t>“Miniature Medical Diagnostic Kits”, National Nano-Device Laboratory, Hsin-Chu, Taiwan, December 27, 2002.</w:t>
      </w:r>
    </w:p>
    <w:p w14:paraId="284AF0FB" w14:textId="77777777" w:rsidR="00CD6EF5" w:rsidRDefault="00CD6EF5" w:rsidP="00CD6EF5">
      <w:pPr>
        <w:ind w:left="720"/>
        <w:jc w:val="both"/>
      </w:pPr>
    </w:p>
    <w:p w14:paraId="5E0B8DEC" w14:textId="77777777" w:rsidR="00CD6EF5" w:rsidRDefault="00CD6EF5" w:rsidP="00CD6EF5">
      <w:pPr>
        <w:ind w:left="720"/>
        <w:jc w:val="both"/>
      </w:pPr>
      <w:r>
        <w:t>“Application of Electrokinetics to Micro-Fluidic Devices”, Carnegie-Mellon, Feb 18, 2003.</w:t>
      </w:r>
    </w:p>
    <w:p w14:paraId="7C506E2C" w14:textId="77777777" w:rsidR="00CD6EF5" w:rsidRDefault="00CD6EF5" w:rsidP="00CD6EF5">
      <w:pPr>
        <w:ind w:left="720"/>
        <w:jc w:val="both"/>
      </w:pPr>
    </w:p>
    <w:p w14:paraId="349F8D37" w14:textId="77777777" w:rsidR="00CD6EF5" w:rsidRDefault="00CD6EF5" w:rsidP="00CD6EF5">
      <w:pPr>
        <w:ind w:left="720"/>
        <w:jc w:val="both"/>
      </w:pPr>
      <w:r>
        <w:rPr>
          <w:color w:val="000000"/>
        </w:rPr>
        <w:t>“Engineering Double Layers to Control Electro-Dissolution Processes”, Ashland Research Laboratory, Columbus, Ohio, April 16, 2003.</w:t>
      </w:r>
    </w:p>
    <w:p w14:paraId="67F93AF0" w14:textId="77777777" w:rsidR="00CD6EF5" w:rsidRDefault="00CD6EF5" w:rsidP="00CD6EF5">
      <w:pPr>
        <w:ind w:left="720"/>
        <w:jc w:val="both"/>
      </w:pPr>
    </w:p>
    <w:p w14:paraId="5F56FFB9" w14:textId="77777777" w:rsidR="00CD6EF5" w:rsidRDefault="00CD6EF5" w:rsidP="00CD6EF5">
      <w:pPr>
        <w:ind w:left="720"/>
        <w:jc w:val="both"/>
        <w:rPr>
          <w:color w:val="000000"/>
        </w:rPr>
      </w:pPr>
      <w:r>
        <w:t>“</w:t>
      </w:r>
      <w:r>
        <w:rPr>
          <w:color w:val="000000"/>
        </w:rPr>
        <w:t xml:space="preserve">Nano-scale Dissolution Patterns During Electropolishing and Anodization”, Argonne National Laboratory, Material Science Division, May 1, 2003. </w:t>
      </w:r>
    </w:p>
    <w:p w14:paraId="279D43AF" w14:textId="77777777" w:rsidR="00CD6EF5" w:rsidRDefault="00CD6EF5" w:rsidP="00CD6EF5">
      <w:pPr>
        <w:ind w:left="720"/>
        <w:jc w:val="both"/>
        <w:rPr>
          <w:color w:val="000000"/>
        </w:rPr>
      </w:pPr>
    </w:p>
    <w:p w14:paraId="573A647E" w14:textId="77777777" w:rsidR="00CD6EF5" w:rsidRDefault="00CD6EF5" w:rsidP="00CD6EF5">
      <w:pPr>
        <w:ind w:left="720"/>
        <w:jc w:val="both"/>
        <w:rPr>
          <w:color w:val="000000"/>
        </w:rPr>
      </w:pPr>
      <w:r>
        <w:rPr>
          <w:color w:val="000000"/>
        </w:rPr>
        <w:t>“Nonlinear Electrokinetics and Microfluidic Devices”, Workshop on Complex Fluids, Argonne National Laboratory, July 28 to 31, 2003.</w:t>
      </w:r>
    </w:p>
    <w:p w14:paraId="762E2065" w14:textId="77777777" w:rsidR="00CD6EF5" w:rsidRDefault="00CD6EF5" w:rsidP="00CD6EF5">
      <w:pPr>
        <w:ind w:left="720"/>
        <w:jc w:val="both"/>
        <w:rPr>
          <w:color w:val="000000"/>
        </w:rPr>
      </w:pPr>
    </w:p>
    <w:p w14:paraId="629DAEBC" w14:textId="77777777" w:rsidR="00CD6EF5" w:rsidRDefault="00CD6EF5" w:rsidP="00CD6EF5">
      <w:pPr>
        <w:jc w:val="both"/>
        <w:rPr>
          <w:color w:val="000000"/>
        </w:rPr>
      </w:pPr>
      <w:r>
        <w:rPr>
          <w:color w:val="000000"/>
        </w:rPr>
        <w:t xml:space="preserve">            “Application of Electrokinetics in Micro-fluidic Devices”, University of Minnesota, Oct    </w:t>
      </w:r>
    </w:p>
    <w:p w14:paraId="56455FCD" w14:textId="77777777" w:rsidR="00CD6EF5" w:rsidRDefault="00CD6EF5" w:rsidP="00CD6EF5">
      <w:pPr>
        <w:jc w:val="both"/>
        <w:rPr>
          <w:color w:val="000000"/>
        </w:rPr>
      </w:pPr>
      <w:r>
        <w:rPr>
          <w:color w:val="000000"/>
        </w:rPr>
        <w:t xml:space="preserve">             7,   2003.</w:t>
      </w:r>
    </w:p>
    <w:p w14:paraId="3E791ED4" w14:textId="77777777" w:rsidR="00CD6EF5" w:rsidRDefault="00CD6EF5" w:rsidP="00CD6EF5">
      <w:pPr>
        <w:jc w:val="both"/>
        <w:rPr>
          <w:color w:val="000000"/>
        </w:rPr>
      </w:pPr>
    </w:p>
    <w:p w14:paraId="47A07F4F" w14:textId="77777777" w:rsidR="00CD6EF5" w:rsidRDefault="00CD6EF5" w:rsidP="00CD6EF5">
      <w:pPr>
        <w:ind w:left="720" w:firstLine="60"/>
        <w:jc w:val="both"/>
        <w:rPr>
          <w:color w:val="000000"/>
        </w:rPr>
      </w:pPr>
      <w:r>
        <w:rPr>
          <w:color w:val="000000"/>
        </w:rPr>
        <w:t>“Application of Electrokinetics in Micro-fluidic Devices”, Michigan Tech, Oct 23, 2003.</w:t>
      </w:r>
    </w:p>
    <w:p w14:paraId="7340E0CC" w14:textId="77777777" w:rsidR="00CD6EF5" w:rsidRDefault="00CD6EF5" w:rsidP="00CD6EF5">
      <w:pPr>
        <w:ind w:left="720" w:firstLine="60"/>
        <w:jc w:val="both"/>
        <w:rPr>
          <w:color w:val="000000"/>
        </w:rPr>
      </w:pPr>
    </w:p>
    <w:p w14:paraId="1AFCEFEB" w14:textId="77777777" w:rsidR="00CD6EF5" w:rsidRDefault="00CD6EF5" w:rsidP="00CD6EF5">
      <w:pPr>
        <w:ind w:left="720"/>
        <w:jc w:val="both"/>
        <w:rPr>
          <w:color w:val="000000"/>
        </w:rPr>
      </w:pPr>
      <w:r>
        <w:rPr>
          <w:color w:val="000000"/>
        </w:rPr>
        <w:t>“Application of Electrokinetics in Micro-fluidic Devices”, Tsinghua University, Dec 18, 2003.</w:t>
      </w:r>
    </w:p>
    <w:p w14:paraId="748CBCF2" w14:textId="77777777" w:rsidR="00CD6EF5" w:rsidRDefault="00CD6EF5" w:rsidP="00CD6EF5">
      <w:pPr>
        <w:ind w:left="720"/>
        <w:jc w:val="both"/>
        <w:rPr>
          <w:color w:val="000000"/>
        </w:rPr>
      </w:pPr>
    </w:p>
    <w:p w14:paraId="5639810E" w14:textId="77777777" w:rsidR="00CD6EF5" w:rsidRDefault="00CD6EF5" w:rsidP="00CD6EF5">
      <w:pPr>
        <w:ind w:left="720"/>
        <w:jc w:val="both"/>
        <w:rPr>
          <w:color w:val="000000"/>
        </w:rPr>
      </w:pPr>
      <w:r>
        <w:rPr>
          <w:color w:val="000000"/>
        </w:rPr>
        <w:t xml:space="preserve"> “Application of Electrokinetics in Micro-fluidic Devices”, National Taiwan University, Dec 24, 2003.</w:t>
      </w:r>
    </w:p>
    <w:p w14:paraId="7718DAB6" w14:textId="77777777" w:rsidR="00CD6EF5" w:rsidRDefault="00CD6EF5" w:rsidP="00CD6EF5">
      <w:pPr>
        <w:ind w:left="720"/>
        <w:jc w:val="both"/>
        <w:rPr>
          <w:color w:val="000000"/>
        </w:rPr>
      </w:pPr>
    </w:p>
    <w:p w14:paraId="0F8B7626" w14:textId="77777777" w:rsidR="00CD6EF5" w:rsidRDefault="00CD6EF5" w:rsidP="00CD6EF5">
      <w:pPr>
        <w:pStyle w:val="BodyTextIndent"/>
        <w:jc w:val="both"/>
      </w:pPr>
      <w:r>
        <w:t>“Application of Electrokinetics in Micro-fluidic Devices”, Center of Bioengineering and Mechanical Engineering Department, University of Missouri, April 6, 2004.</w:t>
      </w:r>
    </w:p>
    <w:p w14:paraId="7440575C" w14:textId="77777777" w:rsidR="00CD6EF5" w:rsidRDefault="00CD6EF5" w:rsidP="00CD6EF5">
      <w:pPr>
        <w:ind w:left="720"/>
        <w:jc w:val="both"/>
        <w:rPr>
          <w:color w:val="000000"/>
        </w:rPr>
      </w:pPr>
    </w:p>
    <w:p w14:paraId="6364502B" w14:textId="77777777" w:rsidR="00CD6EF5" w:rsidRDefault="00CD6EF5" w:rsidP="00CD6EF5">
      <w:pPr>
        <w:ind w:left="720" w:firstLine="60"/>
        <w:jc w:val="both"/>
        <w:rPr>
          <w:color w:val="000000"/>
        </w:rPr>
      </w:pPr>
    </w:p>
    <w:p w14:paraId="18408218" w14:textId="3144760E" w:rsidR="00CD6EF5" w:rsidRDefault="00CD6EF5" w:rsidP="008D4E7A">
      <w:pPr>
        <w:ind w:left="720" w:hanging="720"/>
        <w:jc w:val="both"/>
        <w:rPr>
          <w:color w:val="000000"/>
        </w:rPr>
      </w:pPr>
      <w:r>
        <w:rPr>
          <w:color w:val="000000"/>
        </w:rPr>
        <w:tab/>
        <w:t>“Non-equilibrium Electrokinetics”, Depart</w:t>
      </w:r>
      <w:r w:rsidR="008D4E7A">
        <w:rPr>
          <w:color w:val="000000"/>
        </w:rPr>
        <w:t xml:space="preserve">ment of Aerospace and Mechanical </w:t>
      </w:r>
      <w:r>
        <w:rPr>
          <w:color w:val="000000"/>
        </w:rPr>
        <w:t>Engineering, University of Notre Dame, Sept 28, 2004.</w:t>
      </w:r>
    </w:p>
    <w:p w14:paraId="7DCB7F26" w14:textId="77777777" w:rsidR="00CD6EF5" w:rsidRDefault="00CD6EF5" w:rsidP="00CD6EF5">
      <w:pPr>
        <w:ind w:firstLine="720"/>
        <w:jc w:val="both"/>
        <w:rPr>
          <w:color w:val="000000"/>
        </w:rPr>
      </w:pPr>
    </w:p>
    <w:p w14:paraId="02D9C9FF" w14:textId="77777777" w:rsidR="00CD6EF5" w:rsidRDefault="00CD6EF5" w:rsidP="00CD6EF5">
      <w:pPr>
        <w:jc w:val="both"/>
        <w:rPr>
          <w:color w:val="000000"/>
        </w:rPr>
      </w:pPr>
    </w:p>
    <w:p w14:paraId="092E7786" w14:textId="344935C3" w:rsidR="00CD6EF5" w:rsidRDefault="00CD6EF5" w:rsidP="008D4E7A">
      <w:pPr>
        <w:ind w:left="720" w:hanging="720"/>
        <w:jc w:val="both"/>
        <w:rPr>
          <w:color w:val="000000"/>
        </w:rPr>
      </w:pPr>
      <w:r>
        <w:rPr>
          <w:color w:val="000000"/>
        </w:rPr>
        <w:tab/>
        <w:t>“AC Electrokinetic Devices”, Department of Bioengineering, Rice University,</w:t>
      </w:r>
      <w:r w:rsidR="008D4E7A">
        <w:rPr>
          <w:color w:val="000000"/>
        </w:rPr>
        <w:t xml:space="preserve"> </w:t>
      </w:r>
      <w:r>
        <w:rPr>
          <w:color w:val="000000"/>
        </w:rPr>
        <w:t>December 11, 2004.</w:t>
      </w:r>
    </w:p>
    <w:p w14:paraId="56ABFDE9" w14:textId="77777777" w:rsidR="00CD6EF5" w:rsidRDefault="00CD6EF5" w:rsidP="00CD6EF5">
      <w:pPr>
        <w:jc w:val="both"/>
        <w:rPr>
          <w:color w:val="000000"/>
        </w:rPr>
      </w:pPr>
    </w:p>
    <w:p w14:paraId="1F38B042" w14:textId="77777777" w:rsidR="00CD6EF5" w:rsidRDefault="00CD6EF5" w:rsidP="00CD6EF5">
      <w:pPr>
        <w:ind w:left="720"/>
        <w:jc w:val="both"/>
        <w:rPr>
          <w:color w:val="000000"/>
        </w:rPr>
      </w:pPr>
      <w:r>
        <w:rPr>
          <w:color w:val="000000"/>
        </w:rPr>
        <w:t>“Microfludic Designs for Miniature Medical Diagnostic Kits’, Keynote Lecture, (Taiwan) Biomedical Engineering Society Annual Symposium, Tainan, Taiwan, December 18, 2004.</w:t>
      </w:r>
    </w:p>
    <w:p w14:paraId="5CCE9AEF" w14:textId="77777777" w:rsidR="00CD6EF5" w:rsidRDefault="00CD6EF5" w:rsidP="00CD6EF5">
      <w:pPr>
        <w:jc w:val="both"/>
        <w:rPr>
          <w:color w:val="000000"/>
        </w:rPr>
      </w:pPr>
    </w:p>
    <w:p w14:paraId="010D1687" w14:textId="2BD71B30" w:rsidR="00CD6EF5" w:rsidRDefault="00CD6EF5" w:rsidP="00715098">
      <w:pPr>
        <w:ind w:left="720"/>
        <w:jc w:val="both"/>
        <w:rPr>
          <w:color w:val="000000"/>
        </w:rPr>
      </w:pPr>
      <w:r>
        <w:rPr>
          <w:color w:val="000000"/>
        </w:rPr>
        <w:t>“Electrorkinetic Microdevices”, Department of Chemical Engineering,  Cheng-Kung</w:t>
      </w:r>
      <w:r w:rsidR="00715098">
        <w:rPr>
          <w:color w:val="000000"/>
        </w:rPr>
        <w:t xml:space="preserve"> </w:t>
      </w:r>
      <w:r>
        <w:rPr>
          <w:color w:val="000000"/>
        </w:rPr>
        <w:t>University, Tainan, Taiwan, Dec 20, 2004.</w:t>
      </w:r>
    </w:p>
    <w:p w14:paraId="6E25F5A8" w14:textId="77777777" w:rsidR="00CD6EF5" w:rsidRDefault="00CD6EF5" w:rsidP="00CD6EF5">
      <w:pPr>
        <w:jc w:val="both"/>
        <w:rPr>
          <w:color w:val="000000"/>
        </w:rPr>
      </w:pPr>
    </w:p>
    <w:p w14:paraId="414E2C36" w14:textId="77777777" w:rsidR="00CD6EF5" w:rsidRDefault="00CD6EF5" w:rsidP="00CD6EF5">
      <w:pPr>
        <w:jc w:val="both"/>
        <w:rPr>
          <w:color w:val="000000"/>
        </w:rPr>
      </w:pPr>
      <w:r>
        <w:rPr>
          <w:color w:val="000000"/>
        </w:rPr>
        <w:tab/>
        <w:t>“Miniature Blood Diagnostic Kits”, Department of Biomedical Engineering, Cheng-Kung</w:t>
      </w:r>
    </w:p>
    <w:p w14:paraId="6F02F47F" w14:textId="77777777" w:rsidR="00CD6EF5" w:rsidRDefault="00CD6EF5" w:rsidP="00CD6EF5">
      <w:pPr>
        <w:jc w:val="both"/>
        <w:rPr>
          <w:color w:val="000000"/>
        </w:rPr>
      </w:pPr>
      <w:r>
        <w:rPr>
          <w:color w:val="000000"/>
        </w:rPr>
        <w:tab/>
        <w:t xml:space="preserve">University, Tainan, Taiwan, Dec 21, 2004. </w:t>
      </w:r>
    </w:p>
    <w:p w14:paraId="5F6AA704" w14:textId="77777777" w:rsidR="00CD6EF5" w:rsidRDefault="00CD6EF5" w:rsidP="00CD6EF5">
      <w:pPr>
        <w:ind w:left="720"/>
        <w:jc w:val="both"/>
        <w:rPr>
          <w:color w:val="000000"/>
        </w:rPr>
      </w:pPr>
    </w:p>
    <w:p w14:paraId="19964076" w14:textId="77777777" w:rsidR="00CD6EF5" w:rsidRDefault="00CD6EF5" w:rsidP="00CD6EF5">
      <w:pPr>
        <w:ind w:left="720"/>
        <w:jc w:val="both"/>
        <w:rPr>
          <w:color w:val="000000"/>
        </w:rPr>
      </w:pPr>
      <w:r>
        <w:rPr>
          <w:color w:val="000000"/>
        </w:rPr>
        <w:t>“Microfludic Designs for Miniature Medical Diagnostic Kits’, College of Engineering Honor Lecture, Chong-Cheng University, Chia-Yi, Taiwan, Dec 24, 2004.</w:t>
      </w:r>
    </w:p>
    <w:p w14:paraId="3433B9F2" w14:textId="77777777" w:rsidR="00CD6EF5" w:rsidRDefault="00CD6EF5" w:rsidP="00CD6EF5">
      <w:pPr>
        <w:ind w:left="720"/>
        <w:jc w:val="both"/>
        <w:rPr>
          <w:color w:val="000000"/>
        </w:rPr>
      </w:pPr>
    </w:p>
    <w:p w14:paraId="3F7152E7" w14:textId="77777777" w:rsidR="00CD6EF5" w:rsidRDefault="00CD6EF5" w:rsidP="00CD6EF5">
      <w:pPr>
        <w:ind w:left="720"/>
        <w:jc w:val="both"/>
        <w:rPr>
          <w:color w:val="000000"/>
        </w:rPr>
      </w:pPr>
      <w:r>
        <w:rPr>
          <w:color w:val="000000"/>
        </w:rPr>
        <w:t>“Microfluidic Technology fro Rapid Diagnostic Kits”, Bioengineering Department, Rice University, January 31, 2005.</w:t>
      </w:r>
    </w:p>
    <w:p w14:paraId="79864786" w14:textId="77777777" w:rsidR="00CD6EF5" w:rsidRDefault="00CD6EF5" w:rsidP="00CD6EF5">
      <w:pPr>
        <w:ind w:left="720"/>
        <w:jc w:val="both"/>
        <w:rPr>
          <w:color w:val="000000"/>
        </w:rPr>
      </w:pPr>
    </w:p>
    <w:p w14:paraId="2F72D731" w14:textId="77777777" w:rsidR="00CD6EF5" w:rsidRDefault="00CD6EF5" w:rsidP="00CD6EF5">
      <w:pPr>
        <w:ind w:left="720"/>
        <w:jc w:val="both"/>
        <w:rPr>
          <w:color w:val="000000"/>
        </w:rPr>
      </w:pPr>
      <w:r>
        <w:rPr>
          <w:color w:val="000000"/>
        </w:rPr>
        <w:t>“Rapid Diagnostic Kits for Cancer Detection”, Han-Mo Koo Memorial Seminar, Van Andel Research Intitute, Grand Rapids, Feb 9, 2005.</w:t>
      </w:r>
    </w:p>
    <w:p w14:paraId="63B641D9" w14:textId="77777777" w:rsidR="00CD6EF5" w:rsidRDefault="00CD6EF5" w:rsidP="00CD6EF5">
      <w:pPr>
        <w:ind w:left="720"/>
        <w:jc w:val="both"/>
        <w:rPr>
          <w:color w:val="000000"/>
        </w:rPr>
      </w:pPr>
    </w:p>
    <w:p w14:paraId="620913DF" w14:textId="77777777" w:rsidR="00CD6EF5" w:rsidRDefault="00CD6EF5" w:rsidP="00CD6EF5">
      <w:pPr>
        <w:ind w:left="720"/>
        <w:jc w:val="both"/>
        <w:rPr>
          <w:color w:val="000000"/>
        </w:rPr>
      </w:pPr>
      <w:r>
        <w:rPr>
          <w:color w:val="000000"/>
        </w:rPr>
        <w:t>“Microfluidic Technology fro Rapid Diagnostic Kits”. Chemical Engineering Department, University of Alberta,  March 17, 2005.</w:t>
      </w:r>
    </w:p>
    <w:p w14:paraId="114C3D63" w14:textId="77777777" w:rsidR="00CD6EF5" w:rsidRDefault="00CD6EF5" w:rsidP="00CD6EF5">
      <w:pPr>
        <w:ind w:left="720"/>
        <w:jc w:val="both"/>
        <w:rPr>
          <w:color w:val="000000"/>
        </w:rPr>
      </w:pPr>
    </w:p>
    <w:p w14:paraId="34DBBD9B" w14:textId="77777777" w:rsidR="00CD6EF5" w:rsidRDefault="00CD6EF5" w:rsidP="00CD6EF5">
      <w:pPr>
        <w:ind w:left="720"/>
        <w:jc w:val="both"/>
        <w:rPr>
          <w:color w:val="000000"/>
        </w:rPr>
      </w:pPr>
      <w:r>
        <w:rPr>
          <w:color w:val="000000"/>
        </w:rPr>
        <w:t>“Microfluidic Technology for Rapid Diagnostic Kits”, Invited Speakers, Biosensor Symposium, Indianapolis, April 6, 2005.</w:t>
      </w:r>
    </w:p>
    <w:p w14:paraId="6D05B773" w14:textId="77777777" w:rsidR="00CD6EF5" w:rsidRDefault="00CD6EF5" w:rsidP="00CD6EF5">
      <w:pPr>
        <w:ind w:left="720"/>
        <w:jc w:val="both"/>
        <w:rPr>
          <w:color w:val="000000"/>
        </w:rPr>
      </w:pPr>
    </w:p>
    <w:p w14:paraId="0F5BB64F" w14:textId="77777777" w:rsidR="00CD6EF5" w:rsidRDefault="00CD6EF5" w:rsidP="00CD6EF5">
      <w:pPr>
        <w:ind w:left="720"/>
        <w:jc w:val="both"/>
        <w:rPr>
          <w:color w:val="000000"/>
        </w:rPr>
      </w:pPr>
      <w:r>
        <w:rPr>
          <w:color w:val="000000"/>
        </w:rPr>
        <w:t>“Microfluidic Technology for Rapid Diagnostic Kits”,  Chemical Engineering Depart,ment, University of Houston, April 15, 2005.</w:t>
      </w:r>
    </w:p>
    <w:p w14:paraId="4C6DAE2B" w14:textId="77777777" w:rsidR="00CD6EF5" w:rsidRDefault="00CD6EF5" w:rsidP="00CD6EF5">
      <w:pPr>
        <w:ind w:left="720"/>
        <w:jc w:val="both"/>
        <w:rPr>
          <w:color w:val="000000"/>
        </w:rPr>
      </w:pPr>
    </w:p>
    <w:p w14:paraId="26BF8DAD" w14:textId="77777777" w:rsidR="00CD6EF5" w:rsidRDefault="00CD6EF5" w:rsidP="00CD6EF5">
      <w:pPr>
        <w:pStyle w:val="BodyTextIndent"/>
        <w:jc w:val="both"/>
      </w:pPr>
      <w:r>
        <w:t xml:space="preserve">“Microfluidic Technology for Rapid Diagnostic Kits”,  Chemical Engineering Depart,ment, Tsinghua University, Beijing, May 12, 2005. </w:t>
      </w:r>
    </w:p>
    <w:p w14:paraId="1DAAE876" w14:textId="77777777" w:rsidR="00CD6EF5" w:rsidRDefault="00CD6EF5" w:rsidP="00CD6EF5">
      <w:pPr>
        <w:ind w:left="720"/>
        <w:jc w:val="both"/>
        <w:rPr>
          <w:color w:val="000000"/>
        </w:rPr>
      </w:pPr>
    </w:p>
    <w:p w14:paraId="40A4BCB3" w14:textId="77777777" w:rsidR="00CD6EF5" w:rsidRDefault="00CD6EF5" w:rsidP="00CD6EF5">
      <w:pPr>
        <w:ind w:left="720"/>
        <w:jc w:val="both"/>
        <w:rPr>
          <w:color w:val="000000"/>
        </w:rPr>
      </w:pPr>
      <w:r>
        <w:rPr>
          <w:color w:val="000000"/>
        </w:rPr>
        <w:t>“Thin Films of Soft Matter”, The Bianchi Session, International Center for Mechanical Sciences, Udine, Italy, July 18 to 22, 2005.</w:t>
      </w:r>
    </w:p>
    <w:p w14:paraId="0AE803F6" w14:textId="77777777" w:rsidR="00CD6EF5" w:rsidRDefault="00CD6EF5" w:rsidP="00CD6EF5">
      <w:pPr>
        <w:ind w:left="720"/>
        <w:jc w:val="both"/>
        <w:rPr>
          <w:color w:val="000000"/>
        </w:rPr>
      </w:pPr>
    </w:p>
    <w:p w14:paraId="01EC9B2F" w14:textId="77777777" w:rsidR="00CD6EF5" w:rsidRDefault="00CD6EF5" w:rsidP="00CD6EF5">
      <w:pPr>
        <w:ind w:left="720"/>
        <w:jc w:val="both"/>
        <w:rPr>
          <w:color w:val="000000"/>
        </w:rPr>
      </w:pPr>
      <w:r>
        <w:rPr>
          <w:color w:val="000000"/>
        </w:rPr>
        <w:lastRenderedPageBreak/>
        <w:t xml:space="preserve">“Designing DC and AC Electrokineitc Devices for Miniature Diagnostic Kits”, Chemical Engineering, Univ. of Mass, Amherst, Oct 6, 2005. </w:t>
      </w:r>
    </w:p>
    <w:p w14:paraId="6D0A10FF" w14:textId="77777777" w:rsidR="00CD6EF5" w:rsidRDefault="00CD6EF5" w:rsidP="00CD6EF5">
      <w:pPr>
        <w:ind w:left="720"/>
        <w:jc w:val="both"/>
        <w:rPr>
          <w:color w:val="000000"/>
        </w:rPr>
      </w:pPr>
    </w:p>
    <w:p w14:paraId="363AE5F3" w14:textId="77777777" w:rsidR="00CD6EF5" w:rsidRDefault="00CD6EF5" w:rsidP="00CD6EF5">
      <w:pPr>
        <w:ind w:left="720"/>
        <w:jc w:val="both"/>
        <w:rPr>
          <w:color w:val="000000"/>
        </w:rPr>
      </w:pPr>
      <w:r>
        <w:rPr>
          <w:color w:val="000000"/>
        </w:rPr>
        <w:t>“Manipulating Nanobeads and Nanorods with Micro-Electrodes to Capture, Detect and Identify Virus/Bacteria”, International Symposium on Nano Bioengineering, Chung-Li. Taiwan, Dec 15-16, 2005.</w:t>
      </w:r>
    </w:p>
    <w:p w14:paraId="0C9467A2" w14:textId="77777777" w:rsidR="00CD6EF5" w:rsidRDefault="00CD6EF5" w:rsidP="00CD6EF5">
      <w:pPr>
        <w:ind w:left="720"/>
        <w:jc w:val="both"/>
        <w:rPr>
          <w:color w:val="000000"/>
        </w:rPr>
      </w:pPr>
    </w:p>
    <w:p w14:paraId="345868DA" w14:textId="77777777" w:rsidR="00CD6EF5" w:rsidRDefault="00CD6EF5" w:rsidP="00CD6EF5">
      <w:pPr>
        <w:ind w:left="720"/>
        <w:jc w:val="both"/>
        <w:rPr>
          <w:color w:val="000000"/>
        </w:rPr>
      </w:pPr>
      <w:r>
        <w:rPr>
          <w:color w:val="000000"/>
        </w:rPr>
        <w:t>“AC Electrokinetics due to Double Layer Charging”, Exxon-Mobil and Levich Institute, October 23 and 24, 2006.</w:t>
      </w:r>
    </w:p>
    <w:p w14:paraId="3EBB331C" w14:textId="77777777" w:rsidR="00CD6EF5" w:rsidRDefault="00CD6EF5" w:rsidP="00CD6EF5">
      <w:pPr>
        <w:ind w:left="720"/>
        <w:jc w:val="both"/>
        <w:rPr>
          <w:color w:val="000000"/>
        </w:rPr>
      </w:pPr>
    </w:p>
    <w:p w14:paraId="2EA490B1" w14:textId="77777777" w:rsidR="00CD6EF5" w:rsidRDefault="00CD6EF5" w:rsidP="00CD6EF5">
      <w:pPr>
        <w:ind w:left="720"/>
        <w:jc w:val="both"/>
        <w:rPr>
          <w:color w:val="000000"/>
        </w:rPr>
      </w:pPr>
      <w:r>
        <w:rPr>
          <w:color w:val="000000"/>
        </w:rPr>
        <w:t>“Directed Assembly of Colloids by AC Electrokinetics”, NSF-NSC US/Taiwan Workshop on Soft Materials, Taipei, Jan 4-6, 2007.</w:t>
      </w:r>
    </w:p>
    <w:p w14:paraId="7A4F8FC4" w14:textId="77777777" w:rsidR="00CD6EF5" w:rsidRDefault="00CD6EF5" w:rsidP="00CD6EF5">
      <w:pPr>
        <w:ind w:left="720"/>
        <w:jc w:val="both"/>
        <w:rPr>
          <w:color w:val="000000"/>
        </w:rPr>
      </w:pPr>
    </w:p>
    <w:p w14:paraId="594B5E9E" w14:textId="77777777" w:rsidR="00CD6EF5" w:rsidRDefault="00CD6EF5" w:rsidP="00CD6EF5">
      <w:pPr>
        <w:ind w:left="720"/>
        <w:jc w:val="both"/>
        <w:rPr>
          <w:color w:val="000000"/>
        </w:rPr>
      </w:pPr>
      <w:r>
        <w:rPr>
          <w:color w:val="000000"/>
        </w:rPr>
        <w:t xml:space="preserve">“Dielectrophoresis: Double-Layer Effects”, Invited Speaker, Material Research Society, San Francisco, April 13, 2007. </w:t>
      </w:r>
    </w:p>
    <w:p w14:paraId="3B79BC86" w14:textId="77777777" w:rsidR="00CD6EF5" w:rsidRDefault="00CD6EF5" w:rsidP="00CD6EF5">
      <w:pPr>
        <w:ind w:left="720"/>
        <w:jc w:val="both"/>
        <w:rPr>
          <w:color w:val="000000"/>
        </w:rPr>
      </w:pPr>
    </w:p>
    <w:p w14:paraId="48423473" w14:textId="77777777" w:rsidR="00CD6EF5" w:rsidRDefault="00CD6EF5" w:rsidP="00CD6EF5">
      <w:pPr>
        <w:ind w:left="720"/>
        <w:jc w:val="both"/>
        <w:rPr>
          <w:color w:val="000000"/>
        </w:rPr>
      </w:pPr>
      <w:r>
        <w:rPr>
          <w:color w:val="000000"/>
        </w:rPr>
        <w:t>“Dielectrophoresis of Nano-Colloids---a New Microfluidic Platform for Biomedical Diagnostic Kits”,  Monash University, University of Queensalnd and Melbourne University, Australia, May 21-29, 2007.</w:t>
      </w:r>
    </w:p>
    <w:p w14:paraId="2EE2FC77" w14:textId="77777777" w:rsidR="00CD6EF5" w:rsidRDefault="00CD6EF5" w:rsidP="00CD6EF5">
      <w:pPr>
        <w:ind w:left="720"/>
        <w:jc w:val="both"/>
        <w:rPr>
          <w:color w:val="000000"/>
        </w:rPr>
      </w:pPr>
    </w:p>
    <w:p w14:paraId="54FC2F28" w14:textId="77777777" w:rsidR="00CD6EF5" w:rsidRDefault="00CD6EF5" w:rsidP="00CD6EF5">
      <w:pPr>
        <w:ind w:left="720"/>
        <w:jc w:val="both"/>
        <w:rPr>
          <w:color w:val="000000"/>
        </w:rPr>
      </w:pPr>
      <w:r>
        <w:rPr>
          <w:color w:val="000000"/>
        </w:rPr>
        <w:t>“Dielectrophoresis of Nano-Colloids”, Sandia National Lab., September 24; Bioengineering Department, UC Davis, September 25, 2007.</w:t>
      </w:r>
    </w:p>
    <w:p w14:paraId="69A9E7C6" w14:textId="77777777" w:rsidR="00CD6EF5" w:rsidRDefault="00CD6EF5" w:rsidP="00CD6EF5">
      <w:pPr>
        <w:ind w:left="720"/>
        <w:jc w:val="both"/>
        <w:rPr>
          <w:color w:val="000000"/>
        </w:rPr>
      </w:pPr>
    </w:p>
    <w:p w14:paraId="362D7364" w14:textId="77777777" w:rsidR="00CD6EF5" w:rsidRDefault="00CD6EF5" w:rsidP="00CD6EF5">
      <w:pPr>
        <w:ind w:left="720"/>
        <w:jc w:val="both"/>
        <w:rPr>
          <w:color w:val="000000"/>
        </w:rPr>
      </w:pPr>
      <w:r>
        <w:rPr>
          <w:color w:val="000000"/>
        </w:rPr>
        <w:t>“Dielectrophoresis of Nano-Colloids”, Chemical Engineering, Caltech, Oct, 18, 2007.</w:t>
      </w:r>
    </w:p>
    <w:p w14:paraId="08B0A2B7" w14:textId="77777777" w:rsidR="00CD6EF5" w:rsidRDefault="00CD6EF5" w:rsidP="00CD6EF5">
      <w:pPr>
        <w:ind w:left="720"/>
        <w:jc w:val="both"/>
        <w:rPr>
          <w:color w:val="000000"/>
        </w:rPr>
      </w:pPr>
    </w:p>
    <w:p w14:paraId="7B5F02B8" w14:textId="77777777" w:rsidR="00CD6EF5" w:rsidRDefault="00CD6EF5" w:rsidP="00CD6EF5">
      <w:pPr>
        <w:ind w:left="720"/>
        <w:jc w:val="both"/>
        <w:rPr>
          <w:color w:val="000000"/>
        </w:rPr>
      </w:pPr>
      <w:r>
        <w:rPr>
          <w:color w:val="000000"/>
        </w:rPr>
        <w:t xml:space="preserve">“Dielectrophoresis of Nano-Colloids”, HKUST, Hong Kong, January, 2008; Academia Sinica, National Taiwan University, Cheng Kung University, Central University, Taiwan, March, 2009. </w:t>
      </w:r>
    </w:p>
    <w:p w14:paraId="06F84E8C" w14:textId="77777777" w:rsidR="00CD6EF5" w:rsidRDefault="00CD6EF5" w:rsidP="00CD6EF5">
      <w:pPr>
        <w:ind w:left="720"/>
        <w:jc w:val="both"/>
        <w:rPr>
          <w:color w:val="000000"/>
        </w:rPr>
      </w:pPr>
    </w:p>
    <w:p w14:paraId="7EEA1484" w14:textId="77777777" w:rsidR="00CD6EF5" w:rsidRDefault="00CD6EF5" w:rsidP="00CD6EF5">
      <w:pPr>
        <w:ind w:left="720"/>
        <w:jc w:val="both"/>
        <w:rPr>
          <w:color w:val="000000"/>
        </w:rPr>
      </w:pPr>
      <w:r>
        <w:rPr>
          <w:color w:val="000000"/>
        </w:rPr>
        <w:t xml:space="preserve"> “Dielectrophoresis of Nano-Colloids”, Chemical Engineering, Princeton, April 23, 2008.</w:t>
      </w:r>
    </w:p>
    <w:p w14:paraId="75220CFA" w14:textId="77777777" w:rsidR="00CD6EF5" w:rsidRDefault="00CD6EF5" w:rsidP="00CD6EF5">
      <w:pPr>
        <w:ind w:left="720"/>
        <w:jc w:val="both"/>
        <w:rPr>
          <w:color w:val="000000"/>
        </w:rPr>
      </w:pPr>
    </w:p>
    <w:p w14:paraId="3658CAEE" w14:textId="77777777" w:rsidR="00CD6EF5" w:rsidRDefault="00CD6EF5" w:rsidP="00CD6EF5">
      <w:pPr>
        <w:ind w:left="720"/>
        <w:jc w:val="both"/>
        <w:rPr>
          <w:color w:val="000000"/>
        </w:rPr>
      </w:pPr>
      <w:r>
        <w:rPr>
          <w:color w:val="000000"/>
        </w:rPr>
        <w:t>“AC Electrospray”, Kavli Institute of Physics, Beijing, June, 2008.</w:t>
      </w:r>
    </w:p>
    <w:p w14:paraId="076DECE6" w14:textId="77777777" w:rsidR="00CD6EF5" w:rsidRDefault="00CD6EF5" w:rsidP="00CD6EF5">
      <w:pPr>
        <w:ind w:left="720"/>
        <w:jc w:val="both"/>
        <w:rPr>
          <w:color w:val="000000"/>
        </w:rPr>
      </w:pPr>
    </w:p>
    <w:p w14:paraId="0ACC9EB6" w14:textId="4611DE4D" w:rsidR="00CD6EF5" w:rsidRDefault="00CD6EF5" w:rsidP="00715098">
      <w:pPr>
        <w:ind w:left="720"/>
        <w:jc w:val="both"/>
        <w:rPr>
          <w:color w:val="000000"/>
        </w:rPr>
      </w:pPr>
      <w:r>
        <w:rPr>
          <w:color w:val="000000"/>
        </w:rPr>
        <w:t>“Understanding Eletrokinetics at the Nanoscale”, Mechanical Engineering department,    University of Houston, February 2009.</w:t>
      </w:r>
    </w:p>
    <w:p w14:paraId="66F174F2" w14:textId="77777777" w:rsidR="00CD6EF5" w:rsidRDefault="00CD6EF5" w:rsidP="00CD6EF5">
      <w:pPr>
        <w:ind w:left="720"/>
        <w:jc w:val="both"/>
        <w:rPr>
          <w:color w:val="000000"/>
        </w:rPr>
      </w:pPr>
    </w:p>
    <w:p w14:paraId="6BB7B60E" w14:textId="6600E0C1" w:rsidR="00CD6EF5" w:rsidRDefault="00CD6EF5" w:rsidP="00715098">
      <w:pPr>
        <w:ind w:left="720"/>
        <w:jc w:val="both"/>
        <w:rPr>
          <w:color w:val="000000"/>
        </w:rPr>
      </w:pPr>
      <w:r>
        <w:rPr>
          <w:color w:val="000000"/>
        </w:rPr>
        <w:t>“Understanding Electrokinetics at the Nanoscale”, SEAS, University of Pennsylvania, April, 2009.</w:t>
      </w:r>
    </w:p>
    <w:p w14:paraId="01D0235D" w14:textId="77777777" w:rsidR="00CD6EF5" w:rsidRDefault="00CD6EF5" w:rsidP="00CD6EF5">
      <w:pPr>
        <w:ind w:left="720"/>
        <w:jc w:val="both"/>
        <w:rPr>
          <w:color w:val="000000"/>
        </w:rPr>
      </w:pPr>
    </w:p>
    <w:p w14:paraId="28E94608" w14:textId="77777777" w:rsidR="00CD6EF5" w:rsidRDefault="00CD6EF5" w:rsidP="00CD6EF5">
      <w:pPr>
        <w:ind w:left="720"/>
        <w:jc w:val="both"/>
        <w:rPr>
          <w:color w:val="000000"/>
        </w:rPr>
      </w:pPr>
      <w:r>
        <w:rPr>
          <w:color w:val="000000"/>
        </w:rPr>
        <w:t>“Understanding Electrokinetics at the Nanoscale”, Chinese Academy of Science, Applied Science Insitute, Shanghai, July 2009.</w:t>
      </w:r>
    </w:p>
    <w:p w14:paraId="183070EF" w14:textId="77777777" w:rsidR="00CD6EF5" w:rsidRDefault="00CD6EF5" w:rsidP="00CD6EF5">
      <w:pPr>
        <w:ind w:left="720"/>
        <w:jc w:val="both"/>
        <w:rPr>
          <w:color w:val="000000"/>
        </w:rPr>
      </w:pPr>
    </w:p>
    <w:p w14:paraId="15694B02" w14:textId="56D177D2" w:rsidR="00CD6EF5" w:rsidRDefault="00CD6EF5" w:rsidP="00715098">
      <w:pPr>
        <w:tabs>
          <w:tab w:val="left" w:pos="720"/>
        </w:tabs>
        <w:ind w:left="720" w:hanging="720"/>
        <w:jc w:val="both"/>
      </w:pPr>
      <w:r>
        <w:tab/>
        <w:t>Keynote Lecturer, ACS Colloid and Interfac</w:t>
      </w:r>
      <w:r w:rsidR="00715098">
        <w:t xml:space="preserve">ial Science Symposium, Columbia </w:t>
      </w:r>
      <w:r>
        <w:t>University, June 2009.</w:t>
      </w:r>
    </w:p>
    <w:p w14:paraId="036F3876" w14:textId="77777777" w:rsidR="00CD6EF5" w:rsidRDefault="00CD6EF5" w:rsidP="00CD6EF5">
      <w:pPr>
        <w:tabs>
          <w:tab w:val="left" w:pos="720"/>
        </w:tabs>
        <w:ind w:left="1440" w:hanging="1440"/>
        <w:jc w:val="both"/>
      </w:pPr>
    </w:p>
    <w:p w14:paraId="5CD5CB33" w14:textId="260803E7" w:rsidR="00CD6EF5" w:rsidRDefault="00CD6EF5" w:rsidP="00715098">
      <w:pPr>
        <w:tabs>
          <w:tab w:val="left" w:pos="720"/>
        </w:tabs>
        <w:ind w:left="720" w:hanging="720"/>
        <w:jc w:val="both"/>
      </w:pPr>
      <w:r>
        <w:lastRenderedPageBreak/>
        <w:tab/>
        <w:t xml:space="preserve">Keynote Lecture, ASME Mini/Micro/NanoChannels </w:t>
      </w:r>
      <w:r w:rsidR="00715098">
        <w:t xml:space="preserve">Conference, Pohang, Korea, June </w:t>
      </w:r>
      <w:r>
        <w:t>2009.</w:t>
      </w:r>
    </w:p>
    <w:p w14:paraId="10E1568C" w14:textId="77777777" w:rsidR="00CD6EF5" w:rsidRDefault="00CD6EF5" w:rsidP="00CD6EF5">
      <w:pPr>
        <w:tabs>
          <w:tab w:val="left" w:pos="720"/>
        </w:tabs>
        <w:ind w:left="1440" w:hanging="1440"/>
        <w:jc w:val="both"/>
      </w:pPr>
    </w:p>
    <w:p w14:paraId="2FC1E55E" w14:textId="77777777" w:rsidR="00CD6EF5" w:rsidRDefault="00CD6EF5" w:rsidP="00CD6EF5">
      <w:pPr>
        <w:tabs>
          <w:tab w:val="left" w:pos="720"/>
        </w:tabs>
        <w:ind w:left="1440" w:hanging="1440"/>
        <w:jc w:val="both"/>
      </w:pPr>
      <w:r>
        <w:tab/>
        <w:t>Keynote Lecture, Asian-Pacific LabChip Conference, Shanghai, October 2009.</w:t>
      </w:r>
    </w:p>
    <w:p w14:paraId="3C891CF1" w14:textId="77777777" w:rsidR="00CD6EF5" w:rsidRDefault="00CD6EF5" w:rsidP="00CD6EF5">
      <w:pPr>
        <w:tabs>
          <w:tab w:val="left" w:pos="720"/>
        </w:tabs>
        <w:ind w:left="1440" w:hanging="1440"/>
        <w:jc w:val="both"/>
      </w:pPr>
    </w:p>
    <w:p w14:paraId="73282290" w14:textId="77777777" w:rsidR="00CD6EF5" w:rsidRDefault="00CD6EF5" w:rsidP="00CD6EF5">
      <w:pPr>
        <w:tabs>
          <w:tab w:val="left" w:pos="720"/>
        </w:tabs>
        <w:ind w:left="1440" w:hanging="1440"/>
        <w:jc w:val="both"/>
      </w:pPr>
      <w:r>
        <w:tab/>
        <w:t>Invited Speaker, Workshop on Electrokinetics, IMA, University of Minnesota, Dec 2009.</w:t>
      </w:r>
    </w:p>
    <w:p w14:paraId="65C2E66C" w14:textId="77777777" w:rsidR="00CD6EF5" w:rsidRDefault="00CD6EF5" w:rsidP="00CD6EF5">
      <w:pPr>
        <w:tabs>
          <w:tab w:val="left" w:pos="720"/>
        </w:tabs>
        <w:ind w:left="1440" w:hanging="1440"/>
        <w:jc w:val="both"/>
      </w:pPr>
    </w:p>
    <w:p w14:paraId="010E9DAC" w14:textId="0935D91C" w:rsidR="00CD6EF5" w:rsidRDefault="00CD6EF5" w:rsidP="00715098">
      <w:pPr>
        <w:tabs>
          <w:tab w:val="left" w:pos="720"/>
        </w:tabs>
        <w:ind w:left="720"/>
        <w:jc w:val="both"/>
      </w:pPr>
      <w:r>
        <w:t>Keynote Lecturer, Second ASME Micro/Nanoscale H</w:t>
      </w:r>
      <w:r w:rsidR="00715098">
        <w:t xml:space="preserve">eat/Mass Transfer International </w:t>
      </w:r>
      <w:r>
        <w:t>Conference, Jiaotung University, Shanghai, December 2009.</w:t>
      </w:r>
    </w:p>
    <w:p w14:paraId="28C37A32" w14:textId="77777777" w:rsidR="00CD6EF5" w:rsidRDefault="00CD6EF5" w:rsidP="00CD6EF5">
      <w:pPr>
        <w:tabs>
          <w:tab w:val="left" w:pos="720"/>
        </w:tabs>
        <w:ind w:left="1440" w:hanging="1440"/>
        <w:jc w:val="both"/>
      </w:pPr>
    </w:p>
    <w:p w14:paraId="6E33982B" w14:textId="77777777" w:rsidR="00CD6EF5" w:rsidRDefault="00CD6EF5" w:rsidP="00CD6EF5">
      <w:pPr>
        <w:tabs>
          <w:tab w:val="left" w:pos="720"/>
        </w:tabs>
        <w:ind w:left="1440" w:hanging="1440"/>
        <w:jc w:val="both"/>
      </w:pPr>
      <w:r>
        <w:tab/>
        <w:t>Invited Speaker, Electrokinetics Conference, Banff, February 2010.</w:t>
      </w:r>
    </w:p>
    <w:p w14:paraId="4C61A451" w14:textId="77777777" w:rsidR="00CD6EF5" w:rsidRDefault="00CD6EF5" w:rsidP="00CD6EF5">
      <w:pPr>
        <w:tabs>
          <w:tab w:val="left" w:pos="720"/>
        </w:tabs>
        <w:ind w:left="1440" w:hanging="1440"/>
        <w:jc w:val="both"/>
      </w:pPr>
    </w:p>
    <w:p w14:paraId="58E98EDE" w14:textId="65211C7E" w:rsidR="00CD6EF5" w:rsidRDefault="00CD6EF5" w:rsidP="00715098">
      <w:pPr>
        <w:tabs>
          <w:tab w:val="left" w:pos="720"/>
        </w:tabs>
        <w:ind w:left="720" w:hanging="720"/>
        <w:jc w:val="both"/>
      </w:pPr>
      <w:r>
        <w:tab/>
        <w:t>“Rapid Label-Free Molecular Detection by Electroki</w:t>
      </w:r>
      <w:r w:rsidR="00715098">
        <w:t xml:space="preserve">netics”, EPA,Cincinnati, April </w:t>
      </w:r>
      <w:r>
        <w:t xml:space="preserve">2010. </w:t>
      </w:r>
    </w:p>
    <w:p w14:paraId="131AB384" w14:textId="77777777" w:rsidR="00CD6EF5" w:rsidRDefault="00CD6EF5" w:rsidP="00CD6EF5">
      <w:pPr>
        <w:tabs>
          <w:tab w:val="left" w:pos="720"/>
        </w:tabs>
        <w:ind w:left="1440" w:hanging="1440"/>
        <w:jc w:val="both"/>
      </w:pPr>
    </w:p>
    <w:p w14:paraId="026592C4" w14:textId="77777777" w:rsidR="00CD6EF5" w:rsidRDefault="00CD6EF5" w:rsidP="00715098">
      <w:pPr>
        <w:tabs>
          <w:tab w:val="left" w:pos="720"/>
        </w:tabs>
        <w:ind w:left="720" w:hanging="720"/>
        <w:jc w:val="both"/>
      </w:pPr>
      <w:r>
        <w:tab/>
        <w:t>“Nanofluidics”, Academia Sinica, Taiwan, June, 2010; National Tsing-Hua University, June, 2010. National Cheng Kung University, June, 2010.</w:t>
      </w:r>
    </w:p>
    <w:p w14:paraId="0DBC2B71" w14:textId="77777777" w:rsidR="00CD6EF5" w:rsidRDefault="00CD6EF5" w:rsidP="00CD6EF5">
      <w:pPr>
        <w:tabs>
          <w:tab w:val="left" w:pos="720"/>
        </w:tabs>
        <w:ind w:left="1440" w:hanging="1440"/>
        <w:jc w:val="both"/>
      </w:pPr>
    </w:p>
    <w:p w14:paraId="06DB5769" w14:textId="77777777" w:rsidR="00CD6EF5" w:rsidRDefault="00CD6EF5" w:rsidP="00715098">
      <w:pPr>
        <w:tabs>
          <w:tab w:val="left" w:pos="720"/>
        </w:tabs>
        <w:ind w:left="720" w:hanging="720"/>
        <w:jc w:val="both"/>
      </w:pPr>
      <w:r>
        <w:tab/>
        <w:t>“Vortices and Instabilities at the Micro/Nanoscale”, Plenary Lecture, Wave Phenomena IV, Banff, Canada, June 2010.</w:t>
      </w:r>
    </w:p>
    <w:p w14:paraId="27B51AF5" w14:textId="77777777" w:rsidR="00CD6EF5" w:rsidRDefault="00CD6EF5" w:rsidP="00CD6EF5">
      <w:pPr>
        <w:tabs>
          <w:tab w:val="left" w:pos="720"/>
        </w:tabs>
        <w:ind w:left="1440" w:hanging="1440"/>
        <w:jc w:val="both"/>
      </w:pPr>
    </w:p>
    <w:p w14:paraId="69D7EB3D" w14:textId="77777777" w:rsidR="00CD6EF5" w:rsidRDefault="00CD6EF5" w:rsidP="00715098">
      <w:pPr>
        <w:tabs>
          <w:tab w:val="left" w:pos="720"/>
        </w:tabs>
        <w:ind w:left="720" w:hanging="720"/>
        <w:jc w:val="both"/>
      </w:pPr>
      <w:r>
        <w:tab/>
        <w:t>“Polaritons at Geometric Singularities”, Invited Speaker, Phoresis Workshop, Pohang, Korea, August 2010.</w:t>
      </w:r>
    </w:p>
    <w:p w14:paraId="1B6872E1" w14:textId="77777777" w:rsidR="00CD6EF5" w:rsidRDefault="00CD6EF5" w:rsidP="00CD6EF5">
      <w:pPr>
        <w:tabs>
          <w:tab w:val="left" w:pos="720"/>
        </w:tabs>
        <w:ind w:left="1440" w:hanging="1440"/>
        <w:jc w:val="both"/>
      </w:pPr>
    </w:p>
    <w:p w14:paraId="110BF4E9" w14:textId="77777777" w:rsidR="00CD6EF5" w:rsidRDefault="00CD6EF5" w:rsidP="00715098">
      <w:pPr>
        <w:tabs>
          <w:tab w:val="left" w:pos="720"/>
        </w:tabs>
        <w:ind w:left="630" w:hanging="630"/>
        <w:jc w:val="both"/>
      </w:pPr>
      <w:r>
        <w:tab/>
        <w:t>“Nanoporous Membrane Sensors for Portable Nucleic Acid Detection”, Plenary Speaker, Chinese-Japan-Korea Analytical Chemistry Conference, Wuhan, October 2010.</w:t>
      </w:r>
    </w:p>
    <w:p w14:paraId="12BF59F3" w14:textId="77777777" w:rsidR="00CD6EF5" w:rsidRDefault="00CD6EF5" w:rsidP="00CD6EF5">
      <w:pPr>
        <w:tabs>
          <w:tab w:val="left" w:pos="720"/>
        </w:tabs>
        <w:ind w:left="1440" w:hanging="1440"/>
        <w:jc w:val="both"/>
      </w:pPr>
    </w:p>
    <w:p w14:paraId="51EA87CF" w14:textId="77777777" w:rsidR="00CD6EF5" w:rsidRDefault="00CD6EF5" w:rsidP="00715098">
      <w:pPr>
        <w:tabs>
          <w:tab w:val="left" w:pos="720"/>
        </w:tabs>
        <w:ind w:left="630" w:hanging="630"/>
        <w:jc w:val="both"/>
      </w:pPr>
      <w:r>
        <w:tab/>
        <w:t>“Polaritons at Geometric Singularities”, Plenary Speaker, Electrokinetics Workshop, Haifa, Israel, December 2010.</w:t>
      </w:r>
    </w:p>
    <w:p w14:paraId="2D68E372" w14:textId="77777777" w:rsidR="00CD6EF5" w:rsidRDefault="00CD6EF5" w:rsidP="00CD6EF5">
      <w:pPr>
        <w:tabs>
          <w:tab w:val="left" w:pos="720"/>
        </w:tabs>
        <w:ind w:left="1440" w:hanging="1440"/>
        <w:jc w:val="both"/>
      </w:pPr>
    </w:p>
    <w:p w14:paraId="2BEA5EB0" w14:textId="6AC1850E" w:rsidR="00CD6EF5" w:rsidRDefault="00715098" w:rsidP="00715098">
      <w:pPr>
        <w:tabs>
          <w:tab w:val="left" w:pos="630"/>
        </w:tabs>
        <w:ind w:left="720" w:hanging="630"/>
        <w:jc w:val="both"/>
      </w:pPr>
      <w:r>
        <w:t xml:space="preserve">           </w:t>
      </w:r>
      <w:r w:rsidR="00CD6EF5">
        <w:t>“A new Nucleic Acid Detection Platform based on Nanoporous Membranes”, Plenary Speaker, AMN-APLOC, Singapore, January, 2011.</w:t>
      </w:r>
    </w:p>
    <w:p w14:paraId="593F4A59" w14:textId="77777777" w:rsidR="00CD6EF5" w:rsidRDefault="00CD6EF5" w:rsidP="00CD6EF5">
      <w:pPr>
        <w:tabs>
          <w:tab w:val="left" w:pos="720"/>
        </w:tabs>
        <w:ind w:left="1440" w:hanging="1440"/>
        <w:jc w:val="both"/>
      </w:pPr>
    </w:p>
    <w:p w14:paraId="6C140BF3" w14:textId="16B7A9BA" w:rsidR="00CD6EF5" w:rsidRDefault="00CD6EF5" w:rsidP="00715098">
      <w:pPr>
        <w:tabs>
          <w:tab w:val="left" w:pos="720"/>
        </w:tabs>
        <w:ind w:left="720" w:hanging="720"/>
        <w:jc w:val="both"/>
      </w:pPr>
      <w:r>
        <w:tab/>
        <w:t>“A Nanofluidic Platform for Cancer Biomarker Detec</w:t>
      </w:r>
      <w:r w:rsidR="00715098">
        <w:t xml:space="preserve">tion”, Nano-Air Force Workshop, </w:t>
      </w:r>
      <w:r>
        <w:t xml:space="preserve">Seattle, March, 2011. </w:t>
      </w:r>
    </w:p>
    <w:p w14:paraId="581B5E64" w14:textId="77777777" w:rsidR="00CD6EF5" w:rsidRDefault="00CD6EF5" w:rsidP="00CD6EF5">
      <w:pPr>
        <w:tabs>
          <w:tab w:val="left" w:pos="720"/>
        </w:tabs>
        <w:ind w:left="1440" w:hanging="1440"/>
        <w:jc w:val="both"/>
      </w:pPr>
    </w:p>
    <w:p w14:paraId="2D00F892" w14:textId="77777777" w:rsidR="00CD6EF5" w:rsidRDefault="00CD6EF5" w:rsidP="00715098">
      <w:pPr>
        <w:tabs>
          <w:tab w:val="left" w:pos="720"/>
        </w:tabs>
        <w:ind w:left="720" w:hanging="720"/>
        <w:jc w:val="both"/>
      </w:pPr>
      <w:r>
        <w:tab/>
        <w:t>“Micro and Nanofluidics for Mass Spectrometry and Biosensing”, Mechanical Engineering Department, University of Louisville, March, 2011.</w:t>
      </w:r>
    </w:p>
    <w:p w14:paraId="194CD581" w14:textId="77777777" w:rsidR="00CD6EF5" w:rsidRDefault="00CD6EF5" w:rsidP="00CD6EF5">
      <w:pPr>
        <w:tabs>
          <w:tab w:val="left" w:pos="720"/>
        </w:tabs>
        <w:ind w:left="1440" w:hanging="1440"/>
        <w:jc w:val="both"/>
      </w:pPr>
    </w:p>
    <w:p w14:paraId="33A76EE3" w14:textId="77777777" w:rsidR="00CD6EF5" w:rsidRDefault="00CD6EF5" w:rsidP="00CD6EF5">
      <w:pPr>
        <w:tabs>
          <w:tab w:val="left" w:pos="720"/>
        </w:tabs>
        <w:ind w:left="1440" w:hanging="1440"/>
        <w:jc w:val="both"/>
      </w:pPr>
      <w:r>
        <w:tab/>
        <w:t>“Polaritons and Geometric Singularities”,  Nanofluidics Colloquim, Physics department,</w:t>
      </w:r>
    </w:p>
    <w:p w14:paraId="3955B6B5" w14:textId="02E19E2F" w:rsidR="00CD6EF5" w:rsidRDefault="00715098" w:rsidP="00715098">
      <w:pPr>
        <w:tabs>
          <w:tab w:val="left" w:pos="720"/>
        </w:tabs>
        <w:ind w:left="810" w:hanging="810"/>
        <w:jc w:val="both"/>
      </w:pPr>
      <w:r>
        <w:tab/>
      </w:r>
      <w:r w:rsidR="00CD6EF5">
        <w:t>Universitait Twente, June 2011.</w:t>
      </w:r>
    </w:p>
    <w:p w14:paraId="284F1918" w14:textId="77777777" w:rsidR="00CD6EF5" w:rsidRDefault="00CD6EF5" w:rsidP="00CD6EF5">
      <w:pPr>
        <w:tabs>
          <w:tab w:val="left" w:pos="720"/>
        </w:tabs>
        <w:ind w:left="1440" w:hanging="1440"/>
        <w:jc w:val="both"/>
      </w:pPr>
    </w:p>
    <w:p w14:paraId="7D82714D" w14:textId="77777777" w:rsidR="00CD6EF5" w:rsidRDefault="00CD6EF5" w:rsidP="00CD6EF5">
      <w:pPr>
        <w:tabs>
          <w:tab w:val="left" w:pos="720"/>
        </w:tabs>
        <w:ind w:left="1440" w:hanging="1440"/>
        <w:jc w:val="both"/>
      </w:pPr>
      <w:r>
        <w:tab/>
        <w:t>“Electrokinetic Biochips”, Chemical Engineering, Imperial College, June 2011.</w:t>
      </w:r>
    </w:p>
    <w:p w14:paraId="10419109" w14:textId="77777777" w:rsidR="00CD6EF5" w:rsidRDefault="00CD6EF5" w:rsidP="00CD6EF5">
      <w:pPr>
        <w:tabs>
          <w:tab w:val="left" w:pos="720"/>
        </w:tabs>
        <w:ind w:left="1440" w:hanging="1440"/>
        <w:jc w:val="both"/>
      </w:pPr>
    </w:p>
    <w:p w14:paraId="3E65B5B3" w14:textId="77777777" w:rsidR="00CD6EF5" w:rsidRDefault="00CD6EF5" w:rsidP="00715098">
      <w:pPr>
        <w:tabs>
          <w:tab w:val="left" w:pos="720"/>
        </w:tabs>
        <w:ind w:left="720" w:hanging="720"/>
        <w:jc w:val="both"/>
      </w:pPr>
      <w:r>
        <w:tab/>
        <w:t>“Electrokinetic Biosensors”, Mechanical Engineering, University College, London, June 2011.</w:t>
      </w:r>
    </w:p>
    <w:p w14:paraId="5EF86D0A" w14:textId="77777777" w:rsidR="00CD6EF5" w:rsidRDefault="00CD6EF5" w:rsidP="00CD6EF5">
      <w:pPr>
        <w:tabs>
          <w:tab w:val="left" w:pos="720"/>
        </w:tabs>
        <w:ind w:left="1440" w:hanging="1440"/>
        <w:jc w:val="both"/>
      </w:pPr>
      <w:r>
        <w:tab/>
      </w:r>
    </w:p>
    <w:p w14:paraId="7B7C10BD" w14:textId="77777777" w:rsidR="00CD6EF5" w:rsidRDefault="00CD6EF5" w:rsidP="00715098">
      <w:pPr>
        <w:tabs>
          <w:tab w:val="left" w:pos="720"/>
        </w:tabs>
        <w:ind w:left="720" w:hanging="720"/>
        <w:jc w:val="both"/>
      </w:pPr>
      <w:r>
        <w:lastRenderedPageBreak/>
        <w:t xml:space="preserve">             “Non-Equilibrium Nanofluidics: Rectification, Overlimiting Current and MicroVortex Instability”, Engineering, Brown University, September 2011.</w:t>
      </w:r>
    </w:p>
    <w:p w14:paraId="619B2961" w14:textId="77777777" w:rsidR="00CD6EF5" w:rsidRDefault="00CD6EF5" w:rsidP="00CD6EF5">
      <w:pPr>
        <w:tabs>
          <w:tab w:val="left" w:pos="720"/>
        </w:tabs>
        <w:ind w:left="1440" w:hanging="1440"/>
        <w:jc w:val="both"/>
      </w:pPr>
    </w:p>
    <w:p w14:paraId="188F5EDC" w14:textId="77777777" w:rsidR="00CD6EF5" w:rsidRDefault="00CD6EF5" w:rsidP="00715098">
      <w:pPr>
        <w:tabs>
          <w:tab w:val="left" w:pos="720"/>
        </w:tabs>
        <w:ind w:left="720" w:hanging="720"/>
        <w:jc w:val="both"/>
      </w:pPr>
      <w:r>
        <w:tab/>
        <w:t>“Rectification, Hysteresis and Oscillations in Nanofluidics”, Invited Speaker, Electrokinetics Symposium, APS-DFD Annual Meeting, Baltimore, November 2011.</w:t>
      </w:r>
    </w:p>
    <w:p w14:paraId="4F36D19F" w14:textId="77777777" w:rsidR="00CD6EF5" w:rsidRDefault="00CD6EF5" w:rsidP="00CD6EF5">
      <w:pPr>
        <w:tabs>
          <w:tab w:val="left" w:pos="720"/>
        </w:tabs>
        <w:ind w:left="1440" w:hanging="1440"/>
        <w:jc w:val="both"/>
      </w:pPr>
    </w:p>
    <w:p w14:paraId="0514A758" w14:textId="77777777" w:rsidR="00CD6EF5" w:rsidRDefault="00CD6EF5" w:rsidP="00715098">
      <w:pPr>
        <w:tabs>
          <w:tab w:val="left" w:pos="720"/>
        </w:tabs>
        <w:ind w:left="720" w:hanging="1440"/>
        <w:jc w:val="both"/>
      </w:pPr>
      <w:r>
        <w:tab/>
        <w:t>“Microvortex Turbulence Driven by Non-Equilibrium Ion Flux through Ion-Selective Media”, Fluid Seminar, Stanford University, January, 2012.</w:t>
      </w:r>
    </w:p>
    <w:p w14:paraId="046481A3" w14:textId="77777777" w:rsidR="00CD6EF5" w:rsidRDefault="00CD6EF5" w:rsidP="00CD6EF5">
      <w:pPr>
        <w:tabs>
          <w:tab w:val="left" w:pos="720"/>
        </w:tabs>
        <w:ind w:left="1440" w:hanging="1440"/>
        <w:jc w:val="both"/>
      </w:pPr>
    </w:p>
    <w:p w14:paraId="1ECDF334" w14:textId="77777777" w:rsidR="00CD6EF5" w:rsidRDefault="00CD6EF5" w:rsidP="00715098">
      <w:pPr>
        <w:tabs>
          <w:tab w:val="left" w:pos="720"/>
        </w:tabs>
        <w:ind w:left="720" w:hanging="720"/>
        <w:jc w:val="both"/>
      </w:pPr>
      <w:r>
        <w:tab/>
        <w:t>“Nanoporous Membrane Sensor”, Plenary Lecture, Advances in Microfluidics and Nanofluidics, Dalian, China, May, 2012.</w:t>
      </w:r>
    </w:p>
    <w:p w14:paraId="5DF7D314" w14:textId="77777777" w:rsidR="00CD6EF5" w:rsidRDefault="00CD6EF5" w:rsidP="00CD6EF5">
      <w:pPr>
        <w:tabs>
          <w:tab w:val="left" w:pos="720"/>
        </w:tabs>
        <w:ind w:left="1440" w:hanging="1440"/>
        <w:jc w:val="both"/>
      </w:pPr>
    </w:p>
    <w:p w14:paraId="07698128" w14:textId="77777777" w:rsidR="00CD6EF5" w:rsidRDefault="00CD6EF5" w:rsidP="00715098">
      <w:pPr>
        <w:tabs>
          <w:tab w:val="left" w:pos="720"/>
        </w:tabs>
        <w:ind w:left="720" w:hanging="720"/>
        <w:jc w:val="both"/>
      </w:pPr>
      <w:r>
        <w:tab/>
        <w:t>“Low-Cost Membrane Sensors for Portable Diagnostics”, Marine Environmental Sensing Center, Dublin City University, Aug 30, 2012.</w:t>
      </w:r>
    </w:p>
    <w:p w14:paraId="758C9BAB" w14:textId="77777777" w:rsidR="00CD6EF5" w:rsidRDefault="00CD6EF5" w:rsidP="00CD6EF5">
      <w:pPr>
        <w:tabs>
          <w:tab w:val="left" w:pos="720"/>
        </w:tabs>
        <w:ind w:left="1440" w:hanging="1440"/>
        <w:jc w:val="both"/>
      </w:pPr>
    </w:p>
    <w:p w14:paraId="2E3CDB8B" w14:textId="77777777" w:rsidR="00CD6EF5" w:rsidRDefault="00CD6EF5" w:rsidP="00715098">
      <w:pPr>
        <w:tabs>
          <w:tab w:val="left" w:pos="720"/>
        </w:tabs>
        <w:ind w:left="720" w:hanging="720"/>
        <w:jc w:val="both"/>
      </w:pPr>
      <w:r>
        <w:tab/>
        <w:t>“Anomalous Phenomena at Geometric Singularities”, Physics Department, University of Missouri, September 17, 2012</w:t>
      </w:r>
    </w:p>
    <w:p w14:paraId="6FBF370A" w14:textId="77777777" w:rsidR="00CD6EF5" w:rsidRDefault="00CD6EF5" w:rsidP="00CD6EF5">
      <w:pPr>
        <w:tabs>
          <w:tab w:val="left" w:pos="720"/>
        </w:tabs>
        <w:ind w:left="1440" w:hanging="1440"/>
        <w:jc w:val="both"/>
      </w:pPr>
    </w:p>
    <w:p w14:paraId="15AF68C8" w14:textId="77777777" w:rsidR="00CD6EF5" w:rsidRDefault="00CD6EF5" w:rsidP="00715098">
      <w:pPr>
        <w:tabs>
          <w:tab w:val="left" w:pos="720"/>
        </w:tabs>
        <w:ind w:left="720" w:hanging="720"/>
        <w:jc w:val="both"/>
      </w:pPr>
      <w:r>
        <w:tab/>
        <w:t xml:space="preserve">“Ion Rectifiers, Capacitors and Inductors”, Mechanical Science and Engineering, University of Illinois, Urbana,  September 18, 2012. </w:t>
      </w:r>
    </w:p>
    <w:p w14:paraId="055374BC" w14:textId="77777777" w:rsidR="00CD6EF5" w:rsidRDefault="00CD6EF5" w:rsidP="00CD6EF5">
      <w:pPr>
        <w:tabs>
          <w:tab w:val="left" w:pos="720"/>
        </w:tabs>
        <w:ind w:left="1440" w:hanging="1440"/>
        <w:jc w:val="both"/>
      </w:pPr>
    </w:p>
    <w:p w14:paraId="62A924B1" w14:textId="71A8F4B3" w:rsidR="00CD6EF5" w:rsidRDefault="00CD6EF5" w:rsidP="00374CCF">
      <w:pPr>
        <w:tabs>
          <w:tab w:val="left" w:pos="720"/>
          <w:tab w:val="left" w:pos="900"/>
        </w:tabs>
        <w:ind w:left="630" w:hanging="1440"/>
        <w:jc w:val="both"/>
      </w:pPr>
      <w:r>
        <w:tab/>
        <w:t>“Electrokinetic Technologies for Portable Diagnostic Devices”, Chemical Engineering.</w:t>
      </w:r>
      <w:r>
        <w:tab/>
        <w:t>Ohio State University,  November 15, 2012.</w:t>
      </w:r>
    </w:p>
    <w:p w14:paraId="0DF191F7" w14:textId="77777777" w:rsidR="00CD6EF5" w:rsidRDefault="00CD6EF5" w:rsidP="00CD6EF5">
      <w:pPr>
        <w:tabs>
          <w:tab w:val="left" w:pos="720"/>
        </w:tabs>
        <w:ind w:left="1440" w:hanging="1440"/>
        <w:jc w:val="both"/>
      </w:pPr>
    </w:p>
    <w:p w14:paraId="07796748" w14:textId="77777777" w:rsidR="00CD6EF5" w:rsidRDefault="00CD6EF5" w:rsidP="00715098">
      <w:pPr>
        <w:tabs>
          <w:tab w:val="left" w:pos="720"/>
        </w:tabs>
        <w:ind w:left="810" w:hanging="810"/>
        <w:jc w:val="both"/>
      </w:pPr>
      <w:r>
        <w:tab/>
        <w:t>“Next-Generation Molecular Diagnostics”, Bionics Innovation Center, Pazmany P. Catholic University, Budapest, September 17, 2013.</w:t>
      </w:r>
    </w:p>
    <w:p w14:paraId="577BF19F" w14:textId="77777777" w:rsidR="00CD6EF5" w:rsidRDefault="00CD6EF5" w:rsidP="00CD6EF5">
      <w:pPr>
        <w:tabs>
          <w:tab w:val="left" w:pos="720"/>
        </w:tabs>
        <w:ind w:left="1440" w:hanging="1440"/>
        <w:jc w:val="both"/>
      </w:pPr>
    </w:p>
    <w:p w14:paraId="48F15101" w14:textId="77777777" w:rsidR="00CD6EF5" w:rsidRDefault="00CD6EF5" w:rsidP="00715098">
      <w:pPr>
        <w:tabs>
          <w:tab w:val="left" w:pos="720"/>
        </w:tabs>
        <w:ind w:left="810" w:hanging="810"/>
        <w:jc w:val="both"/>
      </w:pPr>
      <w:r>
        <w:tab/>
        <w:t>“Field-Use Nucleic Acid Sensors”, Bioengineering, University of Texas, El Paso, October 11, 2013.</w:t>
      </w:r>
    </w:p>
    <w:p w14:paraId="6CBD70F2" w14:textId="77777777" w:rsidR="00CD6EF5" w:rsidRDefault="00CD6EF5" w:rsidP="00CD6EF5">
      <w:pPr>
        <w:tabs>
          <w:tab w:val="left" w:pos="720"/>
        </w:tabs>
        <w:ind w:left="1440" w:hanging="1440"/>
        <w:jc w:val="both"/>
      </w:pPr>
    </w:p>
    <w:p w14:paraId="17BB5D3D" w14:textId="765C6086" w:rsidR="00CD6EF5" w:rsidRDefault="00CD6EF5" w:rsidP="00374CCF">
      <w:pPr>
        <w:tabs>
          <w:tab w:val="left" w:pos="720"/>
        </w:tabs>
        <w:jc w:val="both"/>
      </w:pPr>
      <w:r>
        <w:tab/>
        <w:t xml:space="preserve">“Next-Generation of Diagnostic Devices”, Bionics Center, Budapest, </w:t>
      </w:r>
      <w:r w:rsidR="00374CCF">
        <w:t xml:space="preserve">Sept 17, </w:t>
      </w:r>
      <w:r>
        <w:t xml:space="preserve">2013. </w:t>
      </w:r>
    </w:p>
    <w:p w14:paraId="09F4A7C2" w14:textId="77777777" w:rsidR="00CD6EF5" w:rsidRDefault="00CD6EF5" w:rsidP="00CD6EF5">
      <w:pPr>
        <w:tabs>
          <w:tab w:val="left" w:pos="720"/>
        </w:tabs>
        <w:ind w:left="1440" w:hanging="1440"/>
        <w:jc w:val="both"/>
      </w:pPr>
    </w:p>
    <w:p w14:paraId="09D4729B" w14:textId="3C98694E" w:rsidR="00CD6EF5" w:rsidRDefault="00CD6EF5" w:rsidP="00715098">
      <w:pPr>
        <w:tabs>
          <w:tab w:val="left" w:pos="720"/>
        </w:tabs>
        <w:ind w:left="720" w:hanging="720"/>
        <w:jc w:val="both"/>
      </w:pPr>
      <w:r>
        <w:tab/>
        <w:t>“Next Generation Molecular Diagnostics”, Suzho</w:t>
      </w:r>
      <w:r w:rsidR="00715098">
        <w:t>u Institute of Biomedical Engin</w:t>
      </w:r>
      <w:r>
        <w:t>eering and Technology, Oct 23, 2013.</w:t>
      </w:r>
    </w:p>
    <w:p w14:paraId="363D4F78" w14:textId="77777777" w:rsidR="00CD6EF5" w:rsidRDefault="00CD6EF5" w:rsidP="00CD6EF5">
      <w:pPr>
        <w:tabs>
          <w:tab w:val="left" w:pos="720"/>
        </w:tabs>
        <w:ind w:left="1440" w:hanging="1440"/>
        <w:jc w:val="both"/>
      </w:pPr>
    </w:p>
    <w:p w14:paraId="691E7A0B" w14:textId="77777777" w:rsidR="00CD6EF5" w:rsidRDefault="00CD6EF5" w:rsidP="00715098">
      <w:pPr>
        <w:tabs>
          <w:tab w:val="left" w:pos="720"/>
        </w:tabs>
        <w:ind w:left="810" w:hanging="1440"/>
        <w:jc w:val="both"/>
      </w:pPr>
      <w:r>
        <w:tab/>
        <w:t>“Next Generation Molecular Diagnostics”, Plenary Talk, International Conference of Applied Science, Academia Sinica, Taiwan, Oct 25, 2013.</w:t>
      </w:r>
    </w:p>
    <w:p w14:paraId="513CF4D3" w14:textId="77777777" w:rsidR="00CD6EF5" w:rsidRDefault="00CD6EF5" w:rsidP="00CD6EF5">
      <w:pPr>
        <w:tabs>
          <w:tab w:val="left" w:pos="720"/>
        </w:tabs>
        <w:ind w:left="1440" w:hanging="1440"/>
        <w:jc w:val="both"/>
      </w:pPr>
    </w:p>
    <w:p w14:paraId="2A893405" w14:textId="77777777" w:rsidR="00CD6EF5" w:rsidRDefault="00CD6EF5" w:rsidP="00715098">
      <w:pPr>
        <w:tabs>
          <w:tab w:val="left" w:pos="720"/>
        </w:tabs>
        <w:ind w:left="810" w:hanging="810"/>
        <w:jc w:val="both"/>
      </w:pPr>
      <w:r>
        <w:tab/>
        <w:t>“Nanoporous Membrane Biosensor”, Mechanical Engineering Department, Clemson University, Nov 21, 2013.</w:t>
      </w:r>
    </w:p>
    <w:p w14:paraId="6C9D76D6" w14:textId="77777777" w:rsidR="00CD6EF5" w:rsidRDefault="00CD6EF5" w:rsidP="00CD6EF5">
      <w:pPr>
        <w:tabs>
          <w:tab w:val="left" w:pos="720"/>
        </w:tabs>
        <w:ind w:left="1440" w:hanging="1440"/>
        <w:jc w:val="both"/>
      </w:pPr>
    </w:p>
    <w:p w14:paraId="6FE4D378" w14:textId="77777777" w:rsidR="00CD6EF5" w:rsidRDefault="00CD6EF5" w:rsidP="00715098">
      <w:pPr>
        <w:tabs>
          <w:tab w:val="left" w:pos="720"/>
        </w:tabs>
        <w:ind w:left="810" w:hanging="810"/>
        <w:jc w:val="both"/>
      </w:pPr>
      <w:r>
        <w:tab/>
        <w:t>“Nanoparticle Assembly for Plasmonic Biosensing”, Foundations of Nano Science, Snowbird, Utah.</w:t>
      </w:r>
    </w:p>
    <w:p w14:paraId="389199CE" w14:textId="77777777" w:rsidR="00CD6EF5" w:rsidRDefault="00CD6EF5" w:rsidP="00CD6EF5">
      <w:pPr>
        <w:tabs>
          <w:tab w:val="left" w:pos="720"/>
        </w:tabs>
        <w:ind w:left="1440" w:hanging="1440"/>
        <w:jc w:val="both"/>
      </w:pPr>
    </w:p>
    <w:p w14:paraId="44C64D60" w14:textId="77777777" w:rsidR="00CD6EF5" w:rsidRDefault="00CD6EF5" w:rsidP="00715098">
      <w:pPr>
        <w:tabs>
          <w:tab w:val="left" w:pos="720"/>
        </w:tabs>
        <w:ind w:left="810" w:hanging="1440"/>
        <w:jc w:val="both"/>
      </w:pPr>
      <w:r>
        <w:tab/>
        <w:t>“Membrane Microfluidics”, Advances in Microfluidics and Nanofluidics, Academia Sinica,  Taipei, May 24-26, 2014.</w:t>
      </w:r>
    </w:p>
    <w:p w14:paraId="0693380A" w14:textId="77777777" w:rsidR="00CD6EF5" w:rsidRDefault="00CD6EF5" w:rsidP="00CD6EF5">
      <w:pPr>
        <w:tabs>
          <w:tab w:val="left" w:pos="720"/>
        </w:tabs>
        <w:ind w:left="1440" w:hanging="1440"/>
        <w:jc w:val="both"/>
      </w:pPr>
    </w:p>
    <w:p w14:paraId="58D99B24" w14:textId="77777777" w:rsidR="00CD6EF5" w:rsidRDefault="00CD6EF5" w:rsidP="00715098">
      <w:pPr>
        <w:tabs>
          <w:tab w:val="left" w:pos="720"/>
        </w:tabs>
        <w:ind w:left="810" w:hanging="810"/>
        <w:jc w:val="both"/>
      </w:pPr>
      <w:r>
        <w:tab/>
        <w:t xml:space="preserve">“Membrane Microfluidics”, Dielectrophoresis 2014, Institute of Physics, London, July 14-16, 2014. </w:t>
      </w:r>
    </w:p>
    <w:p w14:paraId="2F21A72B" w14:textId="77777777" w:rsidR="00CD6EF5" w:rsidRDefault="00CD6EF5" w:rsidP="00CD6EF5">
      <w:pPr>
        <w:tabs>
          <w:tab w:val="left" w:pos="720"/>
        </w:tabs>
        <w:ind w:left="1440" w:hanging="1440"/>
        <w:jc w:val="both"/>
      </w:pPr>
    </w:p>
    <w:p w14:paraId="4CDB2D86" w14:textId="28487838" w:rsidR="00CD6EF5" w:rsidRDefault="00CD6EF5" w:rsidP="00715098">
      <w:pPr>
        <w:tabs>
          <w:tab w:val="left" w:pos="720"/>
        </w:tabs>
        <w:ind w:left="810" w:hanging="810"/>
        <w:jc w:val="both"/>
      </w:pPr>
      <w:r>
        <w:tab/>
        <w:t>“Ultra-Sensitive Biosensing with Nanopore Ion-Currents and Nanoparticle Plasmonics”</w:t>
      </w:r>
      <w:r w:rsidR="00715098">
        <w:t xml:space="preserve"> </w:t>
      </w:r>
      <w:r>
        <w:t>Keynote Speaker, China-German Optical Medical De</w:t>
      </w:r>
      <w:r w:rsidR="00715098">
        <w:t xml:space="preserve">vices Conference, Suzhou,  Sept </w:t>
      </w:r>
      <w:r>
        <w:t>18-19, 2014.</w:t>
      </w:r>
    </w:p>
    <w:p w14:paraId="0F6E3BE8" w14:textId="77777777" w:rsidR="00CD6EF5" w:rsidRDefault="00CD6EF5" w:rsidP="00CD6EF5">
      <w:pPr>
        <w:tabs>
          <w:tab w:val="left" w:pos="720"/>
        </w:tabs>
        <w:jc w:val="both"/>
      </w:pPr>
    </w:p>
    <w:p w14:paraId="12FCFF09" w14:textId="77777777" w:rsidR="00CD6EF5" w:rsidRDefault="00CD6EF5" w:rsidP="00CD6EF5">
      <w:pPr>
        <w:tabs>
          <w:tab w:val="left" w:pos="720"/>
        </w:tabs>
        <w:ind w:left="720" w:hanging="720"/>
        <w:jc w:val="both"/>
      </w:pPr>
      <w:r>
        <w:tab/>
        <w:t>“Next-Generation Point-of-Care Diagnostics”, Workshop on Bionics, Bionics Center, Pazamany Peter Catholic University Budapest, Oct 21-23, 2014.</w:t>
      </w:r>
    </w:p>
    <w:p w14:paraId="0ED0C840" w14:textId="77777777" w:rsidR="00CD6EF5" w:rsidRDefault="00CD6EF5" w:rsidP="00CD6EF5">
      <w:pPr>
        <w:tabs>
          <w:tab w:val="left" w:pos="720"/>
        </w:tabs>
        <w:ind w:left="720" w:hanging="720"/>
        <w:jc w:val="both"/>
      </w:pPr>
    </w:p>
    <w:p w14:paraId="7A9EF9C4" w14:textId="77777777" w:rsidR="00CD6EF5" w:rsidRDefault="00CD6EF5" w:rsidP="00CD6EF5">
      <w:pPr>
        <w:tabs>
          <w:tab w:val="left" w:pos="720"/>
        </w:tabs>
        <w:ind w:left="720" w:hanging="720"/>
        <w:jc w:val="both"/>
      </w:pPr>
      <w:r>
        <w:tab/>
        <w:t xml:space="preserve">“Next-Generation Point-of-Care Diagnostics”, Keynote Lecture, Taiwan Institute of Chemical Engineers Meeting, Taoyuan, Taiwan, Dec 13, 2014. </w:t>
      </w:r>
    </w:p>
    <w:p w14:paraId="3FE0CF16" w14:textId="77777777" w:rsidR="00CD6EF5" w:rsidRDefault="00CD6EF5" w:rsidP="00CD6EF5">
      <w:pPr>
        <w:tabs>
          <w:tab w:val="left" w:pos="720"/>
        </w:tabs>
        <w:ind w:left="720" w:hanging="720"/>
        <w:jc w:val="both"/>
      </w:pPr>
    </w:p>
    <w:p w14:paraId="2E7554A3" w14:textId="77777777" w:rsidR="00CD6EF5" w:rsidRDefault="00CD6EF5" w:rsidP="00CD6EF5">
      <w:pPr>
        <w:tabs>
          <w:tab w:val="left" w:pos="720"/>
        </w:tabs>
        <w:ind w:left="720" w:hanging="720"/>
        <w:jc w:val="both"/>
      </w:pPr>
      <w:r>
        <w:tab/>
        <w:t xml:space="preserve">“Next-Generation Point-of-Care Diagnostics”, Applied Sciences Division, Academia Sinica, Taiwan, Feb 6, 2015.  </w:t>
      </w:r>
    </w:p>
    <w:p w14:paraId="663CBC4A" w14:textId="77777777" w:rsidR="00CD6EF5" w:rsidRDefault="00CD6EF5" w:rsidP="00CD6EF5">
      <w:pPr>
        <w:tabs>
          <w:tab w:val="left" w:pos="720"/>
        </w:tabs>
        <w:ind w:left="720" w:hanging="720"/>
        <w:jc w:val="both"/>
      </w:pPr>
    </w:p>
    <w:p w14:paraId="4310633C" w14:textId="77777777" w:rsidR="00CD6EF5" w:rsidRDefault="00CD6EF5" w:rsidP="00CD6EF5">
      <w:pPr>
        <w:tabs>
          <w:tab w:val="left" w:pos="720"/>
        </w:tabs>
        <w:ind w:left="720" w:hanging="720"/>
        <w:jc w:val="both"/>
      </w:pPr>
      <w:r>
        <w:tab/>
        <w:t>“Next-Generation Point-of-Care Diagnostics”, University of Chile, Santiago,  Chile, March 9, 2015. Catholic University, Santiago, Chile, March 11, 2015.</w:t>
      </w:r>
    </w:p>
    <w:p w14:paraId="66BBD467" w14:textId="77777777" w:rsidR="00CD6EF5" w:rsidRDefault="00CD6EF5" w:rsidP="00CD6EF5">
      <w:pPr>
        <w:tabs>
          <w:tab w:val="left" w:pos="720"/>
        </w:tabs>
        <w:ind w:left="720" w:hanging="720"/>
        <w:jc w:val="both"/>
      </w:pPr>
    </w:p>
    <w:p w14:paraId="2CA2FB70" w14:textId="0A658A9F" w:rsidR="00CD6EF5" w:rsidRDefault="00CD6EF5" w:rsidP="008D4E7A">
      <w:pPr>
        <w:tabs>
          <w:tab w:val="left" w:pos="720"/>
        </w:tabs>
        <w:ind w:left="720"/>
        <w:jc w:val="both"/>
      </w:pPr>
      <w:r>
        <w:t>“Next-Generation Point-of-Care Diagnostics”, Plenary Speaker,  7</w:t>
      </w:r>
      <w:r w:rsidRPr="00552E9F">
        <w:rPr>
          <w:vertAlign w:val="superscript"/>
        </w:rPr>
        <w:t>th</w:t>
      </w:r>
      <w:r>
        <w:t xml:space="preserve"> WACBE World Congress on Bioengineering, Singapore, July 6,  2015.</w:t>
      </w:r>
    </w:p>
    <w:p w14:paraId="0394BC67" w14:textId="77777777" w:rsidR="00CD6EF5" w:rsidRDefault="00CD6EF5" w:rsidP="00CD6EF5">
      <w:pPr>
        <w:tabs>
          <w:tab w:val="left" w:pos="720"/>
        </w:tabs>
        <w:jc w:val="both"/>
      </w:pPr>
    </w:p>
    <w:p w14:paraId="36D61E46" w14:textId="1DA31323" w:rsidR="007711EF" w:rsidRDefault="00CD6EF5" w:rsidP="00CD6EF5">
      <w:pPr>
        <w:tabs>
          <w:tab w:val="left" w:pos="720"/>
        </w:tabs>
        <w:jc w:val="both"/>
      </w:pPr>
      <w:r>
        <w:tab/>
        <w:t>“P</w:t>
      </w:r>
      <w:r w:rsidR="008D4E7A">
        <w:t>ortable Nucleic Acid Sensors”, Bioselect</w:t>
      </w:r>
      <w:r>
        <w:t xml:space="preserve">Microfluidic Congress, San Diego, Sept </w:t>
      </w:r>
      <w:r w:rsidR="008D4E7A">
        <w:t>2015.</w:t>
      </w:r>
    </w:p>
    <w:p w14:paraId="018615B5" w14:textId="77777777" w:rsidR="00CD6EF5" w:rsidRDefault="00CD6EF5" w:rsidP="00CD6EF5">
      <w:pPr>
        <w:tabs>
          <w:tab w:val="left" w:pos="720"/>
        </w:tabs>
        <w:jc w:val="both"/>
      </w:pPr>
    </w:p>
    <w:p w14:paraId="3C5650BA" w14:textId="7B3B2C73" w:rsidR="00CD6EF5" w:rsidRDefault="00CD6EF5" w:rsidP="00715098">
      <w:pPr>
        <w:tabs>
          <w:tab w:val="left" w:pos="720"/>
        </w:tabs>
        <w:ind w:left="720"/>
        <w:jc w:val="both"/>
      </w:pPr>
      <w:r>
        <w:t>“Nucleic Acid Assay: How to beat Thermodynamic Equilibrium”, Bioengineering</w:t>
      </w:r>
      <w:r w:rsidR="00715098">
        <w:t xml:space="preserve"> </w:t>
      </w:r>
      <w:r>
        <w:t>Department,  University of California, San Diego,  September 30, 2015.</w:t>
      </w:r>
    </w:p>
    <w:p w14:paraId="5663D4C3" w14:textId="77777777" w:rsidR="00CD6EF5" w:rsidRDefault="00CD6EF5" w:rsidP="00CD6EF5">
      <w:pPr>
        <w:tabs>
          <w:tab w:val="left" w:pos="720"/>
        </w:tabs>
        <w:jc w:val="both"/>
      </w:pPr>
    </w:p>
    <w:p w14:paraId="6AE44FAF" w14:textId="209865F5" w:rsidR="00CD6EF5" w:rsidRDefault="00CD6EF5" w:rsidP="00715098">
      <w:pPr>
        <w:tabs>
          <w:tab w:val="left" w:pos="720"/>
        </w:tabs>
        <w:ind w:left="720"/>
        <w:jc w:val="both"/>
      </w:pPr>
      <w:r>
        <w:t>“Integrated Membrane Sensor”, Plenary Spea</w:t>
      </w:r>
      <w:r w:rsidR="00715098">
        <w:t xml:space="preserve">ker, Annual Meeting of American </w:t>
      </w:r>
      <w:r>
        <w:t xml:space="preserve">Electrophoresis Society,  Salt Lake City, November 2015. </w:t>
      </w:r>
    </w:p>
    <w:p w14:paraId="53D1DE51" w14:textId="77777777" w:rsidR="00CD6EF5" w:rsidRDefault="00CD6EF5" w:rsidP="00CD6EF5">
      <w:pPr>
        <w:tabs>
          <w:tab w:val="left" w:pos="720"/>
        </w:tabs>
        <w:jc w:val="both"/>
      </w:pPr>
    </w:p>
    <w:p w14:paraId="354A9913" w14:textId="1F0DF207" w:rsidR="00CD6EF5" w:rsidRDefault="00CD6EF5" w:rsidP="00CD6EF5">
      <w:pPr>
        <w:tabs>
          <w:tab w:val="left" w:pos="720"/>
        </w:tabs>
        <w:ind w:left="720" w:hanging="720"/>
        <w:jc w:val="both"/>
      </w:pPr>
      <w:r>
        <w:tab/>
        <w:t xml:space="preserve">“Ionic Circuits”, Electrical Engineering Department, </w:t>
      </w:r>
      <w:r w:rsidR="008D4E7A">
        <w:t xml:space="preserve">University of Utah, November 5, </w:t>
      </w:r>
      <w:r>
        <w:t>2015.</w:t>
      </w:r>
    </w:p>
    <w:p w14:paraId="564BB022" w14:textId="77777777" w:rsidR="00CD6EF5" w:rsidRDefault="00CD6EF5" w:rsidP="00CD6EF5">
      <w:pPr>
        <w:tabs>
          <w:tab w:val="left" w:pos="720"/>
        </w:tabs>
        <w:jc w:val="both"/>
      </w:pPr>
    </w:p>
    <w:p w14:paraId="0F018B09" w14:textId="74DE050B" w:rsidR="00CD6EF5" w:rsidRDefault="00CD6EF5" w:rsidP="008D4E7A">
      <w:pPr>
        <w:tabs>
          <w:tab w:val="left" w:pos="720"/>
        </w:tabs>
        <w:ind w:left="720"/>
        <w:jc w:val="both"/>
      </w:pPr>
      <w:r>
        <w:t>“Next-Generation Point-of-Care Diagnostics”, Chemical Engineering Department, National University of Singapore, January 2016; IMRE, ASTAR, Singapore, January 2016.</w:t>
      </w:r>
    </w:p>
    <w:p w14:paraId="493F7FAE" w14:textId="77777777" w:rsidR="00CD6EF5" w:rsidRDefault="00CD6EF5" w:rsidP="00CD6EF5">
      <w:pPr>
        <w:tabs>
          <w:tab w:val="left" w:pos="720"/>
        </w:tabs>
        <w:jc w:val="both"/>
      </w:pPr>
    </w:p>
    <w:p w14:paraId="671DB071" w14:textId="3B549E94" w:rsidR="00CD6EF5" w:rsidRDefault="00CD6EF5" w:rsidP="00715098">
      <w:pPr>
        <w:tabs>
          <w:tab w:val="left" w:pos="720"/>
        </w:tabs>
        <w:ind w:left="720"/>
        <w:jc w:val="both"/>
      </w:pPr>
      <w:r>
        <w:t>“Membrane Microfluidics for miRNA Profiling”, Mechanical Engineering, University o</w:t>
      </w:r>
      <w:r w:rsidR="00715098">
        <w:t xml:space="preserve">f Pittsburg, </w:t>
      </w:r>
      <w:r>
        <w:t>March 2016.</w:t>
      </w:r>
    </w:p>
    <w:p w14:paraId="7906BDAF" w14:textId="77777777" w:rsidR="00CD6EF5" w:rsidRDefault="00CD6EF5" w:rsidP="00CD6EF5">
      <w:pPr>
        <w:tabs>
          <w:tab w:val="left" w:pos="720"/>
        </w:tabs>
        <w:jc w:val="both"/>
      </w:pPr>
    </w:p>
    <w:p w14:paraId="4A52850B" w14:textId="1DCF0D59" w:rsidR="00CD6EF5" w:rsidRDefault="00CD6EF5" w:rsidP="008D4E7A">
      <w:pPr>
        <w:tabs>
          <w:tab w:val="left" w:pos="720"/>
        </w:tabs>
        <w:ind w:left="720"/>
        <w:jc w:val="both"/>
      </w:pPr>
      <w:r>
        <w:t>“A Billion-Droplet Digital PCR Platform”,  Keynote lectu</w:t>
      </w:r>
      <w:r w:rsidR="008D4E7A">
        <w:t xml:space="preserve">re, Microfluidics Congress, San </w:t>
      </w:r>
      <w:r>
        <w:t>Diego,  September 2016.</w:t>
      </w:r>
    </w:p>
    <w:p w14:paraId="5AC6C4C5" w14:textId="77777777" w:rsidR="00CD6EF5" w:rsidRDefault="00CD6EF5" w:rsidP="00CD6EF5">
      <w:pPr>
        <w:tabs>
          <w:tab w:val="left" w:pos="720"/>
        </w:tabs>
        <w:jc w:val="both"/>
      </w:pPr>
    </w:p>
    <w:p w14:paraId="077DEA81" w14:textId="5F5BC891" w:rsidR="00CD6EF5" w:rsidRDefault="00CD6EF5" w:rsidP="008D4E7A">
      <w:pPr>
        <w:tabs>
          <w:tab w:val="left" w:pos="720"/>
        </w:tabs>
        <w:ind w:left="720"/>
        <w:jc w:val="both"/>
      </w:pPr>
      <w:r>
        <w:t>“Ionic Circuits for Molecular Analysis”,  Keynote lecture, Bionics Center PhD Congress</w:t>
      </w:r>
      <w:r w:rsidR="008D4E7A">
        <w:t xml:space="preserve"> </w:t>
      </w:r>
      <w:r>
        <w:t>Budapest, Hungary,  November 2016.</w:t>
      </w:r>
    </w:p>
    <w:p w14:paraId="049A0F23" w14:textId="77777777" w:rsidR="00CD6EF5" w:rsidRDefault="00CD6EF5" w:rsidP="00CD6EF5">
      <w:pPr>
        <w:tabs>
          <w:tab w:val="left" w:pos="720"/>
        </w:tabs>
        <w:jc w:val="both"/>
      </w:pPr>
    </w:p>
    <w:p w14:paraId="25437501" w14:textId="3C6ABF1F" w:rsidR="00CD6EF5" w:rsidRDefault="00CD6EF5" w:rsidP="008D4E7A">
      <w:pPr>
        <w:tabs>
          <w:tab w:val="left" w:pos="720"/>
        </w:tabs>
        <w:ind w:left="720"/>
        <w:jc w:val="both"/>
      </w:pPr>
      <w:r>
        <w:t xml:space="preserve">“Ionic Circuits for Molecular Diagnostics”,  Physics of </w:t>
      </w:r>
      <w:r w:rsidR="008D4E7A">
        <w:t xml:space="preserve">Microfluidics, Israel, January </w:t>
      </w:r>
      <w:r>
        <w:t>2017.</w:t>
      </w:r>
    </w:p>
    <w:p w14:paraId="27EC5F30" w14:textId="77777777" w:rsidR="00CD6EF5" w:rsidRDefault="00CD6EF5" w:rsidP="00CD6EF5">
      <w:pPr>
        <w:tabs>
          <w:tab w:val="left" w:pos="720"/>
        </w:tabs>
        <w:jc w:val="both"/>
      </w:pPr>
    </w:p>
    <w:p w14:paraId="22D59858" w14:textId="63D14B6D" w:rsidR="00CD6EF5" w:rsidRPr="008D4E7A" w:rsidRDefault="00CD6EF5" w:rsidP="00374CCF">
      <w:pPr>
        <w:ind w:left="720"/>
        <w:rPr>
          <w:shd w:val="clear" w:color="auto" w:fill="FFFFFF"/>
        </w:rPr>
      </w:pPr>
      <w:r w:rsidRPr="008D4E7A">
        <w:rPr>
          <w:shd w:val="clear" w:color="auto" w:fill="FFFFFF"/>
        </w:rPr>
        <w:t>"Nanotechnology for Exosome and miRNA Isolation/Quantification," Notre D</w:t>
      </w:r>
      <w:r w:rsidR="00715098">
        <w:rPr>
          <w:shd w:val="clear" w:color="auto" w:fill="FFFFFF"/>
        </w:rPr>
        <w:t xml:space="preserve">ame </w:t>
      </w:r>
      <w:r w:rsidRPr="008D4E7A">
        <w:rPr>
          <w:shd w:val="clear" w:color="auto" w:fill="FFFFFF"/>
        </w:rPr>
        <w:t>Harper</w:t>
      </w:r>
      <w:r w:rsidR="00873EE4" w:rsidRPr="008D4E7A">
        <w:rPr>
          <w:shd w:val="clear" w:color="auto" w:fill="FFFFFF"/>
        </w:rPr>
        <w:t xml:space="preserve"> </w:t>
      </w:r>
      <w:r w:rsidRPr="008D4E7A">
        <w:rPr>
          <w:shd w:val="clear" w:color="auto" w:fill="FFFFFF"/>
        </w:rPr>
        <w:t>Cancer Institute-USC Norris Cancer Center retreat, Uni</w:t>
      </w:r>
      <w:r w:rsidR="00374CCF">
        <w:rPr>
          <w:shd w:val="clear" w:color="auto" w:fill="FFFFFF"/>
        </w:rPr>
        <w:t>versity of Southern California,</w:t>
      </w:r>
      <w:r w:rsidRPr="008D4E7A">
        <w:rPr>
          <w:shd w:val="clear" w:color="auto" w:fill="FFFFFF"/>
        </w:rPr>
        <w:t>February 9, 2017.</w:t>
      </w:r>
    </w:p>
    <w:p w14:paraId="7742258F" w14:textId="77777777" w:rsidR="00CD6EF5" w:rsidRPr="00ED70E3" w:rsidRDefault="00CD6EF5" w:rsidP="00ED70E3">
      <w:pPr>
        <w:rPr>
          <w:rFonts w:ascii="Calibri" w:hAnsi="Calibri"/>
        </w:rPr>
      </w:pPr>
    </w:p>
    <w:p w14:paraId="222F1AB3" w14:textId="7EB1A134" w:rsidR="00CD6EF5" w:rsidRPr="008D4E7A" w:rsidRDefault="00CD6EF5" w:rsidP="00715098">
      <w:pPr>
        <w:ind w:left="630"/>
        <w:rPr>
          <w:shd w:val="clear" w:color="auto" w:fill="FFFFFF"/>
        </w:rPr>
      </w:pPr>
      <w:r w:rsidRPr="008D4E7A">
        <w:t>“</w:t>
      </w:r>
      <w:r w:rsidRPr="008D4E7A">
        <w:rPr>
          <w:shd w:val="clear" w:color="auto" w:fill="FFFFFF"/>
        </w:rPr>
        <w:t>Biochips for Short Nucleic Acid Quantification Based on Nonlinear</w:t>
      </w:r>
      <w:r w:rsidRPr="008D4E7A">
        <w:t xml:space="preserve"> </w:t>
      </w:r>
      <w:r w:rsidR="00715098">
        <w:rPr>
          <w:shd w:val="clear" w:color="auto" w:fill="FFFFFF"/>
        </w:rPr>
        <w:t xml:space="preserve">Ionic Circuitries </w:t>
      </w:r>
      <w:r w:rsidRPr="008D4E7A">
        <w:rPr>
          <w:shd w:val="clear" w:color="auto" w:fill="FFFFFF"/>
        </w:rPr>
        <w:t>with</w:t>
      </w:r>
      <w:r w:rsidR="00087F6B">
        <w:rPr>
          <w:shd w:val="clear" w:color="auto" w:fill="FFFFFF"/>
        </w:rPr>
        <w:t xml:space="preserve"> </w:t>
      </w:r>
      <w:r w:rsidRPr="008D4E7A">
        <w:rPr>
          <w:shd w:val="clear" w:color="auto" w:fill="FFFFFF"/>
        </w:rPr>
        <w:t>Perm-Selective Membranes”,  Mechanical Engineering, University of Alberta, April 2017.</w:t>
      </w:r>
    </w:p>
    <w:p w14:paraId="04200013" w14:textId="77777777" w:rsidR="00CD6EF5" w:rsidRPr="00ED70E3" w:rsidRDefault="00CD6EF5" w:rsidP="00ED70E3">
      <w:pPr>
        <w:rPr>
          <w:rFonts w:ascii="Calibri" w:hAnsi="Calibri"/>
        </w:rPr>
      </w:pPr>
    </w:p>
    <w:p w14:paraId="1C6CAE1E" w14:textId="32723671" w:rsidR="00CD6EF5" w:rsidRPr="008D4E7A" w:rsidRDefault="00CD6EF5" w:rsidP="00087F6B">
      <w:pPr>
        <w:ind w:left="720"/>
        <w:jc w:val="both"/>
        <w:rPr>
          <w:shd w:val="clear" w:color="auto" w:fill="FFFFFF"/>
        </w:rPr>
      </w:pPr>
      <w:r w:rsidRPr="008D4E7A">
        <w:rPr>
          <w:shd w:val="clear" w:color="auto" w:fill="FFFFFF"/>
        </w:rPr>
        <w:t>"Biochips for Short Nucleic Acid Quantification Bas</w:t>
      </w:r>
      <w:r w:rsidR="00715098">
        <w:rPr>
          <w:shd w:val="clear" w:color="auto" w:fill="FFFFFF"/>
        </w:rPr>
        <w:t>ed on Ion-Selective Nanoporous</w:t>
      </w:r>
      <w:r w:rsidRPr="008D4E7A">
        <w:rPr>
          <w:shd w:val="clear" w:color="auto" w:fill="FFFFFF"/>
        </w:rPr>
        <w:t xml:space="preserve">  Membranes and Nanopores," Materials Week, Ohio State University, May, 2017.</w:t>
      </w:r>
    </w:p>
    <w:p w14:paraId="1060829A" w14:textId="77777777" w:rsidR="00CD6EF5" w:rsidRPr="008D4E7A" w:rsidRDefault="00CD6EF5" w:rsidP="00087F6B">
      <w:pPr>
        <w:jc w:val="both"/>
        <w:rPr>
          <w:shd w:val="clear" w:color="auto" w:fill="FFFFFF"/>
        </w:rPr>
      </w:pPr>
    </w:p>
    <w:p w14:paraId="617F0F48" w14:textId="4165914D" w:rsidR="00CD6EF5" w:rsidRPr="008D4E7A" w:rsidRDefault="00CD6EF5" w:rsidP="00831397">
      <w:pPr>
        <w:ind w:left="720"/>
        <w:jc w:val="both"/>
        <w:rPr>
          <w:shd w:val="clear" w:color="auto" w:fill="FFFFFF"/>
        </w:rPr>
      </w:pPr>
      <w:r w:rsidRPr="008D4E7A">
        <w:rPr>
          <w:shd w:val="clear" w:color="auto" w:fill="FFFFFF"/>
        </w:rPr>
        <w:t>"Nanopore Translocation and Unbiased miRNA Profiling," Plenary Talk,  AMN-ISMN-APCBM-ANZNMF conference, Tasmania, Australia June 29, 2017</w:t>
      </w:r>
    </w:p>
    <w:p w14:paraId="627A25FB" w14:textId="77777777" w:rsidR="00CD6EF5" w:rsidRPr="008D4E7A" w:rsidRDefault="00CD6EF5" w:rsidP="00087F6B">
      <w:pPr>
        <w:ind w:firstLine="720"/>
        <w:jc w:val="both"/>
        <w:rPr>
          <w:shd w:val="clear" w:color="auto" w:fill="FFFFFF"/>
        </w:rPr>
      </w:pPr>
    </w:p>
    <w:p w14:paraId="030FEC73" w14:textId="31D02B25" w:rsidR="00CD6EF5" w:rsidRPr="008D4E7A" w:rsidRDefault="00CD6EF5" w:rsidP="00831397">
      <w:pPr>
        <w:ind w:left="720"/>
        <w:jc w:val="both"/>
        <w:rPr>
          <w:shd w:val="clear" w:color="auto" w:fill="FFFFFF"/>
        </w:rPr>
      </w:pPr>
      <w:r w:rsidRPr="008D4E7A">
        <w:rPr>
          <w:shd w:val="clear" w:color="auto" w:fill="FFFFFF"/>
        </w:rPr>
        <w:t>“Nanopore Quantification of miRNA”, Plenary Talk, Microfluidics Congress, San Diego, October 2, 2017.</w:t>
      </w:r>
    </w:p>
    <w:p w14:paraId="14EE9839" w14:textId="77777777" w:rsidR="00CD6EF5" w:rsidRPr="008D4E7A" w:rsidRDefault="00CD6EF5" w:rsidP="00087F6B">
      <w:pPr>
        <w:jc w:val="both"/>
        <w:rPr>
          <w:shd w:val="clear" w:color="auto" w:fill="FFFFFF"/>
        </w:rPr>
      </w:pPr>
    </w:p>
    <w:p w14:paraId="20528F23" w14:textId="4064E552" w:rsidR="00CD6EF5" w:rsidRPr="008D4E7A" w:rsidRDefault="00CD6EF5" w:rsidP="00087F6B">
      <w:pPr>
        <w:ind w:left="720"/>
        <w:jc w:val="both"/>
        <w:rPr>
          <w:shd w:val="clear" w:color="auto" w:fill="FFFFFF"/>
        </w:rPr>
      </w:pPr>
      <w:r w:rsidRPr="008D4E7A">
        <w:rPr>
          <w:shd w:val="clear" w:color="auto" w:fill="FFFFFF"/>
        </w:rPr>
        <w:t xml:space="preserve">“Towards quantification of large-library biomarkers for </w:t>
      </w:r>
      <w:r w:rsidR="00087F6B">
        <w:rPr>
          <w:shd w:val="clear" w:color="auto" w:fill="FFFFFF"/>
        </w:rPr>
        <w:t xml:space="preserve">personalized medicine”, Plenary </w:t>
      </w:r>
      <w:r w:rsidRPr="008D4E7A">
        <w:rPr>
          <w:shd w:val="clear" w:color="auto" w:fill="FFFFFF"/>
        </w:rPr>
        <w:t xml:space="preserve">Talk, Advances in Pharmaceutical Analysis, Wuhan, November 18,  2017. </w:t>
      </w:r>
    </w:p>
    <w:p w14:paraId="2FF8A0B8" w14:textId="77777777" w:rsidR="00ED70E3" w:rsidRPr="008D4E7A" w:rsidRDefault="00ED70E3" w:rsidP="00087F6B">
      <w:pPr>
        <w:ind w:firstLine="720"/>
        <w:jc w:val="both"/>
        <w:rPr>
          <w:shd w:val="clear" w:color="auto" w:fill="FFFFFF"/>
        </w:rPr>
      </w:pPr>
    </w:p>
    <w:p w14:paraId="703A8CAE" w14:textId="10A03740" w:rsidR="00ED70E3" w:rsidRPr="008D4E7A" w:rsidRDefault="00ED70E3" w:rsidP="00087F6B">
      <w:pPr>
        <w:ind w:left="720"/>
        <w:jc w:val="both"/>
        <w:rPr>
          <w:shd w:val="clear" w:color="auto" w:fill="FFFFFF"/>
        </w:rPr>
      </w:pPr>
      <w:r w:rsidRPr="008D4E7A">
        <w:rPr>
          <w:shd w:val="clear" w:color="auto" w:fill="FFFFFF"/>
        </w:rPr>
        <w:t>“Nanopore miRNA profiling Technology”, Plenar</w:t>
      </w:r>
      <w:r w:rsidR="008D4E7A">
        <w:rPr>
          <w:shd w:val="clear" w:color="auto" w:fill="FFFFFF"/>
        </w:rPr>
        <w:t xml:space="preserve">y Talk, Microfluidics Workshop </w:t>
      </w:r>
      <w:r w:rsidRPr="008D4E7A">
        <w:rPr>
          <w:shd w:val="clear" w:color="auto" w:fill="FFFFFF"/>
        </w:rPr>
        <w:t>Chinese</w:t>
      </w:r>
      <w:r w:rsidR="008D4E7A">
        <w:rPr>
          <w:shd w:val="clear" w:color="auto" w:fill="FFFFFF"/>
        </w:rPr>
        <w:t xml:space="preserve"> </w:t>
      </w:r>
      <w:r w:rsidRPr="008D4E7A">
        <w:rPr>
          <w:shd w:val="clear" w:color="auto" w:fill="FFFFFF"/>
        </w:rPr>
        <w:t xml:space="preserve">Academy of Science, Institute of Modern Physics,  Lanzhou,  June 13, 2018. </w:t>
      </w:r>
    </w:p>
    <w:p w14:paraId="038F8177" w14:textId="77777777" w:rsidR="00307D07" w:rsidRPr="008D4E7A" w:rsidRDefault="00307D07" w:rsidP="00087F6B">
      <w:pPr>
        <w:ind w:firstLine="720"/>
        <w:jc w:val="both"/>
        <w:rPr>
          <w:shd w:val="clear" w:color="auto" w:fill="FFFFFF"/>
        </w:rPr>
      </w:pPr>
    </w:p>
    <w:p w14:paraId="33665513" w14:textId="5591CCE7" w:rsidR="00307D07" w:rsidRPr="008D4E7A" w:rsidRDefault="00307D07" w:rsidP="00087F6B">
      <w:pPr>
        <w:ind w:left="720"/>
        <w:jc w:val="both"/>
        <w:rPr>
          <w:shd w:val="clear" w:color="auto" w:fill="FFFFFF"/>
        </w:rPr>
      </w:pPr>
      <w:r w:rsidRPr="008D4E7A">
        <w:rPr>
          <w:shd w:val="clear" w:color="auto" w:fill="FFFFFF"/>
        </w:rPr>
        <w:t>“Biosensors based on nonlinear ionic circuits, Disti</w:t>
      </w:r>
      <w:r w:rsidR="008D4E7A">
        <w:rPr>
          <w:shd w:val="clear" w:color="auto" w:fill="FFFFFF"/>
        </w:rPr>
        <w:t xml:space="preserve">nguished lecture, Department of </w:t>
      </w:r>
      <w:r w:rsidRPr="008D4E7A">
        <w:rPr>
          <w:shd w:val="clear" w:color="auto" w:fill="FFFFFF"/>
        </w:rPr>
        <w:t xml:space="preserve">Mechanical Engineering,  Boston University, September 14, 2018.  </w:t>
      </w:r>
    </w:p>
    <w:p w14:paraId="60203064" w14:textId="77777777" w:rsidR="00413FAC" w:rsidRPr="008D4E7A" w:rsidRDefault="00413FAC" w:rsidP="00087F6B">
      <w:pPr>
        <w:ind w:firstLine="720"/>
        <w:jc w:val="both"/>
        <w:rPr>
          <w:shd w:val="clear" w:color="auto" w:fill="FFFFFF"/>
        </w:rPr>
      </w:pPr>
    </w:p>
    <w:p w14:paraId="4DED5EF8" w14:textId="0EBFA44C" w:rsidR="00413FAC" w:rsidRPr="008D4E7A" w:rsidRDefault="008C4D30" w:rsidP="00087F6B">
      <w:pPr>
        <w:shd w:val="clear" w:color="auto" w:fill="FFFFFF"/>
        <w:ind w:left="720"/>
        <w:jc w:val="both"/>
        <w:rPr>
          <w:color w:val="222222"/>
        </w:rPr>
      </w:pPr>
      <w:r w:rsidRPr="008D4E7A">
        <w:rPr>
          <w:color w:val="222222"/>
        </w:rPr>
        <w:t>“PCR-Free MicroRNA Quantification Ba</w:t>
      </w:r>
      <w:r w:rsidR="008D4E7A">
        <w:rPr>
          <w:color w:val="222222"/>
        </w:rPr>
        <w:t xml:space="preserve">sed on Ion-Selective Nanoporous </w:t>
      </w:r>
      <w:r w:rsidRPr="008D4E7A">
        <w:rPr>
          <w:color w:val="222222"/>
        </w:rPr>
        <w:t>Membranes and Nanopores”, Plenary talk,  10</w:t>
      </w:r>
      <w:r w:rsidRPr="008D4E7A">
        <w:rPr>
          <w:color w:val="222222"/>
          <w:vertAlign w:val="superscript"/>
        </w:rPr>
        <w:t>th</w:t>
      </w:r>
      <w:r w:rsidRPr="008D4E7A">
        <w:rPr>
          <w:color w:val="222222"/>
        </w:rPr>
        <w:t xml:space="preserve"> Annual Lab-on-a-Chip and Microfluidics Congress, San Diego,  October 1, 2018.  </w:t>
      </w:r>
    </w:p>
    <w:p w14:paraId="41BF7460" w14:textId="77777777" w:rsidR="00413FAC" w:rsidRPr="008D4E7A" w:rsidRDefault="00413FAC" w:rsidP="00087F6B">
      <w:pPr>
        <w:ind w:firstLine="720"/>
        <w:jc w:val="both"/>
        <w:rPr>
          <w:shd w:val="clear" w:color="auto" w:fill="FFFFFF"/>
        </w:rPr>
      </w:pPr>
    </w:p>
    <w:p w14:paraId="68E050FA" w14:textId="459A94A3" w:rsidR="00413FAC" w:rsidRPr="008D4E7A" w:rsidRDefault="00413FAC" w:rsidP="00087F6B">
      <w:pPr>
        <w:ind w:left="720"/>
        <w:jc w:val="both"/>
      </w:pPr>
      <w:r w:rsidRPr="008D4E7A">
        <w:rPr>
          <w:shd w:val="clear" w:color="auto" w:fill="FFFFFF"/>
        </w:rPr>
        <w:t>“</w:t>
      </w:r>
      <w:r w:rsidRPr="008D4E7A">
        <w:t>Electrokinetics and Plasmonics at NanoScale Singularities</w:t>
      </w:r>
      <w:r w:rsidR="008D4E7A">
        <w:t xml:space="preserve">”,  Invited Talk, TIX </w:t>
      </w:r>
      <w:r w:rsidRPr="008D4E7A">
        <w:t>Conference, Haifa, Israel, December 4, 2018.</w:t>
      </w:r>
    </w:p>
    <w:p w14:paraId="3DBBF841" w14:textId="77777777" w:rsidR="00413FAC" w:rsidRPr="008D4E7A" w:rsidRDefault="00413FAC" w:rsidP="00087F6B">
      <w:pPr>
        <w:ind w:firstLine="720"/>
        <w:jc w:val="both"/>
      </w:pPr>
    </w:p>
    <w:p w14:paraId="2E4093B5" w14:textId="4D9D0C7A" w:rsidR="00413FAC" w:rsidRPr="008D4E7A" w:rsidRDefault="00413FAC" w:rsidP="00087F6B">
      <w:pPr>
        <w:ind w:left="720"/>
        <w:jc w:val="both"/>
      </w:pPr>
      <w:r w:rsidRPr="008D4E7A">
        <w:t>“Electrokinetics and Plasmonics at NanoScale Singulari</w:t>
      </w:r>
      <w:r w:rsidR="00087F6B">
        <w:t xml:space="preserve">ties: Designing Next-Generation </w:t>
      </w:r>
      <w:r w:rsidRPr="008D4E7A">
        <w:t>Molecular Diagnostics”, Okinawa Institute of Science &amp; Technolog, Okinawa, December 20, 2018.</w:t>
      </w:r>
    </w:p>
    <w:p w14:paraId="424792CB" w14:textId="4ED74099" w:rsidR="00A00605" w:rsidRPr="008D4E7A" w:rsidRDefault="00A00605" w:rsidP="00087F6B">
      <w:pPr>
        <w:ind w:firstLine="720"/>
        <w:jc w:val="both"/>
        <w:rPr>
          <w:shd w:val="clear" w:color="auto" w:fill="FFFFFF"/>
        </w:rPr>
      </w:pPr>
    </w:p>
    <w:p w14:paraId="32D61908" w14:textId="1CF47E76" w:rsidR="00A00605" w:rsidRPr="008D4E7A" w:rsidRDefault="00A00605" w:rsidP="00087F6B">
      <w:pPr>
        <w:ind w:left="720"/>
        <w:jc w:val="both"/>
        <w:rPr>
          <w:shd w:val="clear" w:color="auto" w:fill="FFFFFF"/>
        </w:rPr>
      </w:pPr>
      <w:r w:rsidRPr="008D4E7A">
        <w:rPr>
          <w:shd w:val="clear" w:color="auto" w:fill="FFFFFF"/>
        </w:rPr>
        <w:t xml:space="preserve">“High-yield Isolation and Quantification of Exosomes and Exosomal miRNA”, International Molecular Medicine </w:t>
      </w:r>
      <w:r w:rsidR="008969FE" w:rsidRPr="008D4E7A">
        <w:rPr>
          <w:shd w:val="clear" w:color="auto" w:fill="FFFFFF"/>
        </w:rPr>
        <w:t xml:space="preserve">Tri-Conference, </w:t>
      </w:r>
      <w:r w:rsidR="00F55D65" w:rsidRPr="008D4E7A">
        <w:rPr>
          <w:shd w:val="clear" w:color="auto" w:fill="FFFFFF"/>
        </w:rPr>
        <w:t>San Francisco, March 11, 2019.</w:t>
      </w:r>
    </w:p>
    <w:p w14:paraId="14ACD6ED" w14:textId="77777777" w:rsidR="00573009" w:rsidRPr="008D4E7A" w:rsidRDefault="00573009" w:rsidP="00087F6B">
      <w:pPr>
        <w:ind w:firstLine="720"/>
        <w:jc w:val="both"/>
        <w:rPr>
          <w:shd w:val="clear" w:color="auto" w:fill="FFFFFF"/>
        </w:rPr>
      </w:pPr>
    </w:p>
    <w:p w14:paraId="45BDFAD1" w14:textId="6AA43C0C" w:rsidR="00573009" w:rsidRPr="008D4E7A" w:rsidRDefault="00573009" w:rsidP="00087F6B">
      <w:pPr>
        <w:ind w:left="720"/>
        <w:jc w:val="both"/>
        <w:rPr>
          <w:shd w:val="clear" w:color="auto" w:fill="FFFFFF"/>
        </w:rPr>
      </w:pPr>
      <w:r w:rsidRPr="008D4E7A">
        <w:rPr>
          <w:shd w:val="clear" w:color="auto" w:fill="FFFFFF"/>
        </w:rPr>
        <w:t>“Nanofluidic Technologies for Nanocarrier Biomarkers”, Mechanical Engineering, Vanderbilt University, September 9, 2019.</w:t>
      </w:r>
    </w:p>
    <w:p w14:paraId="59E15360" w14:textId="77777777" w:rsidR="008C4D30" w:rsidRPr="008D4E7A" w:rsidRDefault="008C4D30" w:rsidP="00087F6B">
      <w:pPr>
        <w:ind w:firstLine="720"/>
        <w:jc w:val="both"/>
        <w:rPr>
          <w:shd w:val="clear" w:color="auto" w:fill="FFFFFF"/>
        </w:rPr>
      </w:pPr>
    </w:p>
    <w:p w14:paraId="34486BF5" w14:textId="23D75FAE" w:rsidR="008C4D30" w:rsidRPr="008D4E7A" w:rsidRDefault="008C4D30" w:rsidP="00087F6B">
      <w:pPr>
        <w:ind w:left="720"/>
        <w:jc w:val="both"/>
        <w:rPr>
          <w:color w:val="222222"/>
        </w:rPr>
      </w:pPr>
      <w:r w:rsidRPr="008D4E7A">
        <w:rPr>
          <w:color w:val="222222"/>
        </w:rPr>
        <w:lastRenderedPageBreak/>
        <w:t xml:space="preserve">“Droplet Generation based on Electrokinetics” and “Multiplex Liquid Biopsy Platform for Fractionation of Heterogeneous Vesicles and Precision Analyses of RNA Cargo”, Keynote talks, Annual Lab-on-a-Chip and Microfluidics Congress, San Diego, October 9-10, 2019.  </w:t>
      </w:r>
    </w:p>
    <w:p w14:paraId="0AD7807C" w14:textId="77777777" w:rsidR="008C4D30" w:rsidRPr="008D4E7A" w:rsidRDefault="008C4D30" w:rsidP="00087F6B">
      <w:pPr>
        <w:jc w:val="both"/>
        <w:rPr>
          <w:color w:val="222222"/>
        </w:rPr>
      </w:pPr>
    </w:p>
    <w:p w14:paraId="14B557F1" w14:textId="1A13EC88" w:rsidR="00413FAC" w:rsidRPr="008D4E7A" w:rsidRDefault="008C4D30" w:rsidP="00831397">
      <w:pPr>
        <w:ind w:left="720"/>
        <w:jc w:val="both"/>
        <w:rPr>
          <w:shd w:val="clear" w:color="auto" w:fill="FFFFFF"/>
        </w:rPr>
      </w:pPr>
      <w:r w:rsidRPr="008D4E7A">
        <w:rPr>
          <w:shd w:val="clear" w:color="auto" w:fill="FFFFFF"/>
        </w:rPr>
        <w:t>“Fractionation and Analyses of Exosomes”, Lifetime Achievement Award Lecture, Annual Meeting of American Electrophoresis Society, Palm Springs, Oct 16, 2019.</w:t>
      </w:r>
    </w:p>
    <w:p w14:paraId="1C915B90" w14:textId="77777777" w:rsidR="008C4D30" w:rsidRPr="008D4E7A" w:rsidRDefault="008C4D30" w:rsidP="00087F6B">
      <w:pPr>
        <w:ind w:firstLine="720"/>
        <w:jc w:val="both"/>
        <w:rPr>
          <w:shd w:val="clear" w:color="auto" w:fill="FFFFFF"/>
        </w:rPr>
      </w:pPr>
    </w:p>
    <w:p w14:paraId="0F72578A" w14:textId="233BF211" w:rsidR="008C4D30" w:rsidRPr="008D4E7A" w:rsidRDefault="008C4D30" w:rsidP="00831397">
      <w:pPr>
        <w:ind w:left="720"/>
        <w:jc w:val="both"/>
        <w:rPr>
          <w:shd w:val="clear" w:color="auto" w:fill="FFFFFF"/>
        </w:rPr>
      </w:pPr>
      <w:r w:rsidRPr="008D4E7A">
        <w:rPr>
          <w:shd w:val="clear" w:color="auto" w:fill="FFFFFF"/>
        </w:rPr>
        <w:t>“Liquid Biopsy based on RNA Profiling of Exosomes and Stress Granules in Plasma”, Plenary Lecture, 3</w:t>
      </w:r>
      <w:r w:rsidRPr="008D4E7A">
        <w:rPr>
          <w:shd w:val="clear" w:color="auto" w:fill="FFFFFF"/>
          <w:vertAlign w:val="superscript"/>
        </w:rPr>
        <w:t>rd</w:t>
      </w:r>
      <w:r w:rsidRPr="008D4E7A">
        <w:rPr>
          <w:shd w:val="clear" w:color="auto" w:fill="FFFFFF"/>
        </w:rPr>
        <w:t xml:space="preserve"> International Symposium on Advances in Pharmaceutical Analysis, Xian, October 25, 2019.</w:t>
      </w:r>
    </w:p>
    <w:p w14:paraId="6DC25025" w14:textId="5289920D" w:rsidR="005214D0" w:rsidRPr="008D4E7A" w:rsidRDefault="005214D0" w:rsidP="00087F6B">
      <w:pPr>
        <w:ind w:firstLine="720"/>
        <w:jc w:val="both"/>
        <w:rPr>
          <w:shd w:val="clear" w:color="auto" w:fill="FFFFFF"/>
        </w:rPr>
      </w:pPr>
    </w:p>
    <w:p w14:paraId="02B4EB3F" w14:textId="303A1582" w:rsidR="005214D0" w:rsidRPr="008D4E7A" w:rsidRDefault="005214D0" w:rsidP="00831397">
      <w:pPr>
        <w:ind w:left="720"/>
        <w:jc w:val="both"/>
        <w:rPr>
          <w:shd w:val="clear" w:color="auto" w:fill="FFFFFF"/>
        </w:rPr>
      </w:pPr>
      <w:r w:rsidRPr="008D4E7A">
        <w:rPr>
          <w:shd w:val="clear" w:color="auto" w:fill="FFFFFF"/>
        </w:rPr>
        <w:t>“Fractionation of Nanocarriers and Quantification of their Molecular Cargo”, IndianaCenter for Regenerative Medicine and Engineering, Indiana University Medical School, November 22, 2019.</w:t>
      </w:r>
    </w:p>
    <w:p w14:paraId="2AE410C1" w14:textId="77777777" w:rsidR="00413FAC" w:rsidRPr="008D4E7A" w:rsidRDefault="00413FAC" w:rsidP="00087F6B">
      <w:pPr>
        <w:ind w:firstLine="720"/>
        <w:jc w:val="both"/>
        <w:rPr>
          <w:shd w:val="clear" w:color="auto" w:fill="FFFFFF"/>
        </w:rPr>
      </w:pPr>
    </w:p>
    <w:p w14:paraId="79613E02" w14:textId="07142D6D" w:rsidR="008B6B82" w:rsidRPr="008D4E7A" w:rsidRDefault="008B6B82" w:rsidP="00831397">
      <w:pPr>
        <w:ind w:left="720"/>
        <w:jc w:val="both"/>
      </w:pPr>
      <w:r w:rsidRPr="008D4E7A">
        <w:t>"Isolation and Fractionation of Blood Exosomes and P</w:t>
      </w:r>
      <w:r w:rsidR="00831397">
        <w:t xml:space="preserve">rofiling of miRNA for Precision </w:t>
      </w:r>
      <w:r w:rsidR="00184FA8" w:rsidRPr="008D4E7A">
        <w:t>Medicine Applications", </w:t>
      </w:r>
      <w:r w:rsidRPr="008D4E7A">
        <w:t>Molecular Medicine Tri-Conference, San Francisco, March 4, 2020.</w:t>
      </w:r>
    </w:p>
    <w:p w14:paraId="62430FD1" w14:textId="77777777" w:rsidR="002C7CA3" w:rsidRPr="008D4E7A" w:rsidRDefault="002C7CA3" w:rsidP="00087F6B">
      <w:pPr>
        <w:ind w:firstLine="720"/>
        <w:jc w:val="both"/>
      </w:pPr>
    </w:p>
    <w:p w14:paraId="4986D5A5" w14:textId="77777777" w:rsidR="00831397" w:rsidRDefault="002C7CA3" w:rsidP="00831397">
      <w:pPr>
        <w:ind w:firstLine="720"/>
        <w:jc w:val="both"/>
      </w:pPr>
      <w:r w:rsidRPr="008D4E7A">
        <w:t xml:space="preserve">“An Automated High-Throughput Multiplex Detection Platform for on-line Monitoring of </w:t>
      </w:r>
    </w:p>
    <w:p w14:paraId="41C2B997" w14:textId="5AC8D0D7" w:rsidR="002C7CA3" w:rsidRPr="008D4E7A" w:rsidRDefault="002C7CA3" w:rsidP="00831397">
      <w:pPr>
        <w:ind w:left="720"/>
        <w:jc w:val="both"/>
      </w:pPr>
      <w:r w:rsidRPr="008D4E7A">
        <w:t>Protein Finger Prints”, Advanced Manufacturing</w:t>
      </w:r>
      <w:r w:rsidR="008D4E7A">
        <w:t xml:space="preserve"> Regenerative Initiative Spring Meeting, </w:t>
      </w:r>
      <w:r w:rsidR="00184FA8" w:rsidRPr="008D4E7A">
        <w:t>May 19</w:t>
      </w:r>
      <w:r w:rsidRPr="008D4E7A">
        <w:t>, 2020.</w:t>
      </w:r>
    </w:p>
    <w:p w14:paraId="34A89ED3" w14:textId="77777777" w:rsidR="0028215D" w:rsidRPr="008D4E7A" w:rsidRDefault="0028215D" w:rsidP="00087F6B">
      <w:pPr>
        <w:ind w:firstLine="720"/>
        <w:jc w:val="both"/>
      </w:pPr>
    </w:p>
    <w:p w14:paraId="43E1C8E9" w14:textId="6500B19A" w:rsidR="0028215D" w:rsidRDefault="0028215D" w:rsidP="00831397">
      <w:pPr>
        <w:ind w:left="720"/>
        <w:jc w:val="both"/>
      </w:pPr>
      <w:r w:rsidRPr="008D4E7A">
        <w:t xml:space="preserve">“Isolation and Fractionation of Exosomes and Viruses”, Chemical Engineering Department, Washington State </w:t>
      </w:r>
      <w:r w:rsidR="00BA68F4" w:rsidRPr="008D4E7A">
        <w:t>University,  October 15</w:t>
      </w:r>
      <w:r w:rsidR="002C7CA3" w:rsidRPr="008D4E7A">
        <w:t>, 2020</w:t>
      </w:r>
      <w:r w:rsidR="00BA68F4" w:rsidRPr="008D4E7A">
        <w:t xml:space="preserve"> (Virtual</w:t>
      </w:r>
      <w:r w:rsidRPr="008D4E7A">
        <w:t>).</w:t>
      </w:r>
    </w:p>
    <w:p w14:paraId="37C36046" w14:textId="77777777" w:rsidR="00581C5E" w:rsidRDefault="00581C5E" w:rsidP="00831397">
      <w:pPr>
        <w:ind w:left="720"/>
        <w:jc w:val="both"/>
      </w:pPr>
    </w:p>
    <w:p w14:paraId="5D5122D0" w14:textId="32BA4738" w:rsidR="00581C5E" w:rsidRPr="008D4E7A" w:rsidRDefault="00581C5E" w:rsidP="00831397">
      <w:pPr>
        <w:ind w:left="720"/>
        <w:jc w:val="both"/>
      </w:pPr>
      <w:r>
        <w:t>“On-Line Monitoring of Biomarkers in Tissue Cultures”, Invited Panelist, Biomanufacturing Symposium, University of Virginia in Charlottesville, Oct 17, 2021.</w:t>
      </w:r>
    </w:p>
    <w:p w14:paraId="0A500833" w14:textId="2E4385D1" w:rsidR="00CD6EF5" w:rsidRPr="008D4E7A" w:rsidRDefault="00CD6EF5" w:rsidP="00087F6B">
      <w:pPr>
        <w:tabs>
          <w:tab w:val="left" w:pos="720"/>
        </w:tabs>
        <w:jc w:val="both"/>
      </w:pPr>
    </w:p>
    <w:p w14:paraId="3B5730A5" w14:textId="77777777" w:rsidR="00CD6EF5" w:rsidRPr="008D4E7A" w:rsidRDefault="00CD6EF5" w:rsidP="00CD6EF5">
      <w:pPr>
        <w:tabs>
          <w:tab w:val="left" w:pos="720"/>
        </w:tabs>
        <w:jc w:val="both"/>
      </w:pPr>
    </w:p>
    <w:p w14:paraId="4930924A" w14:textId="77777777" w:rsidR="00A00605" w:rsidRPr="008D4E7A" w:rsidRDefault="00A00605">
      <w:pPr>
        <w:rPr>
          <w:color w:val="4472C4" w:themeColor="accent1"/>
        </w:rPr>
      </w:pPr>
      <w:r w:rsidRPr="008D4E7A">
        <w:rPr>
          <w:color w:val="4472C4" w:themeColor="accent1"/>
        </w:rPr>
        <w:br w:type="page"/>
      </w:r>
    </w:p>
    <w:p w14:paraId="1AF1F28D" w14:textId="5860CD32" w:rsidR="00CD6EF5"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Funded Research (Over $</w:t>
      </w:r>
      <w:r w:rsidR="00CC0F76">
        <w:rPr>
          <w:rFonts w:asciiTheme="majorHAnsi" w:hAnsiTheme="majorHAnsi"/>
          <w:color w:val="4472C4" w:themeColor="accent1"/>
          <w:sz w:val="32"/>
          <w:szCs w:val="32"/>
        </w:rPr>
        <w:t>2</w:t>
      </w:r>
      <w:r w:rsidR="00573009">
        <w:rPr>
          <w:rFonts w:asciiTheme="majorHAnsi" w:hAnsiTheme="majorHAnsi"/>
          <w:color w:val="4472C4" w:themeColor="accent1"/>
          <w:sz w:val="32"/>
          <w:szCs w:val="32"/>
        </w:rPr>
        <w:t>5</w:t>
      </w:r>
      <w:r w:rsidRPr="00CA4C06">
        <w:rPr>
          <w:rFonts w:asciiTheme="majorHAnsi" w:hAnsiTheme="majorHAnsi"/>
          <w:color w:val="4472C4" w:themeColor="accent1"/>
          <w:sz w:val="32"/>
          <w:szCs w:val="32"/>
        </w:rPr>
        <w:t xml:space="preserve"> Million)</w:t>
      </w:r>
    </w:p>
    <w:p w14:paraId="1689B9CE" w14:textId="77777777" w:rsidR="00B74684" w:rsidRDefault="00B74684" w:rsidP="00B74684">
      <w:pPr>
        <w:tabs>
          <w:tab w:val="left" w:pos="720"/>
        </w:tabs>
        <w:jc w:val="both"/>
        <w:rPr>
          <w:rFonts w:asciiTheme="majorHAnsi" w:hAnsiTheme="majorHAnsi"/>
          <w:color w:val="4472C4" w:themeColor="accent1"/>
          <w:sz w:val="32"/>
          <w:szCs w:val="32"/>
        </w:rPr>
      </w:pPr>
    </w:p>
    <w:p w14:paraId="27ED5E1D" w14:textId="13E4F100" w:rsidR="00CD6EF5" w:rsidRPr="00514A56" w:rsidRDefault="00CD6EF5" w:rsidP="00CD6EF5">
      <w:pPr>
        <w:tabs>
          <w:tab w:val="left" w:pos="720"/>
        </w:tabs>
        <w:jc w:val="both"/>
      </w:pPr>
      <w:r>
        <w:t xml:space="preserve">NSF, DOE, DOD, NASA, NIH, </w:t>
      </w:r>
      <w:r w:rsidR="0047375C">
        <w:t xml:space="preserve">ARMI, </w:t>
      </w:r>
      <w:r>
        <w:t>USDA,</w:t>
      </w:r>
      <w:r w:rsidR="0047375C">
        <w:t xml:space="preserve"> IBM, ExxonMobil, </w:t>
      </w:r>
      <w:r>
        <w:t>Schlumberger, Naval Medical Lab, Air Force Office of Research, Army Corp of Engineering, DTRA, ACS-PRF, Great Lakes Conservation Agency, Welch Foundation, Walter Cancer Foundation,</w:t>
      </w:r>
      <w:r w:rsidR="00E87353">
        <w:t xml:space="preserve"> Far Eastern Foundation,</w:t>
      </w:r>
      <w:r>
        <w:t xml:space="preserve"> </w:t>
      </w:r>
      <w:r w:rsidR="00873EE4">
        <w:t xml:space="preserve">Gas </w:t>
      </w:r>
      <w:r>
        <w:t>Research Institute, TAPPI, Bayer Diagnostics, US-Israel BSF.</w:t>
      </w:r>
    </w:p>
    <w:p w14:paraId="584038C1" w14:textId="77777777" w:rsidR="00CD6EF5" w:rsidRPr="00DC22C0" w:rsidRDefault="00CD6EF5" w:rsidP="00CD6EF5">
      <w:pPr>
        <w:jc w:val="both"/>
      </w:pPr>
    </w:p>
    <w:p w14:paraId="26E6BB2A" w14:textId="77777777" w:rsidR="00B74684" w:rsidRDefault="00CD6EF5" w:rsidP="00CD6EF5">
      <w:pPr>
        <w:jc w:val="both"/>
      </w:pPr>
      <w:r>
        <w:t xml:space="preserve">            "Perturbation Analysis of Heterogeneous Catalytic Dynamics," NSF, 1981-1984, </w:t>
      </w:r>
    </w:p>
    <w:p w14:paraId="32CE2320" w14:textId="3005BCE7" w:rsidR="00CD6EF5" w:rsidRDefault="00B74684" w:rsidP="00CD6EF5">
      <w:pPr>
        <w:jc w:val="both"/>
      </w:pPr>
      <w:r>
        <w:t xml:space="preserve">             </w:t>
      </w:r>
      <w:r w:rsidR="00CD6EF5">
        <w:t>$50,000.</w:t>
      </w:r>
    </w:p>
    <w:p w14:paraId="29264264" w14:textId="77777777" w:rsidR="00CD6EF5" w:rsidRDefault="00CD6EF5" w:rsidP="00CD6EF5">
      <w:pPr>
        <w:ind w:left="720" w:hanging="720"/>
        <w:jc w:val="both"/>
      </w:pPr>
    </w:p>
    <w:p w14:paraId="3BCDBFE9" w14:textId="77777777" w:rsidR="00CD6EF5" w:rsidRDefault="00CD6EF5" w:rsidP="00CD6EF5">
      <w:pPr>
        <w:ind w:left="720" w:hanging="720"/>
        <w:jc w:val="both"/>
      </w:pPr>
      <w:r>
        <w:tab/>
        <w:t>"Analysis of Transient Behavior in Chemical Engineering," ACS-PRF, 1981-1983, $10,000.</w:t>
      </w:r>
    </w:p>
    <w:p w14:paraId="5F480F5B" w14:textId="77777777" w:rsidR="00CD6EF5" w:rsidRDefault="00CD6EF5" w:rsidP="00CD6EF5">
      <w:pPr>
        <w:ind w:left="720" w:hanging="720"/>
        <w:jc w:val="both"/>
      </w:pPr>
    </w:p>
    <w:p w14:paraId="6A81FB5C" w14:textId="77777777" w:rsidR="00CD6EF5" w:rsidRDefault="00CD6EF5" w:rsidP="00CD6EF5">
      <w:pPr>
        <w:ind w:left="720" w:hanging="720"/>
        <w:jc w:val="both"/>
      </w:pPr>
      <w:r>
        <w:tab/>
        <w:t>"Transport in Porous Media - Steady and Dynamic Behaviors in Inertial and Turbulent Regions," ACS-PRF, 1984-1986, $33,000.</w:t>
      </w:r>
    </w:p>
    <w:p w14:paraId="1794E871" w14:textId="77777777" w:rsidR="00CD6EF5" w:rsidRDefault="00CD6EF5" w:rsidP="00CD6EF5">
      <w:pPr>
        <w:ind w:left="720" w:hanging="720"/>
        <w:jc w:val="both"/>
      </w:pPr>
      <w:r>
        <w:tab/>
      </w:r>
    </w:p>
    <w:p w14:paraId="46A5FFBB" w14:textId="77777777" w:rsidR="00CD6EF5" w:rsidRDefault="00CD6EF5" w:rsidP="00CD6EF5">
      <w:pPr>
        <w:ind w:left="720" w:hanging="720"/>
        <w:jc w:val="both"/>
      </w:pPr>
      <w:r>
        <w:tab/>
        <w:t xml:space="preserve">"Washing and Plugging Mechanism in Formation Damage," Schlumberger Well </w:t>
      </w:r>
      <w:r>
        <w:tab/>
      </w:r>
    </w:p>
    <w:p w14:paraId="69508A1D" w14:textId="77777777" w:rsidR="00CD6EF5" w:rsidRDefault="00CD6EF5" w:rsidP="00CD6EF5">
      <w:pPr>
        <w:ind w:left="720" w:hanging="720"/>
        <w:jc w:val="both"/>
      </w:pPr>
      <w:r>
        <w:tab/>
        <w:t>Service, 1985-1986, $20,000.</w:t>
      </w:r>
    </w:p>
    <w:p w14:paraId="51CF6AED" w14:textId="77777777" w:rsidR="00CD6EF5" w:rsidRDefault="00CD6EF5" w:rsidP="00CD6EF5">
      <w:pPr>
        <w:ind w:left="720" w:hanging="720"/>
        <w:jc w:val="both"/>
      </w:pPr>
    </w:p>
    <w:p w14:paraId="1D45F19F" w14:textId="77777777" w:rsidR="00CD6EF5" w:rsidRDefault="00CD6EF5" w:rsidP="00CD6EF5">
      <w:pPr>
        <w:ind w:left="720" w:hanging="720"/>
        <w:jc w:val="both"/>
      </w:pPr>
      <w:r>
        <w:tab/>
        <w:t>"Application of Nonlinear Techniques to Control and Fluid Dynamics - PYI Award," NSF, 1985-1990, $500,000.  (REU Supplement: $15,000)</w:t>
      </w:r>
    </w:p>
    <w:p w14:paraId="1F532D57" w14:textId="77777777" w:rsidR="00CD6EF5" w:rsidRDefault="00CD6EF5" w:rsidP="00CD6EF5">
      <w:pPr>
        <w:ind w:left="720" w:hanging="720"/>
        <w:jc w:val="both"/>
      </w:pPr>
    </w:p>
    <w:p w14:paraId="54FF2E82" w14:textId="6D2F4FA9" w:rsidR="00CD6EF5" w:rsidRDefault="00CD6EF5" w:rsidP="00CD6EF5">
      <w:pPr>
        <w:ind w:left="720" w:right="-80" w:hanging="720"/>
        <w:jc w:val="both"/>
      </w:pPr>
      <w:r>
        <w:tab/>
        <w:t xml:space="preserve">"Enhanced Oil Recovery Consortium," 1985-1987, $95,000/year from industrial sponsors, $50,000/year from state funds.  </w:t>
      </w:r>
      <w:r w:rsidR="003C2AF0">
        <w:t>(PI: H. Deans</w:t>
      </w:r>
      <w:r>
        <w:t>).</w:t>
      </w:r>
    </w:p>
    <w:p w14:paraId="5CA80B24" w14:textId="77777777" w:rsidR="00CD6EF5" w:rsidRDefault="00CD6EF5" w:rsidP="00CD6EF5">
      <w:pPr>
        <w:ind w:left="720" w:hanging="720"/>
        <w:jc w:val="both"/>
      </w:pPr>
    </w:p>
    <w:p w14:paraId="35C03CB8" w14:textId="77777777" w:rsidR="00CD6EF5" w:rsidRDefault="00CD6EF5" w:rsidP="00CD6EF5">
      <w:pPr>
        <w:ind w:left="720" w:hanging="720"/>
        <w:jc w:val="both"/>
      </w:pPr>
      <w:r>
        <w:tab/>
        <w:t xml:space="preserve">"Dynamic Modeling of CO Oxidation on Platinum," The Robert A. Welch </w:t>
      </w:r>
      <w:r>
        <w:tab/>
      </w:r>
    </w:p>
    <w:p w14:paraId="2AE6341D" w14:textId="77777777" w:rsidR="00CD6EF5" w:rsidRDefault="00CD6EF5" w:rsidP="00CD6EF5">
      <w:pPr>
        <w:ind w:left="720" w:hanging="720"/>
        <w:jc w:val="both"/>
      </w:pPr>
      <w:r>
        <w:tab/>
        <w:t>Foundation, 1986-1987, $60,000.</w:t>
      </w:r>
    </w:p>
    <w:p w14:paraId="5C6A0B22" w14:textId="77777777" w:rsidR="00CD6EF5" w:rsidRDefault="00CD6EF5" w:rsidP="00CD6EF5">
      <w:pPr>
        <w:ind w:left="720" w:hanging="720"/>
        <w:jc w:val="both"/>
      </w:pPr>
    </w:p>
    <w:p w14:paraId="6B3A05F2" w14:textId="77777777" w:rsidR="00CD6EF5" w:rsidRDefault="00CD6EF5" w:rsidP="00CD6EF5">
      <w:pPr>
        <w:ind w:left="720" w:right="-1080" w:hanging="720"/>
        <w:jc w:val="both"/>
      </w:pPr>
      <w:r>
        <w:tab/>
        <w:t>"High Reynolds Number Flow in Porous Media," ACS-PRF, 1986-1988, $35,000.</w:t>
      </w:r>
    </w:p>
    <w:p w14:paraId="2C02F2A7" w14:textId="77777777" w:rsidR="00CD6EF5" w:rsidRDefault="00CD6EF5" w:rsidP="00CD6EF5">
      <w:pPr>
        <w:ind w:left="720" w:hanging="720"/>
        <w:jc w:val="both"/>
      </w:pPr>
    </w:p>
    <w:p w14:paraId="0823AD24" w14:textId="77777777" w:rsidR="00CD6EF5" w:rsidRDefault="00CD6EF5" w:rsidP="00CD6EF5">
      <w:pPr>
        <w:ind w:left="720" w:hanging="720"/>
        <w:jc w:val="both"/>
      </w:pPr>
      <w:r>
        <w:tab/>
        <w:t>"Dielectric Breakdown Due to Electrothermal Instability," Jesse M. Jones Faculty Research Fund, 1988-1989, $10,000.</w:t>
      </w:r>
    </w:p>
    <w:p w14:paraId="5BB5E198" w14:textId="77777777" w:rsidR="00CD6EF5" w:rsidRDefault="00CD6EF5" w:rsidP="00CD6EF5">
      <w:pPr>
        <w:ind w:left="720" w:hanging="720"/>
        <w:jc w:val="both"/>
      </w:pPr>
    </w:p>
    <w:p w14:paraId="6B9C61CD" w14:textId="4B100087" w:rsidR="00CD6EF5" w:rsidRDefault="00CD6EF5" w:rsidP="00CD6EF5">
      <w:pPr>
        <w:ind w:left="720" w:hanging="720"/>
        <w:jc w:val="both"/>
      </w:pPr>
      <w:r>
        <w:tab/>
        <w:t xml:space="preserve">"Stability of Core-Annular Flow in Lubricated Transport of Oil", ACS-PRF, 1988-1990, $40,000. </w:t>
      </w:r>
    </w:p>
    <w:p w14:paraId="6960F0A7" w14:textId="77777777" w:rsidR="00CD6EF5" w:rsidRDefault="00CD6EF5" w:rsidP="00CD6EF5">
      <w:pPr>
        <w:ind w:left="720" w:hanging="720"/>
        <w:jc w:val="both"/>
      </w:pPr>
    </w:p>
    <w:p w14:paraId="46FD282F" w14:textId="3FF117E1" w:rsidR="00CD6EF5" w:rsidRDefault="00CD6EF5" w:rsidP="00CD6EF5">
      <w:pPr>
        <w:ind w:left="720" w:hanging="720"/>
        <w:jc w:val="both"/>
      </w:pPr>
      <w:r>
        <w:tab/>
        <w:t>"Enhancement of Heat Transfer by Chaotic Mixing", Gas Research Institute, 1990-1993, $300,000.</w:t>
      </w:r>
    </w:p>
    <w:p w14:paraId="78FB7407" w14:textId="77777777" w:rsidR="00CD6EF5" w:rsidRDefault="00CD6EF5" w:rsidP="00CD6EF5">
      <w:pPr>
        <w:ind w:left="720" w:hanging="720"/>
        <w:jc w:val="both"/>
      </w:pPr>
    </w:p>
    <w:p w14:paraId="619F3264" w14:textId="77777777" w:rsidR="00CD6EF5" w:rsidRDefault="00CD6EF5" w:rsidP="00CD6EF5">
      <w:pPr>
        <w:ind w:left="720" w:hanging="720"/>
        <w:jc w:val="both"/>
      </w:pPr>
      <w:r>
        <w:tab/>
        <w:t>"Nonlinear Dynamics and Control of Complex Patterns", NSF, 1991-1994, $200,000.</w:t>
      </w:r>
    </w:p>
    <w:p w14:paraId="335D1E4A" w14:textId="77777777" w:rsidR="00CD6EF5" w:rsidRDefault="00CD6EF5" w:rsidP="00CD6EF5">
      <w:pPr>
        <w:ind w:left="720" w:hanging="720"/>
        <w:jc w:val="both"/>
      </w:pPr>
    </w:p>
    <w:p w14:paraId="165FCF4F" w14:textId="77777777" w:rsidR="00CD6EF5" w:rsidRDefault="00CD6EF5" w:rsidP="00CD6EF5">
      <w:pPr>
        <w:ind w:left="720" w:hanging="720"/>
        <w:jc w:val="both"/>
      </w:pPr>
      <w:r>
        <w:tab/>
        <w:t>"Hydrodynamic Instability of Forming", TAPPI, 1992, $40,000.</w:t>
      </w:r>
    </w:p>
    <w:p w14:paraId="74A0B5AE" w14:textId="77777777" w:rsidR="00CD6EF5" w:rsidRDefault="00CD6EF5" w:rsidP="00CD6EF5">
      <w:pPr>
        <w:ind w:left="720" w:hanging="720"/>
        <w:jc w:val="both"/>
      </w:pPr>
    </w:p>
    <w:p w14:paraId="5466C5F4" w14:textId="77777777" w:rsidR="00CD6EF5" w:rsidRDefault="00CD6EF5" w:rsidP="00CD6EF5">
      <w:pPr>
        <w:ind w:left="720" w:hanging="720"/>
        <w:jc w:val="both"/>
      </w:pPr>
      <w:r>
        <w:tab/>
        <w:t>"Wave Dynamics on Falling Films and Its Effects on Heat/Mass Transfer", DOE, 1992-1995, $185,000.</w:t>
      </w:r>
    </w:p>
    <w:p w14:paraId="05C4F14B" w14:textId="77777777" w:rsidR="00CD6EF5" w:rsidRDefault="00CD6EF5" w:rsidP="00CD6EF5">
      <w:pPr>
        <w:ind w:left="720" w:hanging="720"/>
        <w:jc w:val="both"/>
      </w:pPr>
    </w:p>
    <w:p w14:paraId="6F6980F1" w14:textId="19EEEFF8" w:rsidR="00CD6EF5" w:rsidRDefault="00CD6EF5" w:rsidP="00CD6EF5">
      <w:pPr>
        <w:ind w:left="720" w:hanging="720"/>
        <w:jc w:val="both"/>
      </w:pPr>
      <w:r>
        <w:lastRenderedPageBreak/>
        <w:tab/>
        <w:t>"Thermal Front Propagation of Fast Igniting Catalytic Conver</w:t>
      </w:r>
      <w:r w:rsidR="003C2AF0">
        <w:t>ters", 1992-1995, NSF, $250,000.</w:t>
      </w:r>
      <w:r>
        <w:t xml:space="preserve">  (REU Supplement: $15,000)</w:t>
      </w:r>
    </w:p>
    <w:p w14:paraId="3D848E51" w14:textId="77777777" w:rsidR="00CD6EF5" w:rsidRDefault="00CD6EF5" w:rsidP="00CD6EF5">
      <w:pPr>
        <w:ind w:left="720" w:hanging="720"/>
        <w:jc w:val="both"/>
      </w:pPr>
    </w:p>
    <w:p w14:paraId="2154A181" w14:textId="7E78B67C" w:rsidR="00CD6EF5" w:rsidRDefault="00CD6EF5" w:rsidP="00CD6EF5">
      <w:pPr>
        <w:ind w:left="720" w:hanging="720"/>
        <w:jc w:val="both"/>
      </w:pPr>
      <w:r>
        <w:tab/>
        <w:t>"Study of disturbances in fluid-fluid flows in open and closed systems", NASA, 1992-1995, $300,000.</w:t>
      </w:r>
    </w:p>
    <w:p w14:paraId="46C490CE" w14:textId="77777777" w:rsidR="00CD6EF5" w:rsidRDefault="00CD6EF5" w:rsidP="00CD6EF5">
      <w:pPr>
        <w:ind w:left="720" w:hanging="720"/>
        <w:jc w:val="both"/>
      </w:pPr>
    </w:p>
    <w:p w14:paraId="7DF3F87D" w14:textId="77FDB87E" w:rsidR="00CD6EF5" w:rsidRDefault="00CD6EF5" w:rsidP="00CD6EF5">
      <w:pPr>
        <w:ind w:left="720" w:hanging="720"/>
        <w:jc w:val="both"/>
      </w:pPr>
      <w:r>
        <w:tab/>
        <w:t>"Fundamental Processes of Atomization in Fluid-Fluid Flows", NASA, 1996-2000, $520,000.</w:t>
      </w:r>
    </w:p>
    <w:p w14:paraId="1390C275" w14:textId="77777777" w:rsidR="00CD6EF5" w:rsidRDefault="00CD6EF5" w:rsidP="00CD6EF5">
      <w:pPr>
        <w:ind w:left="720" w:hanging="720"/>
        <w:jc w:val="both"/>
      </w:pPr>
    </w:p>
    <w:p w14:paraId="3380BD79" w14:textId="77777777" w:rsidR="00CD6EF5" w:rsidRDefault="00CD6EF5" w:rsidP="00CD6EF5">
      <w:pPr>
        <w:ind w:left="720" w:right="-440" w:hanging="720"/>
        <w:jc w:val="both"/>
      </w:pPr>
      <w:r>
        <w:tab/>
        <w:t>"Nonlinear Dynamics and Control," NSF, 1996-1999, $170,000. (</w:t>
      </w:r>
      <w:r>
        <w:rPr>
          <w:sz w:val="22"/>
        </w:rPr>
        <w:t>REU Supplement: $20,000</w:t>
      </w:r>
      <w:r>
        <w:t>)</w:t>
      </w:r>
    </w:p>
    <w:p w14:paraId="6CF1A2EC" w14:textId="77777777" w:rsidR="00CD6EF5" w:rsidRDefault="00CD6EF5" w:rsidP="00CD6EF5">
      <w:pPr>
        <w:ind w:left="720" w:hanging="720"/>
        <w:jc w:val="both"/>
      </w:pPr>
    </w:p>
    <w:p w14:paraId="0D041B05" w14:textId="77777777" w:rsidR="00CD6EF5" w:rsidRDefault="00CD6EF5" w:rsidP="00CD6EF5">
      <w:pPr>
        <w:jc w:val="both"/>
      </w:pPr>
      <w:r>
        <w:tab/>
        <w:t>"When are Hexagons Preferred," Faculty Research Program, 1997, $7,500.</w:t>
      </w:r>
    </w:p>
    <w:p w14:paraId="7512F3CD" w14:textId="77777777" w:rsidR="003C2AF0" w:rsidRDefault="003C2AF0" w:rsidP="00CD6EF5">
      <w:pPr>
        <w:jc w:val="both"/>
      </w:pPr>
    </w:p>
    <w:p w14:paraId="718D35DA" w14:textId="7D605E6A" w:rsidR="00CD6EF5" w:rsidRDefault="00CD6EF5" w:rsidP="00CD6EF5">
      <w:pPr>
        <w:ind w:left="720" w:hanging="720"/>
        <w:jc w:val="both"/>
      </w:pPr>
      <w:r>
        <w:tab/>
        <w:t>"Electrochemical Self-Organization," NSF, 1997-2000, $220,000</w:t>
      </w:r>
      <w:r w:rsidR="003C2AF0">
        <w:t>.</w:t>
      </w:r>
    </w:p>
    <w:p w14:paraId="5157DE63" w14:textId="77777777" w:rsidR="00CD6EF5" w:rsidRDefault="00CD6EF5" w:rsidP="00CD6EF5">
      <w:pPr>
        <w:ind w:left="720" w:hanging="720"/>
        <w:jc w:val="both"/>
      </w:pPr>
    </w:p>
    <w:p w14:paraId="32FB4EE9" w14:textId="1C340E88" w:rsidR="00CD6EF5" w:rsidRDefault="00CD6EF5" w:rsidP="00CD6EF5">
      <w:pPr>
        <w:ind w:left="720" w:hanging="720"/>
        <w:jc w:val="both"/>
      </w:pPr>
      <w:r>
        <w:tab/>
        <w:t>"Molecular Design of Lubricants", Mobil</w:t>
      </w:r>
      <w:r w:rsidR="003C2AF0">
        <w:t xml:space="preserve"> Foundation, 1998-2000, $30,000.</w:t>
      </w:r>
    </w:p>
    <w:p w14:paraId="6E0F1D67" w14:textId="77777777" w:rsidR="00CD6EF5" w:rsidRDefault="00CD6EF5" w:rsidP="00CD6EF5">
      <w:pPr>
        <w:ind w:left="720" w:hanging="720"/>
        <w:jc w:val="both"/>
      </w:pPr>
    </w:p>
    <w:p w14:paraId="54E7F3AD" w14:textId="141E3719" w:rsidR="00CD6EF5" w:rsidRDefault="00CD6EF5" w:rsidP="00CD6EF5">
      <w:pPr>
        <w:ind w:left="720" w:hanging="720"/>
        <w:jc w:val="both"/>
      </w:pPr>
      <w:r>
        <w:tab/>
        <w:t>"Wave-Enhanced Heat and Mass Transfer", NSF, 1998-2000, $160,000.  (REU Supplement: $5,000)</w:t>
      </w:r>
    </w:p>
    <w:p w14:paraId="617C060B" w14:textId="77777777" w:rsidR="00CD6EF5" w:rsidRDefault="00CD6EF5" w:rsidP="00CD6EF5">
      <w:pPr>
        <w:ind w:left="720" w:hanging="720"/>
        <w:jc w:val="both"/>
      </w:pPr>
    </w:p>
    <w:p w14:paraId="6E00B7CC" w14:textId="66347CB1" w:rsidR="00CD6EF5" w:rsidRDefault="00CD6EF5" w:rsidP="00CD6EF5">
      <w:pPr>
        <w:ind w:left="720" w:hanging="720"/>
        <w:jc w:val="both"/>
      </w:pPr>
      <w:r>
        <w:tab/>
        <w:t>"Electrokinetic Flow Design for Micro-Laboratories on a Chip", NSF, 1999-2002, $400,000.</w:t>
      </w:r>
    </w:p>
    <w:p w14:paraId="2C980B37" w14:textId="77777777" w:rsidR="00CD6EF5" w:rsidRDefault="00CD6EF5" w:rsidP="00CD6EF5">
      <w:pPr>
        <w:ind w:left="720" w:hanging="720"/>
        <w:jc w:val="both"/>
      </w:pPr>
    </w:p>
    <w:p w14:paraId="5FF30B6E" w14:textId="77777777" w:rsidR="00CD6EF5" w:rsidRDefault="00CD6EF5" w:rsidP="00CD6EF5">
      <w:pPr>
        <w:ind w:left="720" w:hanging="720"/>
        <w:jc w:val="both"/>
      </w:pPr>
      <w:r>
        <w:tab/>
        <w:t>"Self-Assembly During Evaporation of Colloidal Solutions", Kraft Food, 1999-2002, $65,000.</w:t>
      </w:r>
    </w:p>
    <w:p w14:paraId="0A0A5B9F" w14:textId="77777777" w:rsidR="00CD6EF5" w:rsidRDefault="00CD6EF5" w:rsidP="00CD6EF5">
      <w:pPr>
        <w:ind w:left="720" w:hanging="720"/>
        <w:jc w:val="both"/>
      </w:pPr>
    </w:p>
    <w:p w14:paraId="4A69A260" w14:textId="5621B310" w:rsidR="00CD6EF5" w:rsidRDefault="00CD6EF5" w:rsidP="00CD6EF5">
      <w:pPr>
        <w:ind w:left="720" w:hanging="720"/>
        <w:jc w:val="both"/>
      </w:pPr>
      <w:r>
        <w:t xml:space="preserve">             “Effects of Local Interfacial and Flow Dynamics on Foam Drying and Coarsening”,  NSF, 2001-2003, $488,000</w:t>
      </w:r>
      <w:r w:rsidR="003C2AF0">
        <w:t>.</w:t>
      </w:r>
    </w:p>
    <w:p w14:paraId="51871EE1" w14:textId="77777777" w:rsidR="00CD6EF5" w:rsidRDefault="00CD6EF5" w:rsidP="00CD6EF5">
      <w:pPr>
        <w:ind w:left="720" w:hanging="720"/>
        <w:jc w:val="both"/>
      </w:pPr>
    </w:p>
    <w:p w14:paraId="47B88E0E" w14:textId="77777777" w:rsidR="00CD6EF5" w:rsidRDefault="00CD6EF5" w:rsidP="00CD6EF5">
      <w:pPr>
        <w:ind w:left="720" w:hanging="720"/>
        <w:jc w:val="both"/>
      </w:pPr>
      <w:r>
        <w:t xml:space="preserve">             “Colloidal Microfluidics for Diagnostic Kits”, Bayer Diagnostics, 2001, $5,000.</w:t>
      </w:r>
    </w:p>
    <w:p w14:paraId="0E2E93A5" w14:textId="77777777" w:rsidR="00CD6EF5" w:rsidRDefault="00CD6EF5" w:rsidP="00CD6EF5">
      <w:pPr>
        <w:ind w:left="720" w:hanging="720"/>
        <w:jc w:val="both"/>
      </w:pPr>
    </w:p>
    <w:p w14:paraId="369D2E52" w14:textId="3F04D49D" w:rsidR="00CD6EF5" w:rsidRDefault="00CD6EF5" w:rsidP="0067568A">
      <w:pPr>
        <w:ind w:left="720" w:hanging="720"/>
        <w:jc w:val="both"/>
      </w:pPr>
      <w:r>
        <w:t xml:space="preserve">             “Microcirculation Anomalies in Microgravity Blood Flow”, NASA, 2001-2005,   </w:t>
      </w:r>
      <w:r w:rsidR="0067568A">
        <w:t xml:space="preserve">   </w:t>
      </w:r>
      <w:r>
        <w:t xml:space="preserve">$400,000 </w:t>
      </w:r>
      <w:r w:rsidR="003C2AF0">
        <w:t>.</w:t>
      </w:r>
    </w:p>
    <w:p w14:paraId="4706DD39" w14:textId="77777777" w:rsidR="00CD6EF5" w:rsidRDefault="00CD6EF5" w:rsidP="00CD6EF5">
      <w:pPr>
        <w:ind w:left="720" w:hanging="720"/>
        <w:jc w:val="both"/>
      </w:pPr>
    </w:p>
    <w:p w14:paraId="6D61C0F3" w14:textId="52EABD9A" w:rsidR="00CD6EF5" w:rsidRDefault="00CD6EF5" w:rsidP="00CD6EF5">
      <w:pPr>
        <w:ind w:left="720" w:hanging="720"/>
        <w:jc w:val="both"/>
      </w:pPr>
      <w:r>
        <w:t xml:space="preserve">             “Fuel Cell Research”, Army, 2003-2006, $1,600,000 (PI: P. J. McGinn), 10 PI’s with $290,000  towards microfl</w:t>
      </w:r>
      <w:r w:rsidR="003C2AF0">
        <w:t>uidics research.</w:t>
      </w:r>
    </w:p>
    <w:p w14:paraId="5A342409" w14:textId="77777777" w:rsidR="00CD6EF5" w:rsidRDefault="00CD6EF5" w:rsidP="00CD6EF5">
      <w:pPr>
        <w:ind w:left="720" w:hanging="720"/>
        <w:jc w:val="both"/>
      </w:pPr>
    </w:p>
    <w:p w14:paraId="1D574D8E" w14:textId="1278A686" w:rsidR="00CD6EF5" w:rsidRDefault="00CD6EF5" w:rsidP="00CD6EF5">
      <w:pPr>
        <w:ind w:left="720" w:hanging="720"/>
        <w:jc w:val="both"/>
      </w:pPr>
      <w:r>
        <w:tab/>
        <w:t>“Micro-Fuel Cells”, 21</w:t>
      </w:r>
      <w:r>
        <w:rPr>
          <w:vertAlign w:val="superscript"/>
        </w:rPr>
        <w:t>st</w:t>
      </w:r>
      <w:r>
        <w:t xml:space="preserve"> Century Fund, State of Indiana, 2004-2006, $1,000,000 (PI: P. J. McGinn). </w:t>
      </w:r>
    </w:p>
    <w:p w14:paraId="394703B9" w14:textId="77777777" w:rsidR="00CD6EF5" w:rsidRDefault="00CD6EF5" w:rsidP="00CD6EF5">
      <w:pPr>
        <w:ind w:left="720" w:hanging="720"/>
        <w:jc w:val="both"/>
      </w:pPr>
    </w:p>
    <w:p w14:paraId="7466A074" w14:textId="77777777" w:rsidR="00CD6EF5" w:rsidRDefault="00CD6EF5" w:rsidP="00CD6EF5">
      <w:pPr>
        <w:ind w:left="720" w:hanging="720"/>
        <w:jc w:val="both"/>
      </w:pPr>
      <w:r>
        <w:t xml:space="preserve">              “Center for Microfluidics and Medical Diagnostics”, University of Notre Dame, 2003-2007. $400,000.</w:t>
      </w:r>
    </w:p>
    <w:p w14:paraId="20267096" w14:textId="77777777" w:rsidR="00CD6EF5" w:rsidRDefault="00CD6EF5" w:rsidP="00CD6EF5">
      <w:pPr>
        <w:ind w:left="720" w:hanging="720"/>
        <w:jc w:val="both"/>
      </w:pPr>
    </w:p>
    <w:p w14:paraId="7DB9FA70" w14:textId="509A001B" w:rsidR="00CD6EF5" w:rsidRDefault="00CD6EF5" w:rsidP="00CD6EF5">
      <w:pPr>
        <w:ind w:left="720" w:hanging="720"/>
        <w:jc w:val="both"/>
      </w:pPr>
      <w:r>
        <w:tab/>
        <w:t>“Electromagnetically Controlled Self-Assembly of Nano and Micro Collloids for Miniature Medical Diagnotic Kits”, Notre Dame-Argonne Frontiers in Material Science Gra</w:t>
      </w:r>
      <w:r w:rsidR="003C2AF0">
        <w:t>nt, 2003-2005, $200,000.</w:t>
      </w:r>
    </w:p>
    <w:p w14:paraId="62C9939F" w14:textId="77777777" w:rsidR="00CD6EF5" w:rsidRDefault="00CD6EF5" w:rsidP="00CD6EF5">
      <w:pPr>
        <w:ind w:left="720" w:hanging="720"/>
        <w:jc w:val="both"/>
      </w:pPr>
    </w:p>
    <w:p w14:paraId="6A311B31" w14:textId="77777777" w:rsidR="00CD6EF5" w:rsidRDefault="00CD6EF5" w:rsidP="00CD6EF5">
      <w:pPr>
        <w:ind w:left="720" w:hanging="720"/>
        <w:jc w:val="both"/>
      </w:pPr>
      <w:r>
        <w:tab/>
        <w:t>“Faradaic Micro-fluidic Devices for Complex Fluids”, NSF, 2005-2007, $100,000.</w:t>
      </w:r>
    </w:p>
    <w:p w14:paraId="78ED1E3C" w14:textId="77777777" w:rsidR="00CD6EF5" w:rsidRDefault="00CD6EF5" w:rsidP="00CD6EF5">
      <w:pPr>
        <w:ind w:left="720" w:hanging="720"/>
        <w:jc w:val="both"/>
      </w:pPr>
    </w:p>
    <w:p w14:paraId="3BADD22B" w14:textId="77777777" w:rsidR="00CD6EF5" w:rsidRDefault="00CD6EF5" w:rsidP="00CD6EF5">
      <w:pPr>
        <w:ind w:left="720" w:hanging="720"/>
        <w:jc w:val="both"/>
      </w:pPr>
      <w:r>
        <w:tab/>
        <w:t>“Protein Micropump”, SHOT Inc., 2005-2007, $48,000.</w:t>
      </w:r>
    </w:p>
    <w:p w14:paraId="16648487" w14:textId="77777777" w:rsidR="00CD6EF5" w:rsidRDefault="00CD6EF5" w:rsidP="00CD6EF5">
      <w:pPr>
        <w:ind w:left="720" w:hanging="720"/>
        <w:jc w:val="both"/>
      </w:pPr>
    </w:p>
    <w:p w14:paraId="293CFEC5" w14:textId="77777777" w:rsidR="00CD6EF5" w:rsidRDefault="00CD6EF5" w:rsidP="00CD6EF5">
      <w:pPr>
        <w:ind w:left="720" w:hanging="720"/>
        <w:jc w:val="both"/>
      </w:pPr>
      <w:r>
        <w:tab/>
        <w:t>“Silica Beads for Rapid and Reversible Virus and Bacteria Trapping”, Scientiflc Methods Inc., 2005, $20,000. (EPA-SBIR Phase I).</w:t>
      </w:r>
    </w:p>
    <w:p w14:paraId="2406893C" w14:textId="77777777" w:rsidR="00CD6EF5" w:rsidRDefault="00CD6EF5" w:rsidP="00CD6EF5">
      <w:pPr>
        <w:ind w:left="720" w:hanging="720"/>
        <w:jc w:val="both"/>
      </w:pPr>
    </w:p>
    <w:p w14:paraId="29CB8915" w14:textId="6F3C0B70" w:rsidR="00CD6EF5" w:rsidRDefault="00CD6EF5" w:rsidP="00CD6EF5">
      <w:pPr>
        <w:ind w:left="720" w:hanging="720"/>
        <w:jc w:val="both"/>
      </w:pPr>
      <w:r>
        <w:t xml:space="preserve"> </w:t>
      </w:r>
      <w:r>
        <w:tab/>
        <w:t xml:space="preserve">“Risk assessment and management of the Great Lakes species”, Great Lakes Protection Fund, 2006-2009, $1,090,000, </w:t>
      </w:r>
      <w:r w:rsidR="003C2AF0">
        <w:t>(</w:t>
      </w:r>
      <w:r>
        <w:t>PI: D. Lodge).</w:t>
      </w:r>
    </w:p>
    <w:p w14:paraId="0056ACA5" w14:textId="77777777" w:rsidR="00CD6EF5" w:rsidRDefault="00CD6EF5" w:rsidP="00CD6EF5">
      <w:pPr>
        <w:ind w:left="720" w:hanging="720"/>
        <w:jc w:val="both"/>
      </w:pPr>
    </w:p>
    <w:p w14:paraId="1829EA65" w14:textId="3CB86CD2" w:rsidR="00CD6EF5" w:rsidRDefault="00CD6EF5" w:rsidP="00CD6EF5">
      <w:pPr>
        <w:ind w:left="720" w:hanging="720"/>
        <w:jc w:val="both"/>
      </w:pPr>
      <w:r>
        <w:tab/>
        <w:t xml:space="preserve">“Developing and Applying a Portable Real-Time Genetic Probe for Detecting Aquatic Invasive Species in Ship’s Ballast, Great Lake Protection Fund, 2007-2010, $805,000, </w:t>
      </w:r>
      <w:r w:rsidR="003C2AF0">
        <w:t>(</w:t>
      </w:r>
      <w:r>
        <w:t>PI: D. Lodge).</w:t>
      </w:r>
    </w:p>
    <w:p w14:paraId="1B11DDDE" w14:textId="77777777" w:rsidR="00CD6EF5" w:rsidRDefault="00CD6EF5" w:rsidP="00CD6EF5">
      <w:pPr>
        <w:ind w:left="720" w:hanging="720"/>
        <w:jc w:val="both"/>
      </w:pPr>
    </w:p>
    <w:p w14:paraId="6A78EE36" w14:textId="4DD4BC65" w:rsidR="005C1527" w:rsidRDefault="00CD6EF5" w:rsidP="00CD6EF5">
      <w:pPr>
        <w:jc w:val="both"/>
      </w:pPr>
      <w:r>
        <w:tab/>
        <w:t>“Mi</w:t>
      </w:r>
      <w:r w:rsidRPr="009E53C9">
        <w:t>cro</w:t>
      </w:r>
      <w:r>
        <w:t>filters for Nano-Aerosol Filtration”, Defense Threat Reduction Agency, 2008-</w:t>
      </w:r>
      <w:r w:rsidR="005C1527">
        <w:t>2011</w:t>
      </w:r>
    </w:p>
    <w:p w14:paraId="2192A48C" w14:textId="7F4E8CD2" w:rsidR="00CD6EF5" w:rsidRDefault="005C1527" w:rsidP="00CD6EF5">
      <w:pPr>
        <w:jc w:val="both"/>
      </w:pPr>
      <w:r>
        <w:t xml:space="preserve">  </w:t>
      </w:r>
      <w:r>
        <w:tab/>
      </w:r>
      <w:r w:rsidR="003C2AF0">
        <w:t>, $652,217.</w:t>
      </w:r>
    </w:p>
    <w:p w14:paraId="11BF645B" w14:textId="77777777" w:rsidR="00CD6EF5" w:rsidRDefault="00CD6EF5" w:rsidP="00CD6EF5">
      <w:pPr>
        <w:jc w:val="both"/>
      </w:pPr>
    </w:p>
    <w:p w14:paraId="7679B432" w14:textId="77777777" w:rsidR="00CD6EF5" w:rsidRPr="009E53C9" w:rsidRDefault="00CD6EF5" w:rsidP="00CD6EF5">
      <w:pPr>
        <w:ind w:left="720"/>
        <w:jc w:val="both"/>
        <w:rPr>
          <w:szCs w:val="32"/>
        </w:rPr>
      </w:pPr>
      <w:r>
        <w:t>“</w:t>
      </w:r>
      <w:r w:rsidRPr="009E53C9">
        <w:rPr>
          <w:szCs w:val="32"/>
        </w:rPr>
        <w:t xml:space="preserve">Collaborative Research: Development of a Biofluid Transport, Separation and </w:t>
      </w:r>
      <w:r w:rsidRPr="00F836AE">
        <w:rPr>
          <w:szCs w:val="32"/>
        </w:rPr>
        <w:t>Molecular A</w:t>
      </w:r>
      <w:r w:rsidRPr="009E53C9">
        <w:rPr>
          <w:szCs w:val="32"/>
        </w:rPr>
        <w:t>nalysis System using Microfluidics and a Miniature Mass Spectrometer”,National Science Foundation, 2009-2011, $1,500,000</w:t>
      </w:r>
      <w:r>
        <w:rPr>
          <w:szCs w:val="32"/>
        </w:rPr>
        <w:t>, PI: P. W Bohn</w:t>
      </w:r>
      <w:r w:rsidRPr="009E53C9">
        <w:rPr>
          <w:szCs w:val="32"/>
        </w:rPr>
        <w:t xml:space="preserve"> (with G. Cooke and Z. Ou-yang) joint Purdue-ND project.</w:t>
      </w:r>
    </w:p>
    <w:p w14:paraId="3602EAC2" w14:textId="77777777" w:rsidR="00CD6EF5" w:rsidRPr="009E53C9" w:rsidRDefault="00CD6EF5" w:rsidP="00CD6EF5">
      <w:pPr>
        <w:ind w:left="720"/>
        <w:jc w:val="both"/>
        <w:rPr>
          <w:szCs w:val="32"/>
        </w:rPr>
      </w:pPr>
    </w:p>
    <w:p w14:paraId="28F4F36A" w14:textId="6495B053" w:rsidR="00CD6EF5" w:rsidRDefault="00CD6EF5" w:rsidP="00CD6EF5">
      <w:pPr>
        <w:ind w:left="720"/>
        <w:jc w:val="both"/>
      </w:pPr>
      <w:r w:rsidRPr="00F836AE">
        <w:rPr>
          <w:szCs w:val="32"/>
        </w:rPr>
        <w:t>“</w:t>
      </w:r>
      <w:r w:rsidRPr="00F836AE">
        <w:rPr>
          <w:rFonts w:cs="Arial"/>
          <w:szCs w:val="22"/>
        </w:rPr>
        <w:t>Novel malaria vaccine targets linked to nutrient and lipid import</w:t>
      </w:r>
      <w:r w:rsidRPr="00F836AE">
        <w:t xml:space="preserve">”. Gates Foundation Phase 1, 2009-2010, $100,000 </w:t>
      </w:r>
      <w:r w:rsidR="003C2AF0">
        <w:t>(</w:t>
      </w:r>
      <w:r>
        <w:t>PI:</w:t>
      </w:r>
      <w:r w:rsidR="003C2AF0">
        <w:t xml:space="preserve"> K. Haldar</w:t>
      </w:r>
      <w:r w:rsidRPr="00F836AE">
        <w:t>)</w:t>
      </w:r>
      <w:r>
        <w:t>.</w:t>
      </w:r>
      <w:r w:rsidRPr="00F836AE">
        <w:t xml:space="preserve"> </w:t>
      </w:r>
    </w:p>
    <w:p w14:paraId="582AE24D" w14:textId="77777777" w:rsidR="00CD6EF5" w:rsidRDefault="00CD6EF5" w:rsidP="00CD6EF5">
      <w:pPr>
        <w:ind w:left="720"/>
        <w:jc w:val="both"/>
      </w:pPr>
    </w:p>
    <w:p w14:paraId="162D78F9" w14:textId="1C325B4C" w:rsidR="00CD6EF5" w:rsidRDefault="00CD6EF5" w:rsidP="00831397">
      <w:pPr>
        <w:pStyle w:val="HTMLPreformatted"/>
        <w:ind w:left="720"/>
        <w:jc w:val="both"/>
        <w:rPr>
          <w:rFonts w:ascii="Times" w:hAnsi="Times"/>
          <w:sz w:val="24"/>
        </w:rPr>
      </w:pPr>
      <w:r>
        <w:rPr>
          <w:rFonts w:ascii="Times" w:hAnsi="Times"/>
          <w:sz w:val="24"/>
        </w:rPr>
        <w:t>“</w:t>
      </w:r>
      <w:r w:rsidRPr="00D1275E">
        <w:rPr>
          <w:rFonts w:ascii="Times" w:hAnsi="Times"/>
          <w:sz w:val="24"/>
        </w:rPr>
        <w:t>Novel Microsystems for Manipulation and  Analysis of Immune</w:t>
      </w:r>
      <w:r>
        <w:rPr>
          <w:rFonts w:ascii="Times" w:hAnsi="Times"/>
          <w:sz w:val="24"/>
        </w:rPr>
        <w:t xml:space="preserve"> </w:t>
      </w:r>
      <w:r w:rsidRPr="00D1275E">
        <w:rPr>
          <w:rFonts w:ascii="Times" w:hAnsi="Times"/>
          <w:sz w:val="24"/>
        </w:rPr>
        <w:t xml:space="preserve">Cells," National Science </w:t>
      </w:r>
      <w:r>
        <w:rPr>
          <w:rFonts w:ascii="Times" w:hAnsi="Times"/>
          <w:sz w:val="24"/>
        </w:rPr>
        <w:t xml:space="preserve"> </w:t>
      </w:r>
      <w:r w:rsidRPr="00D1275E">
        <w:rPr>
          <w:rFonts w:ascii="Times" w:hAnsi="Times"/>
          <w:sz w:val="24"/>
        </w:rPr>
        <w:t>Fo</w:t>
      </w:r>
      <w:r>
        <w:rPr>
          <w:rFonts w:ascii="Times" w:hAnsi="Times"/>
          <w:sz w:val="24"/>
        </w:rPr>
        <w:t xml:space="preserve">undation, 2009-2013, $2,000,000, </w:t>
      </w:r>
      <w:r w:rsidR="003C2AF0">
        <w:rPr>
          <w:rFonts w:ascii="Times" w:hAnsi="Times"/>
          <w:sz w:val="24"/>
        </w:rPr>
        <w:t>(</w:t>
      </w:r>
      <w:r>
        <w:rPr>
          <w:rFonts w:ascii="Times" w:hAnsi="Times"/>
          <w:sz w:val="24"/>
        </w:rPr>
        <w:t xml:space="preserve">PI: </w:t>
      </w:r>
      <w:r w:rsidRPr="00D1275E">
        <w:rPr>
          <w:rFonts w:ascii="Times" w:hAnsi="Times"/>
          <w:sz w:val="24"/>
        </w:rPr>
        <w:t>A. Revzin)</w:t>
      </w:r>
      <w:r>
        <w:rPr>
          <w:rFonts w:ascii="Times" w:hAnsi="Times"/>
          <w:sz w:val="24"/>
        </w:rPr>
        <w:t>.</w:t>
      </w:r>
    </w:p>
    <w:p w14:paraId="6986AAEB" w14:textId="77777777" w:rsidR="00CD6EF5" w:rsidRDefault="00CD6EF5" w:rsidP="00CD6EF5">
      <w:pPr>
        <w:pStyle w:val="HTMLPreformatted"/>
        <w:jc w:val="both"/>
        <w:rPr>
          <w:rFonts w:ascii="Times" w:hAnsi="Times"/>
          <w:sz w:val="24"/>
        </w:rPr>
      </w:pPr>
    </w:p>
    <w:p w14:paraId="3D1F57E1" w14:textId="399C0097" w:rsidR="00CD6EF5" w:rsidRDefault="00CD6EF5" w:rsidP="00831397">
      <w:pPr>
        <w:pStyle w:val="HTMLPreformatted"/>
        <w:tabs>
          <w:tab w:val="clear" w:pos="916"/>
          <w:tab w:val="left" w:pos="720"/>
        </w:tabs>
        <w:ind w:left="720"/>
        <w:jc w:val="both"/>
        <w:rPr>
          <w:rFonts w:ascii="Times" w:hAnsi="Times"/>
          <w:sz w:val="24"/>
        </w:rPr>
      </w:pPr>
      <w:r>
        <w:rPr>
          <w:rFonts w:ascii="Times" w:hAnsi="Times"/>
          <w:sz w:val="24"/>
        </w:rPr>
        <w:t>“Dielectrophoresis of Nanocolloids</w:t>
      </w:r>
      <w:r w:rsidR="00831397">
        <w:rPr>
          <w:rFonts w:ascii="Times" w:hAnsi="Times"/>
          <w:sz w:val="24"/>
        </w:rPr>
        <w:t xml:space="preserve">: A New Technique for Capturing Biomolecules and </w:t>
      </w:r>
      <w:r>
        <w:rPr>
          <w:rFonts w:ascii="Times" w:hAnsi="Times"/>
          <w:sz w:val="24"/>
        </w:rPr>
        <w:t>Biomarkers”, United States-Israel Binational Science Foundation, 2010-2014, $156,975</w:t>
      </w:r>
      <w:r w:rsidR="003C2AF0">
        <w:rPr>
          <w:rFonts w:ascii="Times" w:hAnsi="Times"/>
          <w:sz w:val="24"/>
        </w:rPr>
        <w:t>.</w:t>
      </w:r>
      <w:r>
        <w:rPr>
          <w:rFonts w:ascii="Times" w:hAnsi="Times"/>
          <w:sz w:val="24"/>
        </w:rPr>
        <w:t xml:space="preserve"> </w:t>
      </w:r>
    </w:p>
    <w:p w14:paraId="6EFF74B6" w14:textId="30F17F5B" w:rsidR="00CD6EF5" w:rsidRDefault="003C2AF0" w:rsidP="00CD6EF5">
      <w:pPr>
        <w:pStyle w:val="HTMLPreformatted"/>
        <w:jc w:val="both"/>
        <w:rPr>
          <w:rFonts w:ascii="Times" w:hAnsi="Times"/>
          <w:sz w:val="24"/>
        </w:rPr>
      </w:pPr>
      <w:r>
        <w:rPr>
          <w:rFonts w:ascii="Times" w:hAnsi="Times"/>
          <w:sz w:val="24"/>
        </w:rPr>
        <w:t xml:space="preserve">  </w:t>
      </w:r>
    </w:p>
    <w:p w14:paraId="3AEAC4DA" w14:textId="18A24DDC" w:rsidR="00CD6EF5" w:rsidRDefault="00CD6EF5" w:rsidP="00831397">
      <w:pPr>
        <w:pStyle w:val="HTMLPreformatted"/>
        <w:ind w:left="720"/>
        <w:jc w:val="both"/>
        <w:rPr>
          <w:rFonts w:ascii="Times" w:hAnsi="Times"/>
          <w:sz w:val="24"/>
        </w:rPr>
      </w:pPr>
      <w:r>
        <w:rPr>
          <w:rFonts w:ascii="Times" w:hAnsi="Times"/>
          <w:sz w:val="24"/>
        </w:rPr>
        <w:t xml:space="preserve">“A Nanomembrane-Based Nucleic Acid Sensing Platform”, National Science </w:t>
      </w:r>
      <w:r w:rsidR="003C2AF0">
        <w:rPr>
          <w:rFonts w:ascii="Times" w:hAnsi="Times"/>
          <w:sz w:val="24"/>
        </w:rPr>
        <w:t>Foundation, 2011-2014, $325,000.</w:t>
      </w:r>
    </w:p>
    <w:p w14:paraId="5B8EB25D" w14:textId="77777777" w:rsidR="00CD6EF5" w:rsidRDefault="00CD6EF5" w:rsidP="00CD6EF5">
      <w:pPr>
        <w:pStyle w:val="HTMLPreformatted"/>
        <w:jc w:val="both"/>
        <w:rPr>
          <w:rFonts w:ascii="Times" w:hAnsi="Times"/>
          <w:sz w:val="24"/>
        </w:rPr>
      </w:pPr>
    </w:p>
    <w:p w14:paraId="6968FEBA" w14:textId="49F20151" w:rsidR="00CD6EF5" w:rsidRDefault="00CD6EF5" w:rsidP="00831397">
      <w:pPr>
        <w:widowControl w:val="0"/>
        <w:autoSpaceDE w:val="0"/>
        <w:autoSpaceDN w:val="0"/>
        <w:adjustRightInd w:val="0"/>
        <w:ind w:left="720"/>
        <w:jc w:val="both"/>
      </w:pPr>
      <w:r>
        <w:t>“Nanofluidic Pre-concentration Devices for Enhancing the Detection Sensitivity and Selectivity of Biomarkers for Human Performance Monitoring”, Air Force Office of</w:t>
      </w:r>
      <w:r w:rsidR="00831397">
        <w:t xml:space="preserve"> </w:t>
      </w:r>
      <w:r w:rsidRPr="005F47A1">
        <w:t>Scientific Research, 2011-2014, $200,000</w:t>
      </w:r>
      <w:r w:rsidR="003C2AF0">
        <w:t xml:space="preserve"> </w:t>
      </w:r>
      <w:r w:rsidRPr="005F47A1">
        <w:t xml:space="preserve"> </w:t>
      </w:r>
      <w:r w:rsidR="003C2AF0">
        <w:t>(</w:t>
      </w:r>
      <w:r>
        <w:t>PI:</w:t>
      </w:r>
      <w:r w:rsidRPr="005F47A1">
        <w:t>N. Swami</w:t>
      </w:r>
      <w:r w:rsidR="003C2AF0">
        <w:t>)</w:t>
      </w:r>
      <w:r w:rsidRPr="005F47A1">
        <w:t>.</w:t>
      </w:r>
    </w:p>
    <w:p w14:paraId="7C011E47" w14:textId="77777777" w:rsidR="00CD6EF5" w:rsidRDefault="00CD6EF5" w:rsidP="00CD6EF5">
      <w:pPr>
        <w:pStyle w:val="HTMLPreformatted"/>
        <w:jc w:val="both"/>
        <w:rPr>
          <w:rFonts w:ascii="Times New Roman" w:hAnsi="Times New Roman"/>
          <w:sz w:val="24"/>
          <w:szCs w:val="24"/>
        </w:rPr>
      </w:pPr>
    </w:p>
    <w:p w14:paraId="481E13EF" w14:textId="45544B45" w:rsidR="00CD6EF5" w:rsidRDefault="00CD6EF5" w:rsidP="00831397">
      <w:pPr>
        <w:pStyle w:val="HTMLPreformatted"/>
        <w:ind w:left="720"/>
        <w:jc w:val="both"/>
        <w:rPr>
          <w:rFonts w:ascii="Times New Roman" w:hAnsi="Times New Roman"/>
          <w:sz w:val="24"/>
          <w:szCs w:val="24"/>
        </w:rPr>
      </w:pPr>
      <w:r>
        <w:rPr>
          <w:rFonts w:ascii="Times New Roman" w:hAnsi="Times New Roman"/>
          <w:sz w:val="24"/>
          <w:szCs w:val="24"/>
        </w:rPr>
        <w:t>“A Rapid and High-Throughput Pathogen RNA Detect</w:t>
      </w:r>
      <w:r w:rsidR="00831397">
        <w:rPr>
          <w:rFonts w:ascii="Times New Roman" w:hAnsi="Times New Roman"/>
          <w:sz w:val="24"/>
          <w:szCs w:val="24"/>
        </w:rPr>
        <w:t xml:space="preserve">ion System for Dairy Products”, </w:t>
      </w:r>
      <w:r>
        <w:rPr>
          <w:rFonts w:ascii="Times New Roman" w:hAnsi="Times New Roman"/>
          <w:sz w:val="24"/>
          <w:szCs w:val="24"/>
        </w:rPr>
        <w:t>US Department of A</w:t>
      </w:r>
      <w:r w:rsidR="003C2AF0">
        <w:rPr>
          <w:rFonts w:ascii="Times New Roman" w:hAnsi="Times New Roman"/>
          <w:sz w:val="24"/>
          <w:szCs w:val="24"/>
        </w:rPr>
        <w:t>griculture, 2012-2016, $500,000.</w:t>
      </w:r>
    </w:p>
    <w:p w14:paraId="44EF823A" w14:textId="77777777" w:rsidR="00CD6EF5" w:rsidRDefault="00CD6EF5" w:rsidP="00CD6EF5">
      <w:pPr>
        <w:pStyle w:val="HTMLPreformatted"/>
        <w:jc w:val="both"/>
        <w:rPr>
          <w:rFonts w:ascii="Times New Roman" w:hAnsi="Times New Roman"/>
          <w:sz w:val="24"/>
          <w:szCs w:val="24"/>
        </w:rPr>
      </w:pPr>
    </w:p>
    <w:p w14:paraId="17A537E0" w14:textId="3BC0EE8E" w:rsidR="00CD6EF5" w:rsidRDefault="00CD6EF5" w:rsidP="00831397">
      <w:pPr>
        <w:pStyle w:val="HTMLPreformatted"/>
        <w:ind w:left="720"/>
        <w:jc w:val="both"/>
        <w:rPr>
          <w:rFonts w:ascii="Times New Roman" w:hAnsi="Times New Roman"/>
          <w:sz w:val="24"/>
          <w:szCs w:val="24"/>
        </w:rPr>
      </w:pPr>
      <w:r>
        <w:rPr>
          <w:rFonts w:ascii="Times New Roman" w:hAnsi="Times New Roman"/>
          <w:sz w:val="24"/>
          <w:szCs w:val="24"/>
        </w:rPr>
        <w:t>“Miniature Biosensor Unit for RNA detection of E co</w:t>
      </w:r>
      <w:r w:rsidR="00831397">
        <w:rPr>
          <w:rFonts w:ascii="Times New Roman" w:hAnsi="Times New Roman"/>
          <w:sz w:val="24"/>
          <w:szCs w:val="24"/>
        </w:rPr>
        <w:t xml:space="preserve">li”, US Army Corp of Engineers, </w:t>
      </w:r>
      <w:r w:rsidR="003C2AF0">
        <w:rPr>
          <w:rFonts w:ascii="Times New Roman" w:hAnsi="Times New Roman"/>
          <w:sz w:val="24"/>
          <w:szCs w:val="24"/>
        </w:rPr>
        <w:t>2012-2013, $110,000.</w:t>
      </w:r>
    </w:p>
    <w:p w14:paraId="385D5A27" w14:textId="77777777" w:rsidR="00CD6EF5" w:rsidRDefault="00CD6EF5" w:rsidP="00CD6EF5">
      <w:pPr>
        <w:pStyle w:val="HTMLPreformatted"/>
        <w:jc w:val="both"/>
        <w:rPr>
          <w:rFonts w:ascii="Times New Roman" w:hAnsi="Times New Roman"/>
          <w:sz w:val="24"/>
          <w:szCs w:val="24"/>
        </w:rPr>
      </w:pPr>
    </w:p>
    <w:p w14:paraId="2831C208" w14:textId="570381F9" w:rsidR="00CD6EF5" w:rsidRDefault="00CD6EF5" w:rsidP="00831397">
      <w:pPr>
        <w:pStyle w:val="HTMLPreformatted"/>
        <w:ind w:left="720"/>
        <w:jc w:val="both"/>
        <w:rPr>
          <w:rFonts w:ascii="Times New Roman" w:hAnsi="Times New Roman"/>
          <w:sz w:val="24"/>
          <w:szCs w:val="24"/>
        </w:rPr>
      </w:pPr>
      <w:r>
        <w:rPr>
          <w:rFonts w:ascii="Times New Roman" w:hAnsi="Times New Roman"/>
          <w:sz w:val="24"/>
          <w:szCs w:val="24"/>
        </w:rPr>
        <w:lastRenderedPageBreak/>
        <w:t xml:space="preserve"> “Nanomembrane-Based Nucleic Acid Sensing for Simultaneous Papillomavirus (HPV) HPV-induced microRNAs in Oropharygeal Cancers”, Walther Cancer Institute, 2012</w:t>
      </w:r>
      <w:r w:rsidR="00831397">
        <w:rPr>
          <w:rFonts w:ascii="Times New Roman" w:hAnsi="Times New Roman"/>
          <w:sz w:val="24"/>
          <w:szCs w:val="24"/>
        </w:rPr>
        <w:t>-</w:t>
      </w:r>
      <w:r w:rsidR="003C2AF0">
        <w:rPr>
          <w:rFonts w:ascii="Times New Roman" w:hAnsi="Times New Roman"/>
          <w:sz w:val="24"/>
          <w:szCs w:val="24"/>
        </w:rPr>
        <w:t>2014, $200,000.</w:t>
      </w:r>
    </w:p>
    <w:p w14:paraId="17ED7032" w14:textId="77777777" w:rsidR="00CD6EF5" w:rsidRDefault="00CD6EF5" w:rsidP="00CD6EF5">
      <w:pPr>
        <w:pStyle w:val="HTMLPreformatted"/>
        <w:ind w:left="720"/>
        <w:jc w:val="both"/>
        <w:rPr>
          <w:rFonts w:ascii="Times New Roman" w:hAnsi="Times New Roman"/>
          <w:sz w:val="24"/>
          <w:szCs w:val="24"/>
        </w:rPr>
      </w:pPr>
    </w:p>
    <w:p w14:paraId="1684DAC0" w14:textId="3C9E1FCD" w:rsidR="00CD6EF5" w:rsidRDefault="00CD6EF5" w:rsidP="00831397">
      <w:pPr>
        <w:pStyle w:val="HTMLPreformatted"/>
        <w:ind w:left="720"/>
        <w:jc w:val="both"/>
        <w:rPr>
          <w:rFonts w:ascii="Times New Roman" w:hAnsi="Times New Roman"/>
          <w:sz w:val="24"/>
          <w:szCs w:val="24"/>
        </w:rPr>
      </w:pPr>
      <w:r>
        <w:rPr>
          <w:rFonts w:ascii="Times New Roman" w:hAnsi="Times New Roman"/>
          <w:sz w:val="24"/>
          <w:szCs w:val="24"/>
        </w:rPr>
        <w:t xml:space="preserve">“Develop a Multi-target Sensor to Detect Dengue Serotypes from Infected Mosquitoes”,National Institute of Health, 2014-2017, $418,000 </w:t>
      </w:r>
      <w:r w:rsidR="00964A7E">
        <w:rPr>
          <w:rFonts w:ascii="Times New Roman" w:hAnsi="Times New Roman"/>
          <w:sz w:val="24"/>
          <w:szCs w:val="24"/>
        </w:rPr>
        <w:t xml:space="preserve"> </w:t>
      </w:r>
      <w:r w:rsidR="003C2AF0">
        <w:rPr>
          <w:rFonts w:ascii="Times New Roman" w:hAnsi="Times New Roman"/>
          <w:sz w:val="24"/>
          <w:szCs w:val="24"/>
        </w:rPr>
        <w:t>(</w:t>
      </w:r>
      <w:r>
        <w:rPr>
          <w:rFonts w:ascii="Times New Roman" w:hAnsi="Times New Roman"/>
          <w:sz w:val="24"/>
          <w:szCs w:val="24"/>
        </w:rPr>
        <w:t>PI: S. Senapati</w:t>
      </w:r>
      <w:r w:rsidR="003C2AF0">
        <w:rPr>
          <w:rFonts w:ascii="Times New Roman" w:hAnsi="Times New Roman"/>
          <w:sz w:val="24"/>
          <w:szCs w:val="24"/>
        </w:rPr>
        <w:t>)</w:t>
      </w:r>
    </w:p>
    <w:p w14:paraId="01C8C84D" w14:textId="77777777" w:rsidR="00CD6EF5" w:rsidRDefault="00CD6EF5" w:rsidP="00CD6EF5">
      <w:pPr>
        <w:pStyle w:val="HTMLPreformatted"/>
        <w:ind w:left="720"/>
        <w:jc w:val="both"/>
        <w:rPr>
          <w:rFonts w:ascii="Times New Roman" w:hAnsi="Times New Roman"/>
          <w:sz w:val="24"/>
          <w:szCs w:val="24"/>
        </w:rPr>
      </w:pPr>
    </w:p>
    <w:p w14:paraId="0EB8EF91" w14:textId="1C3669CB"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Diagnostic Devices</w:t>
      </w:r>
      <w:r w:rsidR="00873C69">
        <w:rPr>
          <w:rFonts w:ascii="Times New Roman" w:hAnsi="Times New Roman"/>
          <w:sz w:val="24"/>
          <w:szCs w:val="24"/>
        </w:rPr>
        <w:t xml:space="preserve"> for Genetically Modified Crops</w:t>
      </w:r>
      <w:r>
        <w:rPr>
          <w:rFonts w:ascii="Times New Roman" w:hAnsi="Times New Roman"/>
          <w:sz w:val="24"/>
          <w:szCs w:val="24"/>
        </w:rPr>
        <w:t>: Phase 1”, Far Eastern, 2015-2016, $200,000.</w:t>
      </w:r>
    </w:p>
    <w:p w14:paraId="67CB4CFE" w14:textId="77777777" w:rsidR="00CD6EF5" w:rsidRDefault="00CD6EF5" w:rsidP="00CD6EF5">
      <w:pPr>
        <w:pStyle w:val="HTMLPreformatted"/>
        <w:ind w:left="720"/>
        <w:jc w:val="both"/>
        <w:rPr>
          <w:rFonts w:ascii="Times New Roman" w:hAnsi="Times New Roman"/>
          <w:sz w:val="24"/>
          <w:szCs w:val="24"/>
        </w:rPr>
      </w:pPr>
    </w:p>
    <w:p w14:paraId="7D55896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“Dielectrophoretic Assembly of Carbon Nanotubes for Next Generation FET Chips”, IBM, 2015-1016, $150,000 (+$67,000 ND Matching).</w:t>
      </w:r>
    </w:p>
    <w:p w14:paraId="55855284" w14:textId="77777777" w:rsidR="00CD6EF5" w:rsidRDefault="00CD6EF5" w:rsidP="00CD6EF5">
      <w:pPr>
        <w:pStyle w:val="HTMLPreformatted"/>
        <w:ind w:left="720"/>
        <w:jc w:val="both"/>
        <w:rPr>
          <w:rFonts w:ascii="Times New Roman" w:hAnsi="Times New Roman"/>
          <w:sz w:val="24"/>
          <w:szCs w:val="24"/>
        </w:rPr>
      </w:pPr>
    </w:p>
    <w:p w14:paraId="76BB75FB"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“Development of a non-PCR RNA-Based Integrated Biosensing Platform for Detection of all four Dengue Virus Serotypes”, Naval Medical Research Center, 2016, $66,000.</w:t>
      </w:r>
    </w:p>
    <w:p w14:paraId="10AA0AD5" w14:textId="77777777" w:rsidR="00CD6EF5" w:rsidRDefault="00CD6EF5" w:rsidP="00CD6EF5">
      <w:pPr>
        <w:pStyle w:val="HTMLPreformatted"/>
        <w:ind w:left="720"/>
        <w:jc w:val="both"/>
        <w:rPr>
          <w:rFonts w:ascii="Times New Roman" w:hAnsi="Times New Roman"/>
          <w:sz w:val="24"/>
          <w:szCs w:val="24"/>
        </w:rPr>
      </w:pPr>
    </w:p>
    <w:p w14:paraId="666E4F8A" w14:textId="3195CB8E"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 Solid State Nanopore miRNA Quantification Technology”, National Institute of Health, 2016-2019, $600,000.</w:t>
      </w:r>
    </w:p>
    <w:p w14:paraId="30EE49E2" w14:textId="77777777" w:rsidR="00CD6EF5" w:rsidRDefault="00CD6EF5" w:rsidP="00CD6EF5">
      <w:pPr>
        <w:pStyle w:val="HTMLPreformatted"/>
        <w:ind w:left="720"/>
        <w:jc w:val="both"/>
        <w:rPr>
          <w:rFonts w:ascii="Times New Roman" w:hAnsi="Times New Roman"/>
          <w:sz w:val="24"/>
          <w:szCs w:val="24"/>
        </w:rPr>
      </w:pPr>
    </w:p>
    <w:p w14:paraId="40953A65" w14:textId="5AAECB4B"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“An Integrated Microfluidics Platform for Rapid and Sensitive Exosome RNA Detection” , National Institute of Health, 2016-201</w:t>
      </w:r>
      <w:r w:rsidR="00E44BB9">
        <w:rPr>
          <w:rFonts w:ascii="Times New Roman" w:hAnsi="Times New Roman"/>
          <w:sz w:val="24"/>
          <w:szCs w:val="24"/>
        </w:rPr>
        <w:t>8</w:t>
      </w:r>
      <w:r>
        <w:rPr>
          <w:rFonts w:ascii="Times New Roman" w:hAnsi="Times New Roman"/>
          <w:sz w:val="24"/>
          <w:szCs w:val="24"/>
        </w:rPr>
        <w:t>,  $425,000.</w:t>
      </w:r>
    </w:p>
    <w:p w14:paraId="37EDFF9F" w14:textId="77777777" w:rsidR="00CD6EF5" w:rsidRDefault="00CD6EF5" w:rsidP="00CD6EF5">
      <w:pPr>
        <w:pStyle w:val="HTMLPreformatted"/>
        <w:ind w:left="720"/>
        <w:jc w:val="both"/>
        <w:rPr>
          <w:rFonts w:ascii="Times New Roman" w:hAnsi="Times New Roman"/>
          <w:sz w:val="24"/>
          <w:szCs w:val="24"/>
        </w:rPr>
      </w:pPr>
    </w:p>
    <w:p w14:paraId="407442D0" w14:textId="5E022258"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“Next-Generation </w:t>
      </w:r>
      <w:r w:rsidR="00873C69">
        <w:rPr>
          <w:rFonts w:ascii="Times New Roman" w:hAnsi="Times New Roman"/>
          <w:sz w:val="24"/>
          <w:szCs w:val="24"/>
        </w:rPr>
        <w:t>Diagnotic</w:t>
      </w:r>
      <w:r>
        <w:rPr>
          <w:rFonts w:ascii="Times New Roman" w:hAnsi="Times New Roman"/>
          <w:sz w:val="24"/>
          <w:szCs w:val="24"/>
        </w:rPr>
        <w:t xml:space="preserve"> Devices</w:t>
      </w:r>
      <w:r w:rsidR="00873C69">
        <w:rPr>
          <w:rFonts w:ascii="Times New Roman" w:hAnsi="Times New Roman"/>
          <w:sz w:val="24"/>
          <w:szCs w:val="24"/>
        </w:rPr>
        <w:t xml:space="preserve"> for Genetically Modified Crops</w:t>
      </w:r>
      <w:r>
        <w:rPr>
          <w:rFonts w:ascii="Times New Roman" w:hAnsi="Times New Roman"/>
          <w:sz w:val="24"/>
          <w:szCs w:val="24"/>
        </w:rPr>
        <w:t>: Phase 2”, Far Eastern, 2016-2018, $600,000.</w:t>
      </w:r>
    </w:p>
    <w:p w14:paraId="47340D6A" w14:textId="77777777" w:rsidR="00CD6EF5" w:rsidRDefault="00CD6EF5" w:rsidP="00CD6EF5">
      <w:pPr>
        <w:pStyle w:val="HTMLPreformatted"/>
        <w:ind w:left="720"/>
        <w:jc w:val="both"/>
        <w:rPr>
          <w:rFonts w:ascii="Times New Roman" w:hAnsi="Times New Roman"/>
          <w:sz w:val="24"/>
          <w:szCs w:val="24"/>
        </w:rPr>
      </w:pPr>
    </w:p>
    <w:p w14:paraId="32F36BE8" w14:textId="2EB36CA0"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“Thermal Evaporation around Optically Excited Functionalized Nanoparticles”, National Science Foundation, 2017-2020, $350,000</w:t>
      </w:r>
      <w:r w:rsidR="003C2AF0">
        <w:rPr>
          <w:rFonts w:ascii="Times New Roman" w:hAnsi="Times New Roman"/>
          <w:sz w:val="24"/>
          <w:szCs w:val="24"/>
        </w:rPr>
        <w:t xml:space="preserve"> (</w:t>
      </w:r>
      <w:r>
        <w:rPr>
          <w:rFonts w:ascii="Times New Roman" w:hAnsi="Times New Roman"/>
          <w:sz w:val="24"/>
          <w:szCs w:val="24"/>
        </w:rPr>
        <w:t>PI: Tengfei Luo</w:t>
      </w:r>
      <w:r w:rsidR="003C2AF0">
        <w:rPr>
          <w:rFonts w:ascii="Times New Roman" w:hAnsi="Times New Roman"/>
          <w:sz w:val="24"/>
          <w:szCs w:val="24"/>
        </w:rPr>
        <w:t>)</w:t>
      </w:r>
      <w:r>
        <w:rPr>
          <w:rFonts w:ascii="Times New Roman" w:hAnsi="Times New Roman"/>
          <w:sz w:val="24"/>
          <w:szCs w:val="24"/>
        </w:rPr>
        <w:t>.</w:t>
      </w:r>
    </w:p>
    <w:p w14:paraId="3F7F794D" w14:textId="77777777" w:rsidR="00CD6EF5" w:rsidRDefault="00CD6EF5" w:rsidP="00CD6EF5">
      <w:pPr>
        <w:pStyle w:val="HTMLPreformatted"/>
        <w:ind w:left="720"/>
        <w:jc w:val="both"/>
        <w:rPr>
          <w:rFonts w:ascii="Times New Roman" w:hAnsi="Times New Roman"/>
          <w:sz w:val="24"/>
          <w:szCs w:val="24"/>
        </w:rPr>
      </w:pPr>
    </w:p>
    <w:p w14:paraId="185D4688" w14:textId="54AF9551" w:rsidR="00CD6EF5" w:rsidRPr="00E44BB9" w:rsidRDefault="00CD6EF5" w:rsidP="00CD6EF5">
      <w:pPr>
        <w:ind w:left="720"/>
      </w:pPr>
      <w:r w:rsidRPr="00E44BB9">
        <w:t>“The impact of Nanostructure Geometry on Photo-</w:t>
      </w:r>
      <w:r w:rsidR="00831397">
        <w:t>Thermal Evaporation Processes”C</w:t>
      </w:r>
      <w:r w:rsidRPr="00E44BB9">
        <w:t>ASIS (Center for the Advancement o</w:t>
      </w:r>
      <w:r w:rsidR="00831397">
        <w:t>f Science in Space), 2017-2021,</w:t>
      </w:r>
      <w:r w:rsidRPr="00E44BB9">
        <w:t>$420,000</w:t>
      </w:r>
      <w:r w:rsidR="003C2AF0">
        <w:t xml:space="preserve"> (</w:t>
      </w:r>
      <w:r w:rsidR="00831397">
        <w:t>PI: Tengfei Luo)</w:t>
      </w:r>
    </w:p>
    <w:p w14:paraId="4D6794CA" w14:textId="77777777" w:rsidR="00CD6EF5" w:rsidRDefault="00CD6EF5" w:rsidP="00CD6EF5">
      <w:pPr>
        <w:ind w:left="720"/>
      </w:pPr>
    </w:p>
    <w:p w14:paraId="19C3EADE" w14:textId="4E5A4C09" w:rsidR="00CD6EF5" w:rsidRPr="00E44BB9" w:rsidRDefault="00CD6EF5" w:rsidP="005C1527">
      <w:pPr>
        <w:ind w:left="720"/>
        <w:jc w:val="both"/>
      </w:pPr>
      <w:r w:rsidRPr="00E44BB9">
        <w:t>“SemiSynBio: CardiacMuscle-Cell-Based Couple O</w:t>
      </w:r>
      <w:r w:rsidR="00831397">
        <w:t xml:space="preserve">scillator Network”,  2018-2020, </w:t>
      </w:r>
      <w:r w:rsidR="005F1C3E" w:rsidRPr="00E44BB9">
        <w:t>$1,125,000 NSF and $375,000 SRC</w:t>
      </w:r>
      <w:r w:rsidR="005F1C3E">
        <w:t xml:space="preserve"> (</w:t>
      </w:r>
      <w:r w:rsidR="005F1C3E" w:rsidRPr="00E44BB9">
        <w:t>PI: P Zorlutuna</w:t>
      </w:r>
      <w:r w:rsidR="005F1C3E">
        <w:t>).</w:t>
      </w:r>
    </w:p>
    <w:p w14:paraId="612F5E52" w14:textId="77777777" w:rsidR="00E44BB9" w:rsidRPr="00E44BB9" w:rsidRDefault="00E44BB9" w:rsidP="00CD6EF5">
      <w:pPr>
        <w:ind w:left="720"/>
      </w:pPr>
    </w:p>
    <w:p w14:paraId="71424F9F" w14:textId="12D93269" w:rsidR="00E44BB9" w:rsidRDefault="00E44BB9" w:rsidP="005C1527">
      <w:pPr>
        <w:ind w:left="720"/>
        <w:jc w:val="both"/>
      </w:pPr>
      <w:r w:rsidRPr="00E44BB9">
        <w:t>“miRNA-based Detection of Reperfusion Injury for T</w:t>
      </w:r>
      <w:r w:rsidR="00831397">
        <w:t xml:space="preserve">herapy Management in Myocardial </w:t>
      </w:r>
      <w:r w:rsidRPr="00E44BB9">
        <w:t>Infarction”, National Institute of Health R01, 2018-2022, $1,635,000</w:t>
      </w:r>
      <w:r w:rsidR="003C2AF0">
        <w:t xml:space="preserve"> (</w:t>
      </w:r>
      <w:r w:rsidRPr="00E44BB9">
        <w:t>PI: Zorlutuna</w:t>
      </w:r>
      <w:r w:rsidR="003C2AF0">
        <w:t>)</w:t>
      </w:r>
      <w:r w:rsidR="00964A7E">
        <w:t>.</w:t>
      </w:r>
    </w:p>
    <w:p w14:paraId="7334F5DA" w14:textId="77777777" w:rsidR="00FB1681" w:rsidRDefault="00FB1681" w:rsidP="005C1527">
      <w:pPr>
        <w:ind w:left="720"/>
        <w:jc w:val="both"/>
      </w:pPr>
    </w:p>
    <w:p w14:paraId="18824E49" w14:textId="76F77BEF" w:rsidR="00FB1681" w:rsidRDefault="00FB1681" w:rsidP="005C1527">
      <w:pPr>
        <w:ind w:left="720" w:right="-90"/>
        <w:jc w:val="both"/>
      </w:pPr>
      <w:r>
        <w:t>“An Automated High-Throughput Multiplexed D</w:t>
      </w:r>
      <w:r w:rsidR="005C1527">
        <w:t xml:space="preserve">etection Platform for Real-Time </w:t>
      </w:r>
      <w:r>
        <w:t>Monitoring of Protein Fingerprints in Cel</w:t>
      </w:r>
      <w:r w:rsidR="005F1C3E">
        <w:t>l Media”,</w:t>
      </w:r>
      <w:r w:rsidR="00831397">
        <w:t>Advanced Reg</w:t>
      </w:r>
      <w:r w:rsidR="005F1C3E">
        <w:t xml:space="preserve">enerative </w:t>
      </w:r>
      <w:r>
        <w:t>Manufacturing In</w:t>
      </w:r>
      <w:r w:rsidR="0047375C">
        <w:t>stitute</w:t>
      </w:r>
      <w:r>
        <w:t>, 2019-2</w:t>
      </w:r>
      <w:r w:rsidR="0047375C">
        <w:t>02</w:t>
      </w:r>
      <w:r>
        <w:t>1, $1,327,442.</w:t>
      </w:r>
      <w:r w:rsidR="00964A7E">
        <w:t xml:space="preserve"> </w:t>
      </w:r>
    </w:p>
    <w:p w14:paraId="6A32F66B" w14:textId="77777777" w:rsidR="007B1B75" w:rsidRDefault="007B1B75" w:rsidP="005C1527">
      <w:pPr>
        <w:ind w:left="720"/>
        <w:jc w:val="both"/>
      </w:pPr>
    </w:p>
    <w:p w14:paraId="638E8C99" w14:textId="09B8C098" w:rsidR="00964A7E" w:rsidRDefault="007B1B75" w:rsidP="005C1527">
      <w:pPr>
        <w:ind w:left="720"/>
        <w:jc w:val="both"/>
      </w:pPr>
      <w:r>
        <w:t>“High Throughput Electrokinetic Fractionation an</w:t>
      </w:r>
      <w:r w:rsidR="00831397">
        <w:t xml:space="preserve">d Analysis of Extracellular RNA </w:t>
      </w:r>
      <w:r>
        <w:t xml:space="preserve">Nanocarriers”, NIH UG3/UH3 , 2019-2023,  $2,935,500. </w:t>
      </w:r>
    </w:p>
    <w:p w14:paraId="6D523A2F" w14:textId="77777777" w:rsidR="003C2AF0" w:rsidRDefault="003C2AF0" w:rsidP="005C1527">
      <w:pPr>
        <w:ind w:left="720"/>
        <w:jc w:val="both"/>
      </w:pPr>
    </w:p>
    <w:p w14:paraId="26EAA9FF" w14:textId="30B115AD" w:rsidR="00964A7E" w:rsidRPr="00E44BB9" w:rsidRDefault="00964A7E" w:rsidP="005C1527">
      <w:pPr>
        <w:ind w:left="720"/>
        <w:jc w:val="both"/>
      </w:pPr>
      <w:r>
        <w:t>“Highly Sensitive Multiplexed Nanocone Array for Point-of-Care Pan Cancer Screening”, National Science F</w:t>
      </w:r>
      <w:r w:rsidR="003C2AF0">
        <w:t>oundation, 2019-2022, $381,449 (</w:t>
      </w:r>
      <w:r>
        <w:t>PI: Tengfei Luo</w:t>
      </w:r>
      <w:r w:rsidR="003C2AF0">
        <w:t>)</w:t>
      </w:r>
      <w:r>
        <w:t>.</w:t>
      </w:r>
    </w:p>
    <w:p w14:paraId="51C89ED6" w14:textId="77777777" w:rsidR="00FB1681" w:rsidRPr="00E44BB9" w:rsidRDefault="00FB1681" w:rsidP="00CD6EF5">
      <w:pPr>
        <w:ind w:left="720"/>
      </w:pPr>
    </w:p>
    <w:p w14:paraId="3DFA2D16" w14:textId="13D755B1" w:rsidR="00360FAA" w:rsidRDefault="00360FAA" w:rsidP="00360FAA">
      <w:pPr>
        <w:pStyle w:val="HTMLPreformatted"/>
        <w:ind w:left="720"/>
        <w:jc w:val="both"/>
        <w:rPr>
          <w:rFonts w:ascii="Times New Roman" w:hAnsi="Times New Roman"/>
          <w:sz w:val="24"/>
          <w:szCs w:val="24"/>
        </w:rPr>
      </w:pPr>
      <w:r>
        <w:rPr>
          <w:rFonts w:ascii="Times New Roman" w:hAnsi="Times New Roman"/>
          <w:sz w:val="24"/>
          <w:szCs w:val="24"/>
        </w:rPr>
        <w:t>“Next-Generation Diagnostic Devices</w:t>
      </w:r>
      <w:r w:rsidR="00873C69">
        <w:rPr>
          <w:rFonts w:ascii="Times New Roman" w:hAnsi="Times New Roman"/>
          <w:sz w:val="24"/>
          <w:szCs w:val="24"/>
        </w:rPr>
        <w:t xml:space="preserve"> for Genetically Modified Crops</w:t>
      </w:r>
      <w:r>
        <w:rPr>
          <w:rFonts w:ascii="Times New Roman" w:hAnsi="Times New Roman"/>
          <w:sz w:val="24"/>
          <w:szCs w:val="24"/>
        </w:rPr>
        <w:t>: Phase 3”, Far Eastern, 2020-2022, $450,000.</w:t>
      </w:r>
    </w:p>
    <w:p w14:paraId="3E45C0DD" w14:textId="77777777" w:rsidR="00C0541D" w:rsidRDefault="00C0541D" w:rsidP="00360FAA">
      <w:pPr>
        <w:pStyle w:val="HTMLPreformatted"/>
        <w:ind w:left="720"/>
        <w:jc w:val="both"/>
        <w:rPr>
          <w:rFonts w:ascii="Times New Roman" w:hAnsi="Times New Roman"/>
          <w:sz w:val="24"/>
          <w:szCs w:val="24"/>
        </w:rPr>
      </w:pPr>
    </w:p>
    <w:p w14:paraId="1504A76B" w14:textId="205ED8CF" w:rsidR="00C0541D" w:rsidRDefault="00C0541D" w:rsidP="00360FAA">
      <w:pPr>
        <w:pStyle w:val="HTMLPreformatted"/>
        <w:ind w:left="720"/>
        <w:jc w:val="both"/>
        <w:rPr>
          <w:rFonts w:ascii="Times New Roman" w:hAnsi="Times New Roman"/>
          <w:sz w:val="24"/>
          <w:szCs w:val="24"/>
        </w:rPr>
      </w:pPr>
      <w:r>
        <w:rPr>
          <w:rFonts w:ascii="Times New Roman" w:hAnsi="Times New Roman"/>
          <w:sz w:val="24"/>
          <w:szCs w:val="24"/>
        </w:rPr>
        <w:t xml:space="preserve">“A Transformative and Commercializable Platform Technology for Exosome Assay: Cancer Immunotherapy, Diagnostics and Biomarker Discovery”, Walter Cancer Foundation Cancer Cure Ventures, 2020-2022, $200,000. </w:t>
      </w:r>
    </w:p>
    <w:p w14:paraId="2D8504C0" w14:textId="77777777" w:rsidR="0028215D" w:rsidRDefault="0028215D" w:rsidP="00360FAA">
      <w:pPr>
        <w:pStyle w:val="HTMLPreformatted"/>
        <w:ind w:left="720"/>
        <w:jc w:val="both"/>
        <w:rPr>
          <w:rFonts w:ascii="Times New Roman" w:hAnsi="Times New Roman"/>
          <w:sz w:val="24"/>
          <w:szCs w:val="24"/>
        </w:rPr>
      </w:pPr>
    </w:p>
    <w:p w14:paraId="6BE37F11" w14:textId="42DDF256" w:rsidR="004A58B6" w:rsidRDefault="0028215D" w:rsidP="004A58B6">
      <w:pPr>
        <w:ind w:left="720"/>
        <w:rPr>
          <w:color w:val="222222"/>
          <w:shd w:val="clear" w:color="auto" w:fill="FFFFFF"/>
        </w:rPr>
      </w:pPr>
      <w:r w:rsidRPr="0028215D">
        <w:rPr>
          <w:color w:val="222222"/>
          <w:shd w:val="clear" w:color="auto" w:fill="FFFFFF"/>
        </w:rPr>
        <w:t>“Highly Sensitive Rapid Lateral Flow SARS-CoV-2 Antigen Test</w:t>
      </w:r>
      <w:r w:rsidR="00831397">
        <w:rPr>
          <w:color w:val="222222"/>
          <w:shd w:val="clear" w:color="auto" w:fill="FFFFFF"/>
        </w:rPr>
        <w:t>”, Advanced</w:t>
      </w:r>
      <w:r>
        <w:rPr>
          <w:color w:val="222222"/>
          <w:shd w:val="clear" w:color="auto" w:fill="FFFFFF"/>
        </w:rPr>
        <w:t>Diagnostics and Therapeutics Initiative, Notre Dame, 2020-2021, $40,000</w:t>
      </w:r>
      <w:r w:rsidR="003C2AF0">
        <w:rPr>
          <w:color w:val="222222"/>
          <w:shd w:val="clear" w:color="auto" w:fill="FFFFFF"/>
        </w:rPr>
        <w:t>.</w:t>
      </w:r>
    </w:p>
    <w:p w14:paraId="2ACA0D24" w14:textId="77777777" w:rsidR="004A58B6" w:rsidRPr="004A58B6" w:rsidRDefault="004A58B6" w:rsidP="004A58B6">
      <w:pPr>
        <w:rPr>
          <w:rFonts w:ascii="Times" w:hAnsi="Times"/>
          <w:sz w:val="20"/>
          <w:szCs w:val="20"/>
        </w:rPr>
      </w:pPr>
    </w:p>
    <w:p w14:paraId="2466D501" w14:textId="77777777" w:rsidR="004A58B6" w:rsidRPr="004A58B6" w:rsidRDefault="004A58B6" w:rsidP="004A58B6">
      <w:pPr>
        <w:ind w:left="720"/>
        <w:rPr>
          <w:rFonts w:ascii="Times" w:eastAsiaTheme="minorHAnsi" w:hAnsi="Times"/>
          <w:sz w:val="20"/>
          <w:szCs w:val="20"/>
        </w:rPr>
      </w:pPr>
      <w:r w:rsidRPr="004A58B6">
        <w:rPr>
          <w:rFonts w:eastAsiaTheme="minorHAnsi"/>
          <w:color w:val="222222"/>
          <w:shd w:val="clear" w:color="auto" w:fill="FFFFFF"/>
        </w:rPr>
        <w:t>“Receptor Cross-Talk in Early Metastatic Dissemination”,  NIH, 2022-23, $469,498 (PI: Sharon Stack).</w:t>
      </w:r>
    </w:p>
    <w:p w14:paraId="18064050" w14:textId="77777777" w:rsidR="004A58B6" w:rsidRPr="004A58B6" w:rsidRDefault="004A58B6" w:rsidP="004A58B6">
      <w:pPr>
        <w:rPr>
          <w:rFonts w:ascii="Times" w:hAnsi="Times"/>
          <w:sz w:val="20"/>
          <w:szCs w:val="20"/>
        </w:rPr>
      </w:pPr>
    </w:p>
    <w:p w14:paraId="118E8D5D" w14:textId="77777777" w:rsidR="004A58B6" w:rsidRPr="00831397" w:rsidRDefault="004A58B6" w:rsidP="00831397">
      <w:pPr>
        <w:ind w:left="720"/>
        <w:rPr>
          <w:color w:val="222222"/>
          <w:shd w:val="clear" w:color="auto" w:fill="FFFFFF"/>
        </w:rPr>
      </w:pPr>
    </w:p>
    <w:p w14:paraId="14013AEC" w14:textId="77777777" w:rsidR="00CA4C06" w:rsidRDefault="00CA4C06" w:rsidP="00CD6EF5">
      <w:pPr>
        <w:ind w:left="720"/>
      </w:pPr>
    </w:p>
    <w:p w14:paraId="0C160631" w14:textId="77777777" w:rsidR="00CD6EF5" w:rsidRPr="00D1275E" w:rsidRDefault="00CD6EF5" w:rsidP="00CD6EF5">
      <w:pPr>
        <w:pStyle w:val="HTMLPreformatted"/>
        <w:ind w:left="720"/>
        <w:jc w:val="both"/>
        <w:rPr>
          <w:rFonts w:ascii="Times" w:hAnsi="Times"/>
          <w:sz w:val="24"/>
        </w:rPr>
      </w:pPr>
      <w:r>
        <w:t xml:space="preserve"> </w:t>
      </w:r>
    </w:p>
    <w:p w14:paraId="43F83A7A" w14:textId="77777777" w:rsidR="00CD6EF5" w:rsidRPr="00D1275E" w:rsidRDefault="00CD6EF5" w:rsidP="00CD6EF5">
      <w:pPr>
        <w:pStyle w:val="HTMLPreformatted"/>
        <w:jc w:val="both"/>
        <w:rPr>
          <w:rFonts w:ascii="Times" w:hAnsi="Times"/>
          <w:sz w:val="24"/>
        </w:rPr>
      </w:pPr>
    </w:p>
    <w:p w14:paraId="24E82866" w14:textId="6D3631A0" w:rsidR="00CD6EF5" w:rsidRPr="00CA4C06" w:rsidRDefault="00BD5680" w:rsidP="00B3696F">
      <w:pPr>
        <w:rPr>
          <w:rFonts w:asciiTheme="majorHAnsi" w:hAnsiTheme="majorHAnsi"/>
          <w:bCs/>
          <w:color w:val="4472C4" w:themeColor="accent1"/>
          <w:sz w:val="32"/>
          <w:szCs w:val="32"/>
        </w:rPr>
      </w:pPr>
      <w:r>
        <w:rPr>
          <w:rFonts w:asciiTheme="majorHAnsi" w:hAnsiTheme="majorHAnsi"/>
          <w:bCs/>
          <w:color w:val="4472C4" w:themeColor="accent1"/>
          <w:sz w:val="32"/>
          <w:szCs w:val="32"/>
        </w:rPr>
        <w:br w:type="page"/>
      </w:r>
      <w:r w:rsidR="00CD6EF5" w:rsidRPr="00CA4C06">
        <w:rPr>
          <w:rFonts w:asciiTheme="majorHAnsi" w:hAnsiTheme="majorHAnsi"/>
          <w:bCs/>
          <w:color w:val="4472C4" w:themeColor="accent1"/>
          <w:sz w:val="32"/>
          <w:szCs w:val="32"/>
        </w:rPr>
        <w:lastRenderedPageBreak/>
        <w:t>Graduate Students Supervised (</w:t>
      </w:r>
      <w:r w:rsidR="007007B6">
        <w:rPr>
          <w:rFonts w:asciiTheme="majorHAnsi" w:hAnsiTheme="majorHAnsi"/>
          <w:bCs/>
          <w:color w:val="4472C4" w:themeColor="accent1"/>
          <w:sz w:val="32"/>
          <w:szCs w:val="32"/>
        </w:rPr>
        <w:t>4</w:t>
      </w:r>
      <w:r w:rsidR="00333505">
        <w:rPr>
          <w:rFonts w:asciiTheme="majorHAnsi" w:hAnsiTheme="majorHAnsi"/>
          <w:bCs/>
          <w:color w:val="4472C4" w:themeColor="accent1"/>
          <w:sz w:val="32"/>
          <w:szCs w:val="32"/>
        </w:rPr>
        <w:t>7</w:t>
      </w:r>
      <w:r w:rsidR="00CD6EF5" w:rsidRPr="00CA4C06">
        <w:rPr>
          <w:rFonts w:asciiTheme="majorHAnsi" w:hAnsiTheme="majorHAnsi"/>
          <w:bCs/>
          <w:color w:val="4472C4" w:themeColor="accent1"/>
          <w:sz w:val="32"/>
          <w:szCs w:val="32"/>
        </w:rPr>
        <w:t xml:space="preserve"> total, 16 Academics in Bold)</w:t>
      </w:r>
    </w:p>
    <w:p w14:paraId="79628EDE" w14:textId="77777777" w:rsidR="00CD6EF5" w:rsidRDefault="00CD6EF5" w:rsidP="00CD6EF5">
      <w:pPr>
        <w:jc w:val="both"/>
      </w:pPr>
    </w:p>
    <w:p w14:paraId="550FD53B" w14:textId="77777777" w:rsidR="00CD6EF5" w:rsidRDefault="00CD6EF5" w:rsidP="00CD6EF5">
      <w:pPr>
        <w:jc w:val="both"/>
      </w:pPr>
      <w:r>
        <w:t>I.)</w:t>
      </w:r>
      <w:r>
        <w:tab/>
        <w:t>University of California, Santa Barbara</w:t>
      </w:r>
    </w:p>
    <w:p w14:paraId="5B741891" w14:textId="77777777" w:rsidR="00CD6EF5" w:rsidRDefault="00CD6EF5" w:rsidP="00CD6EF5">
      <w:pPr>
        <w:jc w:val="both"/>
      </w:pPr>
    </w:p>
    <w:p w14:paraId="0FDF4E3E" w14:textId="77777777" w:rsidR="00CD6EF5" w:rsidRDefault="00CD6EF5" w:rsidP="00CD6EF5">
      <w:pPr>
        <w:ind w:left="720" w:hanging="720"/>
        <w:jc w:val="both"/>
      </w:pPr>
      <w:r>
        <w:tab/>
        <w:t xml:space="preserve">M. Aluko, Ph.D., 1983, "Multiple-Time-Scale Analysis of Heterogeneous Catalytic Reaction Systems".  Current position: </w:t>
      </w:r>
      <w:r>
        <w:rPr>
          <w:b/>
        </w:rPr>
        <w:t>Vice-Chancellor (President), Federal University, Otuoke, Bayelsa State, Nigeria</w:t>
      </w:r>
      <w:r>
        <w:t>.</w:t>
      </w:r>
    </w:p>
    <w:p w14:paraId="04C952A8" w14:textId="77777777" w:rsidR="00CD6EF5" w:rsidRDefault="00CD6EF5" w:rsidP="00CD6EF5">
      <w:pPr>
        <w:ind w:left="720" w:hanging="720"/>
        <w:jc w:val="both"/>
      </w:pPr>
    </w:p>
    <w:p w14:paraId="3A749800" w14:textId="77777777" w:rsidR="00CD6EF5" w:rsidRDefault="00CD6EF5" w:rsidP="00CD6EF5">
      <w:pPr>
        <w:ind w:left="720" w:hanging="720"/>
        <w:jc w:val="both"/>
      </w:pPr>
      <w:r>
        <w:tab/>
        <w:t xml:space="preserve">V. Ravindran, M. S., 1984, "Mathematical Modelling of a Cycling Zone Extraction Process". </w:t>
      </w:r>
    </w:p>
    <w:p w14:paraId="25F80ED8" w14:textId="77777777" w:rsidR="00CD6EF5" w:rsidRDefault="00CD6EF5" w:rsidP="00CD6EF5">
      <w:pPr>
        <w:ind w:left="720" w:hanging="720"/>
        <w:jc w:val="both"/>
      </w:pPr>
    </w:p>
    <w:p w14:paraId="385E3BF3" w14:textId="77777777" w:rsidR="00CD6EF5" w:rsidRDefault="00CD6EF5" w:rsidP="00CD6EF5">
      <w:pPr>
        <w:ind w:left="720" w:hanging="720"/>
        <w:jc w:val="both"/>
      </w:pPr>
      <w:r>
        <w:tab/>
        <w:t xml:space="preserve">A. Lahbabi, Ph.D., 1985, "Solution of Navier-Stokes Equation in Periodic Media".  Current position:  </w:t>
      </w:r>
      <w:r w:rsidRPr="001F6E04">
        <w:rPr>
          <w:b/>
        </w:rPr>
        <w:t>Professor at Ecole Nationale de L'Industrie, Morocco</w:t>
      </w:r>
      <w:r>
        <w:t>.</w:t>
      </w:r>
    </w:p>
    <w:p w14:paraId="122EBE0F" w14:textId="77777777" w:rsidR="00CD6EF5" w:rsidRDefault="00CD6EF5" w:rsidP="00CD6EF5">
      <w:pPr>
        <w:ind w:left="720" w:hanging="720"/>
        <w:jc w:val="both"/>
      </w:pPr>
    </w:p>
    <w:p w14:paraId="263E04B1" w14:textId="77777777" w:rsidR="00CD6EF5" w:rsidRDefault="00CD6EF5" w:rsidP="00CD6EF5">
      <w:pPr>
        <w:ind w:left="720" w:hanging="720"/>
        <w:jc w:val="both"/>
      </w:pPr>
      <w:r>
        <w:t>II.)</w:t>
      </w:r>
      <w:r>
        <w:tab/>
        <w:t>University of Houston</w:t>
      </w:r>
    </w:p>
    <w:p w14:paraId="3446B977" w14:textId="77777777" w:rsidR="00CD6EF5" w:rsidRDefault="00CD6EF5" w:rsidP="00CD6EF5">
      <w:pPr>
        <w:ind w:left="720" w:hanging="720"/>
        <w:jc w:val="both"/>
      </w:pPr>
    </w:p>
    <w:p w14:paraId="4D007010" w14:textId="7C1D7F04" w:rsidR="00CD6EF5" w:rsidRDefault="00CD6EF5" w:rsidP="00CD6EF5">
      <w:pPr>
        <w:jc w:val="both"/>
      </w:pPr>
      <w:r>
        <w:tab/>
        <w:t xml:space="preserve">R. Srinivasan, M. S., 1986, "Application of Spectral Methods to Asymmetric </w:t>
      </w:r>
      <w:r>
        <w:tab/>
        <w:t xml:space="preserve">Bifurcation of Flow Fields in Symmetric Closed Domains".   </w:t>
      </w:r>
    </w:p>
    <w:p w14:paraId="24D7F81F" w14:textId="77777777" w:rsidR="00CD6EF5" w:rsidRDefault="00CD6EF5" w:rsidP="00CD6EF5">
      <w:pPr>
        <w:jc w:val="both"/>
      </w:pPr>
    </w:p>
    <w:p w14:paraId="0C567CBB" w14:textId="77777777" w:rsidR="00CD6EF5" w:rsidRDefault="00CD6EF5" w:rsidP="00CD6EF5">
      <w:pPr>
        <w:ind w:left="720" w:hanging="720"/>
        <w:jc w:val="both"/>
      </w:pPr>
      <w:r>
        <w:tab/>
        <w:t xml:space="preserve">S.-S. Ni, M. S., 1986, "Bubble Flow in Capillary Tubes".  </w:t>
      </w:r>
    </w:p>
    <w:p w14:paraId="6CFBBFA3" w14:textId="77777777" w:rsidR="00CD6EF5" w:rsidRDefault="00CD6EF5" w:rsidP="00CD6EF5">
      <w:pPr>
        <w:ind w:left="720" w:hanging="720"/>
        <w:jc w:val="both"/>
      </w:pPr>
    </w:p>
    <w:p w14:paraId="10F3C8C7" w14:textId="77777777" w:rsidR="00CD6EF5" w:rsidRDefault="00CD6EF5" w:rsidP="00CD6EF5">
      <w:pPr>
        <w:ind w:left="720" w:hanging="720"/>
        <w:jc w:val="both"/>
      </w:pPr>
      <w:r>
        <w:tab/>
        <w:t xml:space="preserve">S.-H. Hwang, Ph.D., 1987, "Control of Nonlinear Systems - An Application of Dynamic Singularity Theory".  Current position: </w:t>
      </w:r>
      <w:r w:rsidRPr="001F6E04">
        <w:rPr>
          <w:b/>
        </w:rPr>
        <w:t>Professor at National Cheng Kung University, Taiwan</w:t>
      </w:r>
      <w:r>
        <w:t>.</w:t>
      </w:r>
    </w:p>
    <w:p w14:paraId="736A37CE" w14:textId="77777777" w:rsidR="00CD6EF5" w:rsidRDefault="00CD6EF5" w:rsidP="00CD6EF5">
      <w:pPr>
        <w:jc w:val="both"/>
      </w:pPr>
    </w:p>
    <w:p w14:paraId="4CEBDEE8" w14:textId="77777777" w:rsidR="00CD6EF5" w:rsidRDefault="00CD6EF5" w:rsidP="00CD6EF5">
      <w:pPr>
        <w:ind w:left="720" w:hanging="720"/>
        <w:jc w:val="both"/>
      </w:pPr>
      <w:r>
        <w:tab/>
        <w:t>E. Boe, Ph.D., 1988, "The Dynamics and Control of Nonlinear Systems Possessing a Large Time Delay".  Current position: Vice-President of Research at Pavilion.</w:t>
      </w:r>
    </w:p>
    <w:p w14:paraId="0FD35AE7" w14:textId="77777777" w:rsidR="00CD6EF5" w:rsidRDefault="00CD6EF5" w:rsidP="00CD6EF5">
      <w:pPr>
        <w:ind w:left="720" w:hanging="720"/>
        <w:jc w:val="both"/>
      </w:pPr>
    </w:p>
    <w:p w14:paraId="3A53039F" w14:textId="77777777" w:rsidR="00CD6EF5" w:rsidRDefault="00CD6EF5" w:rsidP="00CD6EF5">
      <w:pPr>
        <w:ind w:left="720" w:hanging="720"/>
        <w:jc w:val="both"/>
      </w:pPr>
      <w:r>
        <w:tab/>
        <w:t>J. Ratulowski, Ph.D., 1988, "Mathematical Modeling of the Mechanisms of Bubble Transport in Single Capillaries".  Current position: Director of Flow Characterization, Schlumberger Well Service.</w:t>
      </w:r>
    </w:p>
    <w:p w14:paraId="1DBEAAFA" w14:textId="77777777" w:rsidR="00CD6EF5" w:rsidRDefault="00CD6EF5" w:rsidP="00CD6EF5">
      <w:pPr>
        <w:ind w:left="720" w:hanging="720"/>
        <w:jc w:val="both"/>
      </w:pPr>
    </w:p>
    <w:p w14:paraId="36B205D9" w14:textId="77777777" w:rsidR="00CD6EF5" w:rsidRPr="001F6E04" w:rsidRDefault="00CD6EF5" w:rsidP="00CD6EF5">
      <w:pPr>
        <w:ind w:left="720" w:hanging="720"/>
        <w:jc w:val="both"/>
        <w:rPr>
          <w:b/>
        </w:rPr>
      </w:pPr>
      <w:r>
        <w:tab/>
        <w:t xml:space="preserve">S.-M. F. Chiao, Ph.D., 1988, "Viscoelastic Flow in a Cylinder with a Rotating Lid - A Galerkin/Spectral Formulation".  Current position: </w:t>
      </w:r>
      <w:r w:rsidRPr="001F6E04">
        <w:rPr>
          <w:b/>
        </w:rPr>
        <w:t>Professor at Tung Hai University, Taiwan.</w:t>
      </w:r>
    </w:p>
    <w:p w14:paraId="6697252E" w14:textId="77777777" w:rsidR="00CD6EF5" w:rsidRPr="001F6E04" w:rsidRDefault="00CD6EF5" w:rsidP="00CD6EF5">
      <w:pPr>
        <w:ind w:left="720" w:hanging="720"/>
        <w:jc w:val="both"/>
        <w:rPr>
          <w:b/>
        </w:rPr>
      </w:pPr>
    </w:p>
    <w:p w14:paraId="4F7A3D43" w14:textId="77777777" w:rsidR="00CD6EF5" w:rsidRDefault="00CD6EF5" w:rsidP="00CD6EF5">
      <w:pPr>
        <w:ind w:left="720" w:hanging="720"/>
        <w:jc w:val="both"/>
      </w:pPr>
      <w:r>
        <w:t>III.)</w:t>
      </w:r>
      <w:r>
        <w:tab/>
        <w:t>University of Notre Dame</w:t>
      </w:r>
    </w:p>
    <w:p w14:paraId="1F8D0E3B" w14:textId="77777777" w:rsidR="00CD6EF5" w:rsidRDefault="00CD6EF5" w:rsidP="00CD6EF5">
      <w:pPr>
        <w:ind w:left="720" w:hanging="720"/>
        <w:jc w:val="both"/>
      </w:pPr>
    </w:p>
    <w:p w14:paraId="0167AD94" w14:textId="77777777" w:rsidR="00CD6EF5" w:rsidRDefault="00CD6EF5" w:rsidP="00CD6EF5">
      <w:pPr>
        <w:ind w:left="720" w:hanging="720"/>
        <w:jc w:val="both"/>
      </w:pPr>
      <w:r>
        <w:tab/>
        <w:t xml:space="preserve">A. K. Singh, M. S., 1990, "The Stability of Rimming Flows".  </w:t>
      </w:r>
    </w:p>
    <w:p w14:paraId="017AA677" w14:textId="77777777" w:rsidR="00CD6EF5" w:rsidRDefault="00CD6EF5" w:rsidP="00CD6EF5">
      <w:pPr>
        <w:ind w:left="720" w:hanging="720"/>
        <w:jc w:val="both"/>
      </w:pPr>
      <w:r>
        <w:tab/>
      </w:r>
    </w:p>
    <w:p w14:paraId="5950D056" w14:textId="77777777" w:rsidR="00CD6EF5" w:rsidRDefault="00CD6EF5" w:rsidP="00CD6EF5">
      <w:pPr>
        <w:ind w:left="720" w:hanging="720"/>
        <w:jc w:val="both"/>
      </w:pPr>
      <w:r>
        <w:tab/>
        <w:t xml:space="preserve">S. Ghosh, M.S., 1991, "Chaotic Enhancement of Heat Transfer", Current position: Group leader of fuel cell program at United Technologies.  </w:t>
      </w:r>
    </w:p>
    <w:p w14:paraId="0C5565EC" w14:textId="77777777" w:rsidR="00CD6EF5" w:rsidRDefault="00CD6EF5" w:rsidP="00CD6EF5">
      <w:pPr>
        <w:ind w:left="720" w:hanging="720"/>
        <w:jc w:val="both"/>
      </w:pPr>
    </w:p>
    <w:p w14:paraId="4333BE77" w14:textId="77777777" w:rsidR="00CD6EF5" w:rsidRDefault="00CD6EF5" w:rsidP="00CD6EF5">
      <w:pPr>
        <w:ind w:left="720" w:hanging="720"/>
        <w:jc w:val="both"/>
      </w:pPr>
      <w:r>
        <w:tab/>
        <w:t>T. Prokopiou, Ph.D., 1992, "Nonlinear Waves on Liquid Interfaces". [Joint with M. J. McCready].  Current position: Owner of Gnomon consulting firm..</w:t>
      </w:r>
    </w:p>
    <w:p w14:paraId="331EA9C2" w14:textId="77777777" w:rsidR="00CD6EF5" w:rsidRDefault="00CD6EF5" w:rsidP="00CD6EF5">
      <w:pPr>
        <w:ind w:left="720" w:hanging="720"/>
        <w:jc w:val="both"/>
      </w:pPr>
    </w:p>
    <w:p w14:paraId="3A6338BD" w14:textId="77777777" w:rsidR="00CD6EF5" w:rsidRPr="001F6E04" w:rsidRDefault="00CD6EF5" w:rsidP="00CD6EF5">
      <w:pPr>
        <w:ind w:left="720" w:hanging="720"/>
        <w:jc w:val="both"/>
        <w:rPr>
          <w:b/>
        </w:rPr>
      </w:pPr>
      <w:r>
        <w:lastRenderedPageBreak/>
        <w:tab/>
        <w:t xml:space="preserve">C. C. Chen, Ph.D., 1992, "Pattern Formation and Control".  Current position: </w:t>
      </w:r>
      <w:r>
        <w:rPr>
          <w:b/>
        </w:rPr>
        <w:t>Professor and Chair of Chemical Engineering at Cho</w:t>
      </w:r>
      <w:r w:rsidRPr="001F6E04">
        <w:rPr>
          <w:b/>
        </w:rPr>
        <w:t>ng-Cheng University, Taiwan.</w:t>
      </w:r>
    </w:p>
    <w:p w14:paraId="0B848C85" w14:textId="77777777" w:rsidR="00CD6EF5" w:rsidRDefault="00CD6EF5" w:rsidP="00CD6EF5">
      <w:pPr>
        <w:ind w:left="720" w:hanging="720"/>
        <w:jc w:val="both"/>
      </w:pPr>
    </w:p>
    <w:p w14:paraId="770F8655" w14:textId="77777777" w:rsidR="00CD6EF5" w:rsidRDefault="00CD6EF5" w:rsidP="00CD6EF5">
      <w:pPr>
        <w:ind w:left="720" w:hanging="720"/>
        <w:jc w:val="both"/>
      </w:pPr>
      <w:r>
        <w:tab/>
        <w:t>M. Cheng, Ph.D., 1994, "Sideband and Subharmonic Instabilities of Finite-Amplitude Monochromatic Waves".  Current position: Researcher at Chevron Research.</w:t>
      </w:r>
    </w:p>
    <w:p w14:paraId="29A157AD" w14:textId="77777777" w:rsidR="00CD6EF5" w:rsidRDefault="00CD6EF5" w:rsidP="00CD6EF5">
      <w:pPr>
        <w:ind w:left="720" w:hanging="720"/>
        <w:jc w:val="both"/>
      </w:pPr>
    </w:p>
    <w:p w14:paraId="2DAD57CC" w14:textId="77777777" w:rsidR="00CD6EF5" w:rsidRDefault="00CD6EF5" w:rsidP="00CD6EF5">
      <w:pPr>
        <w:ind w:left="720" w:hanging="720"/>
        <w:jc w:val="both"/>
      </w:pPr>
      <w:r>
        <w:tab/>
        <w:t xml:space="preserve">C. K. Cheng, M.S., 1994, "Study of Wave Evolution in Gas-Sheared Films and Falling Liquid Films Using Optical Imaging".  </w:t>
      </w:r>
    </w:p>
    <w:p w14:paraId="6E0DFFAE" w14:textId="77777777" w:rsidR="00CD6EF5" w:rsidRDefault="00CD6EF5" w:rsidP="00CD6EF5">
      <w:pPr>
        <w:ind w:left="720" w:hanging="720"/>
        <w:jc w:val="both"/>
      </w:pPr>
    </w:p>
    <w:p w14:paraId="2A16967F" w14:textId="77777777" w:rsidR="00CD6EF5" w:rsidRDefault="00CD6EF5" w:rsidP="00CD6EF5">
      <w:pPr>
        <w:ind w:left="720" w:hanging="720"/>
        <w:jc w:val="both"/>
      </w:pPr>
      <w:r>
        <w:tab/>
        <w:t xml:space="preserve">S. Kalliadasis Ph.D., 1994, "Self-Similar Interfacial and Wetting Dynamics". Current position: </w:t>
      </w:r>
      <w:r>
        <w:rPr>
          <w:b/>
        </w:rPr>
        <w:t>Professor of Fluid Mechanics</w:t>
      </w:r>
      <w:r w:rsidRPr="001F6E04">
        <w:rPr>
          <w:b/>
        </w:rPr>
        <w:t>, Chemical Engineering Department, Imperial College, England</w:t>
      </w:r>
      <w:r>
        <w:t>.</w:t>
      </w:r>
    </w:p>
    <w:p w14:paraId="3F984959" w14:textId="77777777" w:rsidR="00CD6EF5" w:rsidRDefault="00CD6EF5" w:rsidP="00CD6EF5">
      <w:pPr>
        <w:ind w:left="720" w:hanging="720"/>
        <w:jc w:val="both"/>
      </w:pPr>
    </w:p>
    <w:p w14:paraId="5042B28C" w14:textId="77777777" w:rsidR="00CD6EF5" w:rsidRDefault="00CD6EF5" w:rsidP="00CD6EF5">
      <w:pPr>
        <w:ind w:left="720" w:hanging="720"/>
        <w:jc w:val="both"/>
      </w:pPr>
      <w:r>
        <w:tab/>
        <w:t>M. Sangalli, Ph.D., 1995, [Joint with M. J. McCready],"A Study of Weakly Nonlinear Waves in Stratified Fluid-Fluid Flows and Distributed Reactors". Current position: Senior Research Engineer at UOP.</w:t>
      </w:r>
    </w:p>
    <w:p w14:paraId="29C88F2F" w14:textId="77777777" w:rsidR="00CD6EF5" w:rsidRDefault="00CD6EF5" w:rsidP="00CD6EF5">
      <w:pPr>
        <w:ind w:left="720" w:hanging="720"/>
        <w:jc w:val="both"/>
      </w:pPr>
    </w:p>
    <w:p w14:paraId="0E29CE40" w14:textId="77777777" w:rsidR="00CD6EF5" w:rsidRDefault="00CD6EF5" w:rsidP="00CD6EF5">
      <w:pPr>
        <w:ind w:left="720" w:hanging="720"/>
        <w:jc w:val="both"/>
      </w:pPr>
      <w:r>
        <w:tab/>
        <w:t xml:space="preserve">I. Veretennikov, Ph.D., 1997, "Experimental Study of Contact-Line Dynamics".  Current position: Research Engineer,  Bruker USA. </w:t>
      </w:r>
    </w:p>
    <w:p w14:paraId="74DA2E5C" w14:textId="77777777" w:rsidR="00CD6EF5" w:rsidRDefault="00CD6EF5" w:rsidP="00CD6EF5">
      <w:pPr>
        <w:ind w:left="720" w:hanging="720"/>
        <w:jc w:val="both"/>
      </w:pPr>
    </w:p>
    <w:p w14:paraId="713179B4" w14:textId="77777777" w:rsidR="00CD6EF5" w:rsidRDefault="00CD6EF5" w:rsidP="00CD6EF5">
      <w:pPr>
        <w:ind w:left="720" w:hanging="720"/>
        <w:jc w:val="both"/>
      </w:pPr>
      <w:r>
        <w:tab/>
        <w:t>A. Indeikina, Ph.D., 1998, "Averaging over Multiple and Continuous Scales".</w:t>
      </w:r>
    </w:p>
    <w:p w14:paraId="1216D904" w14:textId="77777777" w:rsidR="00CD6EF5" w:rsidRDefault="00CD6EF5" w:rsidP="00CD6EF5">
      <w:pPr>
        <w:ind w:left="720" w:hanging="720"/>
        <w:jc w:val="both"/>
      </w:pPr>
      <w:r>
        <w:tab/>
        <w:t>Curent Position:  Mother and housewife.</w:t>
      </w:r>
    </w:p>
    <w:p w14:paraId="11903437" w14:textId="77777777" w:rsidR="00CD6EF5" w:rsidRDefault="00CD6EF5" w:rsidP="00CD6EF5">
      <w:pPr>
        <w:ind w:left="720" w:hanging="720"/>
        <w:jc w:val="both"/>
      </w:pPr>
    </w:p>
    <w:p w14:paraId="642FD993" w14:textId="77777777" w:rsidR="00CD6EF5" w:rsidRDefault="00CD6EF5" w:rsidP="00CD6EF5">
      <w:pPr>
        <w:ind w:left="720" w:hanging="720"/>
        <w:jc w:val="both"/>
      </w:pPr>
      <w:r>
        <w:tab/>
        <w:t>R. Roberts, Ph.D., 1998, [Joint with M. J. McCready], "Interfacial Wave Behavior and Mass Transfer of Multi-Fluid Flows".  Current  position:  Researcher at Chevron.</w:t>
      </w:r>
    </w:p>
    <w:p w14:paraId="1ABAD411" w14:textId="77777777" w:rsidR="00CD6EF5" w:rsidRDefault="00CD6EF5" w:rsidP="00CD6EF5">
      <w:pPr>
        <w:ind w:left="720" w:hanging="720"/>
        <w:jc w:val="both"/>
      </w:pPr>
    </w:p>
    <w:p w14:paraId="0C6646BA" w14:textId="77777777" w:rsidR="00CD6EF5" w:rsidRDefault="00CD6EF5" w:rsidP="00CD6EF5">
      <w:pPr>
        <w:ind w:left="720" w:hanging="720"/>
        <w:jc w:val="both"/>
      </w:pPr>
      <w:r>
        <w:tab/>
        <w:t>Y. Ye, Ph.D., 1998, "Instabilities of Thin-Film Waves and Fronts".  Current position:  Research Engineer at DuPont.</w:t>
      </w:r>
    </w:p>
    <w:p w14:paraId="4AB40A0A" w14:textId="77777777" w:rsidR="00CD6EF5" w:rsidRDefault="00CD6EF5" w:rsidP="00CD6EF5">
      <w:pPr>
        <w:ind w:left="720" w:hanging="720"/>
        <w:jc w:val="both"/>
      </w:pPr>
    </w:p>
    <w:p w14:paraId="77F1EB82" w14:textId="77777777" w:rsidR="00CD6EF5" w:rsidRDefault="00CD6EF5" w:rsidP="00CD6EF5">
      <w:pPr>
        <w:ind w:left="720" w:hanging="720"/>
        <w:jc w:val="both"/>
      </w:pPr>
      <w:r>
        <w:tab/>
        <w:t>V. V. Yuzhakov, Ph.D., 1999,  [Joint with A. E. Miller],"Electrochemical Self-Organizaiton of Ordered Nanoscale Structures".  Current position: Manager, Bayer Diagnostics.</w:t>
      </w:r>
    </w:p>
    <w:p w14:paraId="16E4DE2E" w14:textId="77777777" w:rsidR="00CD6EF5" w:rsidRDefault="00CD6EF5" w:rsidP="00CD6EF5">
      <w:pPr>
        <w:ind w:left="720" w:hanging="720"/>
        <w:jc w:val="both"/>
      </w:pPr>
    </w:p>
    <w:p w14:paraId="652C393D" w14:textId="77777777" w:rsidR="00CD6EF5" w:rsidRPr="001F6E04" w:rsidRDefault="00CD6EF5" w:rsidP="00CD6EF5">
      <w:pPr>
        <w:ind w:left="720" w:hanging="720"/>
        <w:jc w:val="both"/>
        <w:rPr>
          <w:b/>
        </w:rPr>
      </w:pPr>
      <w:r>
        <w:tab/>
        <w:t xml:space="preserve">P. Takhistov, M.S., 1999, "Experimental Study of Electro-Hydrodynamic Phenomena".  Current position: </w:t>
      </w:r>
      <w:r w:rsidRPr="001F6E04">
        <w:rPr>
          <w:b/>
        </w:rPr>
        <w:t>Associate Professor at Food Science Dept, Rutgers University.</w:t>
      </w:r>
    </w:p>
    <w:p w14:paraId="6C9CD1A4" w14:textId="77777777" w:rsidR="00CD6EF5" w:rsidRPr="001F6E04" w:rsidRDefault="00CD6EF5" w:rsidP="00CD6EF5">
      <w:pPr>
        <w:ind w:left="720" w:hanging="720"/>
        <w:jc w:val="both"/>
        <w:rPr>
          <w:b/>
        </w:rPr>
      </w:pPr>
    </w:p>
    <w:p w14:paraId="572383C7" w14:textId="1AE79F2D" w:rsidR="00CD6EF5" w:rsidRPr="001F6E04" w:rsidRDefault="00CD6EF5" w:rsidP="00CD6EF5">
      <w:pPr>
        <w:ind w:left="720" w:hanging="720"/>
        <w:jc w:val="both"/>
        <w:rPr>
          <w:b/>
        </w:rPr>
      </w:pPr>
      <w:r>
        <w:tab/>
        <w:t xml:space="preserve">J. Keith, Ph.D., 2000 [Joint with D. T. Leighton], "Novel Reactor Design for Pollution Reduction". Shaheen Awardee for best Notre Dame PhD. Notre Dame Saheen Best Engineering PhD Awardee.  Current position: </w:t>
      </w:r>
      <w:r w:rsidR="00CF0FED">
        <w:rPr>
          <w:b/>
        </w:rPr>
        <w:t xml:space="preserve">Deavenport </w:t>
      </w:r>
      <w:r w:rsidRPr="001F6E04">
        <w:rPr>
          <w:b/>
        </w:rPr>
        <w:t>Professor</w:t>
      </w:r>
      <w:r>
        <w:rPr>
          <w:b/>
        </w:rPr>
        <w:t xml:space="preserve"> and Dean of</w:t>
      </w:r>
      <w:r w:rsidRPr="001F6E04">
        <w:rPr>
          <w:b/>
        </w:rPr>
        <w:t xml:space="preserve"> Engineering, </w:t>
      </w:r>
      <w:r>
        <w:rPr>
          <w:b/>
        </w:rPr>
        <w:t>Mississippi State</w:t>
      </w:r>
      <w:r w:rsidRPr="001F6E04">
        <w:rPr>
          <w:b/>
        </w:rPr>
        <w:t>.</w:t>
      </w:r>
    </w:p>
    <w:p w14:paraId="0883453C" w14:textId="77777777" w:rsidR="00CD6EF5" w:rsidRDefault="00CD6EF5" w:rsidP="00CD6EF5">
      <w:pPr>
        <w:ind w:left="720" w:hanging="720"/>
        <w:jc w:val="both"/>
      </w:pPr>
    </w:p>
    <w:p w14:paraId="2F03BD67" w14:textId="77777777" w:rsidR="00CD6EF5" w:rsidRDefault="00CD6EF5" w:rsidP="00CD6EF5">
      <w:pPr>
        <w:ind w:left="720" w:hanging="720"/>
        <w:jc w:val="both"/>
      </w:pPr>
      <w:r>
        <w:t xml:space="preserve">            K. Duginova, M. S., 2002, “Suspensions in Micro-Channels”.</w:t>
      </w:r>
    </w:p>
    <w:p w14:paraId="3D85F182" w14:textId="77777777" w:rsidR="00CD6EF5" w:rsidRDefault="00CD6EF5" w:rsidP="00CD6EF5">
      <w:pPr>
        <w:ind w:left="720" w:hanging="720"/>
        <w:jc w:val="both"/>
      </w:pPr>
    </w:p>
    <w:p w14:paraId="568EE0F1" w14:textId="65C22764" w:rsidR="00CD6EF5" w:rsidRPr="001F6E04" w:rsidRDefault="00CD6EF5" w:rsidP="00CD6EF5">
      <w:pPr>
        <w:ind w:left="720" w:hanging="720"/>
        <w:jc w:val="both"/>
        <w:rPr>
          <w:b/>
        </w:rPr>
      </w:pPr>
      <w:r>
        <w:t xml:space="preserve">            D. Kopelevich Ph.D. 2002, “Transport in Nano-materials due to Thermal Noise and Deterministic Dynamics”. Current position: </w:t>
      </w:r>
      <w:r w:rsidR="00BE2F48">
        <w:rPr>
          <w:b/>
        </w:rPr>
        <w:t xml:space="preserve">Associate Professor, </w:t>
      </w:r>
      <w:r w:rsidRPr="001F6E04">
        <w:rPr>
          <w:b/>
        </w:rPr>
        <w:t>Chemical Engineering, University of Florida</w:t>
      </w:r>
      <w:r>
        <w:rPr>
          <w:b/>
        </w:rPr>
        <w:t xml:space="preserve"> (2007 NSF Career Awardee)</w:t>
      </w:r>
      <w:r w:rsidRPr="001F6E04">
        <w:rPr>
          <w:b/>
        </w:rPr>
        <w:t>.</w:t>
      </w:r>
    </w:p>
    <w:p w14:paraId="425859CA" w14:textId="77777777" w:rsidR="00CD6EF5" w:rsidRDefault="00CD6EF5" w:rsidP="00CD6EF5">
      <w:pPr>
        <w:ind w:left="720" w:hanging="720"/>
        <w:jc w:val="both"/>
      </w:pPr>
    </w:p>
    <w:p w14:paraId="527964DC" w14:textId="68E02934" w:rsidR="00CD6EF5" w:rsidRDefault="00CD6EF5" w:rsidP="00CD6EF5">
      <w:pPr>
        <w:ind w:left="720" w:hanging="720"/>
        <w:jc w:val="both"/>
      </w:pPr>
      <w:r>
        <w:t xml:space="preserve">            S. Thamida, Ph. D. 2002, “Instability Mechanisms in Micro-Fluidics and Nano-Materials”. Current position: </w:t>
      </w:r>
      <w:r w:rsidRPr="00134EFB">
        <w:rPr>
          <w:b/>
        </w:rPr>
        <w:t>Ass</w:t>
      </w:r>
      <w:r w:rsidR="00CF0FED">
        <w:rPr>
          <w:b/>
        </w:rPr>
        <w:t>ociate</w:t>
      </w:r>
      <w:r w:rsidRPr="00134EFB">
        <w:rPr>
          <w:b/>
        </w:rPr>
        <w:t xml:space="preserve"> Professor, Chemical Engineering, </w:t>
      </w:r>
      <w:r w:rsidR="00CF0FED">
        <w:rPr>
          <w:b/>
        </w:rPr>
        <w:t xml:space="preserve">India Institute of Technology, Tirupati. </w:t>
      </w:r>
    </w:p>
    <w:p w14:paraId="161F3AE5" w14:textId="77777777" w:rsidR="00CD6EF5" w:rsidRDefault="00CD6EF5" w:rsidP="00CD6EF5">
      <w:pPr>
        <w:ind w:left="720" w:hanging="720"/>
        <w:jc w:val="both"/>
      </w:pPr>
    </w:p>
    <w:p w14:paraId="4723170B" w14:textId="77777777" w:rsidR="00CD6EF5" w:rsidRPr="001F6E04" w:rsidRDefault="00CD6EF5" w:rsidP="00CD6EF5">
      <w:pPr>
        <w:ind w:left="720" w:hanging="720"/>
        <w:jc w:val="both"/>
        <w:rPr>
          <w:b/>
        </w:rPr>
      </w:pPr>
      <w:r>
        <w:t xml:space="preserve">            G. Arya, Ph. D. 2003 (joint with E. J. Maginn), “Molecular Simulation of Transport in Nanoporous Material”, Current position: </w:t>
      </w:r>
      <w:r>
        <w:rPr>
          <w:b/>
        </w:rPr>
        <w:t>Associate</w:t>
      </w:r>
      <w:r w:rsidRPr="001F6E04">
        <w:rPr>
          <w:b/>
        </w:rPr>
        <w:t xml:space="preserve"> Professor, </w:t>
      </w:r>
      <w:r>
        <w:rPr>
          <w:b/>
        </w:rPr>
        <w:t>Mechanical Engineering, Duke University</w:t>
      </w:r>
      <w:r w:rsidRPr="001F6E04">
        <w:rPr>
          <w:b/>
        </w:rPr>
        <w:t>.</w:t>
      </w:r>
    </w:p>
    <w:p w14:paraId="2837CF26" w14:textId="77777777" w:rsidR="00CD6EF5" w:rsidRDefault="00CD6EF5" w:rsidP="00CD6EF5">
      <w:pPr>
        <w:ind w:left="720" w:hanging="720"/>
        <w:jc w:val="both"/>
      </w:pPr>
    </w:p>
    <w:p w14:paraId="0012A998" w14:textId="77777777" w:rsidR="00CD6EF5" w:rsidRDefault="00CD6EF5" w:rsidP="00CD6EF5">
      <w:pPr>
        <w:numPr>
          <w:ilvl w:val="0"/>
          <w:numId w:val="8"/>
        </w:numPr>
        <w:jc w:val="both"/>
      </w:pPr>
      <w:r>
        <w:t>Minerick, Ph. D. 2003, “Medical Diagnostic Microfluidics and Physiological Blood</w:t>
      </w:r>
    </w:p>
    <w:p w14:paraId="6700D5F4" w14:textId="126DE3CE" w:rsidR="00CD6EF5" w:rsidRPr="001F6E04" w:rsidRDefault="00CD6EF5" w:rsidP="00CD6EF5">
      <w:pPr>
        <w:ind w:left="780"/>
        <w:jc w:val="both"/>
        <w:rPr>
          <w:b/>
        </w:rPr>
      </w:pPr>
      <w:r>
        <w:t xml:space="preserve">Flow Dynamics”, Current position: </w:t>
      </w:r>
      <w:r w:rsidRPr="001F6E04">
        <w:rPr>
          <w:b/>
        </w:rPr>
        <w:t>Professor</w:t>
      </w:r>
      <w:r>
        <w:rPr>
          <w:b/>
        </w:rPr>
        <w:t xml:space="preserve"> and Dean</w:t>
      </w:r>
      <w:r w:rsidRPr="001F6E04">
        <w:rPr>
          <w:b/>
        </w:rPr>
        <w:t xml:space="preserve">, </w:t>
      </w:r>
      <w:r>
        <w:rPr>
          <w:b/>
        </w:rPr>
        <w:t>Michigan Tech (2007 NSF Career Awardee), member of National Academy for the Advancement of Science</w:t>
      </w:r>
      <w:r w:rsidRPr="001F6E04">
        <w:rPr>
          <w:b/>
        </w:rPr>
        <w:t xml:space="preserve">. </w:t>
      </w:r>
    </w:p>
    <w:p w14:paraId="261CD227" w14:textId="77777777" w:rsidR="00CD6EF5" w:rsidRDefault="00CD6EF5" w:rsidP="00CD6EF5">
      <w:pPr>
        <w:ind w:left="780"/>
        <w:jc w:val="both"/>
      </w:pPr>
    </w:p>
    <w:p w14:paraId="3AB6E17C" w14:textId="77777777" w:rsidR="00CD6EF5" w:rsidRDefault="00CD6EF5" w:rsidP="00CD6EF5">
      <w:pPr>
        <w:ind w:left="780"/>
        <w:jc w:val="both"/>
      </w:pPr>
      <w:r>
        <w:t xml:space="preserve">Y. Ben, PhD. 2004, “Nonlinear Electrokinetic Phenomena in MicroDevices”, Current position: </w:t>
      </w:r>
      <w:r w:rsidRPr="000F14B9">
        <w:rPr>
          <w:b/>
        </w:rPr>
        <w:t>Assistant Professor, Chinese Academy of Science, Beijing</w:t>
      </w:r>
      <w:r>
        <w:t>.</w:t>
      </w:r>
    </w:p>
    <w:p w14:paraId="14F5182F" w14:textId="77777777" w:rsidR="00CD6EF5" w:rsidRDefault="00CD6EF5" w:rsidP="00CD6EF5">
      <w:pPr>
        <w:ind w:left="780"/>
        <w:jc w:val="both"/>
      </w:pPr>
    </w:p>
    <w:p w14:paraId="19AD7727" w14:textId="77777777" w:rsidR="00CD6EF5" w:rsidRDefault="00CD6EF5" w:rsidP="00CD6EF5">
      <w:pPr>
        <w:ind w:left="780"/>
        <w:jc w:val="both"/>
      </w:pPr>
      <w:r>
        <w:t>R. Zhou, Ph. D. 2006, “Microfluidics of Micro- and Nano-Colloidal Suspensions: Designing Future Miniature Diagnostic Devices”. Current position: Research Engineer, Rohm and Haas.</w:t>
      </w:r>
    </w:p>
    <w:p w14:paraId="2EC0CFDC" w14:textId="77777777" w:rsidR="00CD6EF5" w:rsidRDefault="00CD6EF5" w:rsidP="00CD6EF5">
      <w:pPr>
        <w:ind w:left="780"/>
        <w:jc w:val="both"/>
      </w:pPr>
    </w:p>
    <w:p w14:paraId="35F309B5" w14:textId="77777777" w:rsidR="00CD6EF5" w:rsidRDefault="00CD6EF5" w:rsidP="00CD6EF5">
      <w:pPr>
        <w:ind w:left="780"/>
        <w:jc w:val="both"/>
      </w:pPr>
      <w:r>
        <w:t xml:space="preserve">P. Wang, Ph. D. 2007, “Electrokinetic Pumping and Spraying at Micro- and Nano-Scales”. Current position: Research Engineer, Chevron. </w:t>
      </w:r>
    </w:p>
    <w:p w14:paraId="47C835FA" w14:textId="77777777" w:rsidR="00CD6EF5" w:rsidRDefault="00CD6EF5" w:rsidP="00CD6EF5">
      <w:pPr>
        <w:ind w:left="780"/>
        <w:jc w:val="both"/>
      </w:pPr>
    </w:p>
    <w:p w14:paraId="66CB8DC3" w14:textId="77777777" w:rsidR="00CD6EF5" w:rsidRDefault="00CD6EF5" w:rsidP="00CD6EF5">
      <w:pPr>
        <w:ind w:left="780"/>
        <w:jc w:val="both"/>
      </w:pPr>
      <w:r>
        <w:t>D. S. Hou, Ph. D., 2008, “Designing Microfluidic Components for Analyte Concentratoin and Identification Using AC Electrokinetics”. Current position: Research Engineer, Merck.</w:t>
      </w:r>
    </w:p>
    <w:p w14:paraId="2A0A58CB" w14:textId="77777777" w:rsidR="00CD6EF5" w:rsidRDefault="00CD6EF5" w:rsidP="00CD6EF5">
      <w:pPr>
        <w:ind w:left="780"/>
        <w:jc w:val="both"/>
      </w:pPr>
    </w:p>
    <w:p w14:paraId="69FD2D40" w14:textId="77777777" w:rsidR="00CD6EF5" w:rsidRDefault="00CD6EF5" w:rsidP="00CD6EF5">
      <w:pPr>
        <w:ind w:left="780"/>
        <w:jc w:val="both"/>
      </w:pPr>
      <w:r>
        <w:t>S. Maheshwari, Ph. D., 2008, “Anomalous Microfluidic Behavior Near Singular Interfaces”. Current Position: Research Engineer, Silverbrook Research, Sydney.</w:t>
      </w:r>
    </w:p>
    <w:p w14:paraId="30BDD15C" w14:textId="77777777" w:rsidR="00CD6EF5" w:rsidRDefault="00CD6EF5" w:rsidP="00CD6EF5">
      <w:pPr>
        <w:ind w:left="780"/>
        <w:jc w:val="both"/>
      </w:pPr>
    </w:p>
    <w:p w14:paraId="7D15797B" w14:textId="5F52788F" w:rsidR="00CD6EF5" w:rsidRDefault="00CD6EF5" w:rsidP="00CD6EF5">
      <w:pPr>
        <w:ind w:left="780"/>
        <w:jc w:val="both"/>
      </w:pPr>
      <w:r>
        <w:t xml:space="preserve">Zachary Gagnon, Ph. D., 2009, “Integrated AC Electrokinetics: Fundamental Design and Analysis for Portable Cellular and Molecular Diagnostics”. Shaheen Awardee for best Notre Dame PhD. Notre Dame Saheen Best Engineering PhD Awardee. Current Position: </w:t>
      </w:r>
      <w:r w:rsidRPr="001F6E04">
        <w:rPr>
          <w:b/>
        </w:rPr>
        <w:t>As</w:t>
      </w:r>
      <w:r>
        <w:rPr>
          <w:b/>
        </w:rPr>
        <w:t>s</w:t>
      </w:r>
      <w:r w:rsidR="00307D07">
        <w:rPr>
          <w:b/>
        </w:rPr>
        <w:t>ociate</w:t>
      </w:r>
      <w:r>
        <w:rPr>
          <w:b/>
        </w:rPr>
        <w:t xml:space="preserve"> Professor, Chemical Engineering, </w:t>
      </w:r>
      <w:r w:rsidR="00307D07">
        <w:rPr>
          <w:b/>
        </w:rPr>
        <w:t>Texas A &amp; M</w:t>
      </w:r>
      <w:r>
        <w:rPr>
          <w:b/>
        </w:rPr>
        <w:t xml:space="preserve">, 2014 </w:t>
      </w:r>
      <w:r w:rsidR="00A17C73">
        <w:rPr>
          <w:b/>
        </w:rPr>
        <w:t>(</w:t>
      </w:r>
      <w:r>
        <w:rPr>
          <w:b/>
        </w:rPr>
        <w:t>NSF Career Awardee</w:t>
      </w:r>
      <w:r w:rsidR="00A17C73">
        <w:rPr>
          <w:b/>
        </w:rPr>
        <w:t>)</w:t>
      </w:r>
      <w:r>
        <w:t xml:space="preserve">. </w:t>
      </w:r>
    </w:p>
    <w:p w14:paraId="3BE25354" w14:textId="77777777" w:rsidR="00CD6EF5" w:rsidRDefault="00CD6EF5" w:rsidP="00CD6EF5">
      <w:pPr>
        <w:ind w:left="780"/>
        <w:jc w:val="both"/>
      </w:pPr>
    </w:p>
    <w:p w14:paraId="74A389DD" w14:textId="5FC6679E" w:rsidR="00CD6EF5" w:rsidRDefault="00CD6EF5" w:rsidP="00CD6EF5">
      <w:pPr>
        <w:ind w:left="780"/>
        <w:jc w:val="both"/>
      </w:pPr>
      <w:r>
        <w:t xml:space="preserve">Sagnik Basuray, Ph.D. 2011, “Dielectrophoresis and Its Application to Biomedical Diagnostic Platforms”. Notre Dame Saheen Best Engineering PhD Awardee. Current position: </w:t>
      </w:r>
      <w:r w:rsidRPr="00183B97">
        <w:rPr>
          <w:b/>
        </w:rPr>
        <w:t>Ass</w:t>
      </w:r>
      <w:r w:rsidR="009856AB">
        <w:rPr>
          <w:b/>
        </w:rPr>
        <w:t>ociate</w:t>
      </w:r>
      <w:r w:rsidRPr="00183B97">
        <w:rPr>
          <w:b/>
        </w:rPr>
        <w:t xml:space="preserve"> Professor, Chemical Engineering, New Jersey Institute of Technology.</w:t>
      </w:r>
      <w:r>
        <w:t xml:space="preserve"> </w:t>
      </w:r>
      <w:r w:rsidR="00A17C73" w:rsidRPr="00A17C73">
        <w:rPr>
          <w:b/>
        </w:rPr>
        <w:t>(NSF Career Awardee)</w:t>
      </w:r>
    </w:p>
    <w:p w14:paraId="40ECE702" w14:textId="77777777" w:rsidR="00CD6EF5" w:rsidRDefault="00CD6EF5" w:rsidP="00CD6EF5">
      <w:pPr>
        <w:ind w:left="780"/>
        <w:jc w:val="both"/>
      </w:pPr>
    </w:p>
    <w:p w14:paraId="5B671E27" w14:textId="77777777" w:rsidR="00CD6EF5" w:rsidRDefault="00CD6EF5" w:rsidP="00CD6EF5">
      <w:pPr>
        <w:ind w:left="720"/>
        <w:jc w:val="both"/>
      </w:pPr>
      <w:r w:rsidRPr="00524E5A">
        <w:t>Xinguang Cheng</w:t>
      </w:r>
      <w:r>
        <w:t xml:space="preserve">, Ph. D. </w:t>
      </w:r>
      <w:r w:rsidRPr="00524E5A">
        <w:t>201</w:t>
      </w:r>
      <w:r>
        <w:t>1, “Singular Harmonics near a Taylor cone”. Current position: Analyst, Kemper Corp.</w:t>
      </w:r>
      <w:r w:rsidRPr="00524E5A">
        <w:t xml:space="preserve"> </w:t>
      </w:r>
    </w:p>
    <w:p w14:paraId="1DFCA3A0" w14:textId="77777777" w:rsidR="00CD6EF5" w:rsidRDefault="00CD6EF5" w:rsidP="00CD6EF5">
      <w:pPr>
        <w:ind w:left="720"/>
        <w:jc w:val="both"/>
      </w:pPr>
    </w:p>
    <w:p w14:paraId="001DE25B" w14:textId="77777777" w:rsidR="00CD6EF5" w:rsidRDefault="00CD6EF5" w:rsidP="00CD6EF5">
      <w:pPr>
        <w:ind w:left="720"/>
        <w:jc w:val="both"/>
      </w:pPr>
      <w:r>
        <w:t xml:space="preserve">Nishant Chetwani, Ph. D. 2011, “AC Electrospray at Interfacial Singularities”. Current position: Research Engineer, Intel. </w:t>
      </w:r>
    </w:p>
    <w:p w14:paraId="15817D80" w14:textId="77777777" w:rsidR="00CD6EF5" w:rsidRDefault="00CD6EF5" w:rsidP="00CD6EF5">
      <w:pPr>
        <w:ind w:left="720"/>
        <w:jc w:val="both"/>
      </w:pPr>
    </w:p>
    <w:p w14:paraId="23B85312" w14:textId="7FBED142" w:rsidR="00CD6EF5" w:rsidRPr="00AE3D23" w:rsidRDefault="00CD6EF5" w:rsidP="00CD6EF5">
      <w:pPr>
        <w:ind w:left="720"/>
        <w:jc w:val="both"/>
        <w:rPr>
          <w:b/>
        </w:rPr>
      </w:pPr>
      <w:r>
        <w:t>Yunshan Wang, Ph. D. 2014, “Novel Optical Biosensors: Singular Intensity Amplification and Molecular Trapping Enhancement at Nanoscales”.  Current position</w:t>
      </w:r>
      <w:r w:rsidRPr="00AE3D23">
        <w:rPr>
          <w:b/>
        </w:rPr>
        <w:t>: Assistant P</w:t>
      </w:r>
      <w:r w:rsidR="00BE2F48">
        <w:rPr>
          <w:b/>
        </w:rPr>
        <w:t xml:space="preserve">rofessor, Chemical Engineering, </w:t>
      </w:r>
      <w:r w:rsidRPr="00AE3D23">
        <w:rPr>
          <w:b/>
        </w:rPr>
        <w:t>University of Utah.</w:t>
      </w:r>
    </w:p>
    <w:p w14:paraId="7157AAE4" w14:textId="77777777" w:rsidR="00CD6EF5" w:rsidRDefault="00CD6EF5" w:rsidP="00CD6EF5">
      <w:pPr>
        <w:ind w:left="720"/>
        <w:jc w:val="both"/>
      </w:pPr>
    </w:p>
    <w:p w14:paraId="4B43D893" w14:textId="464DB839" w:rsidR="00CD6EF5" w:rsidRDefault="00CD6EF5" w:rsidP="00CD6EF5">
      <w:pPr>
        <w:ind w:left="720" w:hanging="720"/>
        <w:jc w:val="both"/>
      </w:pPr>
      <w:r>
        <w:t xml:space="preserve">            </w:t>
      </w:r>
      <w:r w:rsidR="00CF0FED">
        <w:t xml:space="preserve"> </w:t>
      </w:r>
      <w:r>
        <w:t xml:space="preserve">Daniel Taller, Ph.D. 2015 [joint with David Go], “Surface Acoustic Wave Microfluidics: Droplets, Pinned Liquid Films and Biodetection”. Current position: </w:t>
      </w:r>
      <w:r w:rsidR="0047375C">
        <w:t xml:space="preserve">Research Scientist, </w:t>
      </w:r>
      <w:r>
        <w:t>Livermore National Lab.</w:t>
      </w:r>
    </w:p>
    <w:p w14:paraId="04D8610A" w14:textId="77777777" w:rsidR="00CD6EF5" w:rsidRDefault="00CD6EF5" w:rsidP="00CD6EF5">
      <w:pPr>
        <w:ind w:left="720" w:hanging="720"/>
        <w:jc w:val="both"/>
      </w:pPr>
    </w:p>
    <w:p w14:paraId="7C0F63BE" w14:textId="3D438C62" w:rsidR="00CD6EF5" w:rsidRDefault="00CD6EF5" w:rsidP="00CD6EF5">
      <w:pPr>
        <w:ind w:left="720" w:hanging="720"/>
        <w:jc w:val="both"/>
      </w:pPr>
      <w:r>
        <w:tab/>
        <w:t>Yu Yan, PhD. 2015. “Non-Equilibrium Ion Transport in Nanofluidic Devices”. Curren</w:t>
      </w:r>
      <w:r w:rsidR="0047375C">
        <w:t xml:space="preserve">t position: Research Engineer, </w:t>
      </w:r>
      <w:r>
        <w:t xml:space="preserve">Google. </w:t>
      </w:r>
    </w:p>
    <w:p w14:paraId="7572692E" w14:textId="77777777" w:rsidR="00CD6EF5" w:rsidRDefault="00CD6EF5" w:rsidP="00CD6EF5">
      <w:pPr>
        <w:ind w:left="720" w:hanging="720"/>
        <w:jc w:val="both"/>
      </w:pPr>
    </w:p>
    <w:p w14:paraId="4139FEF9" w14:textId="531ABA70" w:rsidR="00CD6EF5" w:rsidRDefault="00CD6EF5" w:rsidP="00CD6EF5">
      <w:pPr>
        <w:ind w:left="720" w:hanging="720"/>
        <w:jc w:val="both"/>
      </w:pPr>
      <w:r>
        <w:tab/>
        <w:t>Gongchen Sun.</w:t>
      </w:r>
      <w:r w:rsidR="00333505">
        <w:t xml:space="preserve"> Ph.D.</w:t>
      </w:r>
      <w:r>
        <w:t xml:space="preserve"> 2017. “Nonlinear Ionic Circuits and Ionic Memristors for Integrated Liquid Biopsy Chips”, Current position: </w:t>
      </w:r>
      <w:r w:rsidR="0047375C">
        <w:t>P</w:t>
      </w:r>
      <w:r>
        <w:t>ostdoc, Georgia Tech.</w:t>
      </w:r>
    </w:p>
    <w:p w14:paraId="68F77AA2" w14:textId="77777777" w:rsidR="00CD6EF5" w:rsidRDefault="00CD6EF5" w:rsidP="00CD6EF5">
      <w:pPr>
        <w:ind w:left="720" w:hanging="720"/>
        <w:jc w:val="both"/>
      </w:pPr>
    </w:p>
    <w:p w14:paraId="25D5C14E" w14:textId="431F7303" w:rsidR="0047375C" w:rsidRDefault="00CD6EF5" w:rsidP="00CD6EF5">
      <w:pPr>
        <w:ind w:left="720" w:hanging="720"/>
        <w:jc w:val="both"/>
      </w:pPr>
      <w:r>
        <w:tab/>
        <w:t xml:space="preserve">Steven Marczak, </w:t>
      </w:r>
      <w:r w:rsidR="00333505">
        <w:t xml:space="preserve">Ph.D. </w:t>
      </w:r>
      <w:r>
        <w:t>2017.  “Beyond Equilibrium: Using Ion Concentration Polarization to Enhance the Detection and Selectivity of Nucleic Acids and the Isolation of Exosomes”, Current position: Researcher, Defense Intelligence Agency.</w:t>
      </w:r>
    </w:p>
    <w:p w14:paraId="1641EF45" w14:textId="77777777" w:rsidR="0047375C" w:rsidRDefault="0047375C" w:rsidP="00CD6EF5">
      <w:pPr>
        <w:ind w:left="720" w:hanging="720"/>
        <w:jc w:val="both"/>
      </w:pPr>
    </w:p>
    <w:p w14:paraId="7928936E" w14:textId="288C113C" w:rsidR="00CD6EF5" w:rsidRDefault="0047375C" w:rsidP="00CD6EF5">
      <w:pPr>
        <w:ind w:left="720" w:hanging="720"/>
        <w:jc w:val="both"/>
      </w:pPr>
      <w:r>
        <w:tab/>
        <w:t xml:space="preserve">Diya Li, </w:t>
      </w:r>
      <w:r w:rsidR="00333505">
        <w:t xml:space="preserve">Ph.D. </w:t>
      </w:r>
      <w:r>
        <w:t xml:space="preserve">2019. “A CNT Switch for Identifying and Classifying Breast Cancer Tumor Cells in Plasma: Enhancing Selectivity of Molecular Assay with </w:t>
      </w:r>
      <w:r w:rsidR="00CD6EF5">
        <w:t xml:space="preserve"> </w:t>
      </w:r>
      <w:r>
        <w:t>Nanoscale Hydrodynamic Shear”, Current position: Analyst, McKinsey.</w:t>
      </w:r>
    </w:p>
    <w:p w14:paraId="7937C167" w14:textId="77777777" w:rsidR="0047375C" w:rsidRDefault="0047375C" w:rsidP="00CD6EF5">
      <w:pPr>
        <w:ind w:left="720" w:hanging="720"/>
        <w:jc w:val="both"/>
      </w:pPr>
    </w:p>
    <w:p w14:paraId="6B039190" w14:textId="2EEA47F3" w:rsidR="0047375C" w:rsidRDefault="0047375C" w:rsidP="00CD6EF5">
      <w:pPr>
        <w:ind w:left="720" w:hanging="720"/>
        <w:jc w:val="both"/>
      </w:pPr>
      <w:r>
        <w:t xml:space="preserve">             Zehao Pan,</w:t>
      </w:r>
      <w:r w:rsidR="00333505" w:rsidRPr="00333505">
        <w:t xml:space="preserve"> </w:t>
      </w:r>
      <w:r w:rsidR="00333505">
        <w:t xml:space="preserve">Ph.D. </w:t>
      </w:r>
      <w:r>
        <w:t xml:space="preserve">2019. “Focused Electric Field: Nanoscale Hotspot and Droplet Electrokinetics for High-Resolution Bioanalysis”,  Current position: Postdoc, Princeton. </w:t>
      </w:r>
    </w:p>
    <w:p w14:paraId="421496A7" w14:textId="77777777" w:rsidR="00BA68F4" w:rsidRDefault="00BA68F4" w:rsidP="00CD6EF5">
      <w:pPr>
        <w:ind w:left="720" w:hanging="720"/>
        <w:jc w:val="both"/>
      </w:pPr>
    </w:p>
    <w:p w14:paraId="2AE45598" w14:textId="6CD70CB7" w:rsidR="00BA68F4" w:rsidRDefault="00BA68F4" w:rsidP="00CD6EF5">
      <w:pPr>
        <w:ind w:left="720" w:hanging="720"/>
        <w:jc w:val="both"/>
      </w:pPr>
      <w:r>
        <w:tab/>
        <w:t xml:space="preserve">Sebastian Sensale, </w:t>
      </w:r>
      <w:r w:rsidR="00333505">
        <w:t xml:space="preserve">Ph.D. </w:t>
      </w:r>
      <w:r>
        <w:t>2020.  “DNA Kinetics and Resistive Signals in Nanopore Devices”, Current position: Post-Doc, Duke University.</w:t>
      </w:r>
    </w:p>
    <w:p w14:paraId="24ACE976" w14:textId="77777777" w:rsidR="00CD6EF5" w:rsidRPr="00524E5A" w:rsidRDefault="00CD6EF5" w:rsidP="00CD6EF5">
      <w:pPr>
        <w:ind w:left="720"/>
        <w:jc w:val="both"/>
      </w:pPr>
    </w:p>
    <w:p w14:paraId="18850925" w14:textId="77777777" w:rsidR="00CD6EF5" w:rsidRDefault="00CD6EF5" w:rsidP="00CD6EF5">
      <w:pPr>
        <w:jc w:val="both"/>
      </w:pPr>
    </w:p>
    <w:p w14:paraId="42BC8989" w14:textId="77777777" w:rsidR="00CD6EF5" w:rsidRPr="00524E5A" w:rsidRDefault="00CD6EF5" w:rsidP="00CD6EF5">
      <w:pPr>
        <w:jc w:val="both"/>
        <w:rPr>
          <w:b/>
        </w:rPr>
      </w:pPr>
      <w:r w:rsidRPr="00524E5A">
        <w:rPr>
          <w:b/>
        </w:rPr>
        <w:t>Current PhD Students and Expected Graduation Dates</w:t>
      </w:r>
    </w:p>
    <w:p w14:paraId="55F53658" w14:textId="77777777" w:rsidR="00CD6EF5" w:rsidRDefault="00CD6EF5" w:rsidP="00CD6EF5">
      <w:pPr>
        <w:ind w:left="720" w:hanging="720"/>
        <w:jc w:val="both"/>
      </w:pPr>
    </w:p>
    <w:p w14:paraId="379625C8" w14:textId="77777777" w:rsidR="00CD6EF5" w:rsidRDefault="00CD6EF5" w:rsidP="00CD6EF5">
      <w:pPr>
        <w:ind w:left="720" w:hanging="720"/>
        <w:jc w:val="both"/>
      </w:pPr>
      <w:r>
        <w:t>Chenguang Zhang (2021) (BS: MicroElectronics, Peking University)</w:t>
      </w:r>
    </w:p>
    <w:p w14:paraId="16342DEB" w14:textId="77777777" w:rsidR="00CD6EF5" w:rsidRDefault="00CD6EF5" w:rsidP="00CD6EF5">
      <w:pPr>
        <w:ind w:left="720" w:hanging="720"/>
        <w:jc w:val="both"/>
      </w:pPr>
      <w:r>
        <w:t>Vivek (2022) (BS: Chemical Engineering, IIT)</w:t>
      </w:r>
    </w:p>
    <w:p w14:paraId="218A1282" w14:textId="7166EBA7" w:rsidR="006106C5" w:rsidRDefault="006106C5" w:rsidP="00CD6EF5">
      <w:pPr>
        <w:ind w:left="720" w:hanging="720"/>
        <w:jc w:val="both"/>
      </w:pPr>
      <w:r>
        <w:t>Sonu Kumar (2024) (BS: Chemical Engineering, IIT)</w:t>
      </w:r>
    </w:p>
    <w:p w14:paraId="48F4C644" w14:textId="74922BF7" w:rsidR="006106C5" w:rsidRDefault="006106C5" w:rsidP="00CD6EF5">
      <w:pPr>
        <w:ind w:left="720" w:hanging="720"/>
        <w:jc w:val="both"/>
      </w:pPr>
      <w:r>
        <w:t>Kyle McCarthy (2024) (BS: Chemical Engineering, Iowa State)</w:t>
      </w:r>
    </w:p>
    <w:p w14:paraId="146B546A" w14:textId="13998DEE" w:rsidR="006106C5" w:rsidRDefault="006106C5" w:rsidP="00CD6EF5">
      <w:pPr>
        <w:ind w:left="720" w:hanging="720"/>
        <w:jc w:val="both"/>
      </w:pPr>
      <w:r>
        <w:t>Liao Chen (2024) (BS: Chemical Engineering, Wuhan University of Technology)</w:t>
      </w:r>
    </w:p>
    <w:p w14:paraId="6AD2560D" w14:textId="77777777" w:rsidR="00CD6EF5" w:rsidRDefault="00CD6EF5" w:rsidP="00CD6EF5">
      <w:pPr>
        <w:ind w:left="720" w:hanging="720"/>
        <w:jc w:val="both"/>
      </w:pPr>
    </w:p>
    <w:p w14:paraId="223C2E14" w14:textId="77777777" w:rsidR="00CD6EF5" w:rsidRDefault="00CD6EF5" w:rsidP="00CD6EF5">
      <w:pPr>
        <w:ind w:left="720" w:hanging="720"/>
        <w:jc w:val="both"/>
      </w:pPr>
    </w:p>
    <w:p w14:paraId="79C08AC1" w14:textId="77777777" w:rsidR="00CD6EF5" w:rsidRDefault="00CD6EF5" w:rsidP="00CD6EF5">
      <w:pPr>
        <w:ind w:left="720" w:hanging="720"/>
        <w:jc w:val="both"/>
      </w:pPr>
    </w:p>
    <w:p w14:paraId="6EBC7C73" w14:textId="77777777" w:rsidR="00CA4C06" w:rsidRDefault="00CA4C06" w:rsidP="00CD6EF5">
      <w:pPr>
        <w:jc w:val="both"/>
        <w:rPr>
          <w:rFonts w:asciiTheme="majorHAnsi" w:hAnsiTheme="majorHAnsi"/>
          <w:color w:val="4472C4" w:themeColor="accent1"/>
          <w:sz w:val="32"/>
          <w:szCs w:val="32"/>
        </w:rPr>
      </w:pPr>
    </w:p>
    <w:p w14:paraId="4FFF2CB5" w14:textId="77777777" w:rsidR="00CA4C06" w:rsidRDefault="00CA4C06" w:rsidP="00CD6EF5">
      <w:pPr>
        <w:jc w:val="both"/>
        <w:rPr>
          <w:rFonts w:asciiTheme="majorHAnsi" w:hAnsiTheme="majorHAnsi"/>
          <w:color w:val="4472C4" w:themeColor="accent1"/>
          <w:sz w:val="32"/>
          <w:szCs w:val="32"/>
        </w:rPr>
      </w:pPr>
    </w:p>
    <w:p w14:paraId="034A6281" w14:textId="77777777" w:rsidR="009856AB" w:rsidRDefault="009856AB" w:rsidP="00CD6EF5">
      <w:pPr>
        <w:jc w:val="both"/>
        <w:rPr>
          <w:rFonts w:asciiTheme="majorHAnsi" w:hAnsiTheme="majorHAnsi"/>
          <w:color w:val="4472C4" w:themeColor="accent1"/>
          <w:sz w:val="32"/>
          <w:szCs w:val="32"/>
        </w:rPr>
      </w:pPr>
    </w:p>
    <w:p w14:paraId="6A9817FB" w14:textId="256D5514"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Post-Docs and Research Pro</w:t>
      </w:r>
      <w:r w:rsidR="00CA4C06">
        <w:rPr>
          <w:rFonts w:asciiTheme="majorHAnsi" w:hAnsiTheme="majorHAnsi"/>
          <w:color w:val="4472C4" w:themeColor="accent1"/>
          <w:sz w:val="32"/>
          <w:szCs w:val="32"/>
        </w:rPr>
        <w:t>fessors Supervised  (</w:t>
      </w:r>
      <w:r w:rsidR="007007B6">
        <w:rPr>
          <w:rFonts w:asciiTheme="majorHAnsi" w:hAnsiTheme="majorHAnsi"/>
          <w:color w:val="4472C4" w:themeColor="accent1"/>
          <w:sz w:val="32"/>
          <w:szCs w:val="32"/>
        </w:rPr>
        <w:t>2</w:t>
      </w:r>
      <w:r w:rsidR="00333505">
        <w:rPr>
          <w:rFonts w:asciiTheme="majorHAnsi" w:hAnsiTheme="majorHAnsi"/>
          <w:color w:val="4472C4" w:themeColor="accent1"/>
          <w:sz w:val="32"/>
          <w:szCs w:val="32"/>
        </w:rPr>
        <w:t>3</w:t>
      </w:r>
      <w:r w:rsidR="00CA4C06">
        <w:rPr>
          <w:rFonts w:asciiTheme="majorHAnsi" w:hAnsiTheme="majorHAnsi"/>
          <w:color w:val="4472C4" w:themeColor="accent1"/>
          <w:sz w:val="32"/>
          <w:szCs w:val="32"/>
        </w:rPr>
        <w:t xml:space="preserve"> total, </w:t>
      </w:r>
      <w:r w:rsidRPr="00CA4C06">
        <w:rPr>
          <w:rFonts w:asciiTheme="majorHAnsi" w:hAnsiTheme="majorHAnsi"/>
          <w:color w:val="4472C4" w:themeColor="accent1"/>
          <w:sz w:val="32"/>
          <w:szCs w:val="32"/>
        </w:rPr>
        <w:t>1</w:t>
      </w:r>
      <w:r w:rsidR="001826B7">
        <w:rPr>
          <w:rFonts w:asciiTheme="majorHAnsi" w:hAnsiTheme="majorHAnsi"/>
          <w:color w:val="4472C4" w:themeColor="accent1"/>
          <w:sz w:val="32"/>
          <w:szCs w:val="32"/>
        </w:rPr>
        <w:t>6</w:t>
      </w:r>
      <w:r w:rsidRPr="00CA4C06">
        <w:rPr>
          <w:rFonts w:asciiTheme="majorHAnsi" w:hAnsiTheme="majorHAnsi"/>
          <w:color w:val="4472C4" w:themeColor="accent1"/>
          <w:sz w:val="32"/>
          <w:szCs w:val="32"/>
        </w:rPr>
        <w:t xml:space="preserve"> academics in bold)</w:t>
      </w:r>
    </w:p>
    <w:p w14:paraId="67DCDA6A" w14:textId="77777777" w:rsidR="00CD6EF5" w:rsidRDefault="00CD6EF5" w:rsidP="00CD6EF5">
      <w:pPr>
        <w:ind w:left="720" w:hanging="720"/>
        <w:jc w:val="both"/>
        <w:rPr>
          <w:b/>
        </w:rPr>
      </w:pPr>
    </w:p>
    <w:p w14:paraId="788C3556" w14:textId="027498B3" w:rsidR="00CD6EF5" w:rsidRPr="004E24B0" w:rsidRDefault="00CD6EF5" w:rsidP="004E24B0">
      <w:pPr>
        <w:ind w:left="80"/>
        <w:jc w:val="both"/>
        <w:rPr>
          <w:b/>
        </w:rPr>
      </w:pPr>
      <w:r>
        <w:t xml:space="preserve">W. Q. Lu, 1984-1986, Current position: </w:t>
      </w:r>
      <w:r w:rsidRPr="004260E8">
        <w:rPr>
          <w:b/>
        </w:rPr>
        <w:t xml:space="preserve">Research Fellow, Institute of Mechanics, Chinese </w:t>
      </w:r>
      <w:r>
        <w:rPr>
          <w:b/>
        </w:rPr>
        <w:t xml:space="preserve">  </w:t>
      </w:r>
      <w:r w:rsidRPr="004260E8">
        <w:rPr>
          <w:b/>
        </w:rPr>
        <w:t>Academy of Science, Beijing.  (Retired)</w:t>
      </w:r>
      <w:r>
        <w:t>.</w:t>
      </w:r>
    </w:p>
    <w:p w14:paraId="35E71C6E" w14:textId="77777777" w:rsidR="00CD6EF5" w:rsidRDefault="00CD6EF5" w:rsidP="004E24B0">
      <w:pPr>
        <w:ind w:left="80"/>
        <w:jc w:val="both"/>
      </w:pPr>
    </w:p>
    <w:p w14:paraId="21D81215" w14:textId="3FB5F174" w:rsidR="00CD6EF5" w:rsidRPr="009E3D33" w:rsidRDefault="00CD6EF5" w:rsidP="004E24B0">
      <w:pPr>
        <w:ind w:left="80"/>
        <w:jc w:val="both"/>
        <w:rPr>
          <w:b/>
        </w:rPr>
      </w:pPr>
      <w:r>
        <w:t xml:space="preserve">L.-H. Chen, 1984-1990, Current position: </w:t>
      </w:r>
      <w:r w:rsidRPr="009E3D33">
        <w:rPr>
          <w:b/>
        </w:rPr>
        <w:t xml:space="preserve">Professor, East China University of Chemical Technology, China. </w:t>
      </w:r>
      <w:r>
        <w:rPr>
          <w:b/>
        </w:rPr>
        <w:t>(Retired)</w:t>
      </w:r>
    </w:p>
    <w:p w14:paraId="793A7C47" w14:textId="77777777" w:rsidR="00CD6EF5" w:rsidRDefault="00CD6EF5" w:rsidP="004E24B0">
      <w:pPr>
        <w:ind w:left="80"/>
        <w:jc w:val="both"/>
      </w:pPr>
    </w:p>
    <w:p w14:paraId="5467477C" w14:textId="17D14CB7" w:rsidR="00CD6EF5" w:rsidRPr="009E3D33" w:rsidRDefault="00CD6EF5" w:rsidP="004E24B0">
      <w:pPr>
        <w:ind w:left="80"/>
        <w:jc w:val="both"/>
        <w:rPr>
          <w:b/>
        </w:rPr>
      </w:pPr>
      <w:r>
        <w:t xml:space="preserve">Eugene Kalaidin, 1996-1999, Current position: </w:t>
      </w:r>
      <w:r w:rsidRPr="009E3D33">
        <w:rPr>
          <w:b/>
        </w:rPr>
        <w:t>Professor and Chair, Department of Applied Mathematics, Kuban State University, Russia.</w:t>
      </w:r>
    </w:p>
    <w:p w14:paraId="192E4700" w14:textId="77777777" w:rsidR="00CD6EF5" w:rsidRDefault="00CD6EF5" w:rsidP="004E24B0">
      <w:pPr>
        <w:ind w:left="80"/>
        <w:jc w:val="both"/>
      </w:pPr>
    </w:p>
    <w:p w14:paraId="3D5BF9F9" w14:textId="5AA14E3C" w:rsidR="00CD6EF5" w:rsidRPr="009E3D33" w:rsidRDefault="00CD6EF5" w:rsidP="004E24B0">
      <w:pPr>
        <w:ind w:left="80"/>
        <w:jc w:val="both"/>
        <w:rPr>
          <w:b/>
        </w:rPr>
      </w:pPr>
      <w:r>
        <w:t xml:space="preserve">P. Takhisotv, 2000-2002, Current position: </w:t>
      </w:r>
      <w:r w:rsidRPr="009E3D33">
        <w:rPr>
          <w:b/>
        </w:rPr>
        <w:t>Associate Professor, Food Science Dept, Rutgers University.</w:t>
      </w:r>
    </w:p>
    <w:p w14:paraId="0C918885" w14:textId="77777777" w:rsidR="00CD6EF5" w:rsidRDefault="00CD6EF5" w:rsidP="004E24B0">
      <w:pPr>
        <w:ind w:left="80"/>
        <w:jc w:val="both"/>
      </w:pPr>
    </w:p>
    <w:p w14:paraId="18DBFCC9" w14:textId="22122E30" w:rsidR="00CD6EF5" w:rsidRPr="009E3D33" w:rsidRDefault="00CD6EF5" w:rsidP="004E24B0">
      <w:pPr>
        <w:jc w:val="both"/>
        <w:rPr>
          <w:b/>
        </w:rPr>
      </w:pPr>
      <w:r>
        <w:t xml:space="preserve">  J. Wu, 2003-2004: Current position: </w:t>
      </w:r>
      <w:r w:rsidRPr="009E3D33">
        <w:rPr>
          <w:b/>
        </w:rPr>
        <w:t>Professor, Electrical</w:t>
      </w:r>
      <w:r>
        <w:rPr>
          <w:b/>
        </w:rPr>
        <w:t xml:space="preserve"> Engineering, University of </w:t>
      </w:r>
      <w:r w:rsidRPr="009E3D33">
        <w:rPr>
          <w:b/>
        </w:rPr>
        <w:t xml:space="preserve"> Tennessee. (2005 NSF Career Awardee.)</w:t>
      </w:r>
    </w:p>
    <w:p w14:paraId="4A7D7A71" w14:textId="77777777" w:rsidR="00CD6EF5" w:rsidRDefault="00CD6EF5" w:rsidP="004E24B0">
      <w:pPr>
        <w:jc w:val="both"/>
      </w:pPr>
    </w:p>
    <w:p w14:paraId="4ACF2F92" w14:textId="77777777" w:rsidR="00CD6EF5" w:rsidRDefault="00CD6EF5" w:rsidP="004E24B0">
      <w:pPr>
        <w:ind w:left="80"/>
        <w:jc w:val="both"/>
      </w:pPr>
      <w:r>
        <w:t xml:space="preserve">E. A. Demekhin, 1994-2004. Current position: </w:t>
      </w:r>
      <w:r w:rsidRPr="009E3D33">
        <w:rPr>
          <w:b/>
        </w:rPr>
        <w:t>Professor, Krasnodar University, Russia</w:t>
      </w:r>
      <w:r>
        <w:t>.</w:t>
      </w:r>
    </w:p>
    <w:p w14:paraId="0960CACF" w14:textId="77777777" w:rsidR="00CD6EF5" w:rsidRDefault="00CD6EF5" w:rsidP="004E24B0">
      <w:pPr>
        <w:ind w:left="80"/>
        <w:jc w:val="both"/>
      </w:pPr>
    </w:p>
    <w:p w14:paraId="615127B6" w14:textId="77777777" w:rsidR="00CD6EF5" w:rsidRDefault="00CD6EF5" w:rsidP="004E24B0">
      <w:pPr>
        <w:ind w:left="80"/>
        <w:jc w:val="both"/>
      </w:pPr>
      <w:r>
        <w:t>D. Lastochkin, 2003-2005. Current position: Post-doc at University of Notre Dame.</w:t>
      </w:r>
    </w:p>
    <w:p w14:paraId="016D5A05" w14:textId="77777777" w:rsidR="00CD6EF5" w:rsidRDefault="00CD6EF5" w:rsidP="004E24B0">
      <w:pPr>
        <w:ind w:left="80"/>
        <w:jc w:val="both"/>
      </w:pPr>
    </w:p>
    <w:p w14:paraId="1AB91E9C" w14:textId="171CD318" w:rsidR="00CD6EF5" w:rsidRPr="009E3D33" w:rsidRDefault="00CD6EF5" w:rsidP="004E24B0">
      <w:pPr>
        <w:ind w:left="80"/>
        <w:jc w:val="both"/>
        <w:rPr>
          <w:b/>
        </w:rPr>
      </w:pPr>
      <w:r>
        <w:t xml:space="preserve">L. Yeo, 2003-2005: Current position: </w:t>
      </w:r>
      <w:r w:rsidR="00BE2F48" w:rsidRPr="00BE2F48">
        <w:rPr>
          <w:b/>
        </w:rPr>
        <w:t xml:space="preserve">Distinguished </w:t>
      </w:r>
      <w:r w:rsidRPr="00BE2F48">
        <w:rPr>
          <w:b/>
        </w:rPr>
        <w:t>P</w:t>
      </w:r>
      <w:r w:rsidRPr="009E3D33">
        <w:rPr>
          <w:b/>
        </w:rPr>
        <w:t xml:space="preserve">rofessor, Mechanical Engineering, </w:t>
      </w:r>
      <w:r>
        <w:rPr>
          <w:b/>
        </w:rPr>
        <w:t>Royal Melbourne Institute of Technology</w:t>
      </w:r>
      <w:r w:rsidRPr="009E3D33">
        <w:rPr>
          <w:b/>
        </w:rPr>
        <w:t>, Australia</w:t>
      </w:r>
      <w:r>
        <w:rPr>
          <w:b/>
        </w:rPr>
        <w:t xml:space="preserve"> (2007 Young Tall Poppy Award for Top</w:t>
      </w:r>
      <w:r w:rsidR="009856AB">
        <w:rPr>
          <w:b/>
        </w:rPr>
        <w:t xml:space="preserve"> </w:t>
      </w:r>
      <w:r>
        <w:rPr>
          <w:b/>
        </w:rPr>
        <w:t>Young Australian Academic)</w:t>
      </w:r>
      <w:r w:rsidRPr="009E3D33">
        <w:rPr>
          <w:b/>
        </w:rPr>
        <w:t>.</w:t>
      </w:r>
      <w:r>
        <w:rPr>
          <w:b/>
        </w:rPr>
        <w:t xml:space="preserve"> </w:t>
      </w:r>
    </w:p>
    <w:p w14:paraId="4AD7F940" w14:textId="77777777" w:rsidR="00CD6EF5" w:rsidRDefault="00CD6EF5" w:rsidP="004E24B0">
      <w:pPr>
        <w:ind w:left="80"/>
        <w:jc w:val="both"/>
      </w:pPr>
    </w:p>
    <w:p w14:paraId="42230C06" w14:textId="0EB9F9D9" w:rsidR="00CD6EF5" w:rsidRPr="009E3D33" w:rsidRDefault="00CD6EF5" w:rsidP="004E24B0">
      <w:pPr>
        <w:ind w:left="80"/>
        <w:jc w:val="both"/>
        <w:rPr>
          <w:b/>
        </w:rPr>
      </w:pPr>
      <w:r>
        <w:t xml:space="preserve">Z. Chen, 2004-2007. Current position: </w:t>
      </w:r>
      <w:r w:rsidRPr="009E3D33">
        <w:rPr>
          <w:b/>
        </w:rPr>
        <w:t xml:space="preserve">Luojia Chair Professor, </w:t>
      </w:r>
      <w:r w:rsidR="004E24B0">
        <w:rPr>
          <w:b/>
        </w:rPr>
        <w:t>Associate Dean,</w:t>
      </w:r>
      <w:r>
        <w:rPr>
          <w:b/>
        </w:rPr>
        <w:t>Pharmaceutical College,</w:t>
      </w:r>
      <w:r>
        <w:t xml:space="preserve">  </w:t>
      </w:r>
      <w:r w:rsidRPr="009E3D33">
        <w:rPr>
          <w:b/>
        </w:rPr>
        <w:t>Wuhan University,  China.</w:t>
      </w:r>
    </w:p>
    <w:p w14:paraId="55910BE8" w14:textId="77777777" w:rsidR="00CD6EF5" w:rsidRDefault="00CD6EF5" w:rsidP="004E24B0">
      <w:pPr>
        <w:ind w:left="80"/>
        <w:jc w:val="both"/>
      </w:pPr>
    </w:p>
    <w:p w14:paraId="0A0B4F50" w14:textId="0FB2B4F4" w:rsidR="00CD6EF5" w:rsidRPr="004E24B0" w:rsidRDefault="00CD6EF5" w:rsidP="008557E8">
      <w:pPr>
        <w:jc w:val="both"/>
        <w:rPr>
          <w:b/>
        </w:rPr>
      </w:pPr>
      <w:r>
        <w:t xml:space="preserve">S. Sengupta, 2005-2007 Current position: </w:t>
      </w:r>
      <w:r w:rsidRPr="009E3D33">
        <w:rPr>
          <w:b/>
        </w:rPr>
        <w:t>Ass</w:t>
      </w:r>
      <w:r>
        <w:rPr>
          <w:b/>
        </w:rPr>
        <w:t>ociate</w:t>
      </w:r>
      <w:r w:rsidRPr="009E3D33">
        <w:rPr>
          <w:b/>
        </w:rPr>
        <w:t xml:space="preserve"> Professor, Bioengineering Department, University of Missouri, Columbia</w:t>
      </w:r>
      <w:r>
        <w:t>.</w:t>
      </w:r>
    </w:p>
    <w:p w14:paraId="6EEE541A" w14:textId="77777777" w:rsidR="00CD6EF5" w:rsidRDefault="00CD6EF5" w:rsidP="004E24B0">
      <w:pPr>
        <w:jc w:val="both"/>
      </w:pPr>
    </w:p>
    <w:p w14:paraId="27CA60C0" w14:textId="5C1123BF" w:rsidR="00CD6EF5" w:rsidRPr="009E3D33" w:rsidRDefault="00CD6EF5" w:rsidP="004E24B0">
      <w:pPr>
        <w:jc w:val="both"/>
        <w:rPr>
          <w:b/>
        </w:rPr>
      </w:pPr>
      <w:r>
        <w:t xml:space="preserve">G. Yossifon, 2007-2009. Current position: </w:t>
      </w:r>
      <w:r w:rsidRPr="009E3D33">
        <w:rPr>
          <w:b/>
        </w:rPr>
        <w:t>Ass</w:t>
      </w:r>
      <w:r>
        <w:rPr>
          <w:b/>
        </w:rPr>
        <w:t>ociate</w:t>
      </w:r>
      <w:r w:rsidRPr="009E3D33">
        <w:rPr>
          <w:b/>
        </w:rPr>
        <w:t xml:space="preserve"> Professor, Mechanical Engineering Department, Technion University, Israel.</w:t>
      </w:r>
    </w:p>
    <w:p w14:paraId="19EE7387" w14:textId="77777777" w:rsidR="00CD6EF5" w:rsidRDefault="00CD6EF5" w:rsidP="004E24B0">
      <w:pPr>
        <w:jc w:val="both"/>
      </w:pPr>
    </w:p>
    <w:p w14:paraId="6BD2CA59" w14:textId="77777777" w:rsidR="00CD6EF5" w:rsidRDefault="00CD6EF5" w:rsidP="004E24B0">
      <w:pPr>
        <w:jc w:val="both"/>
      </w:pPr>
      <w:r>
        <w:t>R. Kuczinski, 2009-2010. Current position: Research Engineer, Genentech</w:t>
      </w:r>
    </w:p>
    <w:p w14:paraId="10A99D0A" w14:textId="77777777" w:rsidR="00CD6EF5" w:rsidRDefault="00CD6EF5" w:rsidP="004E24B0">
      <w:pPr>
        <w:jc w:val="both"/>
      </w:pPr>
    </w:p>
    <w:p w14:paraId="55FA40E7" w14:textId="326464D5" w:rsidR="00CD6EF5" w:rsidRPr="00A27F04" w:rsidRDefault="00CD6EF5" w:rsidP="004E24B0">
      <w:pPr>
        <w:jc w:val="both"/>
        <w:rPr>
          <w:b/>
        </w:rPr>
      </w:pPr>
      <w:r>
        <w:t xml:space="preserve">Ming Kwan Tan, 2010-2011. Current position: </w:t>
      </w:r>
      <w:r w:rsidRPr="008112AC">
        <w:rPr>
          <w:b/>
        </w:rPr>
        <w:t>Assistant Pro</w:t>
      </w:r>
      <w:r w:rsidR="004E24B0">
        <w:rPr>
          <w:b/>
        </w:rPr>
        <w:t xml:space="preserve">fessor, Mechanical Engineering </w:t>
      </w:r>
      <w:r w:rsidRPr="008112AC">
        <w:rPr>
          <w:b/>
        </w:rPr>
        <w:t>Swinburne University, Sarawak, Malaysia</w:t>
      </w:r>
      <w:r>
        <w:t>.</w:t>
      </w:r>
    </w:p>
    <w:p w14:paraId="7C98C790" w14:textId="77777777" w:rsidR="00CD6EF5" w:rsidRDefault="00CD6EF5" w:rsidP="004E24B0">
      <w:pPr>
        <w:jc w:val="both"/>
      </w:pPr>
    </w:p>
    <w:p w14:paraId="0C2CE3DD" w14:textId="77777777" w:rsidR="00CD6EF5" w:rsidRDefault="00CD6EF5" w:rsidP="004E24B0">
      <w:pPr>
        <w:jc w:val="both"/>
      </w:pPr>
      <w:r>
        <w:t xml:space="preserve">Jenny Ho, 2010. Current position: Start-up, Singapore. </w:t>
      </w:r>
    </w:p>
    <w:p w14:paraId="312E5533" w14:textId="77777777" w:rsidR="00CD6EF5" w:rsidRDefault="00CD6EF5" w:rsidP="004E24B0">
      <w:pPr>
        <w:jc w:val="both"/>
      </w:pPr>
    </w:p>
    <w:p w14:paraId="59875D0B" w14:textId="6965B4B6" w:rsidR="00CD6EF5" w:rsidRPr="00A27F04" w:rsidRDefault="00CD6EF5" w:rsidP="004E24B0">
      <w:pPr>
        <w:jc w:val="both"/>
        <w:rPr>
          <w:b/>
        </w:rPr>
      </w:pPr>
      <w:r>
        <w:t xml:space="preserve">Z. Slouka, 2009-2011, 2012-2014. Current position: </w:t>
      </w:r>
      <w:r w:rsidRPr="008112AC">
        <w:rPr>
          <w:b/>
        </w:rPr>
        <w:t>Ass</w:t>
      </w:r>
      <w:r>
        <w:rPr>
          <w:b/>
        </w:rPr>
        <w:t>ociate</w:t>
      </w:r>
      <w:r w:rsidR="004E24B0">
        <w:rPr>
          <w:b/>
        </w:rPr>
        <w:t xml:space="preserve"> Professor, Chemical </w:t>
      </w:r>
      <w:r w:rsidRPr="008112AC">
        <w:rPr>
          <w:b/>
        </w:rPr>
        <w:t>Engineering, Prague Institute of Technology, Czech Republic</w:t>
      </w:r>
      <w:r>
        <w:t>.</w:t>
      </w:r>
    </w:p>
    <w:p w14:paraId="39094ED5" w14:textId="77777777" w:rsidR="00CD6EF5" w:rsidRDefault="00CD6EF5" w:rsidP="004E24B0">
      <w:pPr>
        <w:jc w:val="both"/>
      </w:pPr>
    </w:p>
    <w:p w14:paraId="748FD226" w14:textId="161EFA7D" w:rsidR="00CD6EF5" w:rsidRDefault="00CD6EF5" w:rsidP="004E24B0">
      <w:pPr>
        <w:jc w:val="both"/>
        <w:rPr>
          <w:b/>
        </w:rPr>
      </w:pPr>
      <w:r>
        <w:lastRenderedPageBreak/>
        <w:t xml:space="preserve">Larry Li-Jing Cheng, 2010-2013 (Research Professor) Current position: </w:t>
      </w:r>
      <w:r w:rsidR="00CF0FED">
        <w:rPr>
          <w:b/>
        </w:rPr>
        <w:t>Associate</w:t>
      </w:r>
      <w:r w:rsidRPr="008112AC">
        <w:rPr>
          <w:b/>
        </w:rPr>
        <w:t xml:space="preserve"> Professor, </w:t>
      </w:r>
      <w:r>
        <w:rPr>
          <w:b/>
        </w:rPr>
        <w:t xml:space="preserve">   Electrical</w:t>
      </w:r>
      <w:r w:rsidRPr="008112AC">
        <w:rPr>
          <w:b/>
        </w:rPr>
        <w:t xml:space="preserve"> Engineering, </w:t>
      </w:r>
      <w:r>
        <w:rPr>
          <w:b/>
        </w:rPr>
        <w:t>Oregon State.</w:t>
      </w:r>
    </w:p>
    <w:p w14:paraId="4C7DE800" w14:textId="77777777" w:rsidR="00CD6EF5" w:rsidRDefault="00CD6EF5" w:rsidP="004E24B0">
      <w:pPr>
        <w:jc w:val="both"/>
        <w:rPr>
          <w:b/>
        </w:rPr>
      </w:pPr>
    </w:p>
    <w:p w14:paraId="73DA73A2" w14:textId="65CEB3BC" w:rsidR="00CD6EF5" w:rsidRPr="004E24B0" w:rsidRDefault="00CD6EF5" w:rsidP="004E24B0">
      <w:pPr>
        <w:jc w:val="both"/>
        <w:rPr>
          <w:b/>
        </w:rPr>
      </w:pPr>
      <w:r>
        <w:t xml:space="preserve">Shoupeng Liu, 2013-2014 (Postdoc) Current position: </w:t>
      </w:r>
      <w:r w:rsidRPr="004260E8">
        <w:rPr>
          <w:b/>
        </w:rPr>
        <w:t>Associa</w:t>
      </w:r>
      <w:r>
        <w:rPr>
          <w:b/>
        </w:rPr>
        <w:t xml:space="preserve">te Fellow, Souzhou Institute of    </w:t>
      </w:r>
      <w:r w:rsidRPr="004260E8">
        <w:rPr>
          <w:b/>
        </w:rPr>
        <w:t>Biomedic</w:t>
      </w:r>
      <w:r w:rsidR="00CF0FED">
        <w:rPr>
          <w:b/>
        </w:rPr>
        <w:t xml:space="preserve">al Engineering and Technology, </w:t>
      </w:r>
      <w:r w:rsidRPr="004260E8">
        <w:rPr>
          <w:b/>
        </w:rPr>
        <w:t>Chinese Academy of Science</w:t>
      </w:r>
      <w:r>
        <w:t>.</w:t>
      </w:r>
    </w:p>
    <w:p w14:paraId="1E931181" w14:textId="77777777" w:rsidR="00CD6EF5" w:rsidRDefault="00CD6EF5" w:rsidP="004E24B0">
      <w:pPr>
        <w:jc w:val="both"/>
      </w:pPr>
    </w:p>
    <w:p w14:paraId="0B133AE3" w14:textId="28B02DF9" w:rsidR="00CD6EF5" w:rsidRPr="009856AB" w:rsidRDefault="00CD6EF5" w:rsidP="004E24B0">
      <w:pPr>
        <w:jc w:val="both"/>
        <w:rPr>
          <w:b/>
        </w:rPr>
      </w:pPr>
      <w:r>
        <w:t xml:space="preserve">Yongfan Men, 2014-16  (Postdoc) Current position: </w:t>
      </w:r>
      <w:r w:rsidR="00055CE7">
        <w:rPr>
          <w:b/>
        </w:rPr>
        <w:t>Ass</w:t>
      </w:r>
      <w:r w:rsidR="00CF0FED">
        <w:rPr>
          <w:b/>
        </w:rPr>
        <w:t>ociate</w:t>
      </w:r>
      <w:r w:rsidR="00055CE7">
        <w:rPr>
          <w:b/>
        </w:rPr>
        <w:t xml:space="preserve"> Professor,  Shenzhen Institute of Advanced Technology,  Chinese Academy of Science,  Shenzhen, China.</w:t>
      </w:r>
    </w:p>
    <w:p w14:paraId="7BC6D2B4" w14:textId="77777777" w:rsidR="00CD6EF5" w:rsidRDefault="00CD6EF5" w:rsidP="004E24B0">
      <w:pPr>
        <w:jc w:val="both"/>
      </w:pPr>
    </w:p>
    <w:p w14:paraId="158E4518" w14:textId="402F9A3B" w:rsidR="00CD6EF5" w:rsidRDefault="00CD6EF5" w:rsidP="004E24B0">
      <w:pPr>
        <w:jc w:val="both"/>
        <w:rPr>
          <w:b/>
        </w:rPr>
      </w:pPr>
      <w:r>
        <w:t xml:space="preserve">Jarrod Schiffbauer, 2016-17 (Postdoc) Current position: </w:t>
      </w:r>
      <w:r w:rsidR="002D03E3">
        <w:rPr>
          <w:b/>
        </w:rPr>
        <w:t>Assistant Professor</w:t>
      </w:r>
      <w:r w:rsidRPr="00053BD2">
        <w:rPr>
          <w:b/>
        </w:rPr>
        <w:t>, Colorado Mesa</w:t>
      </w:r>
    </w:p>
    <w:p w14:paraId="28692E1C" w14:textId="77777777" w:rsidR="00307D07" w:rsidRDefault="00307D07" w:rsidP="004E24B0">
      <w:pPr>
        <w:jc w:val="both"/>
        <w:rPr>
          <w:b/>
        </w:rPr>
      </w:pPr>
    </w:p>
    <w:p w14:paraId="661AACF4" w14:textId="07F13A94" w:rsidR="00307D07" w:rsidRPr="0047375C" w:rsidRDefault="0047375C" w:rsidP="004E24B0">
      <w:pPr>
        <w:jc w:val="both"/>
      </w:pPr>
      <w:r>
        <w:t xml:space="preserve">Sunny Shah, </w:t>
      </w:r>
      <w:r w:rsidR="00307D07" w:rsidRPr="00307D07">
        <w:t>2010-2017 (Postdoc, Research Scientist) Current position</w:t>
      </w:r>
      <w:r w:rsidR="00307D07" w:rsidRPr="002D03E3">
        <w:rPr>
          <w:b/>
        </w:rPr>
        <w:t xml:space="preserve">: </w:t>
      </w:r>
      <w:r w:rsidR="004E24B0">
        <w:t xml:space="preserve">Project Manager, </w:t>
      </w:r>
      <w:r w:rsidR="002D03E3" w:rsidRPr="0047375C">
        <w:t>Endotronix.</w:t>
      </w:r>
    </w:p>
    <w:p w14:paraId="47A91147" w14:textId="77777777" w:rsidR="0047375C" w:rsidRDefault="0047375C" w:rsidP="004E24B0">
      <w:pPr>
        <w:jc w:val="both"/>
        <w:rPr>
          <w:b/>
        </w:rPr>
      </w:pPr>
    </w:p>
    <w:p w14:paraId="0434A447" w14:textId="77777777" w:rsidR="008A28DA" w:rsidRDefault="0047375C" w:rsidP="004E24B0">
      <w:pPr>
        <w:jc w:val="both"/>
      </w:pPr>
      <w:r>
        <w:t xml:space="preserve">Ze Yin, 2017-2019 (Postdoc) Current position: Postdoc, </w:t>
      </w:r>
      <w:r w:rsidR="00CF0FED">
        <w:t>Texas A &amp; M</w:t>
      </w:r>
      <w:r>
        <w:t>.</w:t>
      </w:r>
    </w:p>
    <w:p w14:paraId="77207546" w14:textId="77777777" w:rsidR="008A28DA" w:rsidRDefault="008A28DA" w:rsidP="004E24B0">
      <w:pPr>
        <w:jc w:val="both"/>
      </w:pPr>
    </w:p>
    <w:p w14:paraId="333FECE0" w14:textId="366F1D53" w:rsidR="008A28DA" w:rsidRDefault="008A28DA" w:rsidP="004E24B0">
      <w:pPr>
        <w:jc w:val="both"/>
      </w:pPr>
      <w:r>
        <w:t>Ceming Wang, 2015-2020 (Postdoc) Current position: Lead Engineer, Aopia Biosciences</w:t>
      </w:r>
    </w:p>
    <w:p w14:paraId="6F888BE0" w14:textId="77777777" w:rsidR="008A28DA" w:rsidRDefault="008A28DA" w:rsidP="004E24B0">
      <w:pPr>
        <w:jc w:val="both"/>
      </w:pPr>
    </w:p>
    <w:p w14:paraId="3C08B86B" w14:textId="051AF695" w:rsidR="0047375C" w:rsidRPr="0047375C" w:rsidRDefault="00F65D0E" w:rsidP="004E24B0">
      <w:pPr>
        <w:jc w:val="both"/>
      </w:pPr>
      <w:r>
        <w:t xml:space="preserve">Zeinab Ramshani, 2016-2021 </w:t>
      </w:r>
      <w:r w:rsidR="008A28DA">
        <w:t>(Postdoc) Current position: Research Engineer, Mesoscale Diagnostics</w:t>
      </w:r>
      <w:r w:rsidR="0047375C">
        <w:t xml:space="preserve"> </w:t>
      </w:r>
    </w:p>
    <w:p w14:paraId="0DFD6D62" w14:textId="77777777" w:rsidR="00CD6EF5" w:rsidRDefault="00CD6EF5" w:rsidP="004E24B0">
      <w:pPr>
        <w:jc w:val="both"/>
        <w:rPr>
          <w:b/>
        </w:rPr>
      </w:pPr>
    </w:p>
    <w:p w14:paraId="4E59FCE7" w14:textId="77777777" w:rsidR="00CD6EF5" w:rsidRDefault="00CD6EF5" w:rsidP="00CD6EF5">
      <w:pPr>
        <w:jc w:val="both"/>
        <w:rPr>
          <w:b/>
        </w:rPr>
      </w:pPr>
    </w:p>
    <w:p w14:paraId="6D47FB83" w14:textId="77777777" w:rsidR="00CD6EF5" w:rsidRPr="004260E8" w:rsidRDefault="00CD6EF5" w:rsidP="00CD6EF5">
      <w:pPr>
        <w:jc w:val="both"/>
        <w:rPr>
          <w:b/>
        </w:rPr>
      </w:pPr>
      <w:r w:rsidRPr="004260E8">
        <w:rPr>
          <w:b/>
        </w:rPr>
        <w:t>Current Postdocs, Senior Scientists and Research Professors</w:t>
      </w:r>
    </w:p>
    <w:p w14:paraId="7D88C95F" w14:textId="77777777" w:rsidR="00CD6EF5" w:rsidRDefault="00CD6EF5" w:rsidP="00CD6EF5">
      <w:pPr>
        <w:jc w:val="both"/>
      </w:pPr>
    </w:p>
    <w:p w14:paraId="03A23A3A" w14:textId="77777777" w:rsidR="00CD6EF5" w:rsidRDefault="00CD6EF5" w:rsidP="00CD6EF5">
      <w:pPr>
        <w:jc w:val="both"/>
      </w:pPr>
      <w:r>
        <w:t>S. Senapati, 2007-Present   (Research Professor)</w:t>
      </w:r>
    </w:p>
    <w:p w14:paraId="33997082" w14:textId="207DF4BC" w:rsidR="00FB1417" w:rsidRDefault="00FB1417" w:rsidP="00CD6EF5">
      <w:pPr>
        <w:jc w:val="both"/>
      </w:pPr>
      <w:r>
        <w:t>Xiaoye Huo, 2019-Present (Postdoc)</w:t>
      </w:r>
    </w:p>
    <w:p w14:paraId="42D24F7F" w14:textId="3BC79890" w:rsidR="00CF0FED" w:rsidRDefault="00CF0FED" w:rsidP="00CD6EF5">
      <w:pPr>
        <w:jc w:val="both"/>
      </w:pPr>
      <w:r>
        <w:t>Himani Sharma, 2019-Present (Postdoc)</w:t>
      </w:r>
    </w:p>
    <w:p w14:paraId="7334A45A" w14:textId="1364E91A" w:rsidR="00D83ACB" w:rsidRDefault="00D83ACB" w:rsidP="00CD6EF5">
      <w:pPr>
        <w:jc w:val="both"/>
      </w:pPr>
      <w:r>
        <w:t>Nalin Minaya, 2019-Present (Postdoc)</w:t>
      </w:r>
    </w:p>
    <w:p w14:paraId="5DD8EC13" w14:textId="2ED61530" w:rsidR="000F15D8" w:rsidRDefault="000F15D8" w:rsidP="00CD6EF5">
      <w:pPr>
        <w:jc w:val="both"/>
      </w:pPr>
      <w:r>
        <w:t>Ceming Wang, 2021-Present (Visiting Industrial Scientist)</w:t>
      </w:r>
    </w:p>
    <w:p w14:paraId="544334B2" w14:textId="5D5F1258" w:rsidR="0016103A" w:rsidRPr="0016103A" w:rsidRDefault="0016103A" w:rsidP="0016103A">
      <w:pPr>
        <w:jc w:val="both"/>
        <w:rPr>
          <w:rFonts w:ascii="Times" w:eastAsiaTheme="minorHAnsi" w:hAnsi="Times"/>
          <w:sz w:val="20"/>
          <w:szCs w:val="20"/>
        </w:rPr>
      </w:pPr>
      <w:r>
        <w:rPr>
          <w:rFonts w:eastAsiaTheme="minorHAnsi"/>
          <w:color w:val="000000"/>
        </w:rPr>
        <w:t>Youwen Zhang, 2021-Present</w:t>
      </w:r>
      <w:r w:rsidRPr="0016103A">
        <w:rPr>
          <w:rFonts w:eastAsiaTheme="minorHAnsi"/>
          <w:color w:val="000000"/>
        </w:rPr>
        <w:t xml:space="preserve"> (Postdoc)</w:t>
      </w:r>
    </w:p>
    <w:p w14:paraId="314983FB" w14:textId="77777777" w:rsidR="0016103A" w:rsidRPr="0016103A" w:rsidRDefault="0016103A" w:rsidP="0016103A">
      <w:pPr>
        <w:rPr>
          <w:rFonts w:ascii="Times" w:hAnsi="Times"/>
          <w:sz w:val="20"/>
          <w:szCs w:val="20"/>
        </w:rPr>
      </w:pPr>
    </w:p>
    <w:p w14:paraId="2DA18201" w14:textId="77777777" w:rsidR="0016103A" w:rsidRDefault="0016103A" w:rsidP="00CD6EF5">
      <w:pPr>
        <w:jc w:val="both"/>
      </w:pPr>
    </w:p>
    <w:p w14:paraId="449F094B" w14:textId="77777777" w:rsidR="00CD6EF5" w:rsidRDefault="00CD6EF5" w:rsidP="00CD6EF5">
      <w:pPr>
        <w:jc w:val="both"/>
      </w:pPr>
    </w:p>
    <w:p w14:paraId="33155407" w14:textId="77777777" w:rsidR="00C50305" w:rsidRDefault="00C50305" w:rsidP="00CD6EF5">
      <w:pPr>
        <w:jc w:val="both"/>
        <w:rPr>
          <w:rFonts w:asciiTheme="majorHAnsi" w:hAnsiTheme="majorHAnsi"/>
          <w:color w:val="4472C4" w:themeColor="accent1"/>
          <w:sz w:val="32"/>
          <w:szCs w:val="32"/>
        </w:rPr>
      </w:pPr>
    </w:p>
    <w:p w14:paraId="54456343" w14:textId="77777777" w:rsidR="00C50305" w:rsidRDefault="00C50305" w:rsidP="00CD6EF5">
      <w:pPr>
        <w:jc w:val="both"/>
        <w:rPr>
          <w:rFonts w:asciiTheme="majorHAnsi" w:hAnsiTheme="majorHAnsi"/>
          <w:color w:val="4472C4" w:themeColor="accent1"/>
          <w:sz w:val="32"/>
          <w:szCs w:val="32"/>
        </w:rPr>
      </w:pPr>
    </w:p>
    <w:p w14:paraId="04FDEF90" w14:textId="77777777" w:rsidR="00C50305" w:rsidRDefault="00C50305" w:rsidP="00CD6EF5">
      <w:pPr>
        <w:jc w:val="both"/>
        <w:rPr>
          <w:rFonts w:asciiTheme="majorHAnsi" w:hAnsiTheme="majorHAnsi"/>
          <w:color w:val="4472C4" w:themeColor="accent1"/>
          <w:sz w:val="32"/>
          <w:szCs w:val="32"/>
        </w:rPr>
      </w:pPr>
    </w:p>
    <w:p w14:paraId="1CDC2235" w14:textId="77777777" w:rsidR="00C50305" w:rsidRDefault="00C50305" w:rsidP="00CD6EF5">
      <w:pPr>
        <w:jc w:val="both"/>
        <w:rPr>
          <w:rFonts w:asciiTheme="majorHAnsi" w:hAnsiTheme="majorHAnsi"/>
          <w:color w:val="4472C4" w:themeColor="accent1"/>
          <w:sz w:val="32"/>
          <w:szCs w:val="32"/>
        </w:rPr>
      </w:pPr>
    </w:p>
    <w:p w14:paraId="44191C40" w14:textId="77777777" w:rsidR="00C50305" w:rsidRDefault="00C50305" w:rsidP="00CD6EF5">
      <w:pPr>
        <w:jc w:val="both"/>
        <w:rPr>
          <w:rFonts w:asciiTheme="majorHAnsi" w:hAnsiTheme="majorHAnsi"/>
          <w:color w:val="4472C4" w:themeColor="accent1"/>
          <w:sz w:val="32"/>
          <w:szCs w:val="32"/>
        </w:rPr>
      </w:pPr>
    </w:p>
    <w:p w14:paraId="125DAAA7" w14:textId="77777777" w:rsidR="00C50305" w:rsidRDefault="00C50305" w:rsidP="00CD6EF5">
      <w:pPr>
        <w:jc w:val="both"/>
        <w:rPr>
          <w:rFonts w:asciiTheme="majorHAnsi" w:hAnsiTheme="majorHAnsi"/>
          <w:color w:val="4472C4" w:themeColor="accent1"/>
          <w:sz w:val="32"/>
          <w:szCs w:val="32"/>
        </w:rPr>
      </w:pPr>
    </w:p>
    <w:p w14:paraId="2E68959F" w14:textId="77777777" w:rsidR="00C50305" w:rsidRDefault="00C50305" w:rsidP="00CD6EF5">
      <w:pPr>
        <w:jc w:val="both"/>
        <w:rPr>
          <w:rFonts w:asciiTheme="majorHAnsi" w:hAnsiTheme="majorHAnsi"/>
          <w:color w:val="4472C4" w:themeColor="accent1"/>
          <w:sz w:val="32"/>
          <w:szCs w:val="32"/>
        </w:rPr>
      </w:pPr>
    </w:p>
    <w:p w14:paraId="7D40BD24" w14:textId="77777777" w:rsidR="00C50305" w:rsidRDefault="00C50305" w:rsidP="00CD6EF5">
      <w:pPr>
        <w:jc w:val="both"/>
        <w:rPr>
          <w:rFonts w:asciiTheme="majorHAnsi" w:hAnsiTheme="majorHAnsi"/>
          <w:color w:val="4472C4" w:themeColor="accent1"/>
          <w:sz w:val="32"/>
          <w:szCs w:val="32"/>
        </w:rPr>
      </w:pPr>
    </w:p>
    <w:p w14:paraId="37A4F9C0" w14:textId="77777777" w:rsidR="00C50305" w:rsidRDefault="00C50305" w:rsidP="00CD6EF5">
      <w:pPr>
        <w:jc w:val="both"/>
        <w:rPr>
          <w:rFonts w:asciiTheme="majorHAnsi" w:hAnsiTheme="majorHAnsi"/>
          <w:color w:val="4472C4" w:themeColor="accent1"/>
          <w:sz w:val="32"/>
          <w:szCs w:val="32"/>
        </w:rPr>
      </w:pPr>
    </w:p>
    <w:p w14:paraId="4F0E1556" w14:textId="77777777" w:rsidR="00C50305" w:rsidRDefault="00C50305" w:rsidP="00CD6EF5">
      <w:pPr>
        <w:jc w:val="both"/>
        <w:rPr>
          <w:rFonts w:asciiTheme="majorHAnsi" w:hAnsiTheme="majorHAnsi"/>
          <w:color w:val="4472C4" w:themeColor="accent1"/>
          <w:sz w:val="32"/>
          <w:szCs w:val="32"/>
        </w:rPr>
      </w:pPr>
    </w:p>
    <w:p w14:paraId="6A55753B" w14:textId="77777777" w:rsidR="00C50305" w:rsidRDefault="00C50305" w:rsidP="00CD6EF5">
      <w:pPr>
        <w:jc w:val="both"/>
        <w:rPr>
          <w:rFonts w:asciiTheme="majorHAnsi" w:hAnsiTheme="majorHAnsi"/>
          <w:color w:val="4472C4" w:themeColor="accent1"/>
          <w:sz w:val="32"/>
          <w:szCs w:val="32"/>
        </w:rPr>
      </w:pPr>
    </w:p>
    <w:p w14:paraId="7807607E" w14:textId="77777777" w:rsidR="008557E8" w:rsidRDefault="008557E8" w:rsidP="00CD6EF5">
      <w:pPr>
        <w:jc w:val="both"/>
        <w:rPr>
          <w:rFonts w:asciiTheme="majorHAnsi" w:hAnsiTheme="majorHAnsi"/>
          <w:color w:val="4472C4" w:themeColor="accent1"/>
          <w:sz w:val="32"/>
          <w:szCs w:val="32"/>
        </w:rPr>
      </w:pPr>
    </w:p>
    <w:p w14:paraId="24345C80" w14:textId="77777777"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t>Undergraduate Researchers and Visiting Students</w:t>
      </w:r>
    </w:p>
    <w:p w14:paraId="07CD58FE" w14:textId="29DA1679" w:rsidR="00CD6EF5" w:rsidRDefault="00CD6EF5" w:rsidP="00CD6EF5">
      <w:pPr>
        <w:ind w:left="720" w:hanging="720"/>
        <w:jc w:val="both"/>
      </w:pPr>
      <w:r>
        <w:tab/>
      </w:r>
      <w:r>
        <w:tab/>
      </w:r>
      <w:r>
        <w:tab/>
      </w:r>
      <w:r>
        <w:tab/>
        <w:t xml:space="preserve">    Undergrad.</w:t>
      </w:r>
      <w:r>
        <w:tab/>
      </w:r>
      <w:r>
        <w:tab/>
      </w:r>
      <w:r>
        <w:tab/>
      </w:r>
      <w:r>
        <w:tab/>
      </w:r>
      <w:r>
        <w:tab/>
      </w:r>
      <w:r>
        <w:tab/>
        <w:t xml:space="preserve">   </w:t>
      </w:r>
      <w:r w:rsidR="005F1C3E">
        <w:t xml:space="preserve">       </w:t>
      </w:r>
      <w:r>
        <w:t xml:space="preserve">Graduate </w:t>
      </w:r>
    </w:p>
    <w:p w14:paraId="6BDBCE7B" w14:textId="576CD5AD" w:rsidR="00CD6EF5" w:rsidRDefault="00CD6EF5" w:rsidP="005F1C3E">
      <w:pPr>
        <w:ind w:left="720" w:hanging="720"/>
        <w:jc w:val="both"/>
      </w:pPr>
      <w:r>
        <w:rPr>
          <w:u w:val="single"/>
        </w:rPr>
        <w:t>Name</w:t>
      </w:r>
      <w:r>
        <w:tab/>
      </w:r>
      <w:r>
        <w:tab/>
        <w:t xml:space="preserve">           </w:t>
      </w:r>
      <w:r>
        <w:rPr>
          <w:u w:val="single"/>
        </w:rPr>
        <w:t>Year</w:t>
      </w:r>
      <w:r>
        <w:tab/>
        <w:t xml:space="preserve">   </w:t>
      </w:r>
      <w:r>
        <w:rPr>
          <w:u w:val="single"/>
        </w:rPr>
        <w:t>University</w:t>
      </w:r>
      <w:r>
        <w:tab/>
        <w:t xml:space="preserve">    </w:t>
      </w:r>
      <w:r>
        <w:rPr>
          <w:u w:val="single"/>
        </w:rPr>
        <w:t>Subject</w:t>
      </w:r>
      <w:r>
        <w:tab/>
      </w:r>
      <w:r>
        <w:tab/>
      </w:r>
      <w:r>
        <w:tab/>
        <w:t xml:space="preserve">              </w:t>
      </w:r>
      <w:r w:rsidR="005F1C3E">
        <w:t xml:space="preserve">         </w:t>
      </w:r>
      <w:r>
        <w:t xml:space="preserve">  </w:t>
      </w:r>
      <w:r>
        <w:rPr>
          <w:u w:val="single"/>
        </w:rPr>
        <w:t>School</w:t>
      </w:r>
    </w:p>
    <w:p w14:paraId="6A8D2617" w14:textId="77777777" w:rsidR="00CD6EF5" w:rsidRDefault="00CD6EF5" w:rsidP="005F1C3E">
      <w:pPr>
        <w:ind w:left="720" w:hanging="720"/>
        <w:jc w:val="both"/>
      </w:pPr>
    </w:p>
    <w:p w14:paraId="43FB1F4A" w14:textId="30D610A3" w:rsidR="00CD6EF5" w:rsidRDefault="00CD6EF5" w:rsidP="005F1C3E">
      <w:pPr>
        <w:tabs>
          <w:tab w:val="left" w:pos="1980"/>
          <w:tab w:val="left" w:pos="3060"/>
          <w:tab w:val="left" w:pos="4580"/>
          <w:tab w:val="left" w:pos="8280"/>
        </w:tabs>
        <w:jc w:val="both"/>
      </w:pPr>
      <w:r>
        <w:t>Tanto Hartono</w:t>
      </w:r>
      <w:r>
        <w:tab/>
        <w:t>1988-89</w:t>
      </w:r>
      <w:r>
        <w:tab/>
        <w:t>Notre Dame</w:t>
      </w:r>
      <w:r>
        <w:tab/>
        <w:t>Chaotic Dynamics of a Surge Tank</w:t>
      </w:r>
      <w:r>
        <w:tab/>
      </w:r>
      <w:r w:rsidR="005F1C3E">
        <w:t xml:space="preserve">       </w:t>
      </w:r>
      <w:r>
        <w:t>Caltech</w:t>
      </w:r>
    </w:p>
    <w:p w14:paraId="13EC390B" w14:textId="1F490D77" w:rsidR="00CD6EF5" w:rsidRDefault="00CD6EF5" w:rsidP="005F1C3E">
      <w:pPr>
        <w:tabs>
          <w:tab w:val="left" w:pos="1980"/>
          <w:tab w:val="left" w:pos="3060"/>
          <w:tab w:val="left" w:pos="4580"/>
          <w:tab w:val="left" w:pos="8280"/>
        </w:tabs>
        <w:jc w:val="both"/>
      </w:pPr>
      <w:r>
        <w:t>Grace Su</w:t>
      </w:r>
      <w:r>
        <w:tab/>
        <w:t>1991-92</w:t>
      </w:r>
      <w:r>
        <w:tab/>
        <w:t>Michigan</w:t>
      </w:r>
      <w:r>
        <w:tab/>
        <w:t>Falling Film Wave Dynamics</w:t>
      </w:r>
      <w:r>
        <w:tab/>
      </w:r>
      <w:r w:rsidR="005F1C3E">
        <w:t xml:space="preserve">        </w:t>
      </w:r>
      <w:r>
        <w:t>UCLA</w:t>
      </w:r>
    </w:p>
    <w:p w14:paraId="685528B2" w14:textId="50965650" w:rsidR="00CD6EF5" w:rsidRDefault="00CD6EF5" w:rsidP="005F1C3E">
      <w:pPr>
        <w:tabs>
          <w:tab w:val="left" w:pos="1980"/>
          <w:tab w:val="left" w:pos="3060"/>
          <w:tab w:val="left" w:pos="4580"/>
          <w:tab w:val="left" w:pos="8280"/>
        </w:tabs>
        <w:jc w:val="both"/>
      </w:pPr>
      <w:r>
        <w:t>See-Eng Pham</w:t>
      </w:r>
      <w:r>
        <w:tab/>
        <w:t>1993-95</w:t>
      </w:r>
      <w:r>
        <w:tab/>
        <w:t>Cornell</w:t>
      </w:r>
      <w:r>
        <w:tab/>
        <w:t>Colloidal Rheology</w:t>
      </w:r>
      <w:r>
        <w:tab/>
      </w:r>
      <w:r w:rsidR="005F1C3E">
        <w:t xml:space="preserve">    </w:t>
      </w:r>
      <w:r>
        <w:t>Princeton</w:t>
      </w:r>
    </w:p>
    <w:p w14:paraId="26071C5E" w14:textId="0EFF84EC" w:rsidR="00CD6EF5" w:rsidRDefault="00CD6EF5" w:rsidP="005F1C3E">
      <w:pPr>
        <w:tabs>
          <w:tab w:val="left" w:pos="1980"/>
          <w:tab w:val="left" w:pos="3060"/>
          <w:tab w:val="left" w:pos="4580"/>
          <w:tab w:val="left" w:pos="8280"/>
        </w:tabs>
        <w:ind w:right="-720"/>
        <w:jc w:val="both"/>
      </w:pPr>
      <w:r>
        <w:t>Abhishek Agarwal</w:t>
      </w:r>
      <w:r>
        <w:tab/>
      </w:r>
      <w:r w:rsidR="005F1C3E">
        <w:t>1995-97</w:t>
      </w:r>
      <w:r w:rsidR="005F1C3E">
        <w:tab/>
        <w:t>Purdue</w:t>
      </w:r>
      <w:r w:rsidR="005F1C3E">
        <w:tab/>
        <w:t xml:space="preserve">Rivulet Dynamics                           </w:t>
      </w:r>
      <w:r>
        <w:t>Wisconsin (EE)</w:t>
      </w:r>
      <w:r>
        <w:tab/>
      </w:r>
    </w:p>
    <w:p w14:paraId="79D8049B" w14:textId="7B9B13E5" w:rsidR="00CD6EF5" w:rsidRDefault="00CD6EF5" w:rsidP="005F1C3E">
      <w:pPr>
        <w:tabs>
          <w:tab w:val="left" w:pos="1980"/>
          <w:tab w:val="left" w:pos="3060"/>
          <w:tab w:val="left" w:pos="4580"/>
          <w:tab w:val="left" w:pos="8280"/>
        </w:tabs>
        <w:jc w:val="both"/>
      </w:pPr>
      <w:r>
        <w:t>Carolina Wu</w:t>
      </w:r>
      <w:r>
        <w:tab/>
        <w:t>1997-99</w:t>
      </w:r>
      <w:r>
        <w:tab/>
        <w:t>Notre Dame</w:t>
      </w:r>
      <w:r>
        <w:tab/>
        <w:t>Fractal Dewetting</w:t>
      </w:r>
      <w:r>
        <w:tab/>
      </w:r>
      <w:r w:rsidR="005F1C3E">
        <w:t xml:space="preserve">       </w:t>
      </w:r>
      <w:r>
        <w:t>Cornell</w:t>
      </w:r>
    </w:p>
    <w:p w14:paraId="6F35B2EE" w14:textId="075720F2" w:rsidR="00CD6EF5" w:rsidRDefault="00CD6EF5" w:rsidP="005F1C3E">
      <w:pPr>
        <w:tabs>
          <w:tab w:val="left" w:pos="1980"/>
          <w:tab w:val="left" w:pos="3060"/>
          <w:tab w:val="left" w:pos="4580"/>
          <w:tab w:val="left" w:pos="8280"/>
        </w:tabs>
        <w:jc w:val="both"/>
      </w:pPr>
      <w:r>
        <w:t>Kathy Wu</w:t>
      </w:r>
      <w:r>
        <w:tab/>
        <w:t>1997-98</w:t>
      </w:r>
      <w:r>
        <w:tab/>
        <w:t>Stanford</w:t>
      </w:r>
      <w:r>
        <w:tab/>
        <w:t>Corrosion Dynamics</w:t>
      </w:r>
      <w:r>
        <w:tab/>
      </w:r>
      <w:r w:rsidR="005F1C3E">
        <w:t xml:space="preserve">      </w:t>
      </w:r>
      <w:r>
        <w:t>Industry</w:t>
      </w:r>
    </w:p>
    <w:p w14:paraId="7A1E41C7" w14:textId="349794FE" w:rsidR="00CD6EF5" w:rsidRDefault="00CD6EF5" w:rsidP="005F1C3E">
      <w:pPr>
        <w:tabs>
          <w:tab w:val="left" w:pos="1980"/>
          <w:tab w:val="left" w:pos="3060"/>
          <w:tab w:val="left" w:pos="4580"/>
          <w:tab w:val="left" w:pos="8280"/>
        </w:tabs>
        <w:jc w:val="both"/>
      </w:pPr>
      <w:r>
        <w:t>Eric Sherer</w:t>
      </w:r>
      <w:r>
        <w:tab/>
        <w:t>1997-00</w:t>
      </w:r>
      <w:r>
        <w:tab/>
        <w:t>Caltech</w:t>
      </w:r>
      <w:r>
        <w:tab/>
        <w:t>Crystallization Patterns,</w:t>
      </w:r>
      <w:r>
        <w:tab/>
      </w:r>
      <w:r w:rsidR="005F1C3E">
        <w:t xml:space="preserve">        </w:t>
      </w:r>
      <w:r>
        <w:t>Purdue</w:t>
      </w:r>
    </w:p>
    <w:p w14:paraId="75CE7017" w14:textId="77777777" w:rsidR="00CD6EF5" w:rsidRDefault="00CD6EF5" w:rsidP="005F1C3E">
      <w:pPr>
        <w:tabs>
          <w:tab w:val="left" w:pos="1980"/>
          <w:tab w:val="left" w:pos="3060"/>
          <w:tab w:val="left" w:pos="4580"/>
          <w:tab w:val="left" w:pos="8280"/>
        </w:tabs>
        <w:jc w:val="both"/>
      </w:pPr>
      <w:r>
        <w:tab/>
      </w:r>
      <w:r>
        <w:tab/>
      </w:r>
      <w:r>
        <w:tab/>
        <w:t>Corrosion Dynamics and Fast</w:t>
      </w:r>
    </w:p>
    <w:p w14:paraId="0BAF2BDA" w14:textId="77777777" w:rsidR="00CD6EF5" w:rsidRDefault="00CD6EF5" w:rsidP="005F1C3E">
      <w:pPr>
        <w:tabs>
          <w:tab w:val="left" w:pos="1980"/>
          <w:tab w:val="left" w:pos="3060"/>
          <w:tab w:val="left" w:pos="4580"/>
          <w:tab w:val="left" w:pos="8280"/>
        </w:tabs>
        <w:jc w:val="both"/>
      </w:pPr>
      <w:r>
        <w:tab/>
      </w:r>
      <w:r>
        <w:tab/>
      </w:r>
      <w:r>
        <w:tab/>
        <w:t>Igniting Catalytic Converters</w:t>
      </w:r>
    </w:p>
    <w:p w14:paraId="198BBFA5" w14:textId="552E2E66" w:rsidR="0047375C" w:rsidRPr="00BE2F48" w:rsidRDefault="0047375C" w:rsidP="005F1C3E">
      <w:pPr>
        <w:tabs>
          <w:tab w:val="left" w:pos="1980"/>
          <w:tab w:val="left" w:pos="3060"/>
          <w:tab w:val="left" w:pos="4580"/>
          <w:tab w:val="left" w:pos="8280"/>
        </w:tabs>
        <w:jc w:val="both"/>
        <w:rPr>
          <w:b/>
        </w:rPr>
      </w:pPr>
      <w:r>
        <w:t xml:space="preserve">                 </w:t>
      </w:r>
      <w:r w:rsidR="00BE2F48" w:rsidRPr="00BE2F48">
        <w:rPr>
          <w:b/>
        </w:rPr>
        <w:t>Assoc Prof, Louisiana Tech</w:t>
      </w:r>
    </w:p>
    <w:p w14:paraId="5A3209A9" w14:textId="363BAD24" w:rsidR="00CD6EF5" w:rsidRDefault="00CD6EF5" w:rsidP="005F1C3E">
      <w:pPr>
        <w:tabs>
          <w:tab w:val="left" w:pos="1980"/>
          <w:tab w:val="left" w:pos="3060"/>
          <w:tab w:val="left" w:pos="4580"/>
          <w:tab w:val="left" w:pos="8280"/>
        </w:tabs>
        <w:jc w:val="both"/>
      </w:pPr>
      <w:r>
        <w:t>Alison Weltner</w:t>
      </w:r>
      <w:r>
        <w:tab/>
        <w:t>1999-01</w:t>
      </w:r>
      <w:r>
        <w:tab/>
        <w:t>Notre Dame</w:t>
      </w:r>
      <w:r>
        <w:tab/>
        <w:t>Physiodogical Dynamics of a Fish,</w:t>
      </w:r>
      <w:r>
        <w:tab/>
      </w:r>
      <w:r w:rsidR="005F1C3E">
        <w:t xml:space="preserve">      </w:t>
      </w:r>
      <w:r>
        <w:t>Industry</w:t>
      </w:r>
    </w:p>
    <w:p w14:paraId="4CA96C77" w14:textId="77777777" w:rsidR="00CD6EF5" w:rsidRDefault="00CD6EF5" w:rsidP="005F1C3E">
      <w:pPr>
        <w:tabs>
          <w:tab w:val="left" w:pos="1980"/>
          <w:tab w:val="left" w:pos="3060"/>
          <w:tab w:val="left" w:pos="4580"/>
          <w:tab w:val="left" w:pos="8280"/>
        </w:tabs>
        <w:jc w:val="both"/>
      </w:pPr>
      <w:r>
        <w:tab/>
      </w:r>
      <w:r>
        <w:tab/>
      </w:r>
      <w:r>
        <w:tab/>
        <w:t>DNA Sequencing with Wavelets</w:t>
      </w:r>
    </w:p>
    <w:p w14:paraId="1AB2E36E" w14:textId="2A6E01E4" w:rsidR="00CD6EF5" w:rsidRDefault="00CD6EF5" w:rsidP="005F1C3E">
      <w:pPr>
        <w:tabs>
          <w:tab w:val="left" w:pos="1980"/>
          <w:tab w:val="left" w:pos="3060"/>
          <w:tab w:val="left" w:pos="4580"/>
          <w:tab w:val="left" w:pos="8280"/>
        </w:tabs>
        <w:jc w:val="both"/>
      </w:pPr>
      <w:r>
        <w:t xml:space="preserve">Justin </w:t>
      </w:r>
      <w:r w:rsidR="00333505">
        <w:t xml:space="preserve">Burt                2001-02    </w:t>
      </w:r>
      <w:r>
        <w:t xml:space="preserve">Notre Dame      Microfluidics for Diagnostic Kits        </w:t>
      </w:r>
      <w:r>
        <w:tab/>
      </w:r>
      <w:r w:rsidR="005F1C3E">
        <w:t xml:space="preserve">         </w:t>
      </w:r>
      <w:r>
        <w:t>Texas</w:t>
      </w:r>
    </w:p>
    <w:p w14:paraId="5BCBB067" w14:textId="594B4A10" w:rsidR="00CD6EF5" w:rsidRDefault="00CD6EF5" w:rsidP="005F1C3E">
      <w:pPr>
        <w:tabs>
          <w:tab w:val="left" w:pos="1980"/>
          <w:tab w:val="left" w:pos="3060"/>
          <w:tab w:val="left" w:pos="4580"/>
          <w:tab w:val="left" w:pos="8280"/>
        </w:tabs>
        <w:jc w:val="both"/>
      </w:pPr>
      <w:r>
        <w:t xml:space="preserve">Kim Hatley              2004-05     Notre Dame      Biotissue for Drug Encapsulation       </w:t>
      </w:r>
      <w:r>
        <w:tab/>
      </w:r>
      <w:r w:rsidR="005F1C3E">
        <w:tab/>
      </w:r>
      <w:r>
        <w:t>Industry</w:t>
      </w:r>
    </w:p>
    <w:p w14:paraId="303B3729" w14:textId="38653788" w:rsidR="00CD6EF5" w:rsidRDefault="00CD6EF5" w:rsidP="005F1C3E">
      <w:pPr>
        <w:tabs>
          <w:tab w:val="left" w:pos="1980"/>
          <w:tab w:val="left" w:pos="3060"/>
          <w:tab w:val="left" w:pos="4580"/>
          <w:tab w:val="left" w:pos="8280"/>
        </w:tabs>
        <w:jc w:val="both"/>
      </w:pPr>
      <w:r>
        <w:t xml:space="preserve">Andy Downard        2004-05     Notre Dame      Microfluidics and Tech Transfer         </w:t>
      </w:r>
      <w:r>
        <w:tab/>
      </w:r>
      <w:r w:rsidR="005F1C3E">
        <w:tab/>
      </w:r>
      <w:r>
        <w:t>Caltech</w:t>
      </w:r>
    </w:p>
    <w:p w14:paraId="6ABFEE44" w14:textId="1E102F94" w:rsidR="00CD6EF5" w:rsidRDefault="00CD6EF5" w:rsidP="005F1C3E">
      <w:pPr>
        <w:tabs>
          <w:tab w:val="left" w:pos="1980"/>
          <w:tab w:val="left" w:pos="3060"/>
          <w:tab w:val="left" w:pos="4580"/>
          <w:tab w:val="left" w:pos="8280"/>
        </w:tabs>
        <w:jc w:val="both"/>
      </w:pPr>
      <w:r>
        <w:t>Mike Coogan           2005-06     Notre</w:t>
      </w:r>
      <w:r w:rsidR="005F1C3E">
        <w:t xml:space="preserve"> Dame      Bacteria Detection </w:t>
      </w:r>
      <w:r w:rsidR="005F1C3E">
        <w:tab/>
      </w:r>
      <w:r w:rsidR="005F1C3E">
        <w:tab/>
      </w:r>
      <w:r>
        <w:t>Industry</w:t>
      </w:r>
    </w:p>
    <w:p w14:paraId="6024A6C1" w14:textId="6DFE0C11" w:rsidR="00CD6EF5" w:rsidRDefault="00333505" w:rsidP="005F1C3E">
      <w:pPr>
        <w:tabs>
          <w:tab w:val="left" w:pos="1980"/>
          <w:tab w:val="left" w:pos="3060"/>
          <w:tab w:val="left" w:pos="4580"/>
          <w:tab w:val="left" w:pos="8280"/>
        </w:tabs>
        <w:jc w:val="both"/>
      </w:pPr>
      <w:r>
        <w:t xml:space="preserve">WenTao Luo            </w:t>
      </w:r>
      <w:r w:rsidR="00CD6EF5">
        <w:t xml:space="preserve">2005-06    </w:t>
      </w:r>
      <w:r w:rsidR="005F1C3E">
        <w:t xml:space="preserve"> Notre Dame      Microfluidics</w:t>
      </w:r>
      <w:r w:rsidR="005F1C3E">
        <w:tab/>
      </w:r>
      <w:r w:rsidR="005F1C3E">
        <w:tab/>
      </w:r>
      <w:r w:rsidR="00CD6EF5">
        <w:t>Industry</w:t>
      </w:r>
    </w:p>
    <w:p w14:paraId="791E2435" w14:textId="4621D712" w:rsidR="00CD6EF5" w:rsidRDefault="00CD6EF5" w:rsidP="005F1C3E">
      <w:pPr>
        <w:tabs>
          <w:tab w:val="left" w:pos="1980"/>
          <w:tab w:val="left" w:pos="3060"/>
          <w:tab w:val="left" w:pos="4580"/>
          <w:tab w:val="left" w:pos="8280"/>
        </w:tabs>
        <w:jc w:val="both"/>
      </w:pPr>
      <w:r>
        <w:t xml:space="preserve">Korey Chu                2005-08    Notre Dame      Microfluidics                                       </w:t>
      </w:r>
      <w:r>
        <w:tab/>
      </w:r>
      <w:r w:rsidR="005F1C3E">
        <w:tab/>
      </w:r>
      <w:r>
        <w:t xml:space="preserve">Industry                   </w:t>
      </w:r>
    </w:p>
    <w:p w14:paraId="14600D40" w14:textId="1B44A0C9" w:rsidR="00CD6EF5" w:rsidRPr="002455D8" w:rsidRDefault="00CD6EF5" w:rsidP="005F1C3E">
      <w:pPr>
        <w:tabs>
          <w:tab w:val="left" w:pos="1980"/>
          <w:tab w:val="left" w:pos="3060"/>
          <w:tab w:val="left" w:pos="4580"/>
          <w:tab w:val="left" w:pos="8280"/>
        </w:tabs>
        <w:jc w:val="both"/>
      </w:pPr>
      <w:r w:rsidRPr="002455D8">
        <w:t xml:space="preserve">Donny Putra             2006-07     Notre Dame      CNT Sensors                                       </w:t>
      </w:r>
      <w:r w:rsidRPr="002455D8">
        <w:tab/>
      </w:r>
      <w:r w:rsidR="005F1C3E">
        <w:t xml:space="preserve">     </w:t>
      </w:r>
      <w:r w:rsidRPr="002455D8">
        <w:t>Hopkins</w:t>
      </w:r>
    </w:p>
    <w:p w14:paraId="3375976A" w14:textId="1CD79879" w:rsidR="0047375C" w:rsidRPr="0047375C" w:rsidRDefault="0047375C" w:rsidP="005F1C3E">
      <w:pPr>
        <w:tabs>
          <w:tab w:val="left" w:pos="1980"/>
          <w:tab w:val="left" w:pos="3060"/>
          <w:tab w:val="left" w:pos="4580"/>
          <w:tab w:val="left" w:pos="8280"/>
        </w:tabs>
        <w:jc w:val="both"/>
        <w:rPr>
          <w:b/>
        </w:rPr>
      </w:pPr>
      <w:r>
        <w:t xml:space="preserve">           </w:t>
      </w:r>
      <w:r w:rsidR="00BE2F48">
        <w:rPr>
          <w:b/>
        </w:rPr>
        <w:t>Assist</w:t>
      </w:r>
      <w:r w:rsidRPr="0047375C">
        <w:rPr>
          <w:b/>
        </w:rPr>
        <w:t xml:space="preserve"> Prof, Notre Dame</w:t>
      </w:r>
    </w:p>
    <w:p w14:paraId="43E91DCD" w14:textId="6960EF58" w:rsidR="00CD6EF5" w:rsidRDefault="00333505" w:rsidP="005F1C3E">
      <w:pPr>
        <w:tabs>
          <w:tab w:val="left" w:pos="1980"/>
          <w:tab w:val="left" w:pos="3060"/>
          <w:tab w:val="left" w:pos="4580"/>
          <w:tab w:val="left" w:pos="8280"/>
        </w:tabs>
        <w:jc w:val="both"/>
      </w:pPr>
      <w:r>
        <w:t xml:space="preserve">Andy Aijia               </w:t>
      </w:r>
      <w:r w:rsidR="005C1527">
        <w:t xml:space="preserve">2007-08     </w:t>
      </w:r>
      <w:r w:rsidR="00CD6EF5">
        <w:t xml:space="preserve">Notre Dame      CNT Impedance                                 </w:t>
      </w:r>
      <w:r w:rsidR="005F1C3E">
        <w:t xml:space="preserve">  </w:t>
      </w:r>
      <w:r w:rsidR="005F1C3E">
        <w:tab/>
        <w:t xml:space="preserve">  </w:t>
      </w:r>
      <w:r w:rsidR="00CD6EF5">
        <w:t>UCLA</w:t>
      </w:r>
    </w:p>
    <w:p w14:paraId="61291B3C" w14:textId="700EF36A" w:rsidR="00CD6EF5" w:rsidRDefault="00CD6EF5" w:rsidP="005F1C3E">
      <w:pPr>
        <w:tabs>
          <w:tab w:val="left" w:pos="1980"/>
          <w:tab w:val="left" w:pos="3060"/>
          <w:tab w:val="left" w:pos="4580"/>
          <w:tab w:val="left" w:pos="8280"/>
        </w:tabs>
        <w:jc w:val="both"/>
      </w:pPr>
      <w:r>
        <w:t xml:space="preserve">Patrick Kuscik        </w:t>
      </w:r>
      <w:r w:rsidR="001218EC">
        <w:t xml:space="preserve"> </w:t>
      </w:r>
      <w:r>
        <w:t>2008-09     Notre Dame      Genetic Diagn</w:t>
      </w:r>
      <w:r w:rsidR="001826B7">
        <w:t xml:space="preserve">ostics                           </w:t>
      </w:r>
      <w:r w:rsidR="005F1C3E">
        <w:t xml:space="preserve"> </w:t>
      </w:r>
      <w:r>
        <w:t>Med School</w:t>
      </w:r>
    </w:p>
    <w:p w14:paraId="0106BDDE" w14:textId="6B349354" w:rsidR="00CD6EF5" w:rsidRDefault="0047375C" w:rsidP="005F1C3E">
      <w:pPr>
        <w:tabs>
          <w:tab w:val="left" w:pos="1980"/>
          <w:tab w:val="left" w:pos="3060"/>
          <w:tab w:val="left" w:pos="4580"/>
          <w:tab w:val="left" w:pos="8280"/>
        </w:tabs>
        <w:jc w:val="both"/>
      </w:pPr>
      <w:r>
        <w:t xml:space="preserve">Peter Musheheimer </w:t>
      </w:r>
      <w:r w:rsidR="00333505">
        <w:t xml:space="preserve"> </w:t>
      </w:r>
      <w:r w:rsidR="005C1527">
        <w:t xml:space="preserve">2008-10    </w:t>
      </w:r>
      <w:r w:rsidR="00CD6EF5">
        <w:t xml:space="preserve">Notre Dame      Nanoslot Electrokinetics                   </w:t>
      </w:r>
      <w:r w:rsidR="00CD6EF5">
        <w:tab/>
      </w:r>
      <w:r w:rsidR="005F1C3E">
        <w:t xml:space="preserve">  </w:t>
      </w:r>
      <w:r w:rsidR="00CD6EF5">
        <w:t>Wisconsin</w:t>
      </w:r>
    </w:p>
    <w:p w14:paraId="7AAEA4CB" w14:textId="089D260B" w:rsidR="00CD6EF5" w:rsidRDefault="00CD6EF5" w:rsidP="005F1C3E">
      <w:pPr>
        <w:tabs>
          <w:tab w:val="left" w:pos="1980"/>
          <w:tab w:val="left" w:pos="3060"/>
          <w:tab w:val="left" w:pos="4580"/>
          <w:tab w:val="left" w:pos="8280"/>
        </w:tabs>
        <w:jc w:val="both"/>
      </w:pPr>
      <w:r>
        <w:t xml:space="preserve">Bryan </w:t>
      </w:r>
      <w:r w:rsidR="0047375C">
        <w:t xml:space="preserve">Caufield        2008-09     </w:t>
      </w:r>
      <w:r>
        <w:t>Notre Dame      Genetic Diagnostics</w:t>
      </w:r>
      <w:r>
        <w:tab/>
        <w:t xml:space="preserve"> </w:t>
      </w:r>
      <w:r w:rsidR="005F1C3E">
        <w:t xml:space="preserve">     </w:t>
      </w:r>
      <w:r>
        <w:t>Industry</w:t>
      </w:r>
    </w:p>
    <w:p w14:paraId="18F4F3F7" w14:textId="0FC92347" w:rsidR="00CD6EF5" w:rsidRDefault="00CD6EF5" w:rsidP="005F1C3E">
      <w:pPr>
        <w:tabs>
          <w:tab w:val="left" w:pos="1980"/>
          <w:tab w:val="left" w:pos="3060"/>
          <w:tab w:val="left" w:pos="4580"/>
          <w:tab w:val="left" w:pos="8280"/>
        </w:tabs>
        <w:jc w:val="both"/>
      </w:pPr>
      <w:r>
        <w:t>Laur</w:t>
      </w:r>
      <w:r w:rsidR="0047375C">
        <w:t xml:space="preserve">en Floccare      2008- 09   </w:t>
      </w:r>
      <w:r w:rsidR="00333505">
        <w:t xml:space="preserve"> </w:t>
      </w:r>
      <w:r>
        <w:t xml:space="preserve">Notre Dame      Nanocolloid DEP                               </w:t>
      </w:r>
      <w:r>
        <w:tab/>
        <w:t xml:space="preserve"> </w:t>
      </w:r>
      <w:r w:rsidR="005F1C3E">
        <w:t xml:space="preserve">     </w:t>
      </w:r>
      <w:r>
        <w:t>Industry</w:t>
      </w:r>
    </w:p>
    <w:p w14:paraId="52583A72" w14:textId="686A4309" w:rsidR="001218EC" w:rsidRDefault="00CD6EF5" w:rsidP="005F1C3E">
      <w:pPr>
        <w:tabs>
          <w:tab w:val="left" w:pos="1980"/>
          <w:tab w:val="left" w:pos="3060"/>
          <w:tab w:val="left" w:pos="4580"/>
          <w:tab w:val="left" w:pos="8280"/>
        </w:tabs>
        <w:jc w:val="both"/>
      </w:pPr>
      <w:r>
        <w:t xml:space="preserve">Yunshan Wang       2008           Peking Univ      Nanofabrication                                </w:t>
      </w:r>
      <w:r w:rsidR="005F1C3E">
        <w:t xml:space="preserve">  </w:t>
      </w:r>
      <w:r>
        <w:t>Notre Da</w:t>
      </w:r>
      <w:r w:rsidR="001218EC">
        <w:t>me</w:t>
      </w:r>
    </w:p>
    <w:p w14:paraId="5C94B748" w14:textId="5C46BD62" w:rsidR="00BE2F48" w:rsidRPr="001218EC" w:rsidRDefault="001218EC" w:rsidP="005F1C3E">
      <w:pPr>
        <w:tabs>
          <w:tab w:val="left" w:pos="1980"/>
          <w:tab w:val="left" w:pos="3060"/>
          <w:tab w:val="left" w:pos="4580"/>
          <w:tab w:val="left" w:pos="8280"/>
        </w:tabs>
        <w:jc w:val="both"/>
      </w:pPr>
      <w:r>
        <w:rPr>
          <w:b/>
        </w:rPr>
        <w:t xml:space="preserve">          </w:t>
      </w:r>
      <w:r w:rsidR="00BE2F48" w:rsidRPr="00BE2F48">
        <w:rPr>
          <w:b/>
        </w:rPr>
        <w:t>Assist Prof, U</w:t>
      </w:r>
      <w:r>
        <w:rPr>
          <w:b/>
        </w:rPr>
        <w:t>niversity of U</w:t>
      </w:r>
      <w:r w:rsidR="00BE2F48" w:rsidRPr="00BE2F48">
        <w:rPr>
          <w:b/>
        </w:rPr>
        <w:t>tah</w:t>
      </w:r>
    </w:p>
    <w:p w14:paraId="1A30471E" w14:textId="73D2B156" w:rsidR="00CD6EF5" w:rsidRDefault="00CD6EF5" w:rsidP="005F1C3E">
      <w:pPr>
        <w:tabs>
          <w:tab w:val="left" w:pos="1980"/>
          <w:tab w:val="left" w:pos="3060"/>
          <w:tab w:val="left" w:pos="4580"/>
          <w:tab w:val="left" w:pos="8280"/>
        </w:tabs>
        <w:jc w:val="both"/>
      </w:pPr>
      <w:r>
        <w:t>Thomas Hagan         2009-</w:t>
      </w:r>
      <w:r w:rsidR="005C1527">
        <w:t xml:space="preserve">10   </w:t>
      </w:r>
      <w:r>
        <w:t xml:space="preserve">Notre Dame      Nanocolloid Impedance                 </w:t>
      </w:r>
      <w:r w:rsidR="005F1C3E">
        <w:t xml:space="preserve">  </w:t>
      </w:r>
      <w:r>
        <w:t>UC San Diego</w:t>
      </w:r>
    </w:p>
    <w:p w14:paraId="49250FF5" w14:textId="56055DAE" w:rsidR="00CD6EF5" w:rsidRDefault="00CD6EF5" w:rsidP="005F1C3E">
      <w:pPr>
        <w:tabs>
          <w:tab w:val="left" w:pos="1980"/>
          <w:tab w:val="left" w:pos="3060"/>
          <w:tab w:val="left" w:pos="4580"/>
          <w:tab w:val="left" w:pos="8280"/>
        </w:tabs>
        <w:jc w:val="both"/>
      </w:pPr>
      <w:r>
        <w:t>Andrew</w:t>
      </w:r>
      <w:r w:rsidR="005C1527">
        <w:t xml:space="preserve"> Loza           2009-10   </w:t>
      </w:r>
      <w:r>
        <w:t xml:space="preserve">Notre Dame      RNA Sensing            </w:t>
      </w:r>
      <w:r w:rsidR="005F1C3E">
        <w:t xml:space="preserve">  </w:t>
      </w:r>
      <w:r>
        <w:t>Washington U. Med School</w:t>
      </w:r>
    </w:p>
    <w:p w14:paraId="2DE1FD7A" w14:textId="566E414D" w:rsidR="00CD6EF5" w:rsidRDefault="0047375C" w:rsidP="005F1C3E">
      <w:pPr>
        <w:tabs>
          <w:tab w:val="left" w:pos="1980"/>
          <w:tab w:val="left" w:pos="3060"/>
          <w:tab w:val="left" w:pos="4580"/>
          <w:tab w:val="left" w:pos="8280"/>
        </w:tabs>
        <w:jc w:val="both"/>
      </w:pPr>
      <w:r>
        <w:t xml:space="preserve">AndrewChapouros </w:t>
      </w:r>
      <w:r w:rsidR="001218EC">
        <w:t xml:space="preserve"> </w:t>
      </w:r>
      <w:r w:rsidR="005C1527">
        <w:t xml:space="preserve">2009-11    </w:t>
      </w:r>
      <w:r w:rsidR="00CD6EF5">
        <w:t xml:space="preserve">Notre Dame      DNA Sensing                                    </w:t>
      </w:r>
      <w:r w:rsidR="005F1C3E">
        <w:t xml:space="preserve">         </w:t>
      </w:r>
      <w:r w:rsidR="00CD6EF5">
        <w:t>Industry</w:t>
      </w:r>
    </w:p>
    <w:p w14:paraId="51C5F222" w14:textId="02E01AD3" w:rsidR="00CD6EF5" w:rsidRDefault="00333505" w:rsidP="005F1C3E">
      <w:pPr>
        <w:tabs>
          <w:tab w:val="left" w:pos="1980"/>
          <w:tab w:val="left" w:pos="3060"/>
          <w:tab w:val="left" w:pos="4580"/>
          <w:tab w:val="left" w:pos="8280"/>
        </w:tabs>
        <w:jc w:val="both"/>
      </w:pPr>
      <w:r>
        <w:t xml:space="preserve">David Riehm           </w:t>
      </w:r>
      <w:r w:rsidR="0047375C">
        <w:t xml:space="preserve">2009-11  </w:t>
      </w:r>
      <w:r w:rsidR="001218EC">
        <w:t xml:space="preserve"> </w:t>
      </w:r>
      <w:r>
        <w:t xml:space="preserve"> </w:t>
      </w:r>
      <w:r w:rsidR="00CD6EF5">
        <w:t xml:space="preserve">Notre Dame      Solar Cells              </w:t>
      </w:r>
      <w:r w:rsidR="004C61C2">
        <w:t xml:space="preserve">                              </w:t>
      </w:r>
      <w:r w:rsidR="005F1C3E">
        <w:t xml:space="preserve">   </w:t>
      </w:r>
      <w:r w:rsidR="00CD6EF5">
        <w:t xml:space="preserve">Minnesota </w:t>
      </w:r>
    </w:p>
    <w:p w14:paraId="31E6E0C3" w14:textId="6A71B943" w:rsidR="00CD6EF5" w:rsidRDefault="00333505" w:rsidP="005F1C3E">
      <w:pPr>
        <w:tabs>
          <w:tab w:val="left" w:pos="1980"/>
          <w:tab w:val="left" w:pos="3060"/>
          <w:tab w:val="left" w:pos="4580"/>
          <w:tab w:val="left" w:pos="8280"/>
        </w:tabs>
        <w:jc w:val="both"/>
      </w:pPr>
      <w:r>
        <w:t xml:space="preserve">Paul Scheel              2010-11    </w:t>
      </w:r>
      <w:r w:rsidR="00CD6EF5">
        <w:t xml:space="preserve">Notre Dame      Protein Sensing        </w:t>
      </w:r>
      <w:r>
        <w:t xml:space="preserve">   </w:t>
      </w:r>
      <w:r w:rsidR="005F1C3E">
        <w:t xml:space="preserve"> </w:t>
      </w:r>
      <w:r w:rsidR="00CD6EF5">
        <w:t>Northwestern Medical Sch.</w:t>
      </w:r>
    </w:p>
    <w:p w14:paraId="01496D97" w14:textId="27DD2A6B" w:rsidR="00CD6EF5" w:rsidRDefault="00333505" w:rsidP="005F1C3E">
      <w:pPr>
        <w:tabs>
          <w:tab w:val="left" w:pos="1980"/>
          <w:tab w:val="left" w:pos="3060"/>
          <w:tab w:val="left" w:pos="4580"/>
          <w:tab w:val="left" w:pos="8280"/>
        </w:tabs>
        <w:jc w:val="both"/>
      </w:pPr>
      <w:r>
        <w:t xml:space="preserve">Truong Pham           2011-12    </w:t>
      </w:r>
      <w:r w:rsidR="00CD6EF5">
        <w:t xml:space="preserve">Notre Dame      Photoconductive Sensing                  </w:t>
      </w:r>
      <w:r w:rsidR="004C61C2">
        <w:t xml:space="preserve">   </w:t>
      </w:r>
      <w:r w:rsidR="005F1C3E">
        <w:t xml:space="preserve">  </w:t>
      </w:r>
      <w:r w:rsidR="00CD6EF5">
        <w:t>Minnesota</w:t>
      </w:r>
    </w:p>
    <w:p w14:paraId="78FDD7AC" w14:textId="6AB104A3" w:rsidR="00CD6EF5" w:rsidRDefault="0047375C" w:rsidP="005F1C3E">
      <w:pPr>
        <w:tabs>
          <w:tab w:val="left" w:pos="1980"/>
          <w:tab w:val="left" w:pos="3060"/>
          <w:tab w:val="left" w:pos="4580"/>
          <w:tab w:val="left" w:pos="8280"/>
        </w:tabs>
        <w:jc w:val="both"/>
      </w:pPr>
      <w:r>
        <w:t>Christine Rus</w:t>
      </w:r>
      <w:r w:rsidR="00333505">
        <w:t xml:space="preserve">ting     2011-12    </w:t>
      </w:r>
      <w:r w:rsidR="00CD6EF5">
        <w:t xml:space="preserve">Notre Dame      Nanoporous Membrane Sensor           </w:t>
      </w:r>
      <w:r w:rsidR="004C61C2">
        <w:t xml:space="preserve"> </w:t>
      </w:r>
      <w:r w:rsidR="005F1C3E">
        <w:t xml:space="preserve">     </w:t>
      </w:r>
      <w:r w:rsidR="00CD6EF5">
        <w:t xml:space="preserve">Industry     </w:t>
      </w:r>
    </w:p>
    <w:p w14:paraId="3D47ECED" w14:textId="240BE324" w:rsidR="00CD6EF5" w:rsidRDefault="00CD6EF5" w:rsidP="005F1C3E">
      <w:pPr>
        <w:tabs>
          <w:tab w:val="left" w:pos="1980"/>
          <w:tab w:val="left" w:pos="3060"/>
          <w:tab w:val="left" w:pos="4580"/>
          <w:tab w:val="left" w:pos="8280"/>
        </w:tabs>
        <w:jc w:val="both"/>
      </w:pPr>
      <w:r>
        <w:t>And</w:t>
      </w:r>
      <w:r w:rsidR="00333505">
        <w:t xml:space="preserve">rew Ayoob        2011-12    </w:t>
      </w:r>
      <w:r>
        <w:t xml:space="preserve">Notre Dame     </w:t>
      </w:r>
      <w:r w:rsidR="00333505">
        <w:t xml:space="preserve"> </w:t>
      </w:r>
      <w:r>
        <w:t xml:space="preserve">Proteomic Mass Spectrometry             </w:t>
      </w:r>
      <w:r w:rsidR="005F1C3E">
        <w:t xml:space="preserve">      </w:t>
      </w:r>
      <w:r>
        <w:t>Harvard</w:t>
      </w:r>
    </w:p>
    <w:p w14:paraId="0B5926D4" w14:textId="7715B491" w:rsidR="00CD6EF5" w:rsidRDefault="00CD6EF5" w:rsidP="005F1C3E">
      <w:pPr>
        <w:tabs>
          <w:tab w:val="left" w:pos="1980"/>
          <w:tab w:val="left" w:pos="3060"/>
          <w:tab w:val="left" w:pos="4580"/>
          <w:tab w:val="left" w:pos="8280"/>
        </w:tabs>
        <w:jc w:val="both"/>
      </w:pPr>
      <w:r>
        <w:t>Nick R</w:t>
      </w:r>
      <w:r w:rsidR="00333505">
        <w:t xml:space="preserve">odriguez       2011- 12   </w:t>
      </w:r>
      <w:r>
        <w:t xml:space="preserve">Notre Dame     </w:t>
      </w:r>
      <w:r w:rsidR="00333505">
        <w:t xml:space="preserve"> </w:t>
      </w:r>
      <w:r>
        <w:t xml:space="preserve">Membrane Sensor                          </w:t>
      </w:r>
      <w:r w:rsidR="005F1C3E">
        <w:t xml:space="preserve">    </w:t>
      </w:r>
      <w:r>
        <w:t>Northwestern</w:t>
      </w:r>
    </w:p>
    <w:p w14:paraId="7633479D" w14:textId="16BD0C60" w:rsidR="00CD6EF5" w:rsidRDefault="0047375C" w:rsidP="005F1C3E">
      <w:pPr>
        <w:tabs>
          <w:tab w:val="left" w:pos="1980"/>
          <w:tab w:val="left" w:pos="3060"/>
          <w:tab w:val="left" w:pos="4580"/>
          <w:tab w:val="left" w:pos="8280"/>
        </w:tabs>
        <w:jc w:val="both"/>
      </w:pPr>
      <w:r>
        <w:t xml:space="preserve">Dario Mazza             </w:t>
      </w:r>
      <w:r w:rsidR="00333505">
        <w:t xml:space="preserve">2012        </w:t>
      </w:r>
      <w:r w:rsidR="00CD6EF5">
        <w:t xml:space="preserve">Imperial           </w:t>
      </w:r>
      <w:r w:rsidR="00333505">
        <w:t xml:space="preserve"> </w:t>
      </w:r>
      <w:r w:rsidR="00CD6EF5">
        <w:t xml:space="preserve">Photoconductive Sensing                    </w:t>
      </w:r>
      <w:r w:rsidR="00CD6EF5">
        <w:tab/>
      </w:r>
      <w:r w:rsidR="005F1C3E">
        <w:t xml:space="preserve">     </w:t>
      </w:r>
      <w:r w:rsidR="00CD6EF5">
        <w:t>Imperial</w:t>
      </w:r>
    </w:p>
    <w:p w14:paraId="284F3F82" w14:textId="6D906F5A" w:rsidR="00CD6EF5" w:rsidRDefault="0047375C" w:rsidP="005F1C3E">
      <w:pPr>
        <w:tabs>
          <w:tab w:val="left" w:pos="1980"/>
          <w:tab w:val="left" w:pos="3060"/>
          <w:tab w:val="left" w:pos="4580"/>
          <w:tab w:val="left" w:pos="8280"/>
        </w:tabs>
        <w:jc w:val="both"/>
      </w:pPr>
      <w:r>
        <w:t xml:space="preserve">Mark Sonderman     </w:t>
      </w:r>
      <w:r w:rsidR="001218EC">
        <w:t xml:space="preserve"> </w:t>
      </w:r>
      <w:r w:rsidR="00333505">
        <w:t xml:space="preserve">2012        </w:t>
      </w:r>
      <w:r w:rsidR="00CD6EF5">
        <w:t xml:space="preserve">Notre Dame     </w:t>
      </w:r>
      <w:r w:rsidR="00333505">
        <w:t xml:space="preserve"> </w:t>
      </w:r>
      <w:r w:rsidR="00CD6EF5">
        <w:t>Membrane Sensor</w:t>
      </w:r>
      <w:r w:rsidR="00BE2F48">
        <w:t xml:space="preserve">                              </w:t>
      </w:r>
      <w:r w:rsidR="00BE2F48">
        <w:tab/>
      </w:r>
      <w:r w:rsidR="005F1C3E">
        <w:t xml:space="preserve">      </w:t>
      </w:r>
      <w:r w:rsidR="00CD6EF5">
        <w:t>Industry</w:t>
      </w:r>
    </w:p>
    <w:p w14:paraId="0344203E" w14:textId="590CBD8A" w:rsidR="00CD6EF5" w:rsidRDefault="00CD6EF5" w:rsidP="005F1C3E">
      <w:pPr>
        <w:tabs>
          <w:tab w:val="left" w:pos="1980"/>
          <w:tab w:val="left" w:pos="3060"/>
          <w:tab w:val="left" w:pos="4580"/>
          <w:tab w:val="left" w:pos="8280"/>
        </w:tabs>
        <w:jc w:val="both"/>
      </w:pPr>
      <w:r>
        <w:lastRenderedPageBreak/>
        <w:t>Nic</w:t>
      </w:r>
      <w:r w:rsidR="0047375C">
        <w:t>ho</w:t>
      </w:r>
      <w:r w:rsidR="00333505">
        <w:t xml:space="preserve">las Schmeidler 2012        </w:t>
      </w:r>
      <w:r>
        <w:t xml:space="preserve">Notre Dame     Membrane Sensor                               </w:t>
      </w:r>
      <w:r>
        <w:tab/>
      </w:r>
      <w:r w:rsidR="005F1C3E">
        <w:t xml:space="preserve">      </w:t>
      </w:r>
      <w:r>
        <w:t>Industry</w:t>
      </w:r>
    </w:p>
    <w:p w14:paraId="67959EF9" w14:textId="58D03C0F" w:rsidR="00CD6EF5" w:rsidRDefault="0047375C" w:rsidP="005F1C3E">
      <w:pPr>
        <w:tabs>
          <w:tab w:val="left" w:pos="1980"/>
          <w:tab w:val="left" w:pos="3060"/>
          <w:tab w:val="left" w:pos="4580"/>
          <w:tab w:val="left" w:pos="8280"/>
        </w:tabs>
        <w:jc w:val="both"/>
      </w:pPr>
      <w:r>
        <w:t xml:space="preserve">Sara Dale                   </w:t>
      </w:r>
      <w:r w:rsidR="00333505">
        <w:t xml:space="preserve">2012        </w:t>
      </w:r>
      <w:r w:rsidR="00CD6EF5">
        <w:t xml:space="preserve">Notre Dame     Surface Acoustic Wave Mass Spect   </w:t>
      </w:r>
      <w:r w:rsidR="00CD6EF5">
        <w:tab/>
      </w:r>
      <w:r w:rsidR="005F1C3E">
        <w:t xml:space="preserve">      </w:t>
      </w:r>
      <w:r w:rsidR="00CD6EF5">
        <w:t>Industry</w:t>
      </w:r>
    </w:p>
    <w:p w14:paraId="720095FD" w14:textId="479CFEFD" w:rsidR="00CD6EF5" w:rsidRDefault="0047375C" w:rsidP="005F1C3E">
      <w:pPr>
        <w:tabs>
          <w:tab w:val="left" w:pos="1980"/>
          <w:tab w:val="left" w:pos="3060"/>
          <w:tab w:val="left" w:pos="4580"/>
          <w:tab w:val="left" w:pos="8280"/>
        </w:tabs>
        <w:jc w:val="both"/>
      </w:pPr>
      <w:r>
        <w:t>Nico</w:t>
      </w:r>
      <w:r w:rsidR="00333505">
        <w:t xml:space="preserve">le McMillan       2012        Notre Dame     </w:t>
      </w:r>
      <w:r w:rsidR="00CD6EF5">
        <w:t xml:space="preserve">Membrane Sensor                              </w:t>
      </w:r>
      <w:r w:rsidR="00CD6EF5">
        <w:tab/>
      </w:r>
      <w:r w:rsidR="005F1C3E">
        <w:t xml:space="preserve">      </w:t>
      </w:r>
      <w:r w:rsidR="00CD6EF5">
        <w:t>Industry</w:t>
      </w:r>
    </w:p>
    <w:p w14:paraId="1B871275" w14:textId="6CEF0D32" w:rsidR="00CD6EF5" w:rsidRDefault="0047375C" w:rsidP="005F1C3E">
      <w:pPr>
        <w:tabs>
          <w:tab w:val="left" w:pos="1980"/>
          <w:tab w:val="left" w:pos="3060"/>
          <w:tab w:val="left" w:pos="4580"/>
          <w:tab w:val="left" w:pos="8280"/>
        </w:tabs>
        <w:jc w:val="both"/>
      </w:pPr>
      <w:r>
        <w:t>Annie</w:t>
      </w:r>
      <w:r w:rsidR="00333505">
        <w:t xml:space="preserve"> Shepherd         2013        Notre Dame     </w:t>
      </w:r>
      <w:r w:rsidR="00CD6EF5">
        <w:t>Membrane Senso</w:t>
      </w:r>
      <w:r w:rsidR="00BE2F48">
        <w:t xml:space="preserve">r                             </w:t>
      </w:r>
      <w:r w:rsidR="00BE2F48">
        <w:tab/>
      </w:r>
      <w:r w:rsidR="005F1C3E">
        <w:t xml:space="preserve">      </w:t>
      </w:r>
      <w:r w:rsidR="00CD6EF5">
        <w:t>Industry</w:t>
      </w:r>
    </w:p>
    <w:p w14:paraId="27DBDC9C" w14:textId="1AD9DA3B" w:rsidR="00CD6EF5" w:rsidRDefault="0047375C" w:rsidP="005F1C3E">
      <w:pPr>
        <w:tabs>
          <w:tab w:val="left" w:pos="1980"/>
          <w:tab w:val="left" w:pos="3060"/>
          <w:tab w:val="left" w:pos="4580"/>
          <w:tab w:val="left" w:pos="8280"/>
        </w:tabs>
        <w:ind w:right="90"/>
        <w:jc w:val="both"/>
      </w:pPr>
      <w:r>
        <w:t>Robin L</w:t>
      </w:r>
      <w:r w:rsidR="00333505">
        <w:t xml:space="preserve">awler             2013        Notre Dame     </w:t>
      </w:r>
      <w:r w:rsidR="00CD6EF5">
        <w:t xml:space="preserve">Membrane Sensor                        </w:t>
      </w:r>
      <w:r w:rsidR="005F1C3E">
        <w:t xml:space="preserve">     </w:t>
      </w:r>
      <w:r w:rsidR="00CD6EF5">
        <w:t>Georgia Tech</w:t>
      </w:r>
    </w:p>
    <w:p w14:paraId="38AB18CD" w14:textId="3295BB30" w:rsidR="00CD6EF5" w:rsidRDefault="0047375C" w:rsidP="005F1C3E">
      <w:pPr>
        <w:tabs>
          <w:tab w:val="left" w:pos="1980"/>
          <w:tab w:val="left" w:pos="3060"/>
          <w:tab w:val="left" w:pos="4580"/>
          <w:tab w:val="left" w:pos="8280"/>
        </w:tabs>
        <w:ind w:right="90"/>
        <w:jc w:val="both"/>
      </w:pPr>
      <w:r>
        <w:t xml:space="preserve">Chris Walker             </w:t>
      </w:r>
      <w:r w:rsidR="00333505">
        <w:t xml:space="preserve">2013         Notre Dame     </w:t>
      </w:r>
      <w:r w:rsidR="00CD6EF5">
        <w:t xml:space="preserve">Membrane Sensor             </w:t>
      </w:r>
      <w:r w:rsidR="005F1C3E">
        <w:t xml:space="preserve">    </w:t>
      </w:r>
      <w:r w:rsidR="00CD6EF5">
        <w:t>North Carolina State</w:t>
      </w:r>
    </w:p>
    <w:p w14:paraId="16E338EE" w14:textId="353AEB4B" w:rsidR="00CD6EF5" w:rsidRDefault="00CD6EF5" w:rsidP="005F1C3E">
      <w:pPr>
        <w:tabs>
          <w:tab w:val="left" w:pos="1980"/>
          <w:tab w:val="left" w:pos="3060"/>
          <w:tab w:val="left" w:pos="4580"/>
          <w:tab w:val="left" w:pos="8280"/>
        </w:tabs>
        <w:ind w:right="90"/>
        <w:jc w:val="both"/>
      </w:pPr>
      <w:r>
        <w:t xml:space="preserve">Hongtan Du              </w:t>
      </w:r>
      <w:r w:rsidR="001218EC">
        <w:t xml:space="preserve"> </w:t>
      </w:r>
      <w:r w:rsidR="00333505">
        <w:t xml:space="preserve">2013         Peking Univ.    </w:t>
      </w:r>
      <w:r>
        <w:t xml:space="preserve">Nanofunnel Agglutination            </w:t>
      </w:r>
      <w:r w:rsidR="005F1C3E">
        <w:t xml:space="preserve">     </w:t>
      </w:r>
      <w:r>
        <w:t>Peking Univ</w:t>
      </w:r>
    </w:p>
    <w:p w14:paraId="260BCEBD" w14:textId="30616155" w:rsidR="00CD6EF5" w:rsidRDefault="00CD6EF5" w:rsidP="005F1C3E">
      <w:pPr>
        <w:tabs>
          <w:tab w:val="left" w:pos="1980"/>
          <w:tab w:val="left" w:pos="3060"/>
          <w:tab w:val="left" w:pos="4580"/>
          <w:tab w:val="left" w:pos="8280"/>
        </w:tabs>
        <w:ind w:right="90"/>
        <w:jc w:val="both"/>
      </w:pPr>
      <w:r>
        <w:t xml:space="preserve">Didi She                   </w:t>
      </w:r>
      <w:r w:rsidR="001218EC">
        <w:t xml:space="preserve"> </w:t>
      </w:r>
      <w:r>
        <w:t xml:space="preserve">2013   </w:t>
      </w:r>
      <w:r w:rsidR="00333505">
        <w:t xml:space="preserve">      </w:t>
      </w:r>
      <w:r w:rsidR="004C61C2">
        <w:t xml:space="preserve">Peking Univ.    </w:t>
      </w:r>
      <w:r>
        <w:t xml:space="preserve">Si Cone Plasmonics                      </w:t>
      </w:r>
      <w:r w:rsidR="00BE2F48">
        <w:t xml:space="preserve"> </w:t>
      </w:r>
      <w:r w:rsidR="005F1C3E">
        <w:t xml:space="preserve">   </w:t>
      </w:r>
      <w:r>
        <w:t>Univ of Penn</w:t>
      </w:r>
    </w:p>
    <w:p w14:paraId="2E06FF0E" w14:textId="22DFBF7D" w:rsidR="00CD6EF5" w:rsidRDefault="00CD6EF5" w:rsidP="005F1C3E">
      <w:pPr>
        <w:tabs>
          <w:tab w:val="left" w:pos="1980"/>
          <w:tab w:val="left" w:pos="3060"/>
          <w:tab w:val="left" w:pos="4580"/>
          <w:tab w:val="left" w:pos="8280"/>
        </w:tabs>
        <w:ind w:right="90"/>
        <w:jc w:val="both"/>
      </w:pPr>
      <w:r>
        <w:t>Bihan Zhu</w:t>
      </w:r>
      <w:r w:rsidR="00333505">
        <w:t xml:space="preserve">                 2013         </w:t>
      </w:r>
      <w:r w:rsidR="004C61C2">
        <w:t xml:space="preserve">Notre Dame      </w:t>
      </w:r>
      <w:r>
        <w:t xml:space="preserve">Nanocone Array                                </w:t>
      </w:r>
      <w:r w:rsidR="004C61C2">
        <w:t xml:space="preserve">     </w:t>
      </w:r>
      <w:r w:rsidR="005F1C3E">
        <w:t xml:space="preserve">   </w:t>
      </w:r>
      <w:r>
        <w:t>Cornell</w:t>
      </w:r>
    </w:p>
    <w:p w14:paraId="5D73801F" w14:textId="7CC1EE6E" w:rsidR="00CD6EF5" w:rsidRDefault="00CD6EF5" w:rsidP="005F1C3E">
      <w:pPr>
        <w:tabs>
          <w:tab w:val="left" w:pos="1980"/>
          <w:tab w:val="left" w:pos="3060"/>
          <w:tab w:val="left" w:pos="4580"/>
          <w:tab w:val="left" w:pos="8280"/>
        </w:tabs>
        <w:ind w:right="90"/>
        <w:jc w:val="both"/>
      </w:pPr>
      <w:r>
        <w:t xml:space="preserve">Karla </w:t>
      </w:r>
      <w:r w:rsidR="00333505">
        <w:t xml:space="preserve">Gonzalez         2013         </w:t>
      </w:r>
      <w:r>
        <w:t>Monterey Tec</w:t>
      </w:r>
      <w:r w:rsidR="004C61C2">
        <w:t xml:space="preserve">.  </w:t>
      </w:r>
      <w:r>
        <w:t xml:space="preserve">AC Electrospinning                        </w:t>
      </w:r>
      <w:r w:rsidR="005F1C3E">
        <w:t xml:space="preserve">   </w:t>
      </w:r>
      <w:r>
        <w:t>Notre Dame</w:t>
      </w:r>
    </w:p>
    <w:p w14:paraId="3306FC68" w14:textId="36E4F1DD" w:rsidR="00CD6EF5" w:rsidRDefault="00333505" w:rsidP="005F1C3E">
      <w:pPr>
        <w:tabs>
          <w:tab w:val="left" w:pos="1980"/>
          <w:tab w:val="left" w:pos="3060"/>
          <w:tab w:val="left" w:pos="4580"/>
          <w:tab w:val="left" w:pos="8280"/>
        </w:tabs>
        <w:ind w:right="90"/>
        <w:jc w:val="both"/>
      </w:pPr>
      <w:r>
        <w:t xml:space="preserve">Andrew Chang         </w:t>
      </w:r>
      <w:r w:rsidR="004C61C2">
        <w:t xml:space="preserve">2013          Chung Cheng    </w:t>
      </w:r>
      <w:r w:rsidR="00CD6EF5">
        <w:t xml:space="preserve">Integrated Chip                                   </w:t>
      </w:r>
      <w:r w:rsidR="005F1C3E">
        <w:t xml:space="preserve">   </w:t>
      </w:r>
      <w:r w:rsidR="00CD6EF5">
        <w:t xml:space="preserve">Post Doc </w:t>
      </w:r>
    </w:p>
    <w:p w14:paraId="2E0DDEC6" w14:textId="081F8787" w:rsidR="00CD6EF5" w:rsidRDefault="00333505" w:rsidP="005F1C3E">
      <w:pPr>
        <w:tabs>
          <w:tab w:val="left" w:pos="1980"/>
          <w:tab w:val="left" w:pos="3060"/>
          <w:tab w:val="left" w:pos="4580"/>
          <w:tab w:val="left" w:pos="8280"/>
        </w:tabs>
        <w:ind w:right="90"/>
        <w:jc w:val="both"/>
      </w:pPr>
      <w:r>
        <w:t xml:space="preserve">Katelin Hansen         </w:t>
      </w:r>
      <w:r w:rsidR="004C61C2">
        <w:t xml:space="preserve">2014          Notre Dame      </w:t>
      </w:r>
      <w:r w:rsidR="00CD6EF5">
        <w:t xml:space="preserve">Membrane Sensor                                </w:t>
      </w:r>
      <w:r w:rsidR="005F1C3E">
        <w:t xml:space="preserve">   </w:t>
      </w:r>
      <w:r w:rsidR="00CD6EF5">
        <w:t>Industry</w:t>
      </w:r>
    </w:p>
    <w:p w14:paraId="65282639" w14:textId="3C9EEA29" w:rsidR="00CD6EF5" w:rsidRDefault="00333505" w:rsidP="005F1C3E">
      <w:pPr>
        <w:tabs>
          <w:tab w:val="left" w:pos="1980"/>
          <w:tab w:val="left" w:pos="3060"/>
          <w:tab w:val="left" w:pos="4580"/>
          <w:tab w:val="left" w:pos="8280"/>
        </w:tabs>
        <w:ind w:right="90"/>
        <w:jc w:val="both"/>
      </w:pPr>
      <w:r>
        <w:t xml:space="preserve">David Schipper        </w:t>
      </w:r>
      <w:r w:rsidR="00CD6EF5">
        <w:t xml:space="preserve">2014          Notre Dame       RT-PCR with Conductance Sensors    </w:t>
      </w:r>
      <w:r w:rsidR="005F1C3E">
        <w:t xml:space="preserve">   </w:t>
      </w:r>
      <w:r w:rsidR="00CD6EF5">
        <w:t>Industry</w:t>
      </w:r>
    </w:p>
    <w:p w14:paraId="504F3FCF" w14:textId="3789EF80" w:rsidR="00CD6EF5" w:rsidRDefault="00333505" w:rsidP="005F1C3E">
      <w:pPr>
        <w:tabs>
          <w:tab w:val="left" w:pos="1980"/>
          <w:tab w:val="left" w:pos="3060"/>
          <w:tab w:val="left" w:pos="4580"/>
          <w:tab w:val="left" w:pos="8280"/>
        </w:tabs>
        <w:ind w:right="90"/>
        <w:jc w:val="both"/>
      </w:pPr>
      <w:r>
        <w:t xml:space="preserve">Yurui Qu                  </w:t>
      </w:r>
      <w:r w:rsidR="00CD6EF5">
        <w:t xml:space="preserve">2014          Zhejiang Univ    Positive Gain Nanoparticles               </w:t>
      </w:r>
      <w:r w:rsidR="005F1C3E">
        <w:t xml:space="preserve">   </w:t>
      </w:r>
      <w:r w:rsidR="00CD6EF5">
        <w:t>Zhejiang</w:t>
      </w:r>
    </w:p>
    <w:p w14:paraId="0B4FBFA5" w14:textId="41B5DBB7" w:rsidR="00CD6EF5" w:rsidRDefault="00333505" w:rsidP="005F1C3E">
      <w:pPr>
        <w:tabs>
          <w:tab w:val="left" w:pos="1980"/>
          <w:tab w:val="left" w:pos="3060"/>
          <w:tab w:val="left" w:pos="4580"/>
          <w:tab w:val="left" w:pos="8280"/>
        </w:tabs>
        <w:ind w:right="90"/>
        <w:jc w:val="both"/>
      </w:pPr>
      <w:r>
        <w:t xml:space="preserve">Jia Chloe Gao          </w:t>
      </w:r>
      <w:r w:rsidR="00CD6EF5">
        <w:t xml:space="preserve">2014        </w:t>
      </w:r>
      <w:r w:rsidR="001218EC">
        <w:t xml:space="preserve">   </w:t>
      </w:r>
      <w:r w:rsidR="004C61C2">
        <w:t xml:space="preserve">Fudan                 </w:t>
      </w:r>
      <w:r w:rsidR="00CD6EF5">
        <w:t xml:space="preserve">Membrane Sensors                     </w:t>
      </w:r>
      <w:r w:rsidR="005F1C3E">
        <w:t xml:space="preserve">    </w:t>
      </w:r>
      <w:r w:rsidR="00CD6EF5">
        <w:t>UC Berkeley</w:t>
      </w:r>
    </w:p>
    <w:p w14:paraId="0D77CF72" w14:textId="78BAC9A1" w:rsidR="00CD6EF5" w:rsidRDefault="00CD6EF5" w:rsidP="005F1C3E">
      <w:pPr>
        <w:tabs>
          <w:tab w:val="left" w:pos="1980"/>
          <w:tab w:val="left" w:pos="3060"/>
          <w:tab w:val="left" w:pos="4580"/>
          <w:tab w:val="left" w:pos="8280"/>
        </w:tabs>
        <w:ind w:right="-360"/>
        <w:jc w:val="both"/>
      </w:pPr>
      <w:r>
        <w:t xml:space="preserve">Franklin Mejia       </w:t>
      </w:r>
      <w:r w:rsidR="004C61C2">
        <w:t xml:space="preserve">  2014          Monterrey Tech </w:t>
      </w:r>
      <w:r>
        <w:t xml:space="preserve">Upconversion Nanoparticles           </w:t>
      </w:r>
      <w:r w:rsidR="005F1C3E">
        <w:t xml:space="preserve"> </w:t>
      </w:r>
      <w:r>
        <w:t>Notre Dame</w:t>
      </w:r>
    </w:p>
    <w:p w14:paraId="5B07CF4E" w14:textId="40248050" w:rsidR="00CD6EF5" w:rsidRDefault="00CD6EF5" w:rsidP="005F1C3E">
      <w:pPr>
        <w:tabs>
          <w:tab w:val="left" w:pos="1980"/>
          <w:tab w:val="left" w:pos="3060"/>
          <w:tab w:val="left" w:pos="4580"/>
          <w:tab w:val="left" w:pos="8280"/>
        </w:tabs>
        <w:ind w:right="90"/>
        <w:jc w:val="both"/>
      </w:pPr>
      <w:r>
        <w:t>Rose Dorfler            2014-16     Notre Dame      Endotoxin Detection  Fulbri</w:t>
      </w:r>
      <w:r w:rsidR="001218EC">
        <w:t xml:space="preserve">ght </w:t>
      </w:r>
      <w:r>
        <w:t>Carnegie-Mellon</w:t>
      </w:r>
    </w:p>
    <w:p w14:paraId="55A8D30E" w14:textId="57E2FF72" w:rsidR="00CD6EF5" w:rsidRDefault="005C1527" w:rsidP="005C1527">
      <w:pPr>
        <w:tabs>
          <w:tab w:val="left" w:pos="1980"/>
          <w:tab w:val="left" w:pos="3060"/>
          <w:tab w:val="left" w:pos="4580"/>
          <w:tab w:val="left" w:pos="8280"/>
        </w:tabs>
        <w:ind w:left="1980" w:right="86" w:hanging="1980"/>
        <w:jc w:val="both"/>
      </w:pPr>
      <w:r>
        <w:t xml:space="preserve">Paul O’Neil            </w:t>
      </w:r>
      <w:r w:rsidR="00CD6EF5">
        <w:t xml:space="preserve">2015          Dublin City U      3D Chip Fabrication                             </w:t>
      </w:r>
      <w:r w:rsidR="00BE2F48">
        <w:t xml:space="preserve">       </w:t>
      </w:r>
      <w:r w:rsidR="00CD6EF5">
        <w:t>DCU</w:t>
      </w:r>
    </w:p>
    <w:p w14:paraId="48B59342" w14:textId="14DDE04B" w:rsidR="00CD6EF5" w:rsidRDefault="0047375C" w:rsidP="005C1527">
      <w:pPr>
        <w:tabs>
          <w:tab w:val="left" w:pos="1980"/>
          <w:tab w:val="left" w:pos="3060"/>
          <w:tab w:val="left" w:pos="4580"/>
          <w:tab w:val="left" w:pos="8280"/>
        </w:tabs>
        <w:ind w:right="86"/>
        <w:jc w:val="both"/>
      </w:pPr>
      <w:r>
        <w:t xml:space="preserve">Flora Kleicmann      </w:t>
      </w:r>
      <w:r w:rsidR="00CD6EF5">
        <w:t>2015-16     Eotvos, Hungary miRNA Separation               Pazmony Catholic</w:t>
      </w:r>
    </w:p>
    <w:p w14:paraId="78DF1647" w14:textId="2BAF450D" w:rsidR="00CD6EF5" w:rsidRDefault="00CD6EF5" w:rsidP="005F1C3E">
      <w:pPr>
        <w:tabs>
          <w:tab w:val="left" w:pos="1980"/>
          <w:tab w:val="left" w:pos="3060"/>
          <w:tab w:val="left" w:pos="4580"/>
          <w:tab w:val="left" w:pos="8280"/>
        </w:tabs>
        <w:ind w:right="90"/>
        <w:jc w:val="both"/>
      </w:pPr>
      <w:r>
        <w:t xml:space="preserve">Elaine Smith            </w:t>
      </w:r>
      <w:r w:rsidR="004C61C2">
        <w:t xml:space="preserve"> 2016-17      Notre Dame       D</w:t>
      </w:r>
      <w:r>
        <w:t>epletion nanoparticle assay</w:t>
      </w:r>
      <w:r w:rsidR="00307D07">
        <w:t xml:space="preserve">             </w:t>
      </w:r>
      <w:r w:rsidR="00BE2F48">
        <w:t xml:space="preserve">   </w:t>
      </w:r>
      <w:r w:rsidR="00307D07">
        <w:t>Industry</w:t>
      </w:r>
    </w:p>
    <w:p w14:paraId="216690B0" w14:textId="5322C3DC" w:rsidR="00CD6EF5" w:rsidRDefault="0047375C" w:rsidP="005F1C3E">
      <w:pPr>
        <w:tabs>
          <w:tab w:val="left" w:pos="1980"/>
          <w:tab w:val="left" w:pos="3060"/>
          <w:tab w:val="left" w:pos="4580"/>
          <w:tab w:val="left" w:pos="8280"/>
        </w:tabs>
        <w:ind w:right="90"/>
        <w:jc w:val="both"/>
      </w:pPr>
      <w:r>
        <w:t>Olivia Frasher           2017-19</w:t>
      </w:r>
      <w:r w:rsidR="00CD6EF5">
        <w:t xml:space="preserve">     Notre Dame        membrane sensor </w:t>
      </w:r>
      <w:r>
        <w:t xml:space="preserve">                                 </w:t>
      </w:r>
      <w:r w:rsidR="00BE2F48">
        <w:t xml:space="preserve">     </w:t>
      </w:r>
      <w:r>
        <w:t>Rice</w:t>
      </w:r>
    </w:p>
    <w:p w14:paraId="578CD1F0" w14:textId="77C0A636" w:rsidR="007B1B75" w:rsidRDefault="00CD6EF5" w:rsidP="005F1C3E">
      <w:pPr>
        <w:tabs>
          <w:tab w:val="left" w:pos="1980"/>
          <w:tab w:val="left" w:pos="3060"/>
          <w:tab w:val="left" w:pos="4580"/>
          <w:tab w:val="left" w:pos="8280"/>
        </w:tabs>
        <w:ind w:right="90"/>
        <w:jc w:val="both"/>
      </w:pPr>
      <w:r>
        <w:t>Ellen Cathill</w:t>
      </w:r>
      <w:r>
        <w:tab/>
        <w:t xml:space="preserve"> 2017          UC Dublin          transdermal microneedle array          UCDublin</w:t>
      </w:r>
    </w:p>
    <w:p w14:paraId="76C9832E" w14:textId="6E1F07BD" w:rsidR="00CD6EF5" w:rsidRDefault="008C662D" w:rsidP="005F1C3E">
      <w:pPr>
        <w:tabs>
          <w:tab w:val="left" w:pos="1980"/>
          <w:tab w:val="left" w:pos="3060"/>
          <w:tab w:val="left" w:pos="4580"/>
          <w:tab w:val="left" w:pos="8280"/>
        </w:tabs>
        <w:ind w:right="90"/>
        <w:jc w:val="both"/>
      </w:pPr>
      <w:r>
        <w:t xml:space="preserve">Miguel Joachim        </w:t>
      </w:r>
      <w:r w:rsidR="007B1B75">
        <w:t>2019</w:t>
      </w:r>
      <w:r w:rsidR="00333505">
        <w:t xml:space="preserve">-20     </w:t>
      </w:r>
      <w:r w:rsidR="007B1B75">
        <w:t xml:space="preserve">Notre Dame       </w:t>
      </w:r>
      <w:r w:rsidR="004C61C2">
        <w:t xml:space="preserve"> </w:t>
      </w:r>
      <w:r w:rsidR="007B1B75">
        <w:t>protein membrane sensor</w:t>
      </w:r>
      <w:r w:rsidR="00CD6EF5">
        <w:t xml:space="preserve">    </w:t>
      </w:r>
      <w:r w:rsidR="004C61C2">
        <w:t xml:space="preserve">          </w:t>
      </w:r>
    </w:p>
    <w:p w14:paraId="2BBA7459" w14:textId="1A0D6B90" w:rsidR="00CD6EF5" w:rsidRDefault="00BA68F4" w:rsidP="005F1C3E">
      <w:pPr>
        <w:tabs>
          <w:tab w:val="left" w:pos="1980"/>
          <w:tab w:val="left" w:pos="3060"/>
          <w:tab w:val="left" w:pos="4580"/>
          <w:tab w:val="left" w:pos="8280"/>
        </w:tabs>
        <w:ind w:right="90"/>
        <w:jc w:val="both"/>
      </w:pPr>
      <w:r>
        <w:t xml:space="preserve">Mary Chen             </w:t>
      </w:r>
      <w:r w:rsidR="00333505">
        <w:t xml:space="preserve">   </w:t>
      </w:r>
      <w:r>
        <w:t xml:space="preserve">2020  </w:t>
      </w:r>
      <w:r>
        <w:tab/>
      </w:r>
      <w:r w:rsidR="00333505">
        <w:t xml:space="preserve"> </w:t>
      </w:r>
      <w:r>
        <w:t>Notre Dame</w:t>
      </w:r>
      <w:r>
        <w:tab/>
      </w:r>
      <w:r w:rsidR="00333505">
        <w:t xml:space="preserve">   </w:t>
      </w:r>
      <w:r>
        <w:t>COVID Screening Test</w:t>
      </w:r>
    </w:p>
    <w:p w14:paraId="0C55146E" w14:textId="0FE4278A" w:rsidR="00BA68F4" w:rsidRDefault="00BA68F4" w:rsidP="005F1C3E">
      <w:pPr>
        <w:tabs>
          <w:tab w:val="left" w:pos="1980"/>
          <w:tab w:val="left" w:pos="3060"/>
          <w:tab w:val="left" w:pos="4580"/>
          <w:tab w:val="left" w:pos="8280"/>
        </w:tabs>
        <w:ind w:right="90"/>
        <w:jc w:val="both"/>
      </w:pPr>
      <w:r>
        <w:t xml:space="preserve">Connor Martin       </w:t>
      </w:r>
      <w:r w:rsidR="00333505">
        <w:t xml:space="preserve">   2020          </w:t>
      </w:r>
      <w:r>
        <w:t xml:space="preserve">Notre Dame      </w:t>
      </w:r>
      <w:r w:rsidR="00333505">
        <w:t xml:space="preserve">  </w:t>
      </w:r>
      <w:r>
        <w:t>COVID Screening Test</w:t>
      </w:r>
    </w:p>
    <w:p w14:paraId="5E492B78" w14:textId="3ECDA3C3" w:rsidR="00BA68F4" w:rsidRDefault="00BA68F4" w:rsidP="005F1C3E">
      <w:pPr>
        <w:tabs>
          <w:tab w:val="left" w:pos="1980"/>
          <w:tab w:val="left" w:pos="3060"/>
          <w:tab w:val="left" w:pos="4580"/>
          <w:tab w:val="left" w:pos="8280"/>
        </w:tabs>
        <w:ind w:right="90"/>
        <w:jc w:val="both"/>
      </w:pPr>
      <w:r>
        <w:t xml:space="preserve">Sabrina Antonucci </w:t>
      </w:r>
      <w:r w:rsidR="00333505">
        <w:t xml:space="preserve">   </w:t>
      </w:r>
      <w:r>
        <w:t>2020</w:t>
      </w:r>
      <w:r>
        <w:tab/>
      </w:r>
      <w:r w:rsidR="00333505">
        <w:t xml:space="preserve"> </w:t>
      </w:r>
      <w:r>
        <w:t>Notre Dame</w:t>
      </w:r>
      <w:r>
        <w:tab/>
      </w:r>
      <w:r w:rsidR="00333505">
        <w:t xml:space="preserve">    </w:t>
      </w:r>
      <w:r>
        <w:t>COVID Screening Test</w:t>
      </w:r>
    </w:p>
    <w:p w14:paraId="49496266" w14:textId="72104661" w:rsidR="00BA68F4" w:rsidRDefault="00BA68F4" w:rsidP="005F1C3E">
      <w:pPr>
        <w:tabs>
          <w:tab w:val="left" w:pos="1980"/>
          <w:tab w:val="left" w:pos="3060"/>
          <w:tab w:val="left" w:pos="4580"/>
          <w:tab w:val="left" w:pos="8280"/>
        </w:tabs>
        <w:ind w:right="90"/>
        <w:jc w:val="both"/>
      </w:pPr>
      <w:r>
        <w:t xml:space="preserve">Grace Gasper         </w:t>
      </w:r>
      <w:r w:rsidR="00333505">
        <w:t xml:space="preserve">   </w:t>
      </w:r>
      <w:r>
        <w:t>2020</w:t>
      </w:r>
      <w:r>
        <w:tab/>
      </w:r>
      <w:r w:rsidR="00333505">
        <w:t xml:space="preserve"> </w:t>
      </w:r>
      <w:r>
        <w:t xml:space="preserve">Notre Dame </w:t>
      </w:r>
      <w:r>
        <w:tab/>
      </w:r>
      <w:r w:rsidR="00333505">
        <w:t xml:space="preserve">    </w:t>
      </w:r>
      <w:r>
        <w:t>COVID Screening Test</w:t>
      </w:r>
    </w:p>
    <w:p w14:paraId="1F50CDAE" w14:textId="7568EF92" w:rsidR="00BA68F4" w:rsidRDefault="002455D8" w:rsidP="005F1C3E">
      <w:pPr>
        <w:tabs>
          <w:tab w:val="left" w:pos="1980"/>
          <w:tab w:val="left" w:pos="3060"/>
          <w:tab w:val="left" w:pos="4580"/>
          <w:tab w:val="left" w:pos="8280"/>
        </w:tabs>
        <w:ind w:right="90"/>
        <w:jc w:val="both"/>
      </w:pPr>
      <w:r>
        <w:t xml:space="preserve">Jessica Dirksen      </w:t>
      </w:r>
      <w:r w:rsidR="00333505">
        <w:t xml:space="preserve">   </w:t>
      </w:r>
      <w:r>
        <w:t>2020</w:t>
      </w:r>
      <w:r>
        <w:tab/>
      </w:r>
      <w:r w:rsidR="00333505">
        <w:t xml:space="preserve"> </w:t>
      </w:r>
      <w:r>
        <w:t>Notre Dame</w:t>
      </w:r>
      <w:r>
        <w:tab/>
      </w:r>
      <w:r w:rsidR="00333505">
        <w:t xml:space="preserve">    </w:t>
      </w:r>
      <w:r>
        <w:t>COVID Screening Test</w:t>
      </w:r>
    </w:p>
    <w:p w14:paraId="2B0E3EE5" w14:textId="77777777" w:rsidR="00CD6EF5" w:rsidRDefault="00CD6EF5" w:rsidP="005F1C3E">
      <w:pPr>
        <w:tabs>
          <w:tab w:val="left" w:pos="1980"/>
          <w:tab w:val="left" w:pos="3060"/>
          <w:tab w:val="left" w:pos="4580"/>
          <w:tab w:val="left" w:pos="8280"/>
        </w:tabs>
        <w:jc w:val="both"/>
      </w:pPr>
      <w:r>
        <w:t xml:space="preserve"> </w:t>
      </w:r>
    </w:p>
    <w:p w14:paraId="5C8F9262" w14:textId="77777777" w:rsidR="00CD6EF5" w:rsidRDefault="00CD6EF5" w:rsidP="005F1C3E">
      <w:pPr>
        <w:tabs>
          <w:tab w:val="left" w:pos="1980"/>
          <w:tab w:val="left" w:pos="3060"/>
          <w:tab w:val="left" w:pos="4580"/>
          <w:tab w:val="left" w:pos="8280"/>
        </w:tabs>
        <w:jc w:val="both"/>
        <w:rPr>
          <w:b/>
        </w:rPr>
      </w:pPr>
      <w:r>
        <w:rPr>
          <w:b/>
        </w:rPr>
        <w:t>High-School Interns</w:t>
      </w:r>
    </w:p>
    <w:p w14:paraId="0AEFA67A" w14:textId="77777777" w:rsidR="00CD6EF5" w:rsidRDefault="00CD6EF5" w:rsidP="005F1C3E">
      <w:pPr>
        <w:tabs>
          <w:tab w:val="left" w:pos="1980"/>
          <w:tab w:val="left" w:pos="3060"/>
          <w:tab w:val="left" w:pos="4580"/>
          <w:tab w:val="left" w:pos="8280"/>
        </w:tabs>
        <w:jc w:val="both"/>
        <w:rPr>
          <w:b/>
        </w:rPr>
      </w:pPr>
    </w:p>
    <w:p w14:paraId="26D246E0" w14:textId="4C60ECE9" w:rsidR="00CD6EF5" w:rsidRPr="008924AE" w:rsidRDefault="00CD6EF5" w:rsidP="005F1C3E">
      <w:pPr>
        <w:tabs>
          <w:tab w:val="left" w:pos="1980"/>
          <w:tab w:val="left" w:pos="3060"/>
          <w:tab w:val="left" w:pos="4580"/>
          <w:tab w:val="left" w:pos="8280"/>
        </w:tabs>
        <w:jc w:val="both"/>
      </w:pPr>
      <w:r w:rsidRPr="008924AE">
        <w:rPr>
          <w:u w:val="single"/>
        </w:rPr>
        <w:t>Name</w:t>
      </w:r>
      <w:r w:rsidRPr="008924AE">
        <w:t xml:space="preserve">                        </w:t>
      </w:r>
      <w:r w:rsidRPr="008924AE">
        <w:rPr>
          <w:u w:val="single"/>
        </w:rPr>
        <w:t xml:space="preserve">Year </w:t>
      </w:r>
      <w:r w:rsidRPr="008924AE">
        <w:t xml:space="preserve">         </w:t>
      </w:r>
      <w:r>
        <w:t xml:space="preserve"> </w:t>
      </w:r>
      <w:r w:rsidRPr="008924AE">
        <w:rPr>
          <w:u w:val="single"/>
        </w:rPr>
        <w:t>High School</w:t>
      </w:r>
      <w:r w:rsidRPr="008924AE">
        <w:t xml:space="preserve">     </w:t>
      </w:r>
      <w:r>
        <w:t xml:space="preserve"> </w:t>
      </w:r>
      <w:r w:rsidRPr="008924AE">
        <w:rPr>
          <w:u w:val="single"/>
        </w:rPr>
        <w:t>Subject</w:t>
      </w:r>
      <w:r>
        <w:t xml:space="preserve">           </w:t>
      </w:r>
      <w:r w:rsidR="004E24B0">
        <w:t xml:space="preserve">          </w:t>
      </w:r>
      <w:r>
        <w:t xml:space="preserve">   </w:t>
      </w:r>
      <w:r w:rsidRPr="008924AE">
        <w:rPr>
          <w:u w:val="single"/>
        </w:rPr>
        <w:t>College</w:t>
      </w:r>
      <w:r>
        <w:rPr>
          <w:u w:val="single"/>
        </w:rPr>
        <w:t>/Graduate School</w:t>
      </w:r>
      <w:r w:rsidRPr="008924AE">
        <w:t xml:space="preserve"> </w:t>
      </w:r>
    </w:p>
    <w:p w14:paraId="6BF5CDD3" w14:textId="3C862BBB" w:rsidR="00CD6EF5" w:rsidRDefault="00CD6EF5" w:rsidP="005F1C3E">
      <w:pPr>
        <w:tabs>
          <w:tab w:val="left" w:pos="1980"/>
          <w:tab w:val="left" w:pos="3060"/>
          <w:tab w:val="left" w:pos="4580"/>
          <w:tab w:val="left" w:pos="8280"/>
        </w:tabs>
        <w:jc w:val="both"/>
      </w:pPr>
      <w:r>
        <w:t xml:space="preserve">Ashok Agarwal        1998-99     </w:t>
      </w:r>
      <w:r w:rsidR="009856AB">
        <w:t xml:space="preserve"> </w:t>
      </w:r>
      <w:r>
        <w:t xml:space="preserve">Elkhart             Wetting             </w:t>
      </w:r>
      <w:r w:rsidR="001826B7">
        <w:t xml:space="preserve">    </w:t>
      </w:r>
      <w:r>
        <w:t>Purdue (BS) Wisconsin</w:t>
      </w:r>
      <w:r w:rsidR="009856AB">
        <w:t xml:space="preserve"> </w:t>
      </w:r>
      <w:r>
        <w:t>(PhD)</w:t>
      </w:r>
    </w:p>
    <w:p w14:paraId="4FE5F84F" w14:textId="322EF5D3" w:rsidR="00CD6EF5" w:rsidRDefault="00CD6EF5" w:rsidP="005F1C3E">
      <w:pPr>
        <w:tabs>
          <w:tab w:val="left" w:pos="1980"/>
          <w:tab w:val="left" w:pos="3060"/>
          <w:tab w:val="left" w:pos="4580"/>
          <w:tab w:val="left" w:pos="8280"/>
        </w:tabs>
        <w:jc w:val="both"/>
      </w:pPr>
      <w:r>
        <w:t xml:space="preserve">Alex Cao                 </w:t>
      </w:r>
      <w:r w:rsidR="009856AB">
        <w:t xml:space="preserve"> </w:t>
      </w:r>
      <w:r>
        <w:t xml:space="preserve">2012-2013  Penn             </w:t>
      </w:r>
      <w:r w:rsidR="009856AB">
        <w:t xml:space="preserve">    </w:t>
      </w:r>
      <w:r>
        <w:t xml:space="preserve">PCR Chip           </w:t>
      </w:r>
      <w:r w:rsidR="001826B7">
        <w:t xml:space="preserve">                   </w:t>
      </w:r>
      <w:r w:rsidR="004C61C2">
        <w:t xml:space="preserve">   </w:t>
      </w:r>
      <w:r>
        <w:t>Notre Dame (BS)</w:t>
      </w:r>
    </w:p>
    <w:p w14:paraId="649784EE" w14:textId="4E99675C" w:rsidR="00CD6EF5" w:rsidRDefault="00CD6EF5" w:rsidP="005F1C3E">
      <w:pPr>
        <w:spacing w:after="150"/>
        <w:jc w:val="both"/>
      </w:pPr>
      <w:r>
        <w:t xml:space="preserve">Raymond Han          2012       </w:t>
      </w:r>
      <w:r w:rsidR="009856AB">
        <w:t xml:space="preserve">    </w:t>
      </w:r>
      <w:r>
        <w:t xml:space="preserve">Adams              Fuel Cells         </w:t>
      </w:r>
      <w:r w:rsidR="001826B7">
        <w:t xml:space="preserve">              </w:t>
      </w:r>
      <w:r w:rsidR="004C61C2">
        <w:t xml:space="preserve">   </w:t>
      </w:r>
      <w:r>
        <w:t>University of Chicago</w:t>
      </w:r>
    </w:p>
    <w:p w14:paraId="5599B537" w14:textId="5F8CC060" w:rsidR="00CD6EF5" w:rsidRDefault="00CD6EF5" w:rsidP="005F1C3E">
      <w:pPr>
        <w:jc w:val="both"/>
      </w:pPr>
    </w:p>
    <w:sectPr w:rsidR="00CD6EF5" w:rsidSect="00C868DA">
      <w:pgSz w:w="12240" w:h="15840"/>
      <w:pgMar w:top="1440" w:right="13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GaramondPro-Regular">
    <w:altName w:val="Calibri"/>
    <w:panose1 w:val="00000000000000000000"/>
    <w:charset w:val="4D"/>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C8C9A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0"/>
    <w:lvl w:ilvl="0">
      <w:start w:val="150"/>
      <w:numFmt w:val="decimal"/>
      <w:lvlText w:val="%1."/>
      <w:lvlJc w:val="left"/>
      <w:pPr>
        <w:tabs>
          <w:tab w:val="num" w:pos="440"/>
        </w:tabs>
        <w:ind w:left="440" w:hanging="440"/>
      </w:pPr>
      <w:rPr>
        <w:rFonts w:hint="default"/>
      </w:rPr>
    </w:lvl>
  </w:abstractNum>
  <w:abstractNum w:abstractNumId="2" w15:restartNumberingAfterBreak="0">
    <w:nsid w:val="00000002"/>
    <w:multiLevelType w:val="singleLevel"/>
    <w:tmpl w:val="00000000"/>
    <w:lvl w:ilvl="0">
      <w:start w:val="150"/>
      <w:numFmt w:val="decimal"/>
      <w:lvlText w:val="%1."/>
      <w:lvlJc w:val="left"/>
      <w:pPr>
        <w:tabs>
          <w:tab w:val="num" w:pos="440"/>
        </w:tabs>
        <w:ind w:left="440" w:hanging="440"/>
      </w:pPr>
      <w:rPr>
        <w:rFonts w:hint="default"/>
      </w:rPr>
    </w:lvl>
  </w:abstractNum>
  <w:abstractNum w:abstractNumId="3" w15:restartNumberingAfterBreak="0">
    <w:nsid w:val="00000003"/>
    <w:multiLevelType w:val="singleLevel"/>
    <w:tmpl w:val="00000000"/>
    <w:lvl w:ilvl="0">
      <w:start w:val="150"/>
      <w:numFmt w:val="decimal"/>
      <w:lvlText w:val="%1."/>
      <w:lvlJc w:val="left"/>
      <w:pPr>
        <w:tabs>
          <w:tab w:val="num" w:pos="440"/>
        </w:tabs>
        <w:ind w:left="440" w:hanging="440"/>
      </w:pPr>
      <w:rPr>
        <w:rFonts w:hint="default"/>
      </w:rPr>
    </w:lvl>
  </w:abstractNum>
  <w:abstractNum w:abstractNumId="4" w15:restartNumberingAfterBreak="0">
    <w:nsid w:val="00000004"/>
    <w:multiLevelType w:val="multilevel"/>
    <w:tmpl w:val="00000000"/>
    <w:lvl w:ilvl="0">
      <w:start w:val="133"/>
      <w:numFmt w:val="decimal"/>
      <w:lvlText w:val="%1"/>
      <w:lvlJc w:val="left"/>
      <w:pPr>
        <w:tabs>
          <w:tab w:val="num" w:pos="800"/>
        </w:tabs>
        <w:ind w:left="800" w:hanging="800"/>
      </w:pPr>
      <w:rPr>
        <w:rFonts w:hint="default"/>
      </w:rPr>
    </w:lvl>
    <w:lvl w:ilvl="1">
      <w:start w:val="143"/>
      <w:numFmt w:val="decimal"/>
      <w:lvlText w:val="%1-%2"/>
      <w:lvlJc w:val="left"/>
      <w:pPr>
        <w:tabs>
          <w:tab w:val="num" w:pos="1460"/>
        </w:tabs>
        <w:ind w:left="1460" w:hanging="800"/>
      </w:pPr>
      <w:rPr>
        <w:rFonts w:hint="default"/>
      </w:rPr>
    </w:lvl>
    <w:lvl w:ilvl="2">
      <w:start w:val="1"/>
      <w:numFmt w:val="decimal"/>
      <w:lvlText w:val="%1-%2.%3"/>
      <w:lvlJc w:val="left"/>
      <w:pPr>
        <w:tabs>
          <w:tab w:val="num" w:pos="2120"/>
        </w:tabs>
        <w:ind w:left="2120" w:hanging="800"/>
      </w:pPr>
      <w:rPr>
        <w:rFonts w:hint="default"/>
      </w:rPr>
    </w:lvl>
    <w:lvl w:ilvl="3">
      <w:start w:val="1"/>
      <w:numFmt w:val="decimal"/>
      <w:lvlText w:val="%1-%2.%3.%4"/>
      <w:lvlJc w:val="left"/>
      <w:pPr>
        <w:tabs>
          <w:tab w:val="num" w:pos="3060"/>
        </w:tabs>
        <w:ind w:left="3060" w:hanging="1080"/>
      </w:pPr>
      <w:rPr>
        <w:rFonts w:hint="default"/>
      </w:rPr>
    </w:lvl>
    <w:lvl w:ilvl="4">
      <w:start w:val="1"/>
      <w:numFmt w:val="decimal"/>
      <w:lvlText w:val="%1-%2.%3.%4.%5"/>
      <w:lvlJc w:val="left"/>
      <w:pPr>
        <w:tabs>
          <w:tab w:val="num" w:pos="3720"/>
        </w:tabs>
        <w:ind w:left="3720" w:hanging="1080"/>
      </w:pPr>
      <w:rPr>
        <w:rFonts w:hint="default"/>
      </w:rPr>
    </w:lvl>
    <w:lvl w:ilvl="5">
      <w:start w:val="1"/>
      <w:numFmt w:val="decimal"/>
      <w:lvlText w:val="%1-%2.%3.%4.%5.%6"/>
      <w:lvlJc w:val="left"/>
      <w:pPr>
        <w:tabs>
          <w:tab w:val="num" w:pos="4740"/>
        </w:tabs>
        <w:ind w:left="4740" w:hanging="144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420"/>
        </w:tabs>
        <w:ind w:left="6420" w:hanging="1800"/>
      </w:pPr>
      <w:rPr>
        <w:rFonts w:hint="default"/>
      </w:rPr>
    </w:lvl>
    <w:lvl w:ilvl="8">
      <w:start w:val="1"/>
      <w:numFmt w:val="decimal"/>
      <w:lvlText w:val="%1-%2.%3.%4.%5.%6.%7.%8.%9"/>
      <w:lvlJc w:val="left"/>
      <w:pPr>
        <w:tabs>
          <w:tab w:val="num" w:pos="7080"/>
        </w:tabs>
        <w:ind w:left="7080" w:hanging="1800"/>
      </w:pPr>
      <w:rPr>
        <w:rFonts w:hint="default"/>
      </w:rPr>
    </w:lvl>
  </w:abstractNum>
  <w:abstractNum w:abstractNumId="5" w15:restartNumberingAfterBreak="0">
    <w:nsid w:val="05E857F5"/>
    <w:multiLevelType w:val="multilevel"/>
    <w:tmpl w:val="17F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37374"/>
    <w:multiLevelType w:val="hybridMultilevel"/>
    <w:tmpl w:val="0D12ABD8"/>
    <w:lvl w:ilvl="0" w:tplc="831EA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DB3EFD"/>
    <w:multiLevelType w:val="multilevel"/>
    <w:tmpl w:val="80D4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72A95"/>
    <w:multiLevelType w:val="hybridMultilevel"/>
    <w:tmpl w:val="7810A1FE"/>
    <w:lvl w:ilvl="0" w:tplc="1832E058">
      <w:start w:val="193"/>
      <w:numFmt w:val="decimal"/>
      <w:lvlText w:val="%1."/>
      <w:lvlJc w:val="left"/>
      <w:pPr>
        <w:tabs>
          <w:tab w:val="num" w:pos="540"/>
        </w:tabs>
        <w:ind w:left="540" w:hanging="540"/>
      </w:pPr>
      <w:rPr>
        <w:rFonts w:hint="default"/>
        <w:color w:val="auto"/>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9" w15:restartNumberingAfterBreak="0">
    <w:nsid w:val="31293827"/>
    <w:multiLevelType w:val="hybridMultilevel"/>
    <w:tmpl w:val="B5C49AE6"/>
    <w:lvl w:ilvl="0" w:tplc="CE02D37C">
      <w:start w:val="164"/>
      <w:numFmt w:val="decimal"/>
      <w:lvlText w:val="%1."/>
      <w:lvlJc w:val="left"/>
      <w:pPr>
        <w:tabs>
          <w:tab w:val="num" w:pos="480"/>
        </w:tabs>
        <w:ind w:left="480" w:hanging="4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0" w15:restartNumberingAfterBreak="0">
    <w:nsid w:val="3A906AD7"/>
    <w:multiLevelType w:val="hybridMultilevel"/>
    <w:tmpl w:val="232A5B92"/>
    <w:lvl w:ilvl="0" w:tplc="61B6B2EA">
      <w:start w:val="1"/>
      <w:numFmt w:val="decimal"/>
      <w:lvlText w:val="%1."/>
      <w:lvlJc w:val="left"/>
      <w:pPr>
        <w:tabs>
          <w:tab w:val="num" w:pos="1320"/>
        </w:tabs>
        <w:ind w:left="1320" w:hanging="360"/>
      </w:pPr>
      <w:rPr>
        <w:rFonts w:hint="default"/>
      </w:rPr>
    </w:lvl>
    <w:lvl w:ilvl="1" w:tplc="00190409" w:tentative="1">
      <w:start w:val="1"/>
      <w:numFmt w:val="lowerLetter"/>
      <w:lvlText w:val="%2."/>
      <w:lvlJc w:val="left"/>
      <w:pPr>
        <w:tabs>
          <w:tab w:val="num" w:pos="2040"/>
        </w:tabs>
        <w:ind w:left="2040" w:hanging="360"/>
      </w:pPr>
    </w:lvl>
    <w:lvl w:ilvl="2" w:tplc="001B0409" w:tentative="1">
      <w:start w:val="1"/>
      <w:numFmt w:val="lowerRoman"/>
      <w:lvlText w:val="%3."/>
      <w:lvlJc w:val="right"/>
      <w:pPr>
        <w:tabs>
          <w:tab w:val="num" w:pos="2760"/>
        </w:tabs>
        <w:ind w:left="2760" w:hanging="180"/>
      </w:pPr>
    </w:lvl>
    <w:lvl w:ilvl="3" w:tplc="000F0409" w:tentative="1">
      <w:start w:val="1"/>
      <w:numFmt w:val="decimal"/>
      <w:lvlText w:val="%4."/>
      <w:lvlJc w:val="left"/>
      <w:pPr>
        <w:tabs>
          <w:tab w:val="num" w:pos="3480"/>
        </w:tabs>
        <w:ind w:left="3480" w:hanging="360"/>
      </w:pPr>
    </w:lvl>
    <w:lvl w:ilvl="4" w:tplc="00190409" w:tentative="1">
      <w:start w:val="1"/>
      <w:numFmt w:val="lowerLetter"/>
      <w:lvlText w:val="%5."/>
      <w:lvlJc w:val="left"/>
      <w:pPr>
        <w:tabs>
          <w:tab w:val="num" w:pos="4200"/>
        </w:tabs>
        <w:ind w:left="4200" w:hanging="360"/>
      </w:pPr>
    </w:lvl>
    <w:lvl w:ilvl="5" w:tplc="001B0409" w:tentative="1">
      <w:start w:val="1"/>
      <w:numFmt w:val="lowerRoman"/>
      <w:lvlText w:val="%6."/>
      <w:lvlJc w:val="right"/>
      <w:pPr>
        <w:tabs>
          <w:tab w:val="num" w:pos="4920"/>
        </w:tabs>
        <w:ind w:left="4920" w:hanging="180"/>
      </w:pPr>
    </w:lvl>
    <w:lvl w:ilvl="6" w:tplc="000F0409" w:tentative="1">
      <w:start w:val="1"/>
      <w:numFmt w:val="decimal"/>
      <w:lvlText w:val="%7."/>
      <w:lvlJc w:val="left"/>
      <w:pPr>
        <w:tabs>
          <w:tab w:val="num" w:pos="5640"/>
        </w:tabs>
        <w:ind w:left="5640" w:hanging="360"/>
      </w:pPr>
    </w:lvl>
    <w:lvl w:ilvl="7" w:tplc="00190409" w:tentative="1">
      <w:start w:val="1"/>
      <w:numFmt w:val="lowerLetter"/>
      <w:lvlText w:val="%8."/>
      <w:lvlJc w:val="left"/>
      <w:pPr>
        <w:tabs>
          <w:tab w:val="num" w:pos="6360"/>
        </w:tabs>
        <w:ind w:left="6360" w:hanging="360"/>
      </w:pPr>
    </w:lvl>
    <w:lvl w:ilvl="8" w:tplc="001B0409" w:tentative="1">
      <w:start w:val="1"/>
      <w:numFmt w:val="lowerRoman"/>
      <w:lvlText w:val="%9."/>
      <w:lvlJc w:val="right"/>
      <w:pPr>
        <w:tabs>
          <w:tab w:val="num" w:pos="7080"/>
        </w:tabs>
        <w:ind w:left="7080" w:hanging="180"/>
      </w:pPr>
    </w:lvl>
  </w:abstractNum>
  <w:abstractNum w:abstractNumId="11" w15:restartNumberingAfterBreak="0">
    <w:nsid w:val="3AD70CD7"/>
    <w:multiLevelType w:val="hybridMultilevel"/>
    <w:tmpl w:val="69CC3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4546F9"/>
    <w:multiLevelType w:val="hybridMultilevel"/>
    <w:tmpl w:val="1BFC0CEC"/>
    <w:lvl w:ilvl="0" w:tplc="16A6F268">
      <w:start w:val="1"/>
      <w:numFmt w:val="upperLetter"/>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3" w15:restartNumberingAfterBreak="0">
    <w:nsid w:val="4E6961C8"/>
    <w:multiLevelType w:val="multilevel"/>
    <w:tmpl w:val="F034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8723A"/>
    <w:multiLevelType w:val="hybridMultilevel"/>
    <w:tmpl w:val="A56E135C"/>
    <w:lvl w:ilvl="0" w:tplc="EA7ED834">
      <w:start w:val="135"/>
      <w:numFmt w:val="decimal"/>
      <w:lvlText w:val="%1."/>
      <w:lvlJc w:val="left"/>
      <w:pPr>
        <w:tabs>
          <w:tab w:val="num" w:pos="480"/>
        </w:tabs>
        <w:ind w:left="480" w:hanging="420"/>
      </w:pPr>
      <w:rPr>
        <w:rFonts w:hint="default"/>
      </w:rPr>
    </w:lvl>
    <w:lvl w:ilvl="1" w:tplc="00190409" w:tentative="1">
      <w:start w:val="1"/>
      <w:numFmt w:val="lowerLetter"/>
      <w:lvlText w:val="%2."/>
      <w:lvlJc w:val="left"/>
      <w:pPr>
        <w:tabs>
          <w:tab w:val="num" w:pos="1140"/>
        </w:tabs>
        <w:ind w:left="1140" w:hanging="360"/>
      </w:p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15" w15:restartNumberingAfterBreak="0">
    <w:nsid w:val="5CC41924"/>
    <w:multiLevelType w:val="hybridMultilevel"/>
    <w:tmpl w:val="F92E194C"/>
    <w:lvl w:ilvl="0" w:tplc="F7C00944">
      <w:start w:val="1"/>
      <w:numFmt w:val="decimal"/>
      <w:lvlText w:val="%1."/>
      <w:lvlJc w:val="left"/>
      <w:pPr>
        <w:tabs>
          <w:tab w:val="num" w:pos="720"/>
        </w:tabs>
        <w:ind w:left="720" w:hanging="360"/>
      </w:pPr>
      <w:rPr>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A915D6"/>
    <w:multiLevelType w:val="hybridMultilevel"/>
    <w:tmpl w:val="6F6E5E50"/>
    <w:lvl w:ilvl="0" w:tplc="B544CA20">
      <w:start w:val="135"/>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63AB75BA"/>
    <w:multiLevelType w:val="hybridMultilevel"/>
    <w:tmpl w:val="A764332E"/>
    <w:lvl w:ilvl="0" w:tplc="32DCAD0C">
      <w:start w:val="173"/>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6AF168A2"/>
    <w:multiLevelType w:val="hybridMultilevel"/>
    <w:tmpl w:val="0B925A62"/>
    <w:lvl w:ilvl="0" w:tplc="35B02C48">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74495F61"/>
    <w:multiLevelType w:val="hybridMultilevel"/>
    <w:tmpl w:val="8B0CABD0"/>
    <w:lvl w:ilvl="0" w:tplc="9F3E3910">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7"/>
  </w:num>
  <w:num w:numId="2">
    <w:abstractNumId w:val="13"/>
  </w:num>
  <w:num w:numId="3">
    <w:abstractNumId w:val="11"/>
  </w:num>
  <w:num w:numId="4">
    <w:abstractNumId w:val="1"/>
  </w:num>
  <w:num w:numId="5">
    <w:abstractNumId w:val="2"/>
  </w:num>
  <w:num w:numId="6">
    <w:abstractNumId w:val="3"/>
  </w:num>
  <w:num w:numId="7">
    <w:abstractNumId w:val="4"/>
  </w:num>
  <w:num w:numId="8">
    <w:abstractNumId w:val="12"/>
  </w:num>
  <w:num w:numId="9">
    <w:abstractNumId w:val="9"/>
  </w:num>
  <w:num w:numId="10">
    <w:abstractNumId w:val="16"/>
  </w:num>
  <w:num w:numId="11">
    <w:abstractNumId w:val="14"/>
  </w:num>
  <w:num w:numId="12">
    <w:abstractNumId w:val="17"/>
  </w:num>
  <w:num w:numId="13">
    <w:abstractNumId w:val="19"/>
  </w:num>
  <w:num w:numId="14">
    <w:abstractNumId w:val="18"/>
  </w:num>
  <w:num w:numId="15">
    <w:abstractNumId w:val="8"/>
  </w:num>
  <w:num w:numId="16">
    <w:abstractNumId w:val="10"/>
  </w:num>
  <w:num w:numId="17">
    <w:abstractNumId w:val="15"/>
  </w:num>
  <w:num w:numId="18">
    <w:abstractNumId w:val="6"/>
  </w:num>
  <w:num w:numId="19">
    <w:abstractNumId w:val="0"/>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2DBD"/>
    <w:rsid w:val="0002311E"/>
    <w:rsid w:val="000252D9"/>
    <w:rsid w:val="00026143"/>
    <w:rsid w:val="000339C4"/>
    <w:rsid w:val="0004360D"/>
    <w:rsid w:val="00055CE7"/>
    <w:rsid w:val="00057B97"/>
    <w:rsid w:val="000610DA"/>
    <w:rsid w:val="0007524C"/>
    <w:rsid w:val="00087F6B"/>
    <w:rsid w:val="000931B1"/>
    <w:rsid w:val="000C7C76"/>
    <w:rsid w:val="000E310F"/>
    <w:rsid w:val="000E7C4E"/>
    <w:rsid w:val="000F15D8"/>
    <w:rsid w:val="00113E9D"/>
    <w:rsid w:val="001218EC"/>
    <w:rsid w:val="00124B52"/>
    <w:rsid w:val="00130B0B"/>
    <w:rsid w:val="00150735"/>
    <w:rsid w:val="0016103A"/>
    <w:rsid w:val="00163ADB"/>
    <w:rsid w:val="00164E13"/>
    <w:rsid w:val="00171012"/>
    <w:rsid w:val="001826B7"/>
    <w:rsid w:val="001828BA"/>
    <w:rsid w:val="001831DF"/>
    <w:rsid w:val="00184FA8"/>
    <w:rsid w:val="0018516F"/>
    <w:rsid w:val="001A3BEE"/>
    <w:rsid w:val="001B4109"/>
    <w:rsid w:val="001C25C9"/>
    <w:rsid w:val="001E191E"/>
    <w:rsid w:val="002044D0"/>
    <w:rsid w:val="00215910"/>
    <w:rsid w:val="00216ADB"/>
    <w:rsid w:val="002356AC"/>
    <w:rsid w:val="002455D8"/>
    <w:rsid w:val="0028215D"/>
    <w:rsid w:val="002A1682"/>
    <w:rsid w:val="002A2911"/>
    <w:rsid w:val="002A3BE5"/>
    <w:rsid w:val="002B470D"/>
    <w:rsid w:val="002C4C40"/>
    <w:rsid w:val="002C7CA3"/>
    <w:rsid w:val="002D03E3"/>
    <w:rsid w:val="002E1E36"/>
    <w:rsid w:val="002E38ED"/>
    <w:rsid w:val="003050D7"/>
    <w:rsid w:val="003055B2"/>
    <w:rsid w:val="00307D07"/>
    <w:rsid w:val="00325443"/>
    <w:rsid w:val="00333505"/>
    <w:rsid w:val="00342F55"/>
    <w:rsid w:val="00356C5F"/>
    <w:rsid w:val="00360FAA"/>
    <w:rsid w:val="0036313A"/>
    <w:rsid w:val="00374A0D"/>
    <w:rsid w:val="00374CCF"/>
    <w:rsid w:val="003876D1"/>
    <w:rsid w:val="00390F63"/>
    <w:rsid w:val="003B173F"/>
    <w:rsid w:val="003B57C3"/>
    <w:rsid w:val="003C2AF0"/>
    <w:rsid w:val="003E6A3C"/>
    <w:rsid w:val="003F74B5"/>
    <w:rsid w:val="0040796F"/>
    <w:rsid w:val="004133EC"/>
    <w:rsid w:val="00413FAC"/>
    <w:rsid w:val="00422D97"/>
    <w:rsid w:val="0042464E"/>
    <w:rsid w:val="004350C3"/>
    <w:rsid w:val="004367A2"/>
    <w:rsid w:val="00436DE8"/>
    <w:rsid w:val="0044745B"/>
    <w:rsid w:val="00462FEC"/>
    <w:rsid w:val="0047375C"/>
    <w:rsid w:val="00495E36"/>
    <w:rsid w:val="004A58B6"/>
    <w:rsid w:val="004B3033"/>
    <w:rsid w:val="004C516D"/>
    <w:rsid w:val="004C61C2"/>
    <w:rsid w:val="004D01E5"/>
    <w:rsid w:val="004D7761"/>
    <w:rsid w:val="004E24B0"/>
    <w:rsid w:val="004F2C6E"/>
    <w:rsid w:val="004F3131"/>
    <w:rsid w:val="004F7A69"/>
    <w:rsid w:val="00504FAE"/>
    <w:rsid w:val="00507F52"/>
    <w:rsid w:val="00511538"/>
    <w:rsid w:val="005168BD"/>
    <w:rsid w:val="005214D0"/>
    <w:rsid w:val="00527314"/>
    <w:rsid w:val="00527B9F"/>
    <w:rsid w:val="0053197F"/>
    <w:rsid w:val="0053636B"/>
    <w:rsid w:val="00563572"/>
    <w:rsid w:val="00570672"/>
    <w:rsid w:val="00573009"/>
    <w:rsid w:val="00581C5E"/>
    <w:rsid w:val="00592355"/>
    <w:rsid w:val="005C1527"/>
    <w:rsid w:val="005D3F0B"/>
    <w:rsid w:val="005E0245"/>
    <w:rsid w:val="005E4B22"/>
    <w:rsid w:val="005F1C3E"/>
    <w:rsid w:val="005F7A87"/>
    <w:rsid w:val="00604999"/>
    <w:rsid w:val="006106C5"/>
    <w:rsid w:val="00616AD9"/>
    <w:rsid w:val="00627000"/>
    <w:rsid w:val="00643E5A"/>
    <w:rsid w:val="00670EA5"/>
    <w:rsid w:val="0067568A"/>
    <w:rsid w:val="00684762"/>
    <w:rsid w:val="00684B8D"/>
    <w:rsid w:val="00685604"/>
    <w:rsid w:val="006A05DD"/>
    <w:rsid w:val="006A3DF6"/>
    <w:rsid w:val="006A4CAD"/>
    <w:rsid w:val="006A6B7E"/>
    <w:rsid w:val="006A7A88"/>
    <w:rsid w:val="006A7E60"/>
    <w:rsid w:val="006B4996"/>
    <w:rsid w:val="006D45C5"/>
    <w:rsid w:val="006E73E9"/>
    <w:rsid w:val="007007B6"/>
    <w:rsid w:val="00701288"/>
    <w:rsid w:val="00702E05"/>
    <w:rsid w:val="007066C3"/>
    <w:rsid w:val="00711D2E"/>
    <w:rsid w:val="00715098"/>
    <w:rsid w:val="007255A8"/>
    <w:rsid w:val="00726701"/>
    <w:rsid w:val="00742F2B"/>
    <w:rsid w:val="0075795A"/>
    <w:rsid w:val="00770997"/>
    <w:rsid w:val="007711EF"/>
    <w:rsid w:val="00783BEC"/>
    <w:rsid w:val="007A067D"/>
    <w:rsid w:val="007A1DA9"/>
    <w:rsid w:val="007B1B75"/>
    <w:rsid w:val="007B6E4B"/>
    <w:rsid w:val="007B6F32"/>
    <w:rsid w:val="007C3F16"/>
    <w:rsid w:val="007E01F1"/>
    <w:rsid w:val="007E4286"/>
    <w:rsid w:val="007F2D18"/>
    <w:rsid w:val="007F3412"/>
    <w:rsid w:val="007F7652"/>
    <w:rsid w:val="008023D1"/>
    <w:rsid w:val="00822E8F"/>
    <w:rsid w:val="00831397"/>
    <w:rsid w:val="008317B0"/>
    <w:rsid w:val="00852894"/>
    <w:rsid w:val="00853D67"/>
    <w:rsid w:val="008557E8"/>
    <w:rsid w:val="00871448"/>
    <w:rsid w:val="00872DBD"/>
    <w:rsid w:val="00873A17"/>
    <w:rsid w:val="00873C69"/>
    <w:rsid w:val="00873EE4"/>
    <w:rsid w:val="00882529"/>
    <w:rsid w:val="00890FBA"/>
    <w:rsid w:val="008915A8"/>
    <w:rsid w:val="008969FE"/>
    <w:rsid w:val="00896FA5"/>
    <w:rsid w:val="00897F7F"/>
    <w:rsid w:val="008A0DC2"/>
    <w:rsid w:val="008A0DCB"/>
    <w:rsid w:val="008A28DA"/>
    <w:rsid w:val="008B02DE"/>
    <w:rsid w:val="008B6B82"/>
    <w:rsid w:val="008B7CDE"/>
    <w:rsid w:val="008C4D30"/>
    <w:rsid w:val="008C662D"/>
    <w:rsid w:val="008C68F7"/>
    <w:rsid w:val="008D4E7A"/>
    <w:rsid w:val="008F7648"/>
    <w:rsid w:val="009146CD"/>
    <w:rsid w:val="00915718"/>
    <w:rsid w:val="00927B33"/>
    <w:rsid w:val="00933DAA"/>
    <w:rsid w:val="009513A3"/>
    <w:rsid w:val="00956810"/>
    <w:rsid w:val="00960D73"/>
    <w:rsid w:val="00964A7E"/>
    <w:rsid w:val="00966F23"/>
    <w:rsid w:val="009700B9"/>
    <w:rsid w:val="009759BE"/>
    <w:rsid w:val="009856AB"/>
    <w:rsid w:val="009A0560"/>
    <w:rsid w:val="009B0E00"/>
    <w:rsid w:val="009B1C01"/>
    <w:rsid w:val="009C0920"/>
    <w:rsid w:val="009C1D01"/>
    <w:rsid w:val="009D31E2"/>
    <w:rsid w:val="009D7A97"/>
    <w:rsid w:val="00A00605"/>
    <w:rsid w:val="00A17C73"/>
    <w:rsid w:val="00A31260"/>
    <w:rsid w:val="00A3477F"/>
    <w:rsid w:val="00A43D9A"/>
    <w:rsid w:val="00A541DC"/>
    <w:rsid w:val="00A60F97"/>
    <w:rsid w:val="00A63D16"/>
    <w:rsid w:val="00A666C3"/>
    <w:rsid w:val="00A67220"/>
    <w:rsid w:val="00A7413B"/>
    <w:rsid w:val="00A86532"/>
    <w:rsid w:val="00A90C42"/>
    <w:rsid w:val="00AA4489"/>
    <w:rsid w:val="00AC2C78"/>
    <w:rsid w:val="00AC4455"/>
    <w:rsid w:val="00AC53F0"/>
    <w:rsid w:val="00AD415E"/>
    <w:rsid w:val="00AD6773"/>
    <w:rsid w:val="00AE3695"/>
    <w:rsid w:val="00AE3B09"/>
    <w:rsid w:val="00AE74EB"/>
    <w:rsid w:val="00AE77B4"/>
    <w:rsid w:val="00B0542B"/>
    <w:rsid w:val="00B126DA"/>
    <w:rsid w:val="00B1630B"/>
    <w:rsid w:val="00B16FAF"/>
    <w:rsid w:val="00B3696F"/>
    <w:rsid w:val="00B40497"/>
    <w:rsid w:val="00B45932"/>
    <w:rsid w:val="00B553D3"/>
    <w:rsid w:val="00B74684"/>
    <w:rsid w:val="00B76428"/>
    <w:rsid w:val="00B85BA9"/>
    <w:rsid w:val="00B86ABD"/>
    <w:rsid w:val="00B8752A"/>
    <w:rsid w:val="00B904CA"/>
    <w:rsid w:val="00B96503"/>
    <w:rsid w:val="00B96E09"/>
    <w:rsid w:val="00BA68F4"/>
    <w:rsid w:val="00BA6A91"/>
    <w:rsid w:val="00BA6FFA"/>
    <w:rsid w:val="00BC042F"/>
    <w:rsid w:val="00BD1429"/>
    <w:rsid w:val="00BD234A"/>
    <w:rsid w:val="00BD5680"/>
    <w:rsid w:val="00BE2F48"/>
    <w:rsid w:val="00BF6EAE"/>
    <w:rsid w:val="00C0466B"/>
    <w:rsid w:val="00C0541D"/>
    <w:rsid w:val="00C225B8"/>
    <w:rsid w:val="00C307BF"/>
    <w:rsid w:val="00C35845"/>
    <w:rsid w:val="00C40E2A"/>
    <w:rsid w:val="00C41BBE"/>
    <w:rsid w:val="00C421EF"/>
    <w:rsid w:val="00C43AF9"/>
    <w:rsid w:val="00C44308"/>
    <w:rsid w:val="00C454CE"/>
    <w:rsid w:val="00C50305"/>
    <w:rsid w:val="00C56725"/>
    <w:rsid w:val="00C779AA"/>
    <w:rsid w:val="00C832E5"/>
    <w:rsid w:val="00C856E8"/>
    <w:rsid w:val="00C85976"/>
    <w:rsid w:val="00C868DA"/>
    <w:rsid w:val="00C93D4D"/>
    <w:rsid w:val="00C97B8D"/>
    <w:rsid w:val="00CA4C06"/>
    <w:rsid w:val="00CB2C0A"/>
    <w:rsid w:val="00CC0F76"/>
    <w:rsid w:val="00CC417B"/>
    <w:rsid w:val="00CD2C50"/>
    <w:rsid w:val="00CD5010"/>
    <w:rsid w:val="00CD6EF5"/>
    <w:rsid w:val="00CF0FED"/>
    <w:rsid w:val="00D225FB"/>
    <w:rsid w:val="00D33AFD"/>
    <w:rsid w:val="00D347C9"/>
    <w:rsid w:val="00D43E2A"/>
    <w:rsid w:val="00D83ACB"/>
    <w:rsid w:val="00D8747F"/>
    <w:rsid w:val="00D9187A"/>
    <w:rsid w:val="00DB7A24"/>
    <w:rsid w:val="00DE0485"/>
    <w:rsid w:val="00E130D3"/>
    <w:rsid w:val="00E20718"/>
    <w:rsid w:val="00E344CB"/>
    <w:rsid w:val="00E36025"/>
    <w:rsid w:val="00E44BB9"/>
    <w:rsid w:val="00E537D0"/>
    <w:rsid w:val="00E87353"/>
    <w:rsid w:val="00EA07BD"/>
    <w:rsid w:val="00EA25D1"/>
    <w:rsid w:val="00EB0335"/>
    <w:rsid w:val="00EB5AFD"/>
    <w:rsid w:val="00EB6348"/>
    <w:rsid w:val="00EC7507"/>
    <w:rsid w:val="00ED70E3"/>
    <w:rsid w:val="00EF1F5A"/>
    <w:rsid w:val="00EF6660"/>
    <w:rsid w:val="00EF7E98"/>
    <w:rsid w:val="00F0068D"/>
    <w:rsid w:val="00F3050D"/>
    <w:rsid w:val="00F460BD"/>
    <w:rsid w:val="00F46B09"/>
    <w:rsid w:val="00F524D8"/>
    <w:rsid w:val="00F55D65"/>
    <w:rsid w:val="00F65D0E"/>
    <w:rsid w:val="00F9155D"/>
    <w:rsid w:val="00FA15C7"/>
    <w:rsid w:val="00FA1809"/>
    <w:rsid w:val="00FA7936"/>
    <w:rsid w:val="00FB1417"/>
    <w:rsid w:val="00FB1681"/>
    <w:rsid w:val="00FC5D18"/>
    <w:rsid w:val="00FD449A"/>
    <w:rsid w:val="00FD7F54"/>
    <w:rsid w:val="00FE15C0"/>
    <w:rsid w:val="00FE18FC"/>
    <w:rsid w:val="00FE3F77"/>
    <w:rsid w:val="00FE671A"/>
    <w:rsid w:val="00FE7751"/>
    <w:rsid w:val="00FE7A1E"/>
    <w:rsid w:val="00FF02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93F74"/>
  <w15:docId w15:val="{92078289-96E2-4BAB-B091-46D0531A0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09"/>
    <w:rPr>
      <w:rFonts w:ascii="Times New Roman" w:eastAsia="Times New Roman" w:hAnsi="Times New Roman" w:cs="Times New Roman"/>
    </w:rPr>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b/>
      <w:bCs/>
      <w:sz w:val="36"/>
      <w:szCs w:val="36"/>
    </w:rPr>
  </w:style>
  <w:style w:type="paragraph" w:styleId="Heading3">
    <w:name w:val="heading 3"/>
    <w:basedOn w:val="Normal"/>
    <w:link w:val="Heading3Char"/>
    <w:qFormat/>
    <w:rsid w:val="00FC5D18"/>
    <w:pPr>
      <w:spacing w:before="100" w:beforeAutospacing="1" w:after="100" w:afterAutospacing="1"/>
      <w:outlineLvl w:val="2"/>
    </w:pPr>
    <w:rPr>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hAnsi="Times"/>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hAnsi="Times"/>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hAnsi="Times"/>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uiPriority w:val="99"/>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hAnsi="Times"/>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hAnsi="Arial"/>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CellMar>
        <w:left w:w="115"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 w:type="character" w:customStyle="1" w:styleId="UnresolvedMention1">
    <w:name w:val="Unresolved Mention1"/>
    <w:basedOn w:val="DefaultParagraphFont"/>
    <w:uiPriority w:val="99"/>
    <w:semiHidden/>
    <w:unhideWhenUsed/>
    <w:rsid w:val="005214D0"/>
    <w:rPr>
      <w:color w:val="605E5C"/>
      <w:shd w:val="clear" w:color="auto" w:fill="E1DFDD"/>
    </w:rPr>
  </w:style>
  <w:style w:type="character" w:customStyle="1" w:styleId="hlfld-title">
    <w:name w:val="hlfld-title"/>
    <w:basedOn w:val="DefaultParagraphFont"/>
    <w:rsid w:val="005D3F0B"/>
  </w:style>
  <w:style w:type="character" w:customStyle="1" w:styleId="hlfld-contribauthor">
    <w:name w:val="hlfld-contribauthor"/>
    <w:basedOn w:val="DefaultParagraphFont"/>
    <w:rsid w:val="005D3F0B"/>
  </w:style>
  <w:style w:type="character" w:customStyle="1" w:styleId="comma-separator">
    <w:name w:val="comma-separator"/>
    <w:basedOn w:val="DefaultParagraphFont"/>
    <w:rsid w:val="005D3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4592">
      <w:bodyDiv w:val="1"/>
      <w:marLeft w:val="0"/>
      <w:marRight w:val="0"/>
      <w:marTop w:val="0"/>
      <w:marBottom w:val="0"/>
      <w:divBdr>
        <w:top w:val="none" w:sz="0" w:space="0" w:color="auto"/>
        <w:left w:val="none" w:sz="0" w:space="0" w:color="auto"/>
        <w:bottom w:val="none" w:sz="0" w:space="0" w:color="auto"/>
        <w:right w:val="none" w:sz="0" w:space="0" w:color="auto"/>
      </w:divBdr>
    </w:div>
    <w:div w:id="58485674">
      <w:bodyDiv w:val="1"/>
      <w:marLeft w:val="0"/>
      <w:marRight w:val="0"/>
      <w:marTop w:val="0"/>
      <w:marBottom w:val="0"/>
      <w:divBdr>
        <w:top w:val="none" w:sz="0" w:space="0" w:color="auto"/>
        <w:left w:val="none" w:sz="0" w:space="0" w:color="auto"/>
        <w:bottom w:val="none" w:sz="0" w:space="0" w:color="auto"/>
        <w:right w:val="none" w:sz="0" w:space="0" w:color="auto"/>
      </w:divBdr>
      <w:divsChild>
        <w:div w:id="1258900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2526">
              <w:marLeft w:val="0"/>
              <w:marRight w:val="0"/>
              <w:marTop w:val="0"/>
              <w:marBottom w:val="0"/>
              <w:divBdr>
                <w:top w:val="none" w:sz="0" w:space="0" w:color="auto"/>
                <w:left w:val="none" w:sz="0" w:space="0" w:color="auto"/>
                <w:bottom w:val="none" w:sz="0" w:space="0" w:color="auto"/>
                <w:right w:val="none" w:sz="0" w:space="0" w:color="auto"/>
              </w:divBdr>
              <w:divsChild>
                <w:div w:id="980303012">
                  <w:marLeft w:val="0"/>
                  <w:marRight w:val="0"/>
                  <w:marTop w:val="0"/>
                  <w:marBottom w:val="0"/>
                  <w:divBdr>
                    <w:top w:val="none" w:sz="0" w:space="0" w:color="auto"/>
                    <w:left w:val="none" w:sz="0" w:space="0" w:color="auto"/>
                    <w:bottom w:val="none" w:sz="0" w:space="0" w:color="auto"/>
                    <w:right w:val="none" w:sz="0" w:space="0" w:color="auto"/>
                  </w:divBdr>
                  <w:divsChild>
                    <w:div w:id="493684191">
                      <w:marLeft w:val="0"/>
                      <w:marRight w:val="0"/>
                      <w:marTop w:val="0"/>
                      <w:marBottom w:val="0"/>
                      <w:divBdr>
                        <w:top w:val="none" w:sz="0" w:space="0" w:color="auto"/>
                        <w:left w:val="none" w:sz="0" w:space="0" w:color="auto"/>
                        <w:bottom w:val="none" w:sz="0" w:space="0" w:color="auto"/>
                        <w:right w:val="none" w:sz="0" w:space="0" w:color="auto"/>
                      </w:divBdr>
                      <w:divsChild>
                        <w:div w:id="710806519">
                          <w:marLeft w:val="0"/>
                          <w:marRight w:val="0"/>
                          <w:marTop w:val="0"/>
                          <w:marBottom w:val="0"/>
                          <w:divBdr>
                            <w:top w:val="none" w:sz="0" w:space="0" w:color="auto"/>
                            <w:left w:val="none" w:sz="0" w:space="0" w:color="auto"/>
                            <w:bottom w:val="none" w:sz="0" w:space="0" w:color="auto"/>
                            <w:right w:val="none" w:sz="0" w:space="0" w:color="auto"/>
                          </w:divBdr>
                          <w:divsChild>
                            <w:div w:id="944534223">
                              <w:marLeft w:val="0"/>
                              <w:marRight w:val="0"/>
                              <w:marTop w:val="0"/>
                              <w:marBottom w:val="0"/>
                              <w:divBdr>
                                <w:top w:val="none" w:sz="0" w:space="0" w:color="auto"/>
                                <w:left w:val="none" w:sz="0" w:space="0" w:color="auto"/>
                                <w:bottom w:val="none" w:sz="0" w:space="0" w:color="auto"/>
                                <w:right w:val="none" w:sz="0" w:space="0" w:color="auto"/>
                              </w:divBdr>
                              <w:divsChild>
                                <w:div w:id="872116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058804">
                                      <w:marLeft w:val="0"/>
                                      <w:marRight w:val="0"/>
                                      <w:marTop w:val="0"/>
                                      <w:marBottom w:val="0"/>
                                      <w:divBdr>
                                        <w:top w:val="none" w:sz="0" w:space="0" w:color="auto"/>
                                        <w:left w:val="none" w:sz="0" w:space="0" w:color="auto"/>
                                        <w:bottom w:val="none" w:sz="0" w:space="0" w:color="auto"/>
                                        <w:right w:val="none" w:sz="0" w:space="0" w:color="auto"/>
                                      </w:divBdr>
                                      <w:divsChild>
                                        <w:div w:id="556668109">
                                          <w:marLeft w:val="0"/>
                                          <w:marRight w:val="0"/>
                                          <w:marTop w:val="0"/>
                                          <w:marBottom w:val="0"/>
                                          <w:divBdr>
                                            <w:top w:val="none" w:sz="0" w:space="0" w:color="auto"/>
                                            <w:left w:val="none" w:sz="0" w:space="0" w:color="auto"/>
                                            <w:bottom w:val="none" w:sz="0" w:space="0" w:color="auto"/>
                                            <w:right w:val="none" w:sz="0" w:space="0" w:color="auto"/>
                                          </w:divBdr>
                                          <w:divsChild>
                                            <w:div w:id="260646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231348">
                                                  <w:marLeft w:val="0"/>
                                                  <w:marRight w:val="0"/>
                                                  <w:marTop w:val="0"/>
                                                  <w:marBottom w:val="0"/>
                                                  <w:divBdr>
                                                    <w:top w:val="none" w:sz="0" w:space="0" w:color="auto"/>
                                                    <w:left w:val="none" w:sz="0" w:space="0" w:color="auto"/>
                                                    <w:bottom w:val="none" w:sz="0" w:space="0" w:color="auto"/>
                                                    <w:right w:val="none" w:sz="0" w:space="0" w:color="auto"/>
                                                  </w:divBdr>
                                                  <w:divsChild>
                                                    <w:div w:id="1738088669">
                                                      <w:marLeft w:val="0"/>
                                                      <w:marRight w:val="0"/>
                                                      <w:marTop w:val="0"/>
                                                      <w:marBottom w:val="0"/>
                                                      <w:divBdr>
                                                        <w:top w:val="none" w:sz="0" w:space="0" w:color="auto"/>
                                                        <w:left w:val="none" w:sz="0" w:space="0" w:color="auto"/>
                                                        <w:bottom w:val="none" w:sz="0" w:space="0" w:color="auto"/>
                                                        <w:right w:val="none" w:sz="0" w:space="0" w:color="auto"/>
                                                      </w:divBdr>
                                                      <w:divsChild>
                                                        <w:div w:id="2049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909299">
                                                              <w:marLeft w:val="0"/>
                                                              <w:marRight w:val="0"/>
                                                              <w:marTop w:val="0"/>
                                                              <w:marBottom w:val="0"/>
                                                              <w:divBdr>
                                                                <w:top w:val="none" w:sz="0" w:space="0" w:color="auto"/>
                                                                <w:left w:val="none" w:sz="0" w:space="0" w:color="auto"/>
                                                                <w:bottom w:val="none" w:sz="0" w:space="0" w:color="auto"/>
                                                                <w:right w:val="none" w:sz="0" w:space="0" w:color="auto"/>
                                                              </w:divBdr>
                                                              <w:divsChild>
                                                                <w:div w:id="14720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687681">
      <w:bodyDiv w:val="1"/>
      <w:marLeft w:val="0"/>
      <w:marRight w:val="0"/>
      <w:marTop w:val="0"/>
      <w:marBottom w:val="0"/>
      <w:divBdr>
        <w:top w:val="none" w:sz="0" w:space="0" w:color="auto"/>
        <w:left w:val="none" w:sz="0" w:space="0" w:color="auto"/>
        <w:bottom w:val="none" w:sz="0" w:space="0" w:color="auto"/>
        <w:right w:val="none" w:sz="0" w:space="0" w:color="auto"/>
      </w:divBdr>
    </w:div>
    <w:div w:id="135491738">
      <w:bodyDiv w:val="1"/>
      <w:marLeft w:val="0"/>
      <w:marRight w:val="0"/>
      <w:marTop w:val="0"/>
      <w:marBottom w:val="0"/>
      <w:divBdr>
        <w:top w:val="none" w:sz="0" w:space="0" w:color="auto"/>
        <w:left w:val="none" w:sz="0" w:space="0" w:color="auto"/>
        <w:bottom w:val="none" w:sz="0" w:space="0" w:color="auto"/>
        <w:right w:val="none" w:sz="0" w:space="0" w:color="auto"/>
      </w:divBdr>
    </w:div>
    <w:div w:id="260795425">
      <w:bodyDiv w:val="1"/>
      <w:marLeft w:val="0"/>
      <w:marRight w:val="0"/>
      <w:marTop w:val="0"/>
      <w:marBottom w:val="0"/>
      <w:divBdr>
        <w:top w:val="none" w:sz="0" w:space="0" w:color="auto"/>
        <w:left w:val="none" w:sz="0" w:space="0" w:color="auto"/>
        <w:bottom w:val="none" w:sz="0" w:space="0" w:color="auto"/>
        <w:right w:val="none" w:sz="0" w:space="0" w:color="auto"/>
      </w:divBdr>
    </w:div>
    <w:div w:id="460075399">
      <w:bodyDiv w:val="1"/>
      <w:marLeft w:val="0"/>
      <w:marRight w:val="0"/>
      <w:marTop w:val="0"/>
      <w:marBottom w:val="0"/>
      <w:divBdr>
        <w:top w:val="none" w:sz="0" w:space="0" w:color="auto"/>
        <w:left w:val="none" w:sz="0" w:space="0" w:color="auto"/>
        <w:bottom w:val="none" w:sz="0" w:space="0" w:color="auto"/>
        <w:right w:val="none" w:sz="0" w:space="0" w:color="auto"/>
      </w:divBdr>
    </w:div>
    <w:div w:id="478159935">
      <w:bodyDiv w:val="1"/>
      <w:marLeft w:val="0"/>
      <w:marRight w:val="0"/>
      <w:marTop w:val="0"/>
      <w:marBottom w:val="0"/>
      <w:divBdr>
        <w:top w:val="none" w:sz="0" w:space="0" w:color="auto"/>
        <w:left w:val="none" w:sz="0" w:space="0" w:color="auto"/>
        <w:bottom w:val="none" w:sz="0" w:space="0" w:color="auto"/>
        <w:right w:val="none" w:sz="0" w:space="0" w:color="auto"/>
      </w:divBdr>
    </w:div>
    <w:div w:id="906459086">
      <w:bodyDiv w:val="1"/>
      <w:marLeft w:val="0"/>
      <w:marRight w:val="0"/>
      <w:marTop w:val="0"/>
      <w:marBottom w:val="0"/>
      <w:divBdr>
        <w:top w:val="none" w:sz="0" w:space="0" w:color="auto"/>
        <w:left w:val="none" w:sz="0" w:space="0" w:color="auto"/>
        <w:bottom w:val="none" w:sz="0" w:space="0" w:color="auto"/>
        <w:right w:val="none" w:sz="0" w:space="0" w:color="auto"/>
      </w:divBdr>
      <w:divsChild>
        <w:div w:id="28646297">
          <w:marLeft w:val="0"/>
          <w:marRight w:val="0"/>
          <w:marTop w:val="225"/>
          <w:marBottom w:val="225"/>
          <w:divBdr>
            <w:top w:val="none" w:sz="0" w:space="0" w:color="auto"/>
            <w:left w:val="none" w:sz="0" w:space="0" w:color="auto"/>
            <w:bottom w:val="none" w:sz="0" w:space="0" w:color="auto"/>
            <w:right w:val="none" w:sz="0" w:space="0" w:color="auto"/>
          </w:divBdr>
          <w:divsChild>
            <w:div w:id="75369202">
              <w:marLeft w:val="0"/>
              <w:marRight w:val="0"/>
              <w:marTop w:val="0"/>
              <w:marBottom w:val="0"/>
              <w:divBdr>
                <w:top w:val="none" w:sz="0" w:space="0" w:color="auto"/>
                <w:left w:val="none" w:sz="0" w:space="0" w:color="auto"/>
                <w:bottom w:val="none" w:sz="0" w:space="0" w:color="auto"/>
                <w:right w:val="none" w:sz="0" w:space="0" w:color="auto"/>
              </w:divBdr>
            </w:div>
          </w:divsChild>
        </w:div>
        <w:div w:id="1070034152">
          <w:marLeft w:val="0"/>
          <w:marRight w:val="0"/>
          <w:marTop w:val="225"/>
          <w:marBottom w:val="225"/>
          <w:divBdr>
            <w:top w:val="none" w:sz="0" w:space="0" w:color="auto"/>
            <w:left w:val="none" w:sz="0" w:space="0" w:color="auto"/>
            <w:bottom w:val="none" w:sz="0" w:space="0" w:color="auto"/>
            <w:right w:val="none" w:sz="0" w:space="0" w:color="auto"/>
          </w:divBdr>
        </w:div>
      </w:divsChild>
    </w:div>
    <w:div w:id="1007051914">
      <w:bodyDiv w:val="1"/>
      <w:marLeft w:val="0"/>
      <w:marRight w:val="0"/>
      <w:marTop w:val="0"/>
      <w:marBottom w:val="0"/>
      <w:divBdr>
        <w:top w:val="none" w:sz="0" w:space="0" w:color="auto"/>
        <w:left w:val="none" w:sz="0" w:space="0" w:color="auto"/>
        <w:bottom w:val="none" w:sz="0" w:space="0" w:color="auto"/>
        <w:right w:val="none" w:sz="0" w:space="0" w:color="auto"/>
      </w:divBdr>
    </w:div>
    <w:div w:id="1048648538">
      <w:bodyDiv w:val="1"/>
      <w:marLeft w:val="0"/>
      <w:marRight w:val="0"/>
      <w:marTop w:val="0"/>
      <w:marBottom w:val="0"/>
      <w:divBdr>
        <w:top w:val="none" w:sz="0" w:space="0" w:color="auto"/>
        <w:left w:val="none" w:sz="0" w:space="0" w:color="auto"/>
        <w:bottom w:val="none" w:sz="0" w:space="0" w:color="auto"/>
        <w:right w:val="none" w:sz="0" w:space="0" w:color="auto"/>
      </w:divBdr>
    </w:div>
    <w:div w:id="1130590546">
      <w:bodyDiv w:val="1"/>
      <w:marLeft w:val="0"/>
      <w:marRight w:val="0"/>
      <w:marTop w:val="0"/>
      <w:marBottom w:val="0"/>
      <w:divBdr>
        <w:top w:val="none" w:sz="0" w:space="0" w:color="auto"/>
        <w:left w:val="none" w:sz="0" w:space="0" w:color="auto"/>
        <w:bottom w:val="none" w:sz="0" w:space="0" w:color="auto"/>
        <w:right w:val="none" w:sz="0" w:space="0" w:color="auto"/>
      </w:divBdr>
    </w:div>
    <w:div w:id="1152059982">
      <w:bodyDiv w:val="1"/>
      <w:marLeft w:val="0"/>
      <w:marRight w:val="0"/>
      <w:marTop w:val="0"/>
      <w:marBottom w:val="0"/>
      <w:divBdr>
        <w:top w:val="none" w:sz="0" w:space="0" w:color="auto"/>
        <w:left w:val="none" w:sz="0" w:space="0" w:color="auto"/>
        <w:bottom w:val="none" w:sz="0" w:space="0" w:color="auto"/>
        <w:right w:val="none" w:sz="0" w:space="0" w:color="auto"/>
      </w:divBdr>
    </w:div>
    <w:div w:id="1232496226">
      <w:bodyDiv w:val="1"/>
      <w:marLeft w:val="0"/>
      <w:marRight w:val="0"/>
      <w:marTop w:val="0"/>
      <w:marBottom w:val="0"/>
      <w:divBdr>
        <w:top w:val="none" w:sz="0" w:space="0" w:color="auto"/>
        <w:left w:val="none" w:sz="0" w:space="0" w:color="auto"/>
        <w:bottom w:val="none" w:sz="0" w:space="0" w:color="auto"/>
        <w:right w:val="none" w:sz="0" w:space="0" w:color="auto"/>
      </w:divBdr>
    </w:div>
    <w:div w:id="1413047790">
      <w:bodyDiv w:val="1"/>
      <w:marLeft w:val="0"/>
      <w:marRight w:val="0"/>
      <w:marTop w:val="0"/>
      <w:marBottom w:val="0"/>
      <w:divBdr>
        <w:top w:val="none" w:sz="0" w:space="0" w:color="auto"/>
        <w:left w:val="none" w:sz="0" w:space="0" w:color="auto"/>
        <w:bottom w:val="none" w:sz="0" w:space="0" w:color="auto"/>
        <w:right w:val="none" w:sz="0" w:space="0" w:color="auto"/>
      </w:divBdr>
    </w:div>
    <w:div w:id="1423725840">
      <w:bodyDiv w:val="1"/>
      <w:marLeft w:val="0"/>
      <w:marRight w:val="0"/>
      <w:marTop w:val="0"/>
      <w:marBottom w:val="0"/>
      <w:divBdr>
        <w:top w:val="none" w:sz="0" w:space="0" w:color="auto"/>
        <w:left w:val="none" w:sz="0" w:space="0" w:color="auto"/>
        <w:bottom w:val="none" w:sz="0" w:space="0" w:color="auto"/>
        <w:right w:val="none" w:sz="0" w:space="0" w:color="auto"/>
      </w:divBdr>
    </w:div>
    <w:div w:id="1433628386">
      <w:bodyDiv w:val="1"/>
      <w:marLeft w:val="0"/>
      <w:marRight w:val="0"/>
      <w:marTop w:val="0"/>
      <w:marBottom w:val="0"/>
      <w:divBdr>
        <w:top w:val="none" w:sz="0" w:space="0" w:color="auto"/>
        <w:left w:val="none" w:sz="0" w:space="0" w:color="auto"/>
        <w:bottom w:val="none" w:sz="0" w:space="0" w:color="auto"/>
        <w:right w:val="none" w:sz="0" w:space="0" w:color="auto"/>
      </w:divBdr>
    </w:div>
    <w:div w:id="1438522662">
      <w:bodyDiv w:val="1"/>
      <w:marLeft w:val="0"/>
      <w:marRight w:val="0"/>
      <w:marTop w:val="0"/>
      <w:marBottom w:val="0"/>
      <w:divBdr>
        <w:top w:val="none" w:sz="0" w:space="0" w:color="auto"/>
        <w:left w:val="none" w:sz="0" w:space="0" w:color="auto"/>
        <w:bottom w:val="none" w:sz="0" w:space="0" w:color="auto"/>
        <w:right w:val="none" w:sz="0" w:space="0" w:color="auto"/>
      </w:divBdr>
    </w:div>
    <w:div w:id="1470242857">
      <w:bodyDiv w:val="1"/>
      <w:marLeft w:val="0"/>
      <w:marRight w:val="0"/>
      <w:marTop w:val="0"/>
      <w:marBottom w:val="0"/>
      <w:divBdr>
        <w:top w:val="none" w:sz="0" w:space="0" w:color="auto"/>
        <w:left w:val="none" w:sz="0" w:space="0" w:color="auto"/>
        <w:bottom w:val="none" w:sz="0" w:space="0" w:color="auto"/>
        <w:right w:val="none" w:sz="0" w:space="0" w:color="auto"/>
      </w:divBdr>
      <w:divsChild>
        <w:div w:id="785470982">
          <w:marLeft w:val="0"/>
          <w:marRight w:val="0"/>
          <w:marTop w:val="0"/>
          <w:marBottom w:val="0"/>
          <w:divBdr>
            <w:top w:val="none" w:sz="0" w:space="0" w:color="auto"/>
            <w:left w:val="none" w:sz="0" w:space="0" w:color="auto"/>
            <w:bottom w:val="none" w:sz="0" w:space="0" w:color="auto"/>
            <w:right w:val="none" w:sz="0" w:space="0" w:color="auto"/>
          </w:divBdr>
          <w:divsChild>
            <w:div w:id="1536111834">
              <w:marLeft w:val="0"/>
              <w:marRight w:val="0"/>
              <w:marTop w:val="0"/>
              <w:marBottom w:val="0"/>
              <w:divBdr>
                <w:top w:val="none" w:sz="0" w:space="0" w:color="auto"/>
                <w:left w:val="none" w:sz="0" w:space="0" w:color="auto"/>
                <w:bottom w:val="none" w:sz="0" w:space="0" w:color="auto"/>
                <w:right w:val="none" w:sz="0" w:space="0" w:color="auto"/>
              </w:divBdr>
            </w:div>
          </w:divsChild>
        </w:div>
        <w:div w:id="1158421421">
          <w:marLeft w:val="0"/>
          <w:marRight w:val="329"/>
          <w:marTop w:val="0"/>
          <w:marBottom w:val="0"/>
          <w:divBdr>
            <w:top w:val="none" w:sz="0" w:space="0" w:color="auto"/>
            <w:left w:val="none" w:sz="0" w:space="0" w:color="auto"/>
            <w:bottom w:val="none" w:sz="0" w:space="0" w:color="auto"/>
            <w:right w:val="none" w:sz="0" w:space="0" w:color="auto"/>
          </w:divBdr>
        </w:div>
      </w:divsChild>
    </w:div>
    <w:div w:id="1659729650">
      <w:bodyDiv w:val="1"/>
      <w:marLeft w:val="0"/>
      <w:marRight w:val="0"/>
      <w:marTop w:val="0"/>
      <w:marBottom w:val="0"/>
      <w:divBdr>
        <w:top w:val="none" w:sz="0" w:space="0" w:color="auto"/>
        <w:left w:val="none" w:sz="0" w:space="0" w:color="auto"/>
        <w:bottom w:val="none" w:sz="0" w:space="0" w:color="auto"/>
        <w:right w:val="none" w:sz="0" w:space="0" w:color="auto"/>
      </w:divBdr>
    </w:div>
    <w:div w:id="1779325535">
      <w:bodyDiv w:val="1"/>
      <w:marLeft w:val="0"/>
      <w:marRight w:val="0"/>
      <w:marTop w:val="0"/>
      <w:marBottom w:val="0"/>
      <w:divBdr>
        <w:top w:val="none" w:sz="0" w:space="0" w:color="auto"/>
        <w:left w:val="none" w:sz="0" w:space="0" w:color="auto"/>
        <w:bottom w:val="none" w:sz="0" w:space="0" w:color="auto"/>
        <w:right w:val="none" w:sz="0" w:space="0" w:color="auto"/>
      </w:divBdr>
    </w:div>
    <w:div w:id="1814130740">
      <w:bodyDiv w:val="1"/>
      <w:marLeft w:val="0"/>
      <w:marRight w:val="0"/>
      <w:marTop w:val="0"/>
      <w:marBottom w:val="0"/>
      <w:divBdr>
        <w:top w:val="none" w:sz="0" w:space="0" w:color="auto"/>
        <w:left w:val="none" w:sz="0" w:space="0" w:color="auto"/>
        <w:bottom w:val="none" w:sz="0" w:space="0" w:color="auto"/>
        <w:right w:val="none" w:sz="0" w:space="0" w:color="auto"/>
      </w:divBdr>
    </w:div>
    <w:div w:id="1825855576">
      <w:bodyDiv w:val="1"/>
      <w:marLeft w:val="0"/>
      <w:marRight w:val="0"/>
      <w:marTop w:val="0"/>
      <w:marBottom w:val="0"/>
      <w:divBdr>
        <w:top w:val="none" w:sz="0" w:space="0" w:color="auto"/>
        <w:left w:val="none" w:sz="0" w:space="0" w:color="auto"/>
        <w:bottom w:val="none" w:sz="0" w:space="0" w:color="auto"/>
        <w:right w:val="none" w:sz="0" w:space="0" w:color="auto"/>
      </w:divBdr>
    </w:div>
    <w:div w:id="1903903929">
      <w:bodyDiv w:val="1"/>
      <w:marLeft w:val="0"/>
      <w:marRight w:val="0"/>
      <w:marTop w:val="0"/>
      <w:marBottom w:val="0"/>
      <w:divBdr>
        <w:top w:val="none" w:sz="0" w:space="0" w:color="auto"/>
        <w:left w:val="none" w:sz="0" w:space="0" w:color="auto"/>
        <w:bottom w:val="none" w:sz="0" w:space="0" w:color="auto"/>
        <w:right w:val="none" w:sz="0" w:space="0" w:color="auto"/>
      </w:divBdr>
      <w:divsChild>
        <w:div w:id="762605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442360">
              <w:marLeft w:val="0"/>
              <w:marRight w:val="0"/>
              <w:marTop w:val="0"/>
              <w:marBottom w:val="0"/>
              <w:divBdr>
                <w:top w:val="none" w:sz="0" w:space="0" w:color="auto"/>
                <w:left w:val="none" w:sz="0" w:space="0" w:color="auto"/>
                <w:bottom w:val="none" w:sz="0" w:space="0" w:color="auto"/>
                <w:right w:val="none" w:sz="0" w:space="0" w:color="auto"/>
              </w:divBdr>
              <w:divsChild>
                <w:div w:id="1330132684">
                  <w:marLeft w:val="0"/>
                  <w:marRight w:val="0"/>
                  <w:marTop w:val="0"/>
                  <w:marBottom w:val="0"/>
                  <w:divBdr>
                    <w:top w:val="none" w:sz="0" w:space="0" w:color="auto"/>
                    <w:left w:val="none" w:sz="0" w:space="0" w:color="auto"/>
                    <w:bottom w:val="none" w:sz="0" w:space="0" w:color="auto"/>
                    <w:right w:val="none" w:sz="0" w:space="0" w:color="auto"/>
                  </w:divBdr>
                  <w:divsChild>
                    <w:div w:id="19588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sideindianabusiness.com/newsitem.asp?ID=59027" TargetMode="External"/><Relationship Id="rId13" Type="http://schemas.openxmlformats.org/officeDocument/2006/relationships/hyperlink" Target="http://www.agendxbio.com" TargetMode="External"/><Relationship Id="rId18" Type="http://schemas.openxmlformats.org/officeDocument/2006/relationships/hyperlink" Target="https://philadelphia.cbslocal.com/2019/08/28/researchers-developing-program-fo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itation.aip.org/search?value1=Hsiao-Ping+Chen&amp;option1=author&amp;noRedirect=true" TargetMode="External"/><Relationship Id="rId7" Type="http://schemas.openxmlformats.org/officeDocument/2006/relationships/hyperlink" Target="http://www.scientificmethods.com" TargetMode="External"/><Relationship Id="rId12" Type="http://schemas.openxmlformats.org/officeDocument/2006/relationships/hyperlink" Target="http://www.agendxbio.com" TargetMode="External"/><Relationship Id="rId17" Type="http://schemas.openxmlformats.org/officeDocument/2006/relationships/hyperlink" Target="https://www.abc57.com/news/notr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sf.gov/discoveries/disc_summ.jsp?cntn_id=133201&amp;org=NSF" TargetMode="External"/><Relationship Id="rId20" Type="http://schemas.openxmlformats.org/officeDocument/2006/relationships/hyperlink" Target="https://news.nd.edu/news/researchers-explore-potential-of-highly-sensitive-point-of-" TargetMode="External"/><Relationship Id="rId1" Type="http://schemas.openxmlformats.org/officeDocument/2006/relationships/numbering" Target="numbering.xml"/><Relationship Id="rId6" Type="http://schemas.openxmlformats.org/officeDocument/2006/relationships/hyperlink" Target="http://www.impedx.com" TargetMode="External"/><Relationship Id="rId11" Type="http://schemas.openxmlformats.org/officeDocument/2006/relationships/hyperlink" Target="https://www.cubedlabs.com/" TargetMode="External"/><Relationship Id="rId24" Type="http://schemas.openxmlformats.org/officeDocument/2006/relationships/hyperlink" Target="http://scitation.aip.org/search?value1=Shau-Chun+Wang&amp;option1=author&amp;noRedirect=true" TargetMode="External"/><Relationship Id="rId5" Type="http://schemas.openxmlformats.org/officeDocument/2006/relationships/hyperlink" Target="http://www.agendxbio.com" TargetMode="External"/><Relationship Id="rId15" Type="http://schemas.openxmlformats.org/officeDocument/2006/relationships/hyperlink" Target="http://www.southbendtribune.com/app/economy/" TargetMode="External"/><Relationship Id="rId23" Type="http://schemas.openxmlformats.org/officeDocument/2006/relationships/hyperlink" Target="http://scitation.aip.org/search?value1=Hung-Meng+Lee&amp;option1=author&amp;noRedirect=true" TargetMode="External"/><Relationship Id="rId10" Type="http://schemas.openxmlformats.org/officeDocument/2006/relationships/hyperlink" Target="http://www.impedx.com/" TargetMode="External"/><Relationship Id="rId19" Type="http://schemas.openxmlformats.org/officeDocument/2006/relationships/hyperlink" Target="https://aip.scitation.org/doi/full/10.1063/1.5141082?feed=most-recent&amp;af=R" TargetMode="External"/><Relationship Id="rId4" Type="http://schemas.openxmlformats.org/officeDocument/2006/relationships/webSettings" Target="webSettings.xml"/><Relationship Id="rId9" Type="http://schemas.openxmlformats.org/officeDocument/2006/relationships/hyperlink" Target="http://www.scientificmethods.com" TargetMode="External"/><Relationship Id="rId14" Type="http://schemas.openxmlformats.org/officeDocument/2006/relationships/hyperlink" Target="http://news.nd.edu/news/46393-notre-dame-team-wins-top-honors-in-20%20%20%20%20%20%20cardinal-challenge/" TargetMode="External"/><Relationship Id="rId22" Type="http://schemas.openxmlformats.org/officeDocument/2006/relationships/hyperlink" Target="http://scitation.aip.org/search?value1=Chia-Chun+Tsai&amp;option1=author&amp;no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1168</TotalTime>
  <Pages>61</Pages>
  <Words>20572</Words>
  <Characters>117267</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tdegnan1@nd.edu</dc:creator>
  <cp:keywords/>
  <dc:description/>
  <cp:lastModifiedBy>Sonu Kumar</cp:lastModifiedBy>
  <cp:revision>51</cp:revision>
  <cp:lastPrinted>2020-10-10T14:18:00Z</cp:lastPrinted>
  <dcterms:created xsi:type="dcterms:W3CDTF">2021-03-07T19:14:00Z</dcterms:created>
  <dcterms:modified xsi:type="dcterms:W3CDTF">2022-01-31T23:43:00Z</dcterms:modified>
</cp:coreProperties>
</file>